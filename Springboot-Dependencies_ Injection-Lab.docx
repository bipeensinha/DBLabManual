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4D322408" w:rsidR="00451277" w:rsidRPr="0097347D" w:rsidRDefault="006E795F" w:rsidP="003A0012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3A0012" w:rsidRPr="003A0012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Dependency Injection using Spring Boot</w:t>
      </w:r>
      <w:r w:rsidR="0073292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</w:t>
      </w:r>
      <w:proofErr w:type="gramStart"/>
      <w:r w:rsidR="0073292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( Application</w:t>
      </w:r>
      <w:proofErr w:type="gramEnd"/>
      <w:r w:rsidR="0073292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Context and @Component)</w:t>
      </w: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14AEDF9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1221BCE9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9015BFD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33590429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69931D6E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June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72E2D4E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SD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003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16DD6B5D" w14:textId="3941714A" w:rsidR="007054DD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71585459" w:history="1">
            <w:r w:rsidR="007054DD" w:rsidRPr="00651614">
              <w:rPr>
                <w:rStyle w:val="Hyperlink"/>
                <w:rFonts w:eastAsia="Arial" w:cstheme="minorHAnsi"/>
                <w:noProof/>
              </w:rPr>
              <w:t>1.</w:t>
            </w:r>
            <w:r w:rsidR="007054D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7054DD" w:rsidRPr="00651614">
              <w:rPr>
                <w:rStyle w:val="Hyperlink"/>
                <w:rFonts w:eastAsia="Arial" w:cstheme="minorHAnsi"/>
                <w:noProof/>
              </w:rPr>
              <w:t>Objective</w:t>
            </w:r>
            <w:r w:rsidR="007054DD">
              <w:rPr>
                <w:noProof/>
                <w:webHidden/>
              </w:rPr>
              <w:tab/>
            </w:r>
            <w:r w:rsidR="007054DD">
              <w:rPr>
                <w:noProof/>
                <w:webHidden/>
              </w:rPr>
              <w:fldChar w:fldCharType="begin"/>
            </w:r>
            <w:r w:rsidR="007054DD">
              <w:rPr>
                <w:noProof/>
                <w:webHidden/>
              </w:rPr>
              <w:instrText xml:space="preserve"> PAGEREF _Toc171585459 \h </w:instrText>
            </w:r>
            <w:r w:rsidR="007054DD">
              <w:rPr>
                <w:noProof/>
                <w:webHidden/>
              </w:rPr>
            </w:r>
            <w:r w:rsidR="007054DD">
              <w:rPr>
                <w:noProof/>
                <w:webHidden/>
              </w:rPr>
              <w:fldChar w:fldCharType="separate"/>
            </w:r>
            <w:r w:rsidR="007054DD">
              <w:rPr>
                <w:noProof/>
                <w:webHidden/>
              </w:rPr>
              <w:t>3</w:t>
            </w:r>
            <w:r w:rsidR="007054DD">
              <w:rPr>
                <w:noProof/>
                <w:webHidden/>
              </w:rPr>
              <w:fldChar w:fldCharType="end"/>
            </w:r>
          </w:hyperlink>
        </w:p>
        <w:p w14:paraId="476C833C" w14:textId="3DBA6620" w:rsidR="007054DD" w:rsidRDefault="007054DD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85460" w:history="1">
            <w:r w:rsidRPr="00651614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51614">
              <w:rPr>
                <w:rStyle w:val="Hyperlink"/>
                <w:rFonts w:ascii="Segoe UI" w:hAnsi="Segoe UI" w:cs="Segoe UI"/>
                <w:noProof/>
              </w:rPr>
              <w:t>.</w:t>
            </w:r>
            <w:r w:rsidRPr="00651614">
              <w:rPr>
                <w:rStyle w:val="Hyperlink"/>
                <w:noProof/>
              </w:rPr>
              <w:t xml:space="preserve"> Traditional Object Creation in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37455" w14:textId="631E413F" w:rsidR="007054DD" w:rsidRDefault="007054DD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85461" w:history="1">
            <w:r w:rsidRPr="00651614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51614">
              <w:rPr>
                <w:rStyle w:val="Hyperlink"/>
                <w:noProof/>
              </w:rPr>
              <w:t>Object Creation in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2AB0F" w14:textId="7F1F87A5" w:rsidR="007054DD" w:rsidRDefault="007054D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85462" w:history="1">
            <w:r w:rsidRPr="00651614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51614">
              <w:rPr>
                <w:rStyle w:val="Hyperlink"/>
                <w:rFonts w:eastAsia="Arial" w:cstheme="minorHAnsi"/>
                <w:noProof/>
              </w:rPr>
              <w:t>Creating a Spring Boot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318C" w14:textId="794A4B50" w:rsidR="007054DD" w:rsidRDefault="007054D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85463" w:history="1">
            <w:r w:rsidRPr="00651614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51614">
              <w:rPr>
                <w:rStyle w:val="Hyperlink"/>
                <w:rFonts w:eastAsia="Arial" w:cstheme="minorHAnsi"/>
                <w:noProof/>
              </w:rPr>
              <w:t>Import Spring Boot Project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E8C32" w14:textId="7DF2ADFB" w:rsidR="007054DD" w:rsidRDefault="007054D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85464" w:history="1">
            <w:r w:rsidRPr="00651614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51614">
              <w:rPr>
                <w:rStyle w:val="Hyperlink"/>
                <w:rFonts w:eastAsia="Arial" w:cstheme="minorHAnsi"/>
                <w:noProof/>
              </w:rPr>
              <w:t>Create simple dev class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526D0" w14:textId="16DFB660" w:rsidR="007054DD" w:rsidRDefault="007054D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85465" w:history="1">
            <w:r w:rsidRPr="00651614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51614">
              <w:rPr>
                <w:rStyle w:val="Hyperlink"/>
                <w:rFonts w:eastAsia="Arial" w:cstheme="minorHAnsi"/>
                <w:noProof/>
              </w:rPr>
              <w:t>Call Dev Class inside Main Application (Java Method)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EF2CC" w14:textId="21B5CF0B" w:rsidR="007054DD" w:rsidRDefault="007054D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85466" w:history="1">
            <w:r w:rsidRPr="00651614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51614">
              <w:rPr>
                <w:rStyle w:val="Hyperlink"/>
                <w:rFonts w:eastAsia="Arial" w:cstheme="minorHAnsi"/>
                <w:noProof/>
              </w:rPr>
              <w:t>Call Dev Class inside Main Application (Springboot Application Context Method)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5E5551E7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Default="00F65AFB" w:rsidP="00F65AF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71585459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6BD9833" w14:textId="77777777" w:rsidR="00CD5B90" w:rsidRPr="00CD5B90" w:rsidRDefault="00CD5B90" w:rsidP="00CD5B90">
      <w:pPr>
        <w:rPr>
          <w:rFonts w:eastAsia="Arial"/>
        </w:rPr>
      </w:pPr>
    </w:p>
    <w:p w14:paraId="2FDA90B5" w14:textId="77777777" w:rsidR="008A6E94" w:rsidRPr="008A6E94" w:rsidRDefault="00866A9E" w:rsidP="008A6E94">
      <w:pPr>
        <w:pStyle w:val="NormalWeb"/>
      </w:pPr>
      <w:r w:rsidRPr="00866A9E">
        <w:rPr>
          <w:rFonts w:ascii="Segoe UI" w:hAnsi="Segoe UI" w:cs="Segoe UI"/>
          <w:sz w:val="21"/>
          <w:szCs w:val="21"/>
        </w:rPr>
        <w:br/>
      </w:r>
      <w:r w:rsidR="008A6E94" w:rsidRPr="008A6E94">
        <w:t>In Java, you typically create objects using the new keyword, which directly creates an instance of a class in the JVM. For example:</w:t>
      </w:r>
    </w:p>
    <w:p w14:paraId="5781292E" w14:textId="77777777" w:rsidR="008A6E94" w:rsidRPr="008A6E94" w:rsidRDefault="008A6E94" w:rsidP="008A6E94">
      <w:pPr>
        <w:pStyle w:val="NormalWeb"/>
        <w:rPr>
          <w:b/>
          <w:bCs/>
          <w:color w:val="FF0000"/>
          <w:lang w:val="en-US"/>
        </w:rPr>
      </w:pPr>
      <w:proofErr w:type="spellStart"/>
      <w:r w:rsidRPr="008A6E94">
        <w:rPr>
          <w:b/>
          <w:bCs/>
          <w:color w:val="FF0000"/>
          <w:lang w:val="en-US"/>
        </w:rPr>
        <w:t>MyClass</w:t>
      </w:r>
      <w:proofErr w:type="spellEnd"/>
      <w:r w:rsidRPr="008A6E94">
        <w:rPr>
          <w:b/>
          <w:bCs/>
          <w:color w:val="FF0000"/>
          <w:lang w:val="en-US"/>
        </w:rPr>
        <w:t xml:space="preserve"> </w:t>
      </w:r>
      <w:proofErr w:type="spellStart"/>
      <w:r w:rsidRPr="008A6E94">
        <w:rPr>
          <w:b/>
          <w:bCs/>
          <w:color w:val="FF0000"/>
          <w:lang w:val="en-US"/>
        </w:rPr>
        <w:t>myObject</w:t>
      </w:r>
      <w:proofErr w:type="spellEnd"/>
      <w:r w:rsidRPr="008A6E94">
        <w:rPr>
          <w:b/>
          <w:bCs/>
          <w:color w:val="FF0000"/>
          <w:lang w:val="en-US"/>
        </w:rPr>
        <w:t xml:space="preserve"> = new </w:t>
      </w:r>
      <w:proofErr w:type="spellStart"/>
      <w:proofErr w:type="gramStart"/>
      <w:r w:rsidRPr="008A6E94">
        <w:rPr>
          <w:b/>
          <w:bCs/>
          <w:color w:val="FF0000"/>
          <w:lang w:val="en-US"/>
        </w:rPr>
        <w:t>MyClass</w:t>
      </w:r>
      <w:proofErr w:type="spellEnd"/>
      <w:r w:rsidRPr="008A6E94">
        <w:rPr>
          <w:b/>
          <w:bCs/>
          <w:color w:val="FF0000"/>
          <w:lang w:val="en-US"/>
        </w:rPr>
        <w:t>(</w:t>
      </w:r>
      <w:proofErr w:type="gramEnd"/>
      <w:r w:rsidRPr="008A6E94">
        <w:rPr>
          <w:b/>
          <w:bCs/>
          <w:color w:val="FF0000"/>
          <w:lang w:val="en-US"/>
        </w:rPr>
        <w:t>);</w:t>
      </w:r>
    </w:p>
    <w:p w14:paraId="1115ADF8" w14:textId="77777777" w:rsidR="008A6E94" w:rsidRPr="008A6E94" w:rsidRDefault="008A6E94" w:rsidP="008A6E94">
      <w:pPr>
        <w:pStyle w:val="NormalWeb"/>
        <w:rPr>
          <w:lang w:val="en-US"/>
        </w:rPr>
      </w:pPr>
      <w:r w:rsidRPr="008A6E94">
        <w:rPr>
          <w:lang w:val="en-US"/>
        </w:rPr>
        <w:t xml:space="preserve">This creates a new instance of </w:t>
      </w:r>
      <w:proofErr w:type="spellStart"/>
      <w:r w:rsidRPr="008A6E94">
        <w:rPr>
          <w:lang w:val="en-US"/>
        </w:rPr>
        <w:t>MyClass</w:t>
      </w:r>
      <w:proofErr w:type="spellEnd"/>
      <w:r w:rsidRPr="008A6E94">
        <w:rPr>
          <w:lang w:val="en-US"/>
        </w:rPr>
        <w:t xml:space="preserve"> and assigns it to the variable </w:t>
      </w:r>
      <w:proofErr w:type="spellStart"/>
      <w:r w:rsidRPr="008A6E94">
        <w:rPr>
          <w:lang w:val="en-US"/>
        </w:rPr>
        <w:t>myObject</w:t>
      </w:r>
      <w:proofErr w:type="spellEnd"/>
      <w:r w:rsidRPr="008A6E94">
        <w:rPr>
          <w:lang w:val="en-US"/>
        </w:rPr>
        <w:t>.</w:t>
      </w:r>
    </w:p>
    <w:p w14:paraId="34BD0A39" w14:textId="77777777" w:rsidR="00474A41" w:rsidRDefault="008A6E94" w:rsidP="008A6E94">
      <w:pPr>
        <w:pStyle w:val="NormalWeb"/>
        <w:rPr>
          <w:lang w:val="en-US"/>
        </w:rPr>
      </w:pPr>
      <w:r w:rsidRPr="008A6E94">
        <w:rPr>
          <w:lang w:val="en-US"/>
        </w:rPr>
        <w:t xml:space="preserve">In contrast, Spring Boot (and the Spring Framework in general) uses a dependency injection container (often referred to as the Spring container) to manage the lifecycle and dependencies of beans (objects). </w:t>
      </w:r>
    </w:p>
    <w:p w14:paraId="0BD90E31" w14:textId="6468A125" w:rsidR="00474A41" w:rsidRDefault="00474A41" w:rsidP="008A6E94">
      <w:pPr>
        <w:pStyle w:val="NormalWeb"/>
        <w:rPr>
          <w:lang w:val="en-US"/>
        </w:rPr>
      </w:pPr>
      <w:r>
        <w:rPr>
          <w:rFonts w:eastAsia="Arial"/>
          <w:noProof/>
        </w:rPr>
        <w:drawing>
          <wp:inline distT="0" distB="0" distL="0" distR="0" wp14:anchorId="1CFAE9ED" wp14:editId="795B4AA6">
            <wp:extent cx="6197600" cy="2426335"/>
            <wp:effectExtent l="0" t="0" r="0" b="0"/>
            <wp:docPr id="14156726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1D83" w14:textId="77777777" w:rsidR="00474A41" w:rsidRDefault="00474A41" w:rsidP="008A6E94">
      <w:pPr>
        <w:pStyle w:val="NormalWeb"/>
        <w:rPr>
          <w:lang w:val="en-US"/>
        </w:rPr>
      </w:pPr>
    </w:p>
    <w:p w14:paraId="07BFB7EC" w14:textId="21022D6B" w:rsidR="008A6E94" w:rsidRPr="008A6E94" w:rsidRDefault="008A6E94" w:rsidP="008A6E94">
      <w:pPr>
        <w:pStyle w:val="NormalWeb"/>
        <w:rPr>
          <w:lang w:val="en-US"/>
        </w:rPr>
      </w:pPr>
      <w:r w:rsidRPr="008A6E94">
        <w:rPr>
          <w:lang w:val="en-US"/>
        </w:rPr>
        <w:t>Here are some key points:</w:t>
      </w:r>
    </w:p>
    <w:p w14:paraId="31D4099A" w14:textId="2D9FE98B" w:rsidR="00474A41" w:rsidRDefault="00504741" w:rsidP="00474A41">
      <w:pPr>
        <w:pStyle w:val="Heading3"/>
      </w:pPr>
      <w:bookmarkStart w:id="1" w:name="_Toc171585460"/>
      <w:r>
        <w:rPr>
          <w:rFonts w:ascii="Segoe UI" w:hAnsi="Segoe UI" w:cs="Segoe UI"/>
          <w:color w:val="000000"/>
          <w:sz w:val="21"/>
          <w:szCs w:val="21"/>
        </w:rPr>
        <w:t>.</w:t>
      </w:r>
      <w:r w:rsidR="00474A41" w:rsidRPr="00474A41">
        <w:t xml:space="preserve"> </w:t>
      </w:r>
      <w:r w:rsidR="00474A41">
        <w:t>Traditional Object Creation in Java</w:t>
      </w:r>
      <w:bookmarkEnd w:id="1"/>
    </w:p>
    <w:p w14:paraId="2E813868" w14:textId="77777777" w:rsidR="00474A41" w:rsidRDefault="00474A41" w:rsidP="00474A41">
      <w:pPr>
        <w:pStyle w:val="NormalWeb"/>
      </w:pPr>
      <w:r>
        <w:t xml:space="preserve">When you use the </w:t>
      </w:r>
      <w:r>
        <w:rPr>
          <w:rStyle w:val="HTMLCode"/>
          <w:rFonts w:eastAsiaTheme="minorEastAsia"/>
        </w:rPr>
        <w:t>new</w:t>
      </w:r>
      <w:r>
        <w:t xml:space="preserve"> keyword in a traditional Java application:</w:t>
      </w:r>
    </w:p>
    <w:p w14:paraId="2E5DB0FE" w14:textId="77777777" w:rsidR="00474A41" w:rsidRDefault="00474A41" w:rsidP="00474A41">
      <w:pPr>
        <w:numPr>
          <w:ilvl w:val="0"/>
          <w:numId w:val="54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Direct Creation</w:t>
      </w:r>
      <w:r>
        <w:t>: You are directly responsible for creating and managing the lifecycle of the object.</w:t>
      </w:r>
    </w:p>
    <w:p w14:paraId="5B5BD77D" w14:textId="77777777" w:rsidR="00474A41" w:rsidRDefault="00474A41" w:rsidP="00474A41">
      <w:pPr>
        <w:numPr>
          <w:ilvl w:val="0"/>
          <w:numId w:val="54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Dependencies</w:t>
      </w:r>
      <w:r>
        <w:t>: You have to manually handle dependencies between objects.</w:t>
      </w:r>
    </w:p>
    <w:p w14:paraId="6D66C0BB" w14:textId="77777777" w:rsidR="00474A41" w:rsidRDefault="00474A41" w:rsidP="00474A41">
      <w:pPr>
        <w:numPr>
          <w:ilvl w:val="0"/>
          <w:numId w:val="54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Tight Coupling</w:t>
      </w:r>
      <w:r>
        <w:t>: The code is often tightly coupled, making it harder to manage and test.</w:t>
      </w:r>
    </w:p>
    <w:p w14:paraId="19FCBC79" w14:textId="77777777" w:rsidR="00474A41" w:rsidRDefault="00474A41" w:rsidP="00474A41">
      <w:pPr>
        <w:pStyle w:val="NormalWeb"/>
      </w:pPr>
      <w:r>
        <w:t>Example:</w:t>
      </w:r>
    </w:p>
    <w:p w14:paraId="0FD72F39" w14:textId="77777777" w:rsidR="00474A41" w:rsidRPr="00474A41" w:rsidRDefault="00474A41" w:rsidP="00474A41">
      <w:pPr>
        <w:pStyle w:val="HTMLPreformatted"/>
        <w:rPr>
          <w:color w:val="FF0000"/>
        </w:rPr>
      </w:pPr>
      <w:r w:rsidRPr="00474A41">
        <w:rPr>
          <w:color w:val="FF0000"/>
        </w:rPr>
        <w:t>java</w:t>
      </w:r>
    </w:p>
    <w:p w14:paraId="4D3B5933" w14:textId="77777777" w:rsidR="00474A41" w:rsidRPr="00474A41" w:rsidRDefault="00474A41" w:rsidP="00474A41">
      <w:pPr>
        <w:pStyle w:val="HTMLPreformatted"/>
        <w:rPr>
          <w:color w:val="FF0000"/>
        </w:rPr>
      </w:pPr>
      <w:r w:rsidRPr="00474A41">
        <w:rPr>
          <w:color w:val="FF0000"/>
        </w:rPr>
        <w:lastRenderedPageBreak/>
        <w:t>Copy code</w:t>
      </w:r>
    </w:p>
    <w:p w14:paraId="78D9DBE8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keyword"/>
          <w:rFonts w:eastAsiaTheme="minorEastAsia"/>
          <w:color w:val="FF0000"/>
        </w:rPr>
        <w:t>public</w:t>
      </w:r>
      <w:r w:rsidRPr="00474A41">
        <w:rPr>
          <w:rStyle w:val="HTMLCode"/>
          <w:rFonts w:eastAsiaTheme="minorEastAsia"/>
          <w:color w:val="FF0000"/>
        </w:rPr>
        <w:t xml:space="preserve"> </w:t>
      </w:r>
      <w:r w:rsidRPr="00474A41">
        <w:rPr>
          <w:rStyle w:val="hljs-keyword"/>
          <w:rFonts w:eastAsiaTheme="minorEastAsia"/>
          <w:color w:val="FF0000"/>
        </w:rPr>
        <w:t>class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ljs-title"/>
          <w:rFonts w:eastAsiaTheme="majorEastAsia"/>
          <w:color w:val="FF0000"/>
        </w:rPr>
        <w:t>UserService</w:t>
      </w:r>
      <w:proofErr w:type="spellEnd"/>
      <w:r w:rsidRPr="00474A41">
        <w:rPr>
          <w:rStyle w:val="HTMLCode"/>
          <w:rFonts w:eastAsiaTheme="minorEastAsia"/>
          <w:color w:val="FF0000"/>
        </w:rPr>
        <w:t xml:space="preserve"> {</w:t>
      </w:r>
    </w:p>
    <w:p w14:paraId="58D64013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keyword"/>
          <w:rFonts w:eastAsiaTheme="minorEastAsia"/>
          <w:color w:val="FF0000"/>
        </w:rPr>
        <w:t>private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2E650F37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7605838C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keyword"/>
          <w:rFonts w:eastAsiaTheme="minorEastAsia"/>
          <w:color w:val="FF0000"/>
        </w:rPr>
        <w:t>public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proofErr w:type="gramStart"/>
      <w:r w:rsidRPr="00474A41">
        <w:rPr>
          <w:rStyle w:val="hljs-title"/>
          <w:rFonts w:eastAsiaTheme="majorEastAsia"/>
          <w:color w:val="FF0000"/>
        </w:rPr>
        <w:t>UserService</w:t>
      </w:r>
      <w:proofErr w:type="spellEnd"/>
      <w:r w:rsidRPr="00474A41">
        <w:rPr>
          <w:rStyle w:val="hljs-params"/>
          <w:color w:val="FF0000"/>
        </w:rPr>
        <w:t>(</w:t>
      </w:r>
      <w:proofErr w:type="gramEnd"/>
      <w:r w:rsidRPr="00474A41">
        <w:rPr>
          <w:rStyle w:val="hljs-params"/>
          <w:color w:val="FF0000"/>
        </w:rPr>
        <w:t>)</w:t>
      </w:r>
      <w:r w:rsidRPr="00474A41">
        <w:rPr>
          <w:rStyle w:val="HTMLCode"/>
          <w:rFonts w:eastAsiaTheme="minorEastAsia"/>
          <w:color w:val="FF0000"/>
        </w:rPr>
        <w:t xml:space="preserve"> {</w:t>
      </w:r>
    </w:p>
    <w:p w14:paraId="4C949881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    </w:t>
      </w:r>
      <w:proofErr w:type="spellStart"/>
      <w:proofErr w:type="gramStart"/>
      <w:r w:rsidRPr="00474A41">
        <w:rPr>
          <w:rStyle w:val="hljs-builtin"/>
          <w:color w:val="FF0000"/>
        </w:rPr>
        <w:t>this</w:t>
      </w:r>
      <w:r w:rsidRPr="00474A41">
        <w:rPr>
          <w:rStyle w:val="HTMLCode"/>
          <w:rFonts w:eastAsiaTheme="minorEastAsia"/>
          <w:color w:val="FF0000"/>
        </w:rPr>
        <w:t>.userRepository</w:t>
      </w:r>
      <w:proofErr w:type="spellEnd"/>
      <w:proofErr w:type="gramEnd"/>
      <w:r w:rsidRPr="00474A41">
        <w:rPr>
          <w:rStyle w:val="HTMLCode"/>
          <w:rFonts w:eastAsiaTheme="minorEastAsia"/>
          <w:color w:val="FF0000"/>
        </w:rPr>
        <w:t xml:space="preserve"> = </w:t>
      </w:r>
      <w:r w:rsidRPr="00474A41">
        <w:rPr>
          <w:rStyle w:val="hljs-keyword"/>
          <w:rFonts w:eastAsiaTheme="minorEastAsia"/>
          <w:color w:val="FF0000"/>
        </w:rPr>
        <w:t>new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ljs-title"/>
          <w:rFonts w:eastAsiaTheme="maj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>();</w:t>
      </w:r>
    </w:p>
    <w:p w14:paraId="7BAB766F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}</w:t>
      </w:r>
    </w:p>
    <w:p w14:paraId="7BEB7DE7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>}</w:t>
      </w:r>
    </w:p>
    <w:p w14:paraId="1449F13F" w14:textId="77777777" w:rsidR="00474A41" w:rsidRDefault="00474A41" w:rsidP="00474A41">
      <w:pPr>
        <w:pStyle w:val="Heading3"/>
      </w:pPr>
      <w:bookmarkStart w:id="2" w:name="_Toc171585461"/>
      <w:r>
        <w:t>Object Creation in Spring Boot</w:t>
      </w:r>
      <w:bookmarkEnd w:id="2"/>
    </w:p>
    <w:p w14:paraId="73B8A7C5" w14:textId="77777777" w:rsidR="00474A41" w:rsidRDefault="00474A41" w:rsidP="00474A41">
      <w:pPr>
        <w:pStyle w:val="NormalWeb"/>
      </w:pPr>
      <w:r>
        <w:t>In Spring Boot, objects (beans) are typically created and managed by the Spring container. This provides several benefits:</w:t>
      </w:r>
    </w:p>
    <w:p w14:paraId="0E091F04" w14:textId="77777777" w:rsidR="00474A41" w:rsidRDefault="00474A41" w:rsidP="00474A41">
      <w:pPr>
        <w:numPr>
          <w:ilvl w:val="0"/>
          <w:numId w:val="55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Dependency Injection</w:t>
      </w:r>
      <w:r>
        <w:t>: Spring manages dependencies between beans, injecting them where needed.</w:t>
      </w:r>
    </w:p>
    <w:p w14:paraId="0EF7860B" w14:textId="77777777" w:rsidR="00474A41" w:rsidRDefault="00474A41" w:rsidP="00474A41">
      <w:pPr>
        <w:numPr>
          <w:ilvl w:val="0"/>
          <w:numId w:val="55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Loose Coupling</w:t>
      </w:r>
      <w:r>
        <w:t>: Spring encourages loose coupling between components, making the codebase more modular and easier to test.</w:t>
      </w:r>
    </w:p>
    <w:p w14:paraId="48DE0034" w14:textId="77777777" w:rsidR="00474A41" w:rsidRDefault="00474A41" w:rsidP="00474A41">
      <w:pPr>
        <w:numPr>
          <w:ilvl w:val="0"/>
          <w:numId w:val="55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Lifecycle Management</w:t>
      </w:r>
      <w:r>
        <w:t>: Spring manages the lifecycle of beans, including their creation, initialization, and destruction.</w:t>
      </w:r>
    </w:p>
    <w:p w14:paraId="07BAAB2D" w14:textId="77777777" w:rsidR="00474A41" w:rsidRDefault="00474A41" w:rsidP="00474A41">
      <w:pPr>
        <w:pStyle w:val="NormalWeb"/>
      </w:pPr>
      <w:r>
        <w:t xml:space="preserve">To create a bean in Spring Boot, you typically use annotations like </w:t>
      </w:r>
      <w:r>
        <w:rPr>
          <w:rStyle w:val="HTMLCode"/>
          <w:rFonts w:eastAsiaTheme="minorEastAsia"/>
        </w:rPr>
        <w:t>@Component</w:t>
      </w:r>
      <w:r>
        <w:t xml:space="preserve">, </w:t>
      </w:r>
      <w:r>
        <w:rPr>
          <w:rStyle w:val="HTMLCode"/>
          <w:rFonts w:eastAsiaTheme="minorEastAsia"/>
        </w:rPr>
        <w:t>@Service</w:t>
      </w:r>
      <w:r>
        <w:t xml:space="preserve">, </w:t>
      </w:r>
      <w:r>
        <w:rPr>
          <w:rStyle w:val="HTMLCode"/>
          <w:rFonts w:eastAsiaTheme="minorEastAsia"/>
        </w:rPr>
        <w:t>@Repository</w:t>
      </w:r>
      <w:r>
        <w:t xml:space="preserve">, or </w:t>
      </w:r>
      <w:r>
        <w:rPr>
          <w:rStyle w:val="HTMLCode"/>
          <w:rFonts w:eastAsiaTheme="minorEastAsia"/>
        </w:rPr>
        <w:t>@Controller</w:t>
      </w:r>
      <w:r>
        <w:t>, and let Spring handle the creation and wiring.</w:t>
      </w:r>
    </w:p>
    <w:p w14:paraId="1F45A07C" w14:textId="77777777" w:rsidR="00474A41" w:rsidRDefault="00474A41" w:rsidP="00474A41">
      <w:pPr>
        <w:pStyle w:val="NormalWeb"/>
      </w:pPr>
      <w:r>
        <w:t>Example:</w:t>
      </w:r>
    </w:p>
    <w:p w14:paraId="4D2A854B" w14:textId="77777777" w:rsidR="00474A41" w:rsidRPr="00474A41" w:rsidRDefault="00474A41" w:rsidP="00474A41">
      <w:pPr>
        <w:pStyle w:val="HTMLPreformatted"/>
        <w:rPr>
          <w:color w:val="FF0000"/>
        </w:rPr>
      </w:pPr>
      <w:r w:rsidRPr="00474A41">
        <w:rPr>
          <w:color w:val="FF0000"/>
        </w:rPr>
        <w:t>java</w:t>
      </w:r>
    </w:p>
    <w:p w14:paraId="73487CB0" w14:textId="77777777" w:rsidR="00474A41" w:rsidRPr="00474A41" w:rsidRDefault="00474A41" w:rsidP="00474A41">
      <w:pPr>
        <w:pStyle w:val="HTMLPreformatted"/>
        <w:rPr>
          <w:color w:val="FF0000"/>
        </w:rPr>
      </w:pPr>
      <w:r w:rsidRPr="00474A41">
        <w:rPr>
          <w:color w:val="FF0000"/>
        </w:rPr>
        <w:t>Copy code</w:t>
      </w:r>
    </w:p>
    <w:p w14:paraId="3EE4621A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keyword"/>
          <w:rFonts w:eastAsiaTheme="minorEastAsia"/>
          <w:color w:val="FF0000"/>
        </w:rPr>
        <w:t>import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proofErr w:type="gramStart"/>
      <w:r w:rsidRPr="00474A41">
        <w:rPr>
          <w:rStyle w:val="HTMLCode"/>
          <w:rFonts w:eastAsiaTheme="minorEastAsia"/>
          <w:color w:val="FF0000"/>
        </w:rPr>
        <w:t>org.springframework</w:t>
      </w:r>
      <w:proofErr w:type="gramEnd"/>
      <w:r w:rsidRPr="00474A41">
        <w:rPr>
          <w:rStyle w:val="HTMLCode"/>
          <w:rFonts w:eastAsiaTheme="minorEastAsia"/>
          <w:color w:val="FF0000"/>
        </w:rPr>
        <w:t>.beans.factory.annotation.Autowired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5A944427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keyword"/>
          <w:rFonts w:eastAsiaTheme="minorEastAsia"/>
          <w:color w:val="FF0000"/>
        </w:rPr>
        <w:t>import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proofErr w:type="gramStart"/>
      <w:r w:rsidRPr="00474A41">
        <w:rPr>
          <w:rStyle w:val="HTMLCode"/>
          <w:rFonts w:eastAsiaTheme="minorEastAsia"/>
          <w:color w:val="FF0000"/>
        </w:rPr>
        <w:t>org.springframework</w:t>
      </w:r>
      <w:proofErr w:type="gramEnd"/>
      <w:r w:rsidRPr="00474A41">
        <w:rPr>
          <w:rStyle w:val="HTMLCode"/>
          <w:rFonts w:eastAsiaTheme="minorEastAsia"/>
          <w:color w:val="FF0000"/>
        </w:rPr>
        <w:t>.stereotype.Service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05077BAA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0B1FE707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meta"/>
          <w:color w:val="FF0000"/>
        </w:rPr>
        <w:t>@Service</w:t>
      </w:r>
    </w:p>
    <w:p w14:paraId="61EEA8D8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keyword"/>
          <w:rFonts w:eastAsiaTheme="minorEastAsia"/>
          <w:color w:val="FF0000"/>
        </w:rPr>
        <w:t>public</w:t>
      </w:r>
      <w:r w:rsidRPr="00474A41">
        <w:rPr>
          <w:rStyle w:val="HTMLCode"/>
          <w:rFonts w:eastAsiaTheme="minorEastAsia"/>
          <w:color w:val="FF0000"/>
        </w:rPr>
        <w:t xml:space="preserve"> </w:t>
      </w:r>
      <w:r w:rsidRPr="00474A41">
        <w:rPr>
          <w:rStyle w:val="hljs-keyword"/>
          <w:rFonts w:eastAsiaTheme="minorEastAsia"/>
          <w:color w:val="FF0000"/>
        </w:rPr>
        <w:t>class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ljs-title"/>
          <w:rFonts w:eastAsiaTheme="majorEastAsia"/>
          <w:color w:val="FF0000"/>
        </w:rPr>
        <w:t>UserService</w:t>
      </w:r>
      <w:proofErr w:type="spellEnd"/>
      <w:r w:rsidRPr="00474A41">
        <w:rPr>
          <w:rStyle w:val="HTMLCode"/>
          <w:rFonts w:eastAsiaTheme="minorEastAsia"/>
          <w:color w:val="FF0000"/>
        </w:rPr>
        <w:t xml:space="preserve"> {</w:t>
      </w:r>
    </w:p>
    <w:p w14:paraId="1BD0543E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223C85F9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keyword"/>
          <w:rFonts w:eastAsiaTheme="minorEastAsia"/>
          <w:color w:val="FF0000"/>
        </w:rPr>
        <w:t>private</w:t>
      </w:r>
      <w:r w:rsidRPr="00474A41">
        <w:rPr>
          <w:rStyle w:val="HTMLCode"/>
          <w:rFonts w:eastAsiaTheme="minorEastAsia"/>
          <w:color w:val="FF0000"/>
        </w:rPr>
        <w:t xml:space="preserve"> </w:t>
      </w:r>
      <w:r w:rsidRPr="00474A41">
        <w:rPr>
          <w:rStyle w:val="hljs-keyword"/>
          <w:rFonts w:eastAsiaTheme="minorEastAsia"/>
          <w:color w:val="FF0000"/>
        </w:rPr>
        <w:t>final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06EC64D2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35E48B14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meta"/>
          <w:color w:val="FF0000"/>
        </w:rPr>
        <w:t>@Autowired</w:t>
      </w:r>
    </w:p>
    <w:p w14:paraId="1BB86059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keyword"/>
          <w:rFonts w:eastAsiaTheme="minorEastAsia"/>
          <w:color w:val="FF0000"/>
        </w:rPr>
        <w:t>public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proofErr w:type="gramStart"/>
      <w:r w:rsidRPr="00474A41">
        <w:rPr>
          <w:rStyle w:val="hljs-title"/>
          <w:rFonts w:eastAsiaTheme="majorEastAsia"/>
          <w:color w:val="FF0000"/>
        </w:rPr>
        <w:t>UserService</w:t>
      </w:r>
      <w:proofErr w:type="spellEnd"/>
      <w:r w:rsidRPr="00474A41">
        <w:rPr>
          <w:rStyle w:val="hljs-params"/>
          <w:color w:val="FF0000"/>
        </w:rPr>
        <w:t>(</w:t>
      </w:r>
      <w:proofErr w:type="spellStart"/>
      <w:proofErr w:type="gramEnd"/>
      <w:r w:rsidRPr="00474A41">
        <w:rPr>
          <w:rStyle w:val="hljs-params"/>
          <w:color w:val="FF0000"/>
        </w:rPr>
        <w:t>UserRepository</w:t>
      </w:r>
      <w:proofErr w:type="spellEnd"/>
      <w:r w:rsidRPr="00474A41">
        <w:rPr>
          <w:rStyle w:val="hljs-params"/>
          <w:color w:val="FF0000"/>
        </w:rPr>
        <w:t xml:space="preserve"> </w:t>
      </w:r>
      <w:proofErr w:type="spellStart"/>
      <w:r w:rsidRPr="00474A41">
        <w:rPr>
          <w:rStyle w:val="hljs-params"/>
          <w:color w:val="FF0000"/>
        </w:rPr>
        <w:t>userRepository</w:t>
      </w:r>
      <w:proofErr w:type="spellEnd"/>
      <w:r w:rsidRPr="00474A41">
        <w:rPr>
          <w:rStyle w:val="hljs-params"/>
          <w:color w:val="FF0000"/>
        </w:rPr>
        <w:t>)</w:t>
      </w:r>
      <w:r w:rsidRPr="00474A41">
        <w:rPr>
          <w:rStyle w:val="HTMLCode"/>
          <w:rFonts w:eastAsiaTheme="minorEastAsia"/>
          <w:color w:val="FF0000"/>
        </w:rPr>
        <w:t xml:space="preserve"> {</w:t>
      </w:r>
    </w:p>
    <w:p w14:paraId="0B550742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    </w:t>
      </w:r>
      <w:proofErr w:type="spellStart"/>
      <w:proofErr w:type="gramStart"/>
      <w:r w:rsidRPr="00474A41">
        <w:rPr>
          <w:rStyle w:val="hljs-builtin"/>
          <w:color w:val="FF0000"/>
        </w:rPr>
        <w:t>this</w:t>
      </w:r>
      <w:r w:rsidRPr="00474A41">
        <w:rPr>
          <w:rStyle w:val="HTMLCode"/>
          <w:rFonts w:eastAsiaTheme="minorEastAsia"/>
          <w:color w:val="FF0000"/>
        </w:rPr>
        <w:t>.userRepository</w:t>
      </w:r>
      <w:proofErr w:type="spellEnd"/>
      <w:proofErr w:type="gramEnd"/>
      <w:r w:rsidRPr="00474A41">
        <w:rPr>
          <w:rStyle w:val="HTMLCode"/>
          <w:rFonts w:eastAsiaTheme="minorEastAsia"/>
          <w:color w:val="FF0000"/>
        </w:rPr>
        <w:t xml:space="preserve"> =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5804290B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}</w:t>
      </w:r>
    </w:p>
    <w:p w14:paraId="32A7826F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5F43A454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comment"/>
          <w:color w:val="FF0000"/>
        </w:rPr>
        <w:t>// Business logic methods</w:t>
      </w:r>
    </w:p>
    <w:p w14:paraId="410419B6" w14:textId="77777777" w:rsidR="00474A41" w:rsidRDefault="00474A41" w:rsidP="00474A41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}</w:t>
      </w:r>
    </w:p>
    <w:p w14:paraId="555B23DF" w14:textId="77777777" w:rsidR="00474A41" w:rsidRDefault="00474A41" w:rsidP="00474A41">
      <w:pPr>
        <w:pStyle w:val="NormalWeb"/>
      </w:pPr>
      <w:r>
        <w:t xml:space="preserve">In this example, </w:t>
      </w:r>
      <w:proofErr w:type="spellStart"/>
      <w:r>
        <w:rPr>
          <w:rStyle w:val="HTMLCode"/>
          <w:rFonts w:eastAsiaTheme="minorEastAsia"/>
        </w:rPr>
        <w:t>UserService</w:t>
      </w:r>
      <w:proofErr w:type="spellEnd"/>
      <w:r>
        <w:t xml:space="preserve"> is annotated with </w:t>
      </w:r>
      <w:r>
        <w:rPr>
          <w:rStyle w:val="HTMLCode"/>
          <w:rFonts w:eastAsiaTheme="minorEastAsia"/>
        </w:rPr>
        <w:t>@Service</w:t>
      </w:r>
      <w:r>
        <w:t xml:space="preserve">, indicating that it is a Spring-managed bean. The </w:t>
      </w:r>
      <w:proofErr w:type="spellStart"/>
      <w:r>
        <w:rPr>
          <w:rStyle w:val="HTMLCode"/>
          <w:rFonts w:eastAsiaTheme="minorEastAsia"/>
        </w:rPr>
        <w:t>UserRepository</w:t>
      </w:r>
      <w:proofErr w:type="spellEnd"/>
      <w:r>
        <w:t xml:space="preserve"> dependency is injected by Spring through the constructor, thanks to the </w:t>
      </w:r>
      <w:r>
        <w:rPr>
          <w:rStyle w:val="HTMLCode"/>
          <w:rFonts w:eastAsiaTheme="minorEastAsia"/>
        </w:rPr>
        <w:t>@Autowired</w:t>
      </w:r>
      <w:r>
        <w:t xml:space="preserve"> annotation. The Spring container will manage the lifecycle of these beans, ensuring they are properly created, initialized, and destroyed.</w:t>
      </w:r>
    </w:p>
    <w:p w14:paraId="16DBA58F" w14:textId="247C0A2A" w:rsidR="00504741" w:rsidRDefault="00504741" w:rsidP="008A6E94">
      <w:pPr>
        <w:pStyle w:val="NormalWeb"/>
        <w:rPr>
          <w:rFonts w:ascii="Segoe UI" w:hAnsi="Segoe UI" w:cs="Segoe UI"/>
          <w:color w:val="000000"/>
          <w:sz w:val="21"/>
          <w:szCs w:val="21"/>
        </w:rPr>
      </w:pPr>
    </w:p>
    <w:p w14:paraId="31841483" w14:textId="036B1D4B" w:rsidR="00CD5B90" w:rsidRDefault="00CD5B90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25345F92" w14:textId="77777777" w:rsidR="000B52E2" w:rsidRDefault="000B52E2" w:rsidP="000B52E2">
      <w:pPr>
        <w:rPr>
          <w:rFonts w:eastAsia="Arial"/>
        </w:rPr>
      </w:pPr>
    </w:p>
    <w:p w14:paraId="0E918E22" w14:textId="77777777" w:rsidR="000B52E2" w:rsidRPr="000B52E2" w:rsidRDefault="000B52E2" w:rsidP="000B52E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71585462"/>
      <w:r w:rsidRPr="000B52E2">
        <w:rPr>
          <w:rFonts w:asciiTheme="minorHAnsi" w:eastAsia="Arial" w:hAnsiTheme="minorHAnsi" w:cstheme="minorHAnsi"/>
          <w:color w:val="E36C0A" w:themeColor="accent6" w:themeShade="BF"/>
        </w:rPr>
        <w:t>Creating a Spring Boot Project</w:t>
      </w:r>
      <w:bookmarkEnd w:id="3"/>
    </w:p>
    <w:p w14:paraId="59FE13B8" w14:textId="77777777" w:rsidR="000B52E2" w:rsidRPr="000B52E2" w:rsidRDefault="000B52E2" w:rsidP="000B52E2">
      <w:pPr>
        <w:rPr>
          <w:rFonts w:eastAsia="Arial"/>
        </w:rPr>
      </w:pPr>
    </w:p>
    <w:p w14:paraId="204A84EF" w14:textId="77777777" w:rsidR="009C215B" w:rsidRDefault="009C215B" w:rsidP="009C215B">
      <w:pPr>
        <w:rPr>
          <w:rFonts w:eastAsia="Arial"/>
        </w:rPr>
      </w:pPr>
    </w:p>
    <w:p w14:paraId="6742B405" w14:textId="77777777" w:rsidR="009C215B" w:rsidRDefault="009C215B" w:rsidP="009C215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1:</w:t>
      </w:r>
      <w:r>
        <w:rPr>
          <w:rFonts w:ascii="Segoe UI" w:hAnsi="Segoe UI" w:cs="Segoe UI"/>
          <w:color w:val="333333"/>
        </w:rPr>
        <w:t xml:space="preserve"> Open the Spring </w:t>
      </w:r>
      <w:proofErr w:type="spellStart"/>
      <w:r>
        <w:rPr>
          <w:rFonts w:ascii="Segoe UI" w:hAnsi="Segoe UI" w:cs="Segoe UI"/>
          <w:color w:val="333333"/>
        </w:rPr>
        <w:t>initializr</w:t>
      </w:r>
      <w:proofErr w:type="spellEnd"/>
      <w:r>
        <w:rPr>
          <w:rFonts w:ascii="Segoe UI" w:hAnsi="Segoe UI" w:cs="Segoe UI"/>
          <w:color w:val="333333"/>
        </w:rPr>
        <w:t> </w:t>
      </w:r>
      <w:hyperlink r:id="rId13" w:tgtFrame="_blank" w:history="1">
        <w:r>
          <w:rPr>
            <w:rStyle w:val="Hyperlink"/>
            <w:rFonts w:ascii="Segoe UI" w:eastAsiaTheme="minorEastAsia" w:hAnsi="Segoe UI" w:cs="Segoe UI"/>
            <w:color w:val="008000"/>
          </w:rPr>
          <w:t>https://start.spring.io</w:t>
        </w:r>
      </w:hyperlink>
      <w:r>
        <w:rPr>
          <w:rFonts w:ascii="Segoe UI" w:hAnsi="Segoe UI" w:cs="Segoe UI"/>
          <w:color w:val="333333"/>
        </w:rPr>
        <w:t>.</w:t>
      </w:r>
    </w:p>
    <w:p w14:paraId="05012166" w14:textId="439E3B6D" w:rsidR="009C215B" w:rsidRDefault="009C215B" w:rsidP="009C215B">
      <w:pPr>
        <w:pStyle w:val="NormalWeb"/>
        <w:shd w:val="clear" w:color="auto" w:fill="FFFFFF"/>
        <w:jc w:val="both"/>
        <w:rPr>
          <w:rStyle w:val="Strong"/>
          <w:rFonts w:ascii="Segoe UI" w:eastAsiaTheme="majorEastAsia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lastRenderedPageBreak/>
        <w:t>Step 2:</w:t>
      </w:r>
      <w:r>
        <w:rPr>
          <w:rFonts w:ascii="Segoe UI" w:hAnsi="Segoe UI" w:cs="Segoe UI"/>
          <w:color w:val="333333"/>
        </w:rPr>
        <w:t> Provide the </w:t>
      </w:r>
      <w:r>
        <w:rPr>
          <w:rStyle w:val="Strong"/>
          <w:rFonts w:ascii="Segoe UI" w:eastAsiaTheme="majorEastAsia" w:hAnsi="Segoe UI" w:cs="Segoe UI"/>
          <w:color w:val="333333"/>
        </w:rPr>
        <w:t>Group</w:t>
      </w:r>
      <w:r>
        <w:rPr>
          <w:rFonts w:ascii="Segoe UI" w:hAnsi="Segoe UI" w:cs="Segoe UI"/>
          <w:color w:val="333333"/>
        </w:rPr>
        <w:t> and </w:t>
      </w:r>
      <w:r>
        <w:rPr>
          <w:rStyle w:val="Strong"/>
          <w:rFonts w:ascii="Segoe UI" w:eastAsiaTheme="majorEastAsia" w:hAnsi="Segoe UI" w:cs="Segoe UI"/>
          <w:color w:val="333333"/>
        </w:rPr>
        <w:t>Artifact</w:t>
      </w:r>
      <w:r>
        <w:rPr>
          <w:rFonts w:ascii="Segoe UI" w:hAnsi="Segoe UI" w:cs="Segoe UI"/>
          <w:color w:val="333333"/>
        </w:rPr>
        <w:t> name. We have provided Group name </w:t>
      </w:r>
      <w:proofErr w:type="spellStart"/>
      <w:proofErr w:type="gramStart"/>
      <w:r>
        <w:rPr>
          <w:rStyle w:val="Strong"/>
          <w:rFonts w:ascii="Segoe UI" w:eastAsiaTheme="majorEastAsia" w:hAnsi="Segoe UI" w:cs="Segoe UI"/>
          <w:color w:val="333333"/>
        </w:rPr>
        <w:t>com.bank</w:t>
      </w:r>
      <w:proofErr w:type="spellEnd"/>
      <w:proofErr w:type="gramEnd"/>
      <w:r>
        <w:rPr>
          <w:rFonts w:ascii="Segoe UI" w:hAnsi="Segoe UI" w:cs="Segoe UI"/>
          <w:color w:val="333333"/>
        </w:rPr>
        <w:t> and Artifact </w:t>
      </w:r>
      <w:r>
        <w:rPr>
          <w:rStyle w:val="Strong"/>
          <w:rFonts w:ascii="Segoe UI" w:eastAsiaTheme="majorEastAsia" w:hAnsi="Segoe UI" w:cs="Segoe UI"/>
          <w:color w:val="333333"/>
        </w:rPr>
        <w:t>as below</w:t>
      </w:r>
    </w:p>
    <w:p w14:paraId="19881FAE" w14:textId="77777777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Group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proofErr w:type="spellStart"/>
      <w:proofErr w:type="gramStart"/>
      <w:r w:rsidRPr="008A4882">
        <w:rPr>
          <w:rFonts w:eastAsia="Arial"/>
        </w:rPr>
        <w:t>com.bank</w:t>
      </w:r>
      <w:proofErr w:type="spellEnd"/>
      <w:proofErr w:type="gramEnd"/>
    </w:p>
    <w:p w14:paraId="16340FC2" w14:textId="35A36BA0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Artifact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proofErr w:type="spellStart"/>
      <w:r w:rsidR="00710402">
        <w:rPr>
          <w:rFonts w:eastAsia="Arial"/>
        </w:rPr>
        <w:t>myApp</w:t>
      </w:r>
      <w:proofErr w:type="spellEnd"/>
    </w:p>
    <w:p w14:paraId="664D4C22" w14:textId="3CAF7915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Name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proofErr w:type="spellStart"/>
      <w:r w:rsidR="00710402">
        <w:rPr>
          <w:rFonts w:eastAsia="Arial"/>
        </w:rPr>
        <w:t>myApp</w:t>
      </w:r>
      <w:proofErr w:type="spellEnd"/>
    </w:p>
    <w:p w14:paraId="3E6E9935" w14:textId="38B1501D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Description</w:t>
      </w:r>
      <w:r>
        <w:rPr>
          <w:rFonts w:eastAsia="Arial"/>
        </w:rPr>
        <w:tab/>
        <w:t xml:space="preserve">: </w:t>
      </w:r>
      <w:r w:rsidR="00710402">
        <w:rPr>
          <w:rFonts w:eastAsia="Arial"/>
        </w:rPr>
        <w:t>Dependencies Injection</w:t>
      </w:r>
    </w:p>
    <w:p w14:paraId="537A652C" w14:textId="255961F1" w:rsidR="009C215B" w:rsidRPr="009C215B" w:rsidRDefault="009C215B" w:rsidP="009C215B">
      <w:pPr>
        <w:rPr>
          <w:rFonts w:eastAsia="Arial"/>
        </w:rPr>
      </w:pPr>
      <w:proofErr w:type="spellStart"/>
      <w:r w:rsidRPr="008A4882">
        <w:rPr>
          <w:rFonts w:eastAsia="Arial"/>
          <w:b/>
          <w:bCs/>
        </w:rPr>
        <w:t>PackageName</w:t>
      </w:r>
      <w:proofErr w:type="spellEnd"/>
      <w:r>
        <w:rPr>
          <w:rFonts w:eastAsia="Arial"/>
        </w:rPr>
        <w:tab/>
        <w:t xml:space="preserve">: </w:t>
      </w:r>
      <w:proofErr w:type="spellStart"/>
      <w:proofErr w:type="gramStart"/>
      <w:r w:rsidRPr="008A4882">
        <w:rPr>
          <w:rFonts w:eastAsia="Arial"/>
        </w:rPr>
        <w:t>com.bank</w:t>
      </w:r>
      <w:proofErr w:type="gramEnd"/>
      <w:r w:rsidRPr="008A4882">
        <w:rPr>
          <w:rFonts w:eastAsia="Arial"/>
        </w:rPr>
        <w:t>.</w:t>
      </w:r>
      <w:r w:rsidR="00710402">
        <w:rPr>
          <w:rFonts w:eastAsia="Arial"/>
        </w:rPr>
        <w:t>myApp</w:t>
      </w:r>
      <w:proofErr w:type="spellEnd"/>
    </w:p>
    <w:p w14:paraId="0A262990" w14:textId="77777777" w:rsidR="009C215B" w:rsidRPr="009C215B" w:rsidRDefault="009C215B" w:rsidP="009C215B">
      <w:pPr>
        <w:rPr>
          <w:rFonts w:eastAsia="Arial"/>
        </w:rPr>
      </w:pPr>
    </w:p>
    <w:p w14:paraId="53998E81" w14:textId="77777777" w:rsidR="00AB5E76" w:rsidRDefault="00AB5E76" w:rsidP="00AB5E76">
      <w:pPr>
        <w:rPr>
          <w:rFonts w:eastAsia="Arial"/>
        </w:rPr>
      </w:pPr>
    </w:p>
    <w:p w14:paraId="3C5A661D" w14:textId="77777777" w:rsidR="008A4882" w:rsidRDefault="008A4882" w:rsidP="00AB5E76">
      <w:pPr>
        <w:rPr>
          <w:rFonts w:eastAsia="Arial"/>
        </w:rPr>
      </w:pPr>
    </w:p>
    <w:p w14:paraId="3514B6D2" w14:textId="62568F43" w:rsidR="008A4882" w:rsidRDefault="00710402" w:rsidP="00AB5E76">
      <w:pPr>
        <w:rPr>
          <w:rFonts w:eastAsia="Arial"/>
        </w:rPr>
      </w:pPr>
      <w:r w:rsidRPr="00710402">
        <w:rPr>
          <w:rFonts w:eastAsia="Arial"/>
        </w:rPr>
        <w:drawing>
          <wp:inline distT="0" distB="0" distL="0" distR="0" wp14:anchorId="2DC2E771" wp14:editId="4C100C53">
            <wp:extent cx="6197600" cy="4444365"/>
            <wp:effectExtent l="0" t="0" r="0" b="0"/>
            <wp:docPr id="122031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19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C6F1" w14:textId="77777777" w:rsidR="009C215B" w:rsidRDefault="009C215B" w:rsidP="00AB5E76">
      <w:pPr>
        <w:rPr>
          <w:rFonts w:eastAsia="Arial"/>
        </w:rPr>
      </w:pPr>
    </w:p>
    <w:p w14:paraId="308611BD" w14:textId="77777777" w:rsidR="009C215B" w:rsidRDefault="009C215B" w:rsidP="00AB5E76">
      <w:pPr>
        <w:rPr>
          <w:rFonts w:eastAsia="Arial"/>
        </w:rPr>
      </w:pPr>
    </w:p>
    <w:p w14:paraId="777BDC0D" w14:textId="77777777" w:rsidR="000B52E2" w:rsidRDefault="000B52E2" w:rsidP="00AB5E76">
      <w:pPr>
        <w:rPr>
          <w:rFonts w:eastAsia="Arial"/>
        </w:rPr>
      </w:pPr>
    </w:p>
    <w:p w14:paraId="09BDC3E2" w14:textId="4FE5D0B9" w:rsidR="000B52E2" w:rsidRDefault="000B52E2" w:rsidP="00AB5E76">
      <w:pPr>
        <w:rPr>
          <w:rStyle w:val="Strong"/>
          <w:rFonts w:ascii="Segoe UI" w:eastAsiaTheme="majorEastAsia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</w:t>
      </w:r>
      <w:r w:rsidR="00710402">
        <w:rPr>
          <w:rStyle w:val="Strong"/>
          <w:rFonts w:ascii="Segoe UI" w:eastAsiaTheme="majorEastAsia" w:hAnsi="Segoe UI" w:cs="Segoe UI"/>
          <w:color w:val="333333"/>
        </w:rPr>
        <w:t>3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: Click on </w:t>
      </w:r>
      <w:r w:rsidR="00710402">
        <w:rPr>
          <w:rStyle w:val="Strong"/>
          <w:rFonts w:ascii="Segoe UI" w:eastAsiaTheme="majorEastAsia" w:hAnsi="Segoe UI" w:cs="Segoe UI"/>
          <w:color w:val="FF0000"/>
        </w:rPr>
        <w:t>GENERATE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 to download the code </w:t>
      </w:r>
    </w:p>
    <w:p w14:paraId="04410049" w14:textId="77777777" w:rsidR="000B52E2" w:rsidRDefault="000B52E2" w:rsidP="00AB5E76">
      <w:pPr>
        <w:rPr>
          <w:rStyle w:val="Strong"/>
          <w:rFonts w:ascii="Segoe UI" w:eastAsiaTheme="majorEastAsia" w:hAnsi="Segoe UI" w:cs="Segoe UI"/>
          <w:color w:val="333333"/>
        </w:rPr>
      </w:pPr>
    </w:p>
    <w:p w14:paraId="4B8B0DB5" w14:textId="4221FCAB" w:rsidR="000B52E2" w:rsidRDefault="00710402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3599D409" wp14:editId="7EEC5D14">
            <wp:extent cx="5241600" cy="3760664"/>
            <wp:effectExtent l="0" t="0" r="0" b="0"/>
            <wp:docPr id="1476776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20" cy="376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9AD1" w14:textId="77777777" w:rsidR="000B52E2" w:rsidRDefault="000B52E2" w:rsidP="00AB5E76">
      <w:pPr>
        <w:rPr>
          <w:rFonts w:eastAsia="Arial"/>
        </w:rPr>
      </w:pPr>
    </w:p>
    <w:p w14:paraId="10FA4195" w14:textId="125AF540" w:rsidR="000B52E2" w:rsidRDefault="000B52E2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10: </w:t>
      </w:r>
      <w:r>
        <w:rPr>
          <w:rFonts w:eastAsia="Arial"/>
        </w:rPr>
        <w:t>Code should download now</w:t>
      </w:r>
    </w:p>
    <w:p w14:paraId="0D1A8181" w14:textId="77777777" w:rsidR="000B52E2" w:rsidRDefault="000B52E2" w:rsidP="00AB5E76">
      <w:pPr>
        <w:rPr>
          <w:rFonts w:eastAsia="Arial"/>
        </w:rPr>
      </w:pPr>
    </w:p>
    <w:p w14:paraId="544EC5DE" w14:textId="77777777" w:rsidR="000B52E2" w:rsidRDefault="000B52E2" w:rsidP="00AB5E76">
      <w:pPr>
        <w:rPr>
          <w:rFonts w:eastAsia="Arial"/>
        </w:rPr>
      </w:pPr>
    </w:p>
    <w:p w14:paraId="2819BA86" w14:textId="54637DAB" w:rsidR="000B52E2" w:rsidRDefault="00710402" w:rsidP="00AB5E76">
      <w:pPr>
        <w:rPr>
          <w:rFonts w:eastAsia="Arial"/>
        </w:rPr>
      </w:pPr>
      <w:r w:rsidRPr="00710402">
        <w:rPr>
          <w:rFonts w:eastAsia="Arial"/>
        </w:rPr>
        <w:drawing>
          <wp:inline distT="0" distB="0" distL="0" distR="0" wp14:anchorId="07D8E18A" wp14:editId="26512B80">
            <wp:extent cx="3858163" cy="1590897"/>
            <wp:effectExtent l="0" t="0" r="9525" b="9525"/>
            <wp:docPr id="118255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58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CCC6" w14:textId="77777777" w:rsidR="000B52E2" w:rsidRDefault="000B52E2" w:rsidP="00AB5E76">
      <w:pPr>
        <w:rPr>
          <w:rFonts w:eastAsia="Arial"/>
        </w:rPr>
      </w:pPr>
    </w:p>
    <w:p w14:paraId="20416261" w14:textId="77777777" w:rsidR="000B52E2" w:rsidRDefault="000B52E2" w:rsidP="00AB5E76">
      <w:pPr>
        <w:rPr>
          <w:rFonts w:eastAsia="Arial"/>
        </w:rPr>
      </w:pPr>
    </w:p>
    <w:p w14:paraId="5C53ED8B" w14:textId="77ACCF55" w:rsidR="006F38B1" w:rsidRDefault="006F38B1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11: </w:t>
      </w:r>
      <w:r w:rsidRPr="006F38B1">
        <w:rPr>
          <w:rFonts w:eastAsia="Arial"/>
          <w:b/>
          <w:bCs/>
        </w:rPr>
        <w:t>Extract</w:t>
      </w:r>
      <w:r>
        <w:rPr>
          <w:rFonts w:eastAsia="Arial"/>
        </w:rPr>
        <w:t xml:space="preserve"> the project to your </w:t>
      </w:r>
      <w:r w:rsidR="00710402">
        <w:rPr>
          <w:rFonts w:eastAsia="Arial"/>
        </w:rPr>
        <w:t>Project</w:t>
      </w:r>
      <w:r>
        <w:rPr>
          <w:rFonts w:eastAsia="Arial"/>
        </w:rPr>
        <w:t xml:space="preserve"> directory</w:t>
      </w:r>
    </w:p>
    <w:p w14:paraId="1D440298" w14:textId="77777777" w:rsidR="000B52E2" w:rsidRDefault="000B52E2" w:rsidP="00AB5E76">
      <w:pPr>
        <w:rPr>
          <w:rFonts w:eastAsia="Arial"/>
        </w:rPr>
      </w:pPr>
    </w:p>
    <w:p w14:paraId="2E268630" w14:textId="14C20DD2" w:rsidR="006F38B1" w:rsidRDefault="00710402" w:rsidP="00AB5E76">
      <w:pPr>
        <w:rPr>
          <w:rFonts w:eastAsia="Arial"/>
        </w:rPr>
      </w:pPr>
      <w:r w:rsidRPr="00710402">
        <w:rPr>
          <w:rFonts w:eastAsia="Arial"/>
        </w:rPr>
        <w:drawing>
          <wp:inline distT="0" distB="0" distL="0" distR="0" wp14:anchorId="7398FEFD" wp14:editId="6E9861DC">
            <wp:extent cx="6197600" cy="1911350"/>
            <wp:effectExtent l="0" t="0" r="0" b="0"/>
            <wp:docPr id="184523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39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48C" w14:textId="5E95578F" w:rsidR="000B52E2" w:rsidRPr="000B52E2" w:rsidRDefault="00313E63" w:rsidP="000B52E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71585463"/>
      <w:r>
        <w:rPr>
          <w:rFonts w:asciiTheme="minorHAnsi" w:eastAsia="Arial" w:hAnsiTheme="minorHAnsi" w:cstheme="minorHAnsi"/>
          <w:color w:val="E36C0A" w:themeColor="accent6" w:themeShade="BF"/>
        </w:rPr>
        <w:t xml:space="preserve">Import </w:t>
      </w:r>
      <w:r w:rsidRPr="000B52E2">
        <w:rPr>
          <w:rFonts w:asciiTheme="minorHAnsi" w:eastAsia="Arial" w:hAnsiTheme="minorHAnsi" w:cstheme="minorHAnsi"/>
          <w:color w:val="E36C0A" w:themeColor="accent6" w:themeShade="BF"/>
        </w:rPr>
        <w:t>Spring</w:t>
      </w:r>
      <w:r w:rsidR="000B52E2" w:rsidRPr="000B52E2">
        <w:rPr>
          <w:rFonts w:asciiTheme="minorHAnsi" w:eastAsia="Arial" w:hAnsiTheme="minorHAnsi" w:cstheme="minorHAnsi"/>
          <w:color w:val="E36C0A" w:themeColor="accent6" w:themeShade="BF"/>
        </w:rPr>
        <w:t xml:space="preserve"> Boot Project</w:t>
      </w:r>
      <w:r w:rsidR="000B52E2">
        <w:rPr>
          <w:rFonts w:asciiTheme="minorHAnsi" w:eastAsia="Arial" w:hAnsiTheme="minorHAnsi" w:cstheme="minorHAnsi"/>
          <w:color w:val="E36C0A" w:themeColor="accent6" w:themeShade="BF"/>
        </w:rPr>
        <w:t xml:space="preserve"> in IntelliJ</w:t>
      </w:r>
      <w:bookmarkEnd w:id="4"/>
    </w:p>
    <w:p w14:paraId="6B4B0836" w14:textId="77777777" w:rsidR="000B52E2" w:rsidRDefault="000B52E2" w:rsidP="00AB5E76">
      <w:pPr>
        <w:rPr>
          <w:rFonts w:eastAsia="Arial"/>
        </w:rPr>
      </w:pPr>
    </w:p>
    <w:p w14:paraId="7365FCA1" w14:textId="04EB14C1" w:rsidR="006F38B1" w:rsidRPr="00815294" w:rsidRDefault="006F38B1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Click </w:t>
      </w:r>
      <w:r w:rsidR="00227CF5">
        <w:rPr>
          <w:rFonts w:eastAsia="Arial"/>
        </w:rPr>
        <w:t>File</w:t>
      </w:r>
      <w:r w:rsidR="00227CF5" w:rsidRPr="00227CF5">
        <w:rPr>
          <w:rFonts w:eastAsia="Arial"/>
        </w:rPr>
        <w:sym w:font="Wingdings" w:char="F0E0"/>
      </w:r>
      <w:r w:rsidR="00227CF5">
        <w:rPr>
          <w:rFonts w:eastAsia="Arial"/>
        </w:rPr>
        <w:t xml:space="preserve"> O</w:t>
      </w:r>
      <w:r w:rsidRPr="00815294">
        <w:rPr>
          <w:rFonts w:eastAsia="Arial"/>
        </w:rPr>
        <w:t xml:space="preserve">pen project </w:t>
      </w:r>
    </w:p>
    <w:p w14:paraId="41759011" w14:textId="77777777" w:rsidR="006F38B1" w:rsidRDefault="006F38B1" w:rsidP="00AB5E76">
      <w:pPr>
        <w:rPr>
          <w:rFonts w:eastAsia="Arial"/>
        </w:rPr>
      </w:pPr>
    </w:p>
    <w:p w14:paraId="58A411EB" w14:textId="42A8A410" w:rsidR="006F38B1" w:rsidRDefault="00227CF5" w:rsidP="00AB5E76">
      <w:pPr>
        <w:rPr>
          <w:rFonts w:eastAsia="Arial"/>
        </w:rPr>
      </w:pPr>
      <w:r w:rsidRPr="00227CF5">
        <w:rPr>
          <w:rFonts w:eastAsia="Arial"/>
        </w:rPr>
        <w:lastRenderedPageBreak/>
        <w:drawing>
          <wp:inline distT="0" distB="0" distL="0" distR="0" wp14:anchorId="5AAACC62" wp14:editId="656FABE2">
            <wp:extent cx="3391373" cy="1857634"/>
            <wp:effectExtent l="0" t="0" r="0" b="9525"/>
            <wp:docPr id="78373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31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66CD" w14:textId="77777777" w:rsidR="00815294" w:rsidRDefault="00815294" w:rsidP="00AB5E76">
      <w:pPr>
        <w:rPr>
          <w:rFonts w:eastAsia="Arial"/>
        </w:rPr>
      </w:pPr>
    </w:p>
    <w:p w14:paraId="501B418F" w14:textId="232F7AD5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  <w:b/>
          <w:bCs/>
        </w:rPr>
      </w:pPr>
      <w:r w:rsidRPr="00815294">
        <w:rPr>
          <w:rFonts w:eastAsia="Arial"/>
        </w:rPr>
        <w:t xml:space="preserve">Select your extract project and click </w:t>
      </w:r>
      <w:r w:rsidRPr="00815294">
        <w:rPr>
          <w:rFonts w:eastAsia="Arial"/>
          <w:b/>
          <w:bCs/>
        </w:rPr>
        <w:t xml:space="preserve">OK </w:t>
      </w:r>
    </w:p>
    <w:p w14:paraId="11BC9D59" w14:textId="77777777" w:rsidR="00815294" w:rsidRDefault="00815294" w:rsidP="00AB5E76">
      <w:pPr>
        <w:rPr>
          <w:rFonts w:eastAsia="Arial"/>
        </w:rPr>
      </w:pPr>
    </w:p>
    <w:p w14:paraId="246CB90A" w14:textId="789825F6" w:rsidR="00815294" w:rsidRDefault="00227CF5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4BC16A3C" wp14:editId="4E6E4D4B">
            <wp:extent cx="3304540" cy="3873500"/>
            <wp:effectExtent l="0" t="0" r="0" b="0"/>
            <wp:docPr id="874562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F728" w14:textId="77777777" w:rsidR="006F38B1" w:rsidRDefault="006F38B1" w:rsidP="00AB5E76">
      <w:pPr>
        <w:rPr>
          <w:rFonts w:eastAsia="Arial"/>
        </w:rPr>
      </w:pPr>
    </w:p>
    <w:p w14:paraId="2AC7B5EE" w14:textId="77777777" w:rsidR="00815294" w:rsidRDefault="00815294" w:rsidP="00AB5E76">
      <w:pPr>
        <w:rPr>
          <w:rFonts w:eastAsia="Arial"/>
        </w:rPr>
      </w:pPr>
    </w:p>
    <w:p w14:paraId="3D23E1AB" w14:textId="1F2F8998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If ask click </w:t>
      </w:r>
      <w:r w:rsidRPr="00815294">
        <w:rPr>
          <w:rFonts w:eastAsia="Arial"/>
          <w:b/>
          <w:bCs/>
        </w:rPr>
        <w:t>Trust project</w:t>
      </w:r>
    </w:p>
    <w:p w14:paraId="0B984AF9" w14:textId="3C6B027A" w:rsidR="00815294" w:rsidRDefault="00815294" w:rsidP="00AB5E76">
      <w:pPr>
        <w:rPr>
          <w:rFonts w:eastAsia="Arial"/>
        </w:rPr>
      </w:pPr>
      <w:r w:rsidRPr="00815294">
        <w:rPr>
          <w:rFonts w:eastAsia="Arial"/>
          <w:noProof/>
        </w:rPr>
        <w:lastRenderedPageBreak/>
        <w:drawing>
          <wp:inline distT="0" distB="0" distL="0" distR="0" wp14:anchorId="704AC7B4" wp14:editId="3A6A2932">
            <wp:extent cx="6197600" cy="3794125"/>
            <wp:effectExtent l="0" t="0" r="0" b="0"/>
            <wp:docPr id="50289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1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0554" w14:textId="77777777" w:rsidR="00227CF5" w:rsidRDefault="00227CF5" w:rsidP="00AB5E76">
      <w:pPr>
        <w:rPr>
          <w:rFonts w:eastAsia="Arial"/>
        </w:rPr>
      </w:pPr>
    </w:p>
    <w:p w14:paraId="3E2EB7AC" w14:textId="21491C86" w:rsidR="00227CF5" w:rsidRDefault="00227CF5" w:rsidP="00AB5E76">
      <w:pPr>
        <w:rPr>
          <w:rFonts w:eastAsia="Arial"/>
        </w:rPr>
      </w:pPr>
      <w:r w:rsidRPr="00227CF5">
        <w:rPr>
          <w:rFonts w:eastAsia="Arial"/>
        </w:rPr>
        <w:drawing>
          <wp:inline distT="0" distB="0" distL="0" distR="0" wp14:anchorId="0CD80EC2" wp14:editId="36E76F48">
            <wp:extent cx="6197600" cy="3017520"/>
            <wp:effectExtent l="0" t="0" r="0" b="0"/>
            <wp:docPr id="49146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6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A38F" w14:textId="77777777" w:rsidR="00815294" w:rsidRDefault="00815294" w:rsidP="00AB5E76">
      <w:pPr>
        <w:rPr>
          <w:rFonts w:eastAsia="Arial"/>
        </w:rPr>
      </w:pPr>
    </w:p>
    <w:p w14:paraId="79BB0584" w14:textId="1190C622" w:rsid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If ask </w:t>
      </w:r>
      <w:r w:rsidRPr="00815294">
        <w:rPr>
          <w:rFonts w:eastAsia="Arial"/>
          <w:b/>
          <w:bCs/>
        </w:rPr>
        <w:t>Load</w:t>
      </w:r>
      <w:r w:rsidRPr="00815294">
        <w:rPr>
          <w:rFonts w:eastAsia="Arial"/>
        </w:rPr>
        <w:t xml:space="preserve"> the Maven Build Script</w:t>
      </w:r>
    </w:p>
    <w:p w14:paraId="6B24D1A3" w14:textId="77777777" w:rsidR="00815294" w:rsidRPr="00815294" w:rsidRDefault="00815294" w:rsidP="00815294">
      <w:pPr>
        <w:pStyle w:val="ListParagraph"/>
        <w:rPr>
          <w:rFonts w:eastAsia="Arial"/>
        </w:rPr>
      </w:pPr>
    </w:p>
    <w:p w14:paraId="31F78A86" w14:textId="6E814DB2" w:rsidR="00815294" w:rsidRDefault="00815294" w:rsidP="00AB5E76">
      <w:pPr>
        <w:rPr>
          <w:rFonts w:eastAsia="Arial"/>
        </w:rPr>
      </w:pPr>
    </w:p>
    <w:p w14:paraId="1C6B6176" w14:textId="0AE83DA3" w:rsidR="00227CF5" w:rsidRDefault="00227CF5" w:rsidP="00AB5E76">
      <w:pPr>
        <w:rPr>
          <w:rFonts w:eastAsia="Arial"/>
        </w:rPr>
      </w:pPr>
      <w:r w:rsidRPr="00227CF5">
        <w:rPr>
          <w:rFonts w:eastAsia="Arial"/>
        </w:rPr>
        <w:drawing>
          <wp:inline distT="0" distB="0" distL="0" distR="0" wp14:anchorId="0A915D7A" wp14:editId="05BBBAD6">
            <wp:extent cx="3219899" cy="1019317"/>
            <wp:effectExtent l="0" t="0" r="0" b="9525"/>
            <wp:docPr id="135399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983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D311" w14:textId="77777777" w:rsidR="00227CF5" w:rsidRDefault="00227CF5" w:rsidP="00AB5E76">
      <w:pPr>
        <w:rPr>
          <w:rFonts w:eastAsia="Arial"/>
        </w:rPr>
      </w:pPr>
    </w:p>
    <w:p w14:paraId="4B21A3CC" w14:textId="77777777" w:rsidR="006F38B1" w:rsidRDefault="006F38B1" w:rsidP="00AB5E76">
      <w:pPr>
        <w:rPr>
          <w:rFonts w:eastAsia="Arial"/>
        </w:rPr>
      </w:pPr>
    </w:p>
    <w:p w14:paraId="42A591CB" w14:textId="2738DC3C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It may </w:t>
      </w:r>
      <w:proofErr w:type="gramStart"/>
      <w:r w:rsidRPr="00815294">
        <w:rPr>
          <w:rFonts w:eastAsia="Arial"/>
        </w:rPr>
        <w:t>takes</w:t>
      </w:r>
      <w:proofErr w:type="gramEnd"/>
      <w:r w:rsidRPr="00815294">
        <w:rPr>
          <w:rFonts w:eastAsia="Arial"/>
        </w:rPr>
        <w:t xml:space="preserve"> couple of Minutes to download and Load the library </w:t>
      </w:r>
    </w:p>
    <w:p w14:paraId="22175958" w14:textId="3484969B" w:rsidR="00815294" w:rsidRDefault="00815294" w:rsidP="00AB5E76">
      <w:pPr>
        <w:rPr>
          <w:rFonts w:eastAsia="Arial"/>
        </w:rPr>
      </w:pPr>
      <w:r w:rsidRPr="00815294">
        <w:rPr>
          <w:rFonts w:eastAsia="Arial"/>
          <w:noProof/>
        </w:rPr>
        <w:lastRenderedPageBreak/>
        <w:drawing>
          <wp:inline distT="0" distB="0" distL="0" distR="0" wp14:anchorId="5D929AB0" wp14:editId="5C453EBB">
            <wp:extent cx="3543607" cy="1920406"/>
            <wp:effectExtent l="0" t="0" r="0" b="3810"/>
            <wp:docPr id="164536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73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82DC" w14:textId="77777777" w:rsidR="00815294" w:rsidRDefault="00815294" w:rsidP="00AB5E76">
      <w:pPr>
        <w:rPr>
          <w:rFonts w:eastAsia="Arial"/>
        </w:rPr>
      </w:pPr>
    </w:p>
    <w:p w14:paraId="39DEEBF6" w14:textId="77777777" w:rsidR="00313E63" w:rsidRDefault="00313E63" w:rsidP="00AB5E76">
      <w:pPr>
        <w:rPr>
          <w:rFonts w:eastAsia="Arial"/>
        </w:rPr>
      </w:pPr>
    </w:p>
    <w:p w14:paraId="5E6458D1" w14:textId="4B6385A8" w:rsidR="00313E63" w:rsidRPr="000B52E2" w:rsidRDefault="00313E63" w:rsidP="00313E63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71585464"/>
      <w:r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 w:rsidR="004A4D39">
        <w:rPr>
          <w:rFonts w:asciiTheme="minorHAnsi" w:eastAsia="Arial" w:hAnsiTheme="minorHAnsi" w:cstheme="minorHAnsi"/>
          <w:color w:val="E36C0A" w:themeColor="accent6" w:themeShade="BF"/>
        </w:rPr>
        <w:t>simple dev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class in IntelliJ</w:t>
      </w:r>
      <w:bookmarkEnd w:id="5"/>
    </w:p>
    <w:p w14:paraId="3683190A" w14:textId="77777777" w:rsidR="00313E63" w:rsidRDefault="00313E63" w:rsidP="00AB5E76">
      <w:pPr>
        <w:rPr>
          <w:rFonts w:eastAsia="Arial"/>
        </w:rPr>
      </w:pPr>
    </w:p>
    <w:p w14:paraId="333FD8EF" w14:textId="49BE9332" w:rsidR="00313E63" w:rsidRPr="00861418" w:rsidRDefault="00861418" w:rsidP="00861418">
      <w:pPr>
        <w:pStyle w:val="ListParagraph"/>
        <w:numPr>
          <w:ilvl w:val="0"/>
          <w:numId w:val="52"/>
        </w:numPr>
        <w:rPr>
          <w:rFonts w:eastAsia="Arial"/>
        </w:rPr>
      </w:pPr>
      <w:r w:rsidRPr="00861418">
        <w:rPr>
          <w:rFonts w:eastAsia="Arial"/>
        </w:rPr>
        <w:t>Right Click the Application –New—Java Class</w:t>
      </w:r>
    </w:p>
    <w:p w14:paraId="39F6C478" w14:textId="7B6D255A" w:rsidR="00313E63" w:rsidRDefault="00227CF5" w:rsidP="00AB5E76">
      <w:pPr>
        <w:rPr>
          <w:rFonts w:eastAsia="Arial"/>
        </w:rPr>
      </w:pPr>
      <w:r w:rsidRPr="00227CF5">
        <w:rPr>
          <w:rFonts w:eastAsia="Arial"/>
        </w:rPr>
        <w:drawing>
          <wp:inline distT="0" distB="0" distL="0" distR="0" wp14:anchorId="253EE4AF" wp14:editId="6AEA56D3">
            <wp:extent cx="6197600" cy="2829560"/>
            <wp:effectExtent l="0" t="0" r="0" b="8890"/>
            <wp:docPr id="167756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618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BB2D" w14:textId="77777777" w:rsidR="00313E63" w:rsidRDefault="00313E63" w:rsidP="00AB5E76">
      <w:pPr>
        <w:rPr>
          <w:rFonts w:eastAsia="Arial"/>
        </w:rPr>
      </w:pPr>
    </w:p>
    <w:p w14:paraId="42E44617" w14:textId="77777777" w:rsidR="00313E63" w:rsidRDefault="00313E63" w:rsidP="00AB5E76">
      <w:pPr>
        <w:rPr>
          <w:rFonts w:eastAsia="Arial"/>
        </w:rPr>
      </w:pPr>
    </w:p>
    <w:p w14:paraId="2413CC1C" w14:textId="4592585E" w:rsidR="00313E63" w:rsidRPr="00313E63" w:rsidRDefault="00313E63" w:rsidP="00313E63">
      <w:pPr>
        <w:pStyle w:val="ListParagraph"/>
        <w:numPr>
          <w:ilvl w:val="0"/>
          <w:numId w:val="52"/>
        </w:numPr>
        <w:rPr>
          <w:rFonts w:eastAsia="Arial"/>
        </w:rPr>
      </w:pPr>
      <w:r w:rsidRPr="00313E63">
        <w:rPr>
          <w:rFonts w:eastAsia="Arial"/>
        </w:rPr>
        <w:t xml:space="preserve">Type </w:t>
      </w:r>
      <w:r w:rsidR="00227CF5">
        <w:rPr>
          <w:rFonts w:eastAsia="Arial"/>
          <w:b/>
          <w:bCs/>
        </w:rPr>
        <w:t>Dev</w:t>
      </w:r>
      <w:r w:rsidRPr="00313E63">
        <w:rPr>
          <w:rFonts w:eastAsia="Arial"/>
        </w:rPr>
        <w:t xml:space="preserve"> in Class Name and Press </w:t>
      </w:r>
      <w:r w:rsidRPr="00313E63">
        <w:rPr>
          <w:rFonts w:eastAsia="Arial"/>
          <w:b/>
          <w:bCs/>
        </w:rPr>
        <w:t>enter</w:t>
      </w:r>
      <w:r w:rsidRPr="00313E63">
        <w:rPr>
          <w:rFonts w:eastAsia="Arial"/>
        </w:rPr>
        <w:t xml:space="preserve"> to create the class</w:t>
      </w:r>
    </w:p>
    <w:p w14:paraId="0470D0C8" w14:textId="77777777" w:rsidR="00313E63" w:rsidRDefault="00313E63" w:rsidP="00AB5E76">
      <w:pPr>
        <w:rPr>
          <w:rFonts w:eastAsia="Arial"/>
        </w:rPr>
      </w:pPr>
    </w:p>
    <w:p w14:paraId="474BBE5B" w14:textId="4B4D2DAA" w:rsidR="00313E63" w:rsidRDefault="00313E63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47AE347E" wp14:editId="091D7CE6">
            <wp:extent cx="6191885" cy="3578225"/>
            <wp:effectExtent l="0" t="0" r="0" b="3175"/>
            <wp:docPr id="1183959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224F" w14:textId="77777777" w:rsidR="00313E63" w:rsidRDefault="00313E63" w:rsidP="00AB5E76">
      <w:pPr>
        <w:rPr>
          <w:rFonts w:eastAsia="Arial"/>
        </w:rPr>
      </w:pPr>
    </w:p>
    <w:p w14:paraId="0099B9AE" w14:textId="77777777" w:rsidR="00313E63" w:rsidRDefault="00313E63" w:rsidP="00AB5E76">
      <w:pPr>
        <w:rPr>
          <w:rFonts w:eastAsia="Arial"/>
        </w:rPr>
      </w:pPr>
    </w:p>
    <w:p w14:paraId="34841C28" w14:textId="69943E75" w:rsidR="00313E63" w:rsidRDefault="00227CF5" w:rsidP="00AB5E76">
      <w:pPr>
        <w:rPr>
          <w:rFonts w:eastAsia="Arial"/>
        </w:rPr>
      </w:pPr>
      <w:r w:rsidRPr="00227CF5">
        <w:rPr>
          <w:rFonts w:eastAsia="Arial"/>
        </w:rPr>
        <w:drawing>
          <wp:inline distT="0" distB="0" distL="0" distR="0" wp14:anchorId="772CF634" wp14:editId="12EE11B8">
            <wp:extent cx="3181794" cy="1886213"/>
            <wp:effectExtent l="0" t="0" r="0" b="0"/>
            <wp:docPr id="184130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060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FE34" w14:textId="77777777" w:rsidR="00313E63" w:rsidRDefault="00313E63" w:rsidP="00AB5E76">
      <w:pPr>
        <w:rPr>
          <w:rFonts w:eastAsia="Arial"/>
        </w:rPr>
      </w:pPr>
    </w:p>
    <w:p w14:paraId="27B627A3" w14:textId="1B754954" w:rsidR="00313E63" w:rsidRPr="00313E63" w:rsidRDefault="00313E63" w:rsidP="00313E63">
      <w:pPr>
        <w:pStyle w:val="ListParagraph"/>
        <w:numPr>
          <w:ilvl w:val="0"/>
          <w:numId w:val="52"/>
        </w:numPr>
        <w:rPr>
          <w:rFonts w:eastAsia="Arial"/>
        </w:rPr>
      </w:pPr>
      <w:r w:rsidRPr="00313E63">
        <w:rPr>
          <w:rFonts w:eastAsia="Arial"/>
        </w:rPr>
        <w:t xml:space="preserve">Note the </w:t>
      </w:r>
      <w:r w:rsidRPr="00313E63">
        <w:rPr>
          <w:rFonts w:eastAsia="Arial"/>
          <w:b/>
          <w:bCs/>
        </w:rPr>
        <w:t>class</w:t>
      </w:r>
      <w:r w:rsidRPr="00313E63">
        <w:rPr>
          <w:rFonts w:eastAsia="Arial"/>
        </w:rPr>
        <w:t xml:space="preserve"> created </w:t>
      </w:r>
    </w:p>
    <w:p w14:paraId="51843453" w14:textId="77777777" w:rsidR="00313E63" w:rsidRDefault="00313E63" w:rsidP="00AB5E76">
      <w:pPr>
        <w:rPr>
          <w:rFonts w:eastAsia="Arial"/>
        </w:rPr>
      </w:pPr>
    </w:p>
    <w:p w14:paraId="1B523BFC" w14:textId="34E3F1B7" w:rsidR="00313E63" w:rsidRDefault="00227CF5" w:rsidP="00AB5E76">
      <w:pPr>
        <w:rPr>
          <w:rFonts w:eastAsia="Arial"/>
        </w:rPr>
      </w:pPr>
      <w:r w:rsidRPr="00227CF5">
        <w:rPr>
          <w:rFonts w:eastAsia="Arial"/>
        </w:rPr>
        <w:drawing>
          <wp:inline distT="0" distB="0" distL="0" distR="0" wp14:anchorId="27BCB8E0" wp14:editId="1E7E07A4">
            <wp:extent cx="6197600" cy="2964180"/>
            <wp:effectExtent l="0" t="0" r="0" b="7620"/>
            <wp:docPr id="189656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619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E679" w14:textId="77777777" w:rsidR="00313E63" w:rsidRDefault="00313E63" w:rsidP="00AB5E76">
      <w:pPr>
        <w:rPr>
          <w:rFonts w:eastAsia="Arial"/>
        </w:rPr>
      </w:pPr>
    </w:p>
    <w:p w14:paraId="301A4289" w14:textId="77777777" w:rsidR="00313E63" w:rsidRDefault="00313E63" w:rsidP="00AB5E76">
      <w:pPr>
        <w:rPr>
          <w:rFonts w:eastAsia="Arial"/>
        </w:rPr>
      </w:pPr>
    </w:p>
    <w:p w14:paraId="327705B3" w14:textId="298424B6" w:rsidR="00861418" w:rsidRPr="00313E63" w:rsidRDefault="00861418" w:rsidP="00861418">
      <w:pPr>
        <w:pStyle w:val="ListParagraph"/>
        <w:numPr>
          <w:ilvl w:val="0"/>
          <w:numId w:val="52"/>
        </w:numPr>
        <w:rPr>
          <w:rFonts w:eastAsia="Arial"/>
        </w:rPr>
      </w:pPr>
      <w:r>
        <w:rPr>
          <w:rFonts w:eastAsia="Arial"/>
        </w:rPr>
        <w:t>Type Below Code to Print Hello World</w:t>
      </w:r>
    </w:p>
    <w:p w14:paraId="4D5BF6DE" w14:textId="77777777" w:rsidR="00313E63" w:rsidRDefault="00313E63" w:rsidP="00AB5E76">
      <w:pPr>
        <w:rPr>
          <w:rFonts w:eastAsia="Arial"/>
        </w:rPr>
      </w:pPr>
    </w:p>
    <w:p w14:paraId="022E3813" w14:textId="77777777" w:rsidR="004A4D39" w:rsidRDefault="004A4D39" w:rsidP="00AB5E76">
      <w:pPr>
        <w:rPr>
          <w:rFonts w:eastAsia="Arial"/>
        </w:rPr>
      </w:pPr>
    </w:p>
    <w:p w14:paraId="3AA765D7" w14:textId="77777777" w:rsidR="004A4D39" w:rsidRPr="004A4D39" w:rsidRDefault="004A4D39" w:rsidP="004A4D3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4A4D39">
        <w:rPr>
          <w:rFonts w:ascii="Courier New" w:hAnsi="Courier New" w:cs="Courier New"/>
          <w:color w:val="CF8E6D"/>
        </w:rPr>
        <w:t xml:space="preserve">package </w:t>
      </w:r>
      <w:proofErr w:type="spellStart"/>
      <w:proofErr w:type="gramStart"/>
      <w:r w:rsidRPr="004A4D39">
        <w:rPr>
          <w:rFonts w:ascii="Courier New" w:hAnsi="Courier New" w:cs="Courier New"/>
          <w:color w:val="BCBEC4"/>
        </w:rPr>
        <w:t>com.bank</w:t>
      </w:r>
      <w:proofErr w:type="gramEnd"/>
      <w:r w:rsidRPr="004A4D39">
        <w:rPr>
          <w:rFonts w:ascii="Courier New" w:hAnsi="Courier New" w:cs="Courier New"/>
          <w:color w:val="BCBEC4"/>
        </w:rPr>
        <w:t>.myApp</w:t>
      </w:r>
      <w:proofErr w:type="spellEnd"/>
      <w:r w:rsidRPr="004A4D39">
        <w:rPr>
          <w:rFonts w:ascii="Courier New" w:hAnsi="Courier New" w:cs="Courier New"/>
          <w:color w:val="BCBEC4"/>
        </w:rPr>
        <w:t>;</w:t>
      </w:r>
      <w:r w:rsidRPr="004A4D39">
        <w:rPr>
          <w:rFonts w:ascii="Courier New" w:hAnsi="Courier New" w:cs="Courier New"/>
          <w:color w:val="BCBEC4"/>
        </w:rPr>
        <w:br/>
      </w:r>
      <w:r w:rsidRPr="004A4D39">
        <w:rPr>
          <w:rFonts w:ascii="Courier New" w:hAnsi="Courier New" w:cs="Courier New"/>
          <w:color w:val="BCBEC4"/>
        </w:rPr>
        <w:br/>
      </w:r>
      <w:r w:rsidRPr="004A4D39">
        <w:rPr>
          <w:rFonts w:ascii="Courier New" w:hAnsi="Courier New" w:cs="Courier New"/>
          <w:color w:val="CF8E6D"/>
        </w:rPr>
        <w:t xml:space="preserve">public class </w:t>
      </w:r>
      <w:r w:rsidRPr="004A4D39">
        <w:rPr>
          <w:rFonts w:ascii="Courier New" w:hAnsi="Courier New" w:cs="Courier New"/>
          <w:color w:val="BCBEC4"/>
        </w:rPr>
        <w:t>Dev {</w:t>
      </w:r>
      <w:r w:rsidRPr="004A4D39">
        <w:rPr>
          <w:rFonts w:ascii="Courier New" w:hAnsi="Courier New" w:cs="Courier New"/>
          <w:color w:val="BCBEC4"/>
        </w:rPr>
        <w:br/>
        <w:t xml:space="preserve">    </w:t>
      </w:r>
      <w:r w:rsidRPr="004A4D39">
        <w:rPr>
          <w:rFonts w:ascii="Courier New" w:hAnsi="Courier New" w:cs="Courier New"/>
          <w:color w:val="CF8E6D"/>
        </w:rPr>
        <w:t xml:space="preserve">public void </w:t>
      </w:r>
      <w:r w:rsidRPr="004A4D39">
        <w:rPr>
          <w:rFonts w:ascii="Courier New" w:hAnsi="Courier New" w:cs="Courier New"/>
          <w:color w:val="56A8F5"/>
        </w:rPr>
        <w:t>build</w:t>
      </w:r>
      <w:r w:rsidRPr="004A4D39">
        <w:rPr>
          <w:rFonts w:ascii="Courier New" w:hAnsi="Courier New" w:cs="Courier New"/>
          <w:color w:val="BCBEC4"/>
        </w:rPr>
        <w:t>()</w:t>
      </w:r>
      <w:r w:rsidRPr="004A4D39">
        <w:rPr>
          <w:rFonts w:ascii="Courier New" w:hAnsi="Courier New" w:cs="Courier New"/>
          <w:color w:val="BCBEC4"/>
        </w:rPr>
        <w:br/>
        <w:t xml:space="preserve">    {</w:t>
      </w:r>
      <w:r w:rsidRPr="004A4D39"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 w:rsidRPr="004A4D39">
        <w:rPr>
          <w:rFonts w:ascii="Courier New" w:hAnsi="Courier New" w:cs="Courier New"/>
          <w:color w:val="BCBEC4"/>
        </w:rPr>
        <w:t>System.</w:t>
      </w:r>
      <w:r w:rsidRPr="004A4D39">
        <w:rPr>
          <w:rFonts w:ascii="Courier New" w:hAnsi="Courier New" w:cs="Courier New"/>
          <w:i/>
          <w:iCs/>
          <w:color w:val="C77DBB"/>
        </w:rPr>
        <w:t>out</w:t>
      </w:r>
      <w:r w:rsidRPr="004A4D39">
        <w:rPr>
          <w:rFonts w:ascii="Courier New" w:hAnsi="Courier New" w:cs="Courier New"/>
          <w:color w:val="BCBEC4"/>
        </w:rPr>
        <w:t>.println</w:t>
      </w:r>
      <w:proofErr w:type="spellEnd"/>
      <w:r w:rsidRPr="004A4D39">
        <w:rPr>
          <w:rFonts w:ascii="Courier New" w:hAnsi="Courier New" w:cs="Courier New"/>
          <w:color w:val="BCBEC4"/>
        </w:rPr>
        <w:t>(</w:t>
      </w:r>
      <w:r w:rsidRPr="004A4D39">
        <w:rPr>
          <w:rFonts w:ascii="Courier New" w:hAnsi="Courier New" w:cs="Courier New"/>
          <w:color w:val="6AAB73"/>
        </w:rPr>
        <w:t>"Working on Awesome Project"</w:t>
      </w:r>
      <w:r w:rsidRPr="004A4D39">
        <w:rPr>
          <w:rFonts w:ascii="Courier New" w:hAnsi="Courier New" w:cs="Courier New"/>
          <w:color w:val="BCBEC4"/>
        </w:rPr>
        <w:t>);</w:t>
      </w:r>
      <w:r w:rsidRPr="004A4D39">
        <w:rPr>
          <w:rFonts w:ascii="Courier New" w:hAnsi="Courier New" w:cs="Courier New"/>
          <w:color w:val="BCBEC4"/>
        </w:rPr>
        <w:br/>
        <w:t xml:space="preserve">    }</w:t>
      </w:r>
      <w:r w:rsidRPr="004A4D39">
        <w:rPr>
          <w:rFonts w:ascii="Courier New" w:hAnsi="Courier New" w:cs="Courier New"/>
          <w:color w:val="BCBEC4"/>
        </w:rPr>
        <w:br/>
        <w:t>}</w:t>
      </w:r>
    </w:p>
    <w:p w14:paraId="5DF43A59" w14:textId="77777777" w:rsidR="004A4D39" w:rsidRDefault="004A4D39" w:rsidP="00AB5E76">
      <w:pPr>
        <w:rPr>
          <w:rFonts w:eastAsia="Arial"/>
        </w:rPr>
      </w:pPr>
    </w:p>
    <w:p w14:paraId="7FC1D218" w14:textId="77777777" w:rsidR="00313E63" w:rsidRDefault="00313E63" w:rsidP="00AB5E76">
      <w:pPr>
        <w:rPr>
          <w:rFonts w:eastAsia="Arial"/>
        </w:rPr>
      </w:pPr>
    </w:p>
    <w:p w14:paraId="7D133D10" w14:textId="77777777" w:rsidR="00313E63" w:rsidRDefault="00313E63" w:rsidP="00AB5E76">
      <w:pPr>
        <w:rPr>
          <w:rFonts w:eastAsia="Arial"/>
        </w:rPr>
      </w:pPr>
    </w:p>
    <w:p w14:paraId="231B87B8" w14:textId="77777777" w:rsidR="00313E63" w:rsidRDefault="00313E63" w:rsidP="00AB5E76">
      <w:pPr>
        <w:rPr>
          <w:rFonts w:eastAsia="Arial"/>
        </w:rPr>
      </w:pPr>
    </w:p>
    <w:p w14:paraId="33C9AA4A" w14:textId="77777777" w:rsidR="00313E63" w:rsidRDefault="00313E63" w:rsidP="00AB5E76">
      <w:pPr>
        <w:rPr>
          <w:rFonts w:eastAsia="Arial"/>
        </w:rPr>
      </w:pPr>
    </w:p>
    <w:p w14:paraId="61284254" w14:textId="77777777" w:rsidR="00313E63" w:rsidRDefault="00313E63" w:rsidP="00AB5E76">
      <w:pPr>
        <w:rPr>
          <w:rFonts w:eastAsia="Arial"/>
        </w:rPr>
      </w:pPr>
    </w:p>
    <w:p w14:paraId="7A39AC1F" w14:textId="40930985" w:rsidR="00313E63" w:rsidRDefault="004A4D39" w:rsidP="00AB5E76">
      <w:pPr>
        <w:rPr>
          <w:rFonts w:eastAsia="Arial"/>
        </w:rPr>
      </w:pPr>
      <w:r w:rsidRPr="004A4D39">
        <w:rPr>
          <w:rFonts w:eastAsia="Arial"/>
        </w:rPr>
        <w:drawing>
          <wp:inline distT="0" distB="0" distL="0" distR="0" wp14:anchorId="63E0FE2B" wp14:editId="02B2E28F">
            <wp:extent cx="6197600" cy="2731135"/>
            <wp:effectExtent l="0" t="0" r="0" b="0"/>
            <wp:docPr id="15242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32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EC58" w14:textId="77777777" w:rsidR="0096608C" w:rsidRDefault="0096608C" w:rsidP="00AB5E76">
      <w:pPr>
        <w:rPr>
          <w:rFonts w:eastAsia="Arial"/>
        </w:rPr>
      </w:pPr>
    </w:p>
    <w:p w14:paraId="78B88B1A" w14:textId="77777777" w:rsidR="0096608C" w:rsidRDefault="0096608C" w:rsidP="00AB5E76">
      <w:pPr>
        <w:rPr>
          <w:rFonts w:eastAsia="Arial"/>
        </w:rPr>
      </w:pPr>
    </w:p>
    <w:p w14:paraId="765C5FA8" w14:textId="77777777" w:rsidR="0096608C" w:rsidRDefault="0096608C" w:rsidP="00AB5E76">
      <w:pPr>
        <w:rPr>
          <w:rFonts w:eastAsia="Arial"/>
        </w:rPr>
      </w:pPr>
    </w:p>
    <w:p w14:paraId="251AB63C" w14:textId="77777777" w:rsidR="0096608C" w:rsidRDefault="0096608C" w:rsidP="00AB5E76">
      <w:pPr>
        <w:rPr>
          <w:rFonts w:eastAsia="Arial"/>
        </w:rPr>
      </w:pPr>
    </w:p>
    <w:p w14:paraId="56369812" w14:textId="39940072" w:rsidR="004A4D39" w:rsidRDefault="004A4D39" w:rsidP="004A4D39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6" w:name="_Toc171585465"/>
      <w:r>
        <w:rPr>
          <w:rFonts w:asciiTheme="minorHAnsi" w:eastAsia="Arial" w:hAnsiTheme="minorHAnsi" w:cstheme="minorHAnsi"/>
          <w:color w:val="E36C0A" w:themeColor="accent6" w:themeShade="BF"/>
        </w:rPr>
        <w:t>Call Dev Class inside Main Application (Java Method)</w:t>
      </w:r>
      <w:bookmarkEnd w:id="6"/>
    </w:p>
    <w:p w14:paraId="743ADEA4" w14:textId="77777777" w:rsidR="008A6E94" w:rsidRDefault="008A6E94" w:rsidP="008A6E94">
      <w:pPr>
        <w:rPr>
          <w:rFonts w:eastAsia="Arial"/>
        </w:rPr>
      </w:pPr>
    </w:p>
    <w:p w14:paraId="65D59E92" w14:textId="77777777" w:rsidR="008A6E94" w:rsidRDefault="008A6E94" w:rsidP="008A6E94">
      <w:pPr>
        <w:rPr>
          <w:rFonts w:eastAsia="Arial"/>
        </w:rPr>
      </w:pPr>
    </w:p>
    <w:p w14:paraId="2E39A1B5" w14:textId="6103A89E" w:rsidR="008A6E94" w:rsidRPr="008A6E94" w:rsidRDefault="008A6E94" w:rsidP="008A6E94">
      <w:pPr>
        <w:rPr>
          <w:rFonts w:eastAsia="Arial"/>
        </w:rPr>
      </w:pPr>
    </w:p>
    <w:p w14:paraId="5241A424" w14:textId="77777777" w:rsidR="00861418" w:rsidRDefault="00861418" w:rsidP="00AB5E76">
      <w:pPr>
        <w:rPr>
          <w:rFonts w:eastAsia="Arial"/>
        </w:rPr>
      </w:pPr>
    </w:p>
    <w:p w14:paraId="0F4E9FC7" w14:textId="77777777" w:rsidR="00861418" w:rsidRDefault="00861418" w:rsidP="00AB5E76">
      <w:pPr>
        <w:rPr>
          <w:rFonts w:eastAsia="Arial"/>
        </w:rPr>
      </w:pPr>
    </w:p>
    <w:p w14:paraId="51168543" w14:textId="411A800F" w:rsidR="0096608C" w:rsidRDefault="004A4D39" w:rsidP="00AB5E76">
      <w:pPr>
        <w:rPr>
          <w:rFonts w:eastAsia="Arial"/>
        </w:rPr>
      </w:pPr>
      <w:r>
        <w:rPr>
          <w:rFonts w:eastAsia="Arial"/>
        </w:rPr>
        <w:t xml:space="preserve">Enter new line Main application </w:t>
      </w:r>
    </w:p>
    <w:p w14:paraId="1356997B" w14:textId="77777777" w:rsidR="004A4D39" w:rsidRPr="004A4D39" w:rsidRDefault="004A4D39" w:rsidP="004A4D3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4A4D39">
        <w:rPr>
          <w:rFonts w:ascii="Courier New" w:hAnsi="Courier New" w:cs="Courier New"/>
          <w:color w:val="BCBEC4"/>
        </w:rPr>
        <w:t xml:space="preserve">Dev obj = </w:t>
      </w:r>
      <w:r w:rsidRPr="004A4D39">
        <w:rPr>
          <w:rFonts w:ascii="Courier New" w:hAnsi="Courier New" w:cs="Courier New"/>
          <w:color w:val="CF8E6D"/>
        </w:rPr>
        <w:t xml:space="preserve">new </w:t>
      </w:r>
      <w:r w:rsidRPr="004A4D39">
        <w:rPr>
          <w:rFonts w:ascii="Courier New" w:hAnsi="Courier New" w:cs="Courier New"/>
          <w:color w:val="BCBEC4"/>
        </w:rPr>
        <w:t>Dev();</w:t>
      </w:r>
      <w:r w:rsidRPr="004A4D39">
        <w:rPr>
          <w:rFonts w:ascii="Courier New" w:hAnsi="Courier New" w:cs="Courier New"/>
          <w:color w:val="BCBEC4"/>
        </w:rPr>
        <w:br/>
      </w:r>
      <w:proofErr w:type="spellStart"/>
      <w:proofErr w:type="gramStart"/>
      <w:r w:rsidRPr="004A4D39">
        <w:rPr>
          <w:rFonts w:ascii="Courier New" w:hAnsi="Courier New" w:cs="Courier New"/>
          <w:color w:val="BCBEC4"/>
        </w:rPr>
        <w:t>obj.build</w:t>
      </w:r>
      <w:proofErr w:type="spellEnd"/>
      <w:proofErr w:type="gramEnd"/>
      <w:r w:rsidRPr="004A4D39">
        <w:rPr>
          <w:rFonts w:ascii="Courier New" w:hAnsi="Courier New" w:cs="Courier New"/>
          <w:color w:val="BCBEC4"/>
        </w:rPr>
        <w:t>();</w:t>
      </w:r>
    </w:p>
    <w:p w14:paraId="59FD700C" w14:textId="77777777" w:rsidR="004A4D39" w:rsidRDefault="004A4D39" w:rsidP="00AB5E76">
      <w:pPr>
        <w:rPr>
          <w:rFonts w:eastAsia="Arial"/>
        </w:rPr>
      </w:pPr>
    </w:p>
    <w:p w14:paraId="208488B3" w14:textId="5CA7609F" w:rsidR="004A4D39" w:rsidRDefault="004A4D39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11444287" wp14:editId="1E772A88">
            <wp:extent cx="6105525" cy="4817110"/>
            <wp:effectExtent l="0" t="0" r="9525" b="2540"/>
            <wp:docPr id="1045929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641B" w14:textId="77777777" w:rsidR="004A4D39" w:rsidRDefault="004A4D39" w:rsidP="00AB5E76">
      <w:pPr>
        <w:rPr>
          <w:rFonts w:eastAsia="Arial"/>
        </w:rPr>
      </w:pPr>
    </w:p>
    <w:p w14:paraId="73D4892C" w14:textId="7B4E06F6" w:rsidR="004A4D39" w:rsidRDefault="004A4D39" w:rsidP="00AB5E76">
      <w:pPr>
        <w:rPr>
          <w:rFonts w:eastAsia="Arial"/>
        </w:rPr>
      </w:pPr>
      <w:r>
        <w:rPr>
          <w:rFonts w:eastAsia="Arial"/>
        </w:rPr>
        <w:t>Now Run the program to Test</w:t>
      </w:r>
    </w:p>
    <w:p w14:paraId="46B91D7B" w14:textId="77777777" w:rsidR="004A4D39" w:rsidRDefault="004A4D39" w:rsidP="00AB5E76">
      <w:pPr>
        <w:rPr>
          <w:rFonts w:eastAsia="Arial"/>
        </w:rPr>
      </w:pPr>
    </w:p>
    <w:p w14:paraId="6D95E2DE" w14:textId="56BA4B4A" w:rsidR="004A4D39" w:rsidRDefault="004A4D39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7439FA14" wp14:editId="4FF3CADC">
            <wp:extent cx="5205730" cy="5680710"/>
            <wp:effectExtent l="0" t="0" r="0" b="0"/>
            <wp:docPr id="1112489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56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09A7" w14:textId="77777777" w:rsidR="004A4D39" w:rsidRDefault="004A4D39" w:rsidP="00AB5E76">
      <w:pPr>
        <w:rPr>
          <w:rFonts w:eastAsia="Arial"/>
        </w:rPr>
      </w:pPr>
    </w:p>
    <w:p w14:paraId="1C542FC4" w14:textId="5BA22ED8" w:rsidR="004A4D39" w:rsidRDefault="004A4D39" w:rsidP="00AB5E76">
      <w:pPr>
        <w:rPr>
          <w:rFonts w:eastAsia="Arial"/>
        </w:rPr>
      </w:pPr>
      <w:r>
        <w:rPr>
          <w:rFonts w:eastAsia="Arial"/>
        </w:rPr>
        <w:t xml:space="preserve">You can see the output </w:t>
      </w:r>
      <w:proofErr w:type="gramStart"/>
      <w:r>
        <w:rPr>
          <w:rFonts w:eastAsia="Arial"/>
        </w:rPr>
        <w:t>( Main</w:t>
      </w:r>
      <w:proofErr w:type="gramEnd"/>
      <w:r>
        <w:rPr>
          <w:rFonts w:eastAsia="Arial"/>
        </w:rPr>
        <w:t xml:space="preserve"> class called Build class )</w:t>
      </w:r>
    </w:p>
    <w:p w14:paraId="3352A527" w14:textId="77777777" w:rsidR="004A4D39" w:rsidRDefault="004A4D39" w:rsidP="00AB5E76">
      <w:pPr>
        <w:rPr>
          <w:rFonts w:eastAsia="Arial"/>
        </w:rPr>
      </w:pPr>
    </w:p>
    <w:p w14:paraId="2237928E" w14:textId="1714940B" w:rsidR="004A4D39" w:rsidRDefault="0088523E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08B15994" wp14:editId="18B9483A">
            <wp:extent cx="6191885" cy="2124075"/>
            <wp:effectExtent l="0" t="0" r="0" b="9525"/>
            <wp:docPr id="1843103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81E5" w14:textId="77777777" w:rsidR="0088523E" w:rsidRDefault="0088523E" w:rsidP="00AB5E76">
      <w:pPr>
        <w:rPr>
          <w:rFonts w:eastAsia="Arial"/>
        </w:rPr>
      </w:pPr>
    </w:p>
    <w:p w14:paraId="47DD915D" w14:textId="77777777" w:rsidR="0088523E" w:rsidRDefault="0088523E" w:rsidP="00AB5E76">
      <w:pPr>
        <w:rPr>
          <w:rFonts w:eastAsia="Arial"/>
        </w:rPr>
      </w:pPr>
    </w:p>
    <w:p w14:paraId="4779F493" w14:textId="40C2467B" w:rsidR="0088523E" w:rsidRDefault="0088523E" w:rsidP="0088523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7" w:name="_Toc171585466"/>
      <w:r>
        <w:rPr>
          <w:rFonts w:asciiTheme="minorHAnsi" w:eastAsia="Arial" w:hAnsiTheme="minorHAnsi" w:cstheme="minorHAnsi"/>
          <w:color w:val="E36C0A" w:themeColor="accent6" w:themeShade="BF"/>
        </w:rPr>
        <w:t>Call Dev Class inside Main Application (</w:t>
      </w:r>
      <w:proofErr w:type="spellStart"/>
      <w:r>
        <w:rPr>
          <w:rFonts w:asciiTheme="minorHAnsi" w:eastAsia="Arial" w:hAnsiTheme="minorHAnsi" w:cstheme="minorHAnsi"/>
          <w:color w:val="E36C0A" w:themeColor="accent6" w:themeShade="BF"/>
        </w:rPr>
        <w:t>Springboot</w:t>
      </w:r>
      <w:proofErr w:type="spell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r w:rsidR="00495248" w:rsidRPr="00495248">
        <w:rPr>
          <w:rFonts w:asciiTheme="minorHAnsi" w:eastAsia="Arial" w:hAnsiTheme="minorHAnsi" w:cstheme="minorHAnsi"/>
          <w:color w:val="FF0000"/>
        </w:rPr>
        <w:t>Application Context</w:t>
      </w:r>
      <w:r w:rsidR="00495248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r>
        <w:rPr>
          <w:rFonts w:asciiTheme="minorHAnsi" w:eastAsia="Arial" w:hAnsiTheme="minorHAnsi" w:cstheme="minorHAnsi"/>
          <w:color w:val="E36C0A" w:themeColor="accent6" w:themeShade="BF"/>
        </w:rPr>
        <w:t>Method)</w:t>
      </w:r>
      <w:bookmarkEnd w:id="7"/>
    </w:p>
    <w:p w14:paraId="1A37066C" w14:textId="47396455" w:rsidR="00495248" w:rsidRPr="008E569D" w:rsidRDefault="00495248" w:rsidP="00495248">
      <w:pPr>
        <w:rPr>
          <w:rFonts w:asciiTheme="minorHAnsi" w:eastAsia="Arial" w:hAnsiTheme="minorHAnsi" w:cstheme="minorHAnsi"/>
          <w:sz w:val="24"/>
          <w:szCs w:val="24"/>
        </w:rPr>
      </w:pPr>
      <w:r w:rsidRPr="008E569D">
        <w:rPr>
          <w:rFonts w:asciiTheme="minorHAnsi" w:eastAsia="Arial" w:hAnsiTheme="minorHAnsi" w:cstheme="minorHAnsi"/>
          <w:sz w:val="24"/>
          <w:szCs w:val="24"/>
        </w:rPr>
        <w:t>Here we assume that object of the class dev is already there inside container</w:t>
      </w:r>
    </w:p>
    <w:p w14:paraId="2598B228" w14:textId="77777777" w:rsidR="00495248" w:rsidRDefault="00495248" w:rsidP="00495248">
      <w:pPr>
        <w:rPr>
          <w:rFonts w:eastAsia="Arial"/>
        </w:rPr>
      </w:pPr>
    </w:p>
    <w:p w14:paraId="0B36BF0E" w14:textId="77777777" w:rsidR="003D5EAB" w:rsidRPr="003D5EAB" w:rsidRDefault="003D5EAB" w:rsidP="003D5E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3D5EAB">
        <w:rPr>
          <w:rFonts w:ascii="Courier New" w:hAnsi="Courier New" w:cs="Courier New"/>
          <w:color w:val="CF8E6D"/>
        </w:rPr>
        <w:lastRenderedPageBreak/>
        <w:t xml:space="preserve">package </w:t>
      </w:r>
      <w:proofErr w:type="spellStart"/>
      <w:proofErr w:type="gramStart"/>
      <w:r w:rsidRPr="003D5EAB">
        <w:rPr>
          <w:rFonts w:ascii="Courier New" w:hAnsi="Courier New" w:cs="Courier New"/>
          <w:color w:val="BCBEC4"/>
        </w:rPr>
        <w:t>com.bank</w:t>
      </w:r>
      <w:proofErr w:type="gramEnd"/>
      <w:r w:rsidRPr="003D5EAB">
        <w:rPr>
          <w:rFonts w:ascii="Courier New" w:hAnsi="Courier New" w:cs="Courier New"/>
          <w:color w:val="BCBEC4"/>
        </w:rPr>
        <w:t>.myApp</w:t>
      </w:r>
      <w:proofErr w:type="spellEnd"/>
      <w:r w:rsidRPr="003D5EAB">
        <w:rPr>
          <w:rFonts w:ascii="Courier New" w:hAnsi="Courier New" w:cs="Courier New"/>
          <w:color w:val="BCBEC4"/>
        </w:rPr>
        <w:t>;</w:t>
      </w:r>
      <w:r w:rsidRPr="003D5EAB">
        <w:rPr>
          <w:rFonts w:ascii="Courier New" w:hAnsi="Courier New" w:cs="Courier New"/>
          <w:color w:val="BCBEC4"/>
        </w:rPr>
        <w:br/>
      </w:r>
      <w:r w:rsidRPr="003D5EAB">
        <w:rPr>
          <w:rFonts w:ascii="Courier New" w:hAnsi="Courier New" w:cs="Courier New"/>
          <w:color w:val="BCBEC4"/>
        </w:rPr>
        <w:br/>
      </w:r>
      <w:r w:rsidRPr="003D5EAB">
        <w:rPr>
          <w:rFonts w:ascii="Courier New" w:hAnsi="Courier New" w:cs="Courier New"/>
          <w:color w:val="CF8E6D"/>
        </w:rPr>
        <w:t xml:space="preserve">import </w:t>
      </w:r>
      <w:proofErr w:type="spellStart"/>
      <w:r w:rsidRPr="003D5EAB">
        <w:rPr>
          <w:rFonts w:ascii="Courier New" w:hAnsi="Courier New" w:cs="Courier New"/>
          <w:color w:val="BCBEC4"/>
        </w:rPr>
        <w:t>org.springframework.boot.SpringApplication</w:t>
      </w:r>
      <w:proofErr w:type="spellEnd"/>
      <w:r w:rsidRPr="003D5EAB">
        <w:rPr>
          <w:rFonts w:ascii="Courier New" w:hAnsi="Courier New" w:cs="Courier New"/>
          <w:color w:val="BCBEC4"/>
        </w:rPr>
        <w:t>;</w:t>
      </w:r>
      <w:r w:rsidRPr="003D5EAB">
        <w:rPr>
          <w:rFonts w:ascii="Courier New" w:hAnsi="Courier New" w:cs="Courier New"/>
          <w:color w:val="BCBEC4"/>
        </w:rPr>
        <w:br/>
      </w:r>
      <w:r w:rsidRPr="003D5EAB">
        <w:rPr>
          <w:rFonts w:ascii="Courier New" w:hAnsi="Courier New" w:cs="Courier New"/>
          <w:color w:val="CF8E6D"/>
        </w:rPr>
        <w:t xml:space="preserve">import </w:t>
      </w:r>
      <w:proofErr w:type="spellStart"/>
      <w:r w:rsidRPr="003D5EAB">
        <w:rPr>
          <w:rFonts w:ascii="Courier New" w:hAnsi="Courier New" w:cs="Courier New"/>
          <w:color w:val="BCBEC4"/>
        </w:rPr>
        <w:t>org.springframework.boot.autoconfigure.</w:t>
      </w:r>
      <w:r w:rsidRPr="003D5EAB">
        <w:rPr>
          <w:rFonts w:ascii="Courier New" w:hAnsi="Courier New" w:cs="Courier New"/>
          <w:color w:val="B3AE60"/>
        </w:rPr>
        <w:t>SpringBootApplication</w:t>
      </w:r>
      <w:proofErr w:type="spellEnd"/>
      <w:r w:rsidRPr="003D5EAB">
        <w:rPr>
          <w:rFonts w:ascii="Courier New" w:hAnsi="Courier New" w:cs="Courier New"/>
          <w:color w:val="BCBEC4"/>
        </w:rPr>
        <w:t>;</w:t>
      </w:r>
      <w:r w:rsidRPr="003D5EAB">
        <w:rPr>
          <w:rFonts w:ascii="Courier New" w:hAnsi="Courier New" w:cs="Courier New"/>
          <w:color w:val="BCBEC4"/>
        </w:rPr>
        <w:br/>
      </w:r>
      <w:r w:rsidRPr="003D5EAB">
        <w:rPr>
          <w:rFonts w:ascii="Courier New" w:hAnsi="Courier New" w:cs="Courier New"/>
          <w:color w:val="CF8E6D"/>
        </w:rPr>
        <w:t xml:space="preserve">import </w:t>
      </w:r>
      <w:proofErr w:type="spellStart"/>
      <w:r w:rsidRPr="003D5EAB">
        <w:rPr>
          <w:rFonts w:ascii="Courier New" w:hAnsi="Courier New" w:cs="Courier New"/>
          <w:color w:val="BCBEC4"/>
        </w:rPr>
        <w:t>org.springframework.context.ApplicationContext</w:t>
      </w:r>
      <w:proofErr w:type="spellEnd"/>
      <w:r w:rsidRPr="003D5EAB">
        <w:rPr>
          <w:rFonts w:ascii="Courier New" w:hAnsi="Courier New" w:cs="Courier New"/>
          <w:color w:val="BCBEC4"/>
        </w:rPr>
        <w:t>;</w:t>
      </w:r>
      <w:r w:rsidRPr="003D5EAB">
        <w:rPr>
          <w:rFonts w:ascii="Courier New" w:hAnsi="Courier New" w:cs="Courier New"/>
          <w:color w:val="BCBEC4"/>
        </w:rPr>
        <w:br/>
      </w:r>
      <w:r w:rsidRPr="003D5EAB">
        <w:rPr>
          <w:rFonts w:ascii="Courier New" w:hAnsi="Courier New" w:cs="Courier New"/>
          <w:color w:val="BCBEC4"/>
        </w:rPr>
        <w:br/>
      </w:r>
      <w:r w:rsidRPr="003D5EAB">
        <w:rPr>
          <w:rFonts w:ascii="Courier New" w:hAnsi="Courier New" w:cs="Courier New"/>
          <w:color w:val="B3AE60"/>
        </w:rPr>
        <w:t>@SpringBootApplication</w:t>
      </w:r>
      <w:r w:rsidRPr="003D5EAB">
        <w:rPr>
          <w:rFonts w:ascii="Courier New" w:hAnsi="Courier New" w:cs="Courier New"/>
          <w:color w:val="B3AE60"/>
        </w:rPr>
        <w:br/>
      </w:r>
      <w:r w:rsidRPr="003D5EAB">
        <w:rPr>
          <w:rFonts w:ascii="Courier New" w:hAnsi="Courier New" w:cs="Courier New"/>
          <w:color w:val="CF8E6D"/>
        </w:rPr>
        <w:t xml:space="preserve">public class </w:t>
      </w:r>
      <w:proofErr w:type="spellStart"/>
      <w:r w:rsidRPr="003D5EAB">
        <w:rPr>
          <w:rFonts w:ascii="Courier New" w:hAnsi="Courier New" w:cs="Courier New"/>
          <w:color w:val="BCBEC4"/>
        </w:rPr>
        <w:t>MyAppApplication</w:t>
      </w:r>
      <w:proofErr w:type="spellEnd"/>
      <w:r w:rsidRPr="003D5EAB">
        <w:rPr>
          <w:rFonts w:ascii="Courier New" w:hAnsi="Courier New" w:cs="Courier New"/>
          <w:color w:val="BCBEC4"/>
        </w:rPr>
        <w:t xml:space="preserve"> {</w:t>
      </w:r>
      <w:r w:rsidRPr="003D5EAB">
        <w:rPr>
          <w:rFonts w:ascii="Courier New" w:hAnsi="Courier New" w:cs="Courier New"/>
          <w:color w:val="BCBEC4"/>
        </w:rPr>
        <w:br/>
      </w:r>
      <w:r w:rsidRPr="003D5EAB">
        <w:rPr>
          <w:rFonts w:ascii="Courier New" w:hAnsi="Courier New" w:cs="Courier New"/>
          <w:color w:val="BCBEC4"/>
        </w:rPr>
        <w:br/>
        <w:t xml:space="preserve">    </w:t>
      </w:r>
      <w:r w:rsidRPr="003D5EAB">
        <w:rPr>
          <w:rFonts w:ascii="Courier New" w:hAnsi="Courier New" w:cs="Courier New"/>
          <w:color w:val="CF8E6D"/>
        </w:rPr>
        <w:t xml:space="preserve">public static void </w:t>
      </w:r>
      <w:r w:rsidRPr="003D5EAB">
        <w:rPr>
          <w:rFonts w:ascii="Courier New" w:hAnsi="Courier New" w:cs="Courier New"/>
          <w:color w:val="56A8F5"/>
        </w:rPr>
        <w:t>main</w:t>
      </w:r>
      <w:r w:rsidRPr="003D5EAB">
        <w:rPr>
          <w:rFonts w:ascii="Courier New" w:hAnsi="Courier New" w:cs="Courier New"/>
          <w:color w:val="BCBEC4"/>
        </w:rPr>
        <w:t xml:space="preserve">(String[] </w:t>
      </w:r>
      <w:proofErr w:type="spellStart"/>
      <w:r w:rsidRPr="003D5EAB">
        <w:rPr>
          <w:rFonts w:ascii="Courier New" w:hAnsi="Courier New" w:cs="Courier New"/>
          <w:color w:val="BCBEC4"/>
        </w:rPr>
        <w:t>args</w:t>
      </w:r>
      <w:proofErr w:type="spellEnd"/>
      <w:r w:rsidRPr="003D5EAB">
        <w:rPr>
          <w:rFonts w:ascii="Courier New" w:hAnsi="Courier New" w:cs="Courier New"/>
          <w:color w:val="BCBEC4"/>
        </w:rPr>
        <w:t>) {</w:t>
      </w:r>
      <w:r w:rsidRPr="003D5EAB">
        <w:rPr>
          <w:rFonts w:ascii="Courier New" w:hAnsi="Courier New" w:cs="Courier New"/>
          <w:color w:val="BCBEC4"/>
        </w:rPr>
        <w:br/>
      </w:r>
      <w:r w:rsidRPr="003D5EAB">
        <w:rPr>
          <w:rFonts w:ascii="Courier New" w:hAnsi="Courier New" w:cs="Courier New"/>
          <w:color w:val="BCBEC4"/>
        </w:rPr>
        <w:br/>
      </w:r>
      <w:r w:rsidRPr="003D5EAB">
        <w:rPr>
          <w:rFonts w:ascii="Courier New" w:hAnsi="Courier New" w:cs="Courier New"/>
          <w:color w:val="BCBEC4"/>
        </w:rPr>
        <w:br/>
        <w:t xml:space="preserve">       </w:t>
      </w:r>
      <w:proofErr w:type="spellStart"/>
      <w:r w:rsidRPr="003D5EAB">
        <w:rPr>
          <w:rFonts w:ascii="Courier New" w:hAnsi="Courier New" w:cs="Courier New"/>
          <w:b/>
          <w:bCs/>
          <w:color w:val="BCBEC4"/>
        </w:rPr>
        <w:t>ApplicationContext</w:t>
      </w:r>
      <w:proofErr w:type="spellEnd"/>
      <w:r w:rsidRPr="003D5EAB">
        <w:rPr>
          <w:rFonts w:ascii="Courier New" w:hAnsi="Courier New" w:cs="Courier New"/>
          <w:b/>
          <w:bCs/>
          <w:color w:val="BCBEC4"/>
        </w:rPr>
        <w:t xml:space="preserve"> context</w:t>
      </w:r>
      <w:r w:rsidRPr="003D5EAB">
        <w:rPr>
          <w:rFonts w:ascii="Courier New" w:hAnsi="Courier New" w:cs="Courier New"/>
          <w:color w:val="BCBEC4"/>
        </w:rPr>
        <w:t xml:space="preserve"> = </w:t>
      </w:r>
      <w:proofErr w:type="spellStart"/>
      <w:r w:rsidRPr="003D5EAB">
        <w:rPr>
          <w:rFonts w:ascii="Courier New" w:hAnsi="Courier New" w:cs="Courier New"/>
          <w:color w:val="BCBEC4"/>
        </w:rPr>
        <w:t>SpringApplication.</w:t>
      </w:r>
      <w:r w:rsidRPr="003D5EAB">
        <w:rPr>
          <w:rFonts w:ascii="Courier New" w:hAnsi="Courier New" w:cs="Courier New"/>
          <w:i/>
          <w:iCs/>
          <w:color w:val="BCBEC4"/>
        </w:rPr>
        <w:t>run</w:t>
      </w:r>
      <w:proofErr w:type="spellEnd"/>
      <w:r w:rsidRPr="003D5EAB">
        <w:rPr>
          <w:rFonts w:ascii="Courier New" w:hAnsi="Courier New" w:cs="Courier New"/>
          <w:color w:val="BCBEC4"/>
        </w:rPr>
        <w:t>(</w:t>
      </w:r>
      <w:proofErr w:type="spellStart"/>
      <w:r w:rsidRPr="003D5EAB">
        <w:rPr>
          <w:rFonts w:ascii="Courier New" w:hAnsi="Courier New" w:cs="Courier New"/>
          <w:color w:val="BCBEC4"/>
        </w:rPr>
        <w:t>MyAppApplication.</w:t>
      </w:r>
      <w:r w:rsidRPr="003D5EAB">
        <w:rPr>
          <w:rFonts w:ascii="Courier New" w:hAnsi="Courier New" w:cs="Courier New"/>
          <w:color w:val="CF8E6D"/>
        </w:rPr>
        <w:t>class</w:t>
      </w:r>
      <w:proofErr w:type="spellEnd"/>
      <w:r w:rsidRPr="003D5EAB">
        <w:rPr>
          <w:rFonts w:ascii="Courier New" w:hAnsi="Courier New" w:cs="Courier New"/>
          <w:color w:val="BCBEC4"/>
        </w:rPr>
        <w:t xml:space="preserve">, </w:t>
      </w:r>
      <w:proofErr w:type="spellStart"/>
      <w:r w:rsidRPr="003D5EAB">
        <w:rPr>
          <w:rFonts w:ascii="Courier New" w:hAnsi="Courier New" w:cs="Courier New"/>
          <w:color w:val="BCBEC4"/>
        </w:rPr>
        <w:t>args</w:t>
      </w:r>
      <w:proofErr w:type="spellEnd"/>
      <w:r w:rsidRPr="003D5EAB">
        <w:rPr>
          <w:rFonts w:ascii="Courier New" w:hAnsi="Courier New" w:cs="Courier New"/>
          <w:color w:val="BCBEC4"/>
        </w:rPr>
        <w:t>);</w:t>
      </w:r>
      <w:r w:rsidRPr="003D5EAB">
        <w:rPr>
          <w:rFonts w:ascii="Courier New" w:hAnsi="Courier New" w:cs="Courier New"/>
          <w:color w:val="BCBEC4"/>
        </w:rPr>
        <w:br/>
        <w:t xml:space="preserve">       </w:t>
      </w:r>
      <w:r w:rsidRPr="003D5EAB">
        <w:rPr>
          <w:rFonts w:ascii="Courier New" w:hAnsi="Courier New" w:cs="Courier New"/>
          <w:b/>
          <w:bCs/>
          <w:color w:val="BCBEC4"/>
        </w:rPr>
        <w:t xml:space="preserve">Dev obj = </w:t>
      </w:r>
      <w:proofErr w:type="spellStart"/>
      <w:r w:rsidRPr="003D5EAB">
        <w:rPr>
          <w:rFonts w:ascii="Courier New" w:hAnsi="Courier New" w:cs="Courier New"/>
          <w:b/>
          <w:bCs/>
          <w:color w:val="BCBEC4"/>
        </w:rPr>
        <w:t>context.getBean</w:t>
      </w:r>
      <w:proofErr w:type="spellEnd"/>
      <w:r w:rsidRPr="003D5EAB">
        <w:rPr>
          <w:rFonts w:ascii="Courier New" w:hAnsi="Courier New" w:cs="Courier New"/>
          <w:b/>
          <w:bCs/>
          <w:color w:val="BCBEC4"/>
        </w:rPr>
        <w:t>(</w:t>
      </w:r>
      <w:proofErr w:type="spellStart"/>
      <w:r w:rsidRPr="003D5EAB">
        <w:rPr>
          <w:rFonts w:ascii="Courier New" w:hAnsi="Courier New" w:cs="Courier New"/>
          <w:b/>
          <w:bCs/>
          <w:color w:val="BCBEC4"/>
        </w:rPr>
        <w:t>Dev.</w:t>
      </w:r>
      <w:r w:rsidRPr="003D5EAB">
        <w:rPr>
          <w:rFonts w:ascii="Courier New" w:hAnsi="Courier New" w:cs="Courier New"/>
          <w:b/>
          <w:bCs/>
          <w:color w:val="CF8E6D"/>
        </w:rPr>
        <w:t>class</w:t>
      </w:r>
      <w:proofErr w:type="spellEnd"/>
      <w:r w:rsidRPr="003D5EAB">
        <w:rPr>
          <w:rFonts w:ascii="Courier New" w:hAnsi="Courier New" w:cs="Courier New"/>
          <w:b/>
          <w:bCs/>
          <w:color w:val="BCBEC4"/>
        </w:rPr>
        <w:t>);</w:t>
      </w:r>
      <w:r w:rsidRPr="003D5EAB">
        <w:rPr>
          <w:rFonts w:ascii="Courier New" w:hAnsi="Courier New" w:cs="Courier New"/>
          <w:b/>
          <w:bCs/>
          <w:color w:val="BCBEC4"/>
        </w:rPr>
        <w:br/>
        <w:t xml:space="preserve">       </w:t>
      </w:r>
      <w:proofErr w:type="spellStart"/>
      <w:r w:rsidRPr="003D5EAB">
        <w:rPr>
          <w:rFonts w:ascii="Courier New" w:hAnsi="Courier New" w:cs="Courier New"/>
          <w:b/>
          <w:bCs/>
          <w:color w:val="BCBEC4"/>
        </w:rPr>
        <w:t>obj.build</w:t>
      </w:r>
      <w:proofErr w:type="spellEnd"/>
      <w:r w:rsidRPr="003D5EAB">
        <w:rPr>
          <w:rFonts w:ascii="Courier New" w:hAnsi="Courier New" w:cs="Courier New"/>
          <w:b/>
          <w:bCs/>
          <w:color w:val="BCBEC4"/>
        </w:rPr>
        <w:t>();</w:t>
      </w:r>
      <w:r w:rsidRPr="003D5EAB">
        <w:rPr>
          <w:rFonts w:ascii="Courier New" w:hAnsi="Courier New" w:cs="Courier New"/>
          <w:b/>
          <w:bCs/>
          <w:color w:val="BCBEC4"/>
        </w:rPr>
        <w:br/>
      </w:r>
      <w:r w:rsidRPr="003D5EAB">
        <w:rPr>
          <w:rFonts w:ascii="Courier New" w:hAnsi="Courier New" w:cs="Courier New"/>
          <w:color w:val="BCBEC4"/>
        </w:rPr>
        <w:t xml:space="preserve">    }</w:t>
      </w:r>
    </w:p>
    <w:p w14:paraId="49575EF2" w14:textId="77777777" w:rsidR="00495248" w:rsidRDefault="00495248" w:rsidP="00495248">
      <w:pPr>
        <w:rPr>
          <w:rFonts w:eastAsia="Arial"/>
        </w:rPr>
      </w:pPr>
    </w:p>
    <w:p w14:paraId="662E9517" w14:textId="77777777" w:rsidR="008E569D" w:rsidRPr="008E569D" w:rsidRDefault="008E569D" w:rsidP="008E569D">
      <w:pPr>
        <w:rPr>
          <w:sz w:val="24"/>
          <w:szCs w:val="24"/>
        </w:rPr>
      </w:pPr>
      <w:proofErr w:type="gramStart"/>
      <w:r w:rsidRPr="008E569D">
        <w:rPr>
          <w:rFonts w:hAnsi="Symbol"/>
          <w:sz w:val="24"/>
          <w:szCs w:val="24"/>
        </w:rPr>
        <w:t></w:t>
      </w:r>
      <w:r w:rsidRPr="008E569D">
        <w:rPr>
          <w:sz w:val="24"/>
          <w:szCs w:val="24"/>
        </w:rPr>
        <w:t xml:space="preserve">  </w:t>
      </w:r>
      <w:proofErr w:type="spellStart"/>
      <w:r w:rsidRPr="008E569D">
        <w:rPr>
          <w:rFonts w:ascii="Courier New" w:hAnsi="Courier New" w:cs="Courier New"/>
          <w:b/>
          <w:bCs/>
          <w:color w:val="FF0000"/>
        </w:rPr>
        <w:t>SpringApplication.run</w:t>
      </w:r>
      <w:proofErr w:type="spellEnd"/>
      <w:proofErr w:type="gramEnd"/>
      <w:r w:rsidRPr="008E569D">
        <w:rPr>
          <w:rFonts w:ascii="Courier New" w:hAnsi="Courier New" w:cs="Courier New"/>
          <w:b/>
          <w:bCs/>
          <w:color w:val="FF0000"/>
        </w:rPr>
        <w:t>(</w:t>
      </w:r>
      <w:proofErr w:type="spellStart"/>
      <w:r w:rsidRPr="008E569D">
        <w:rPr>
          <w:rFonts w:ascii="Courier New" w:hAnsi="Courier New" w:cs="Courier New"/>
          <w:b/>
          <w:bCs/>
          <w:color w:val="FF0000"/>
        </w:rPr>
        <w:t>MyAppApplication.class</w:t>
      </w:r>
      <w:proofErr w:type="spellEnd"/>
      <w:r w:rsidRPr="008E569D">
        <w:rPr>
          <w:rFonts w:ascii="Courier New" w:hAnsi="Courier New" w:cs="Courier New"/>
          <w:b/>
          <w:bCs/>
          <w:color w:val="FF0000"/>
        </w:rPr>
        <w:t xml:space="preserve">, </w:t>
      </w:r>
      <w:proofErr w:type="spellStart"/>
      <w:r w:rsidRPr="008E569D">
        <w:rPr>
          <w:rFonts w:ascii="Courier New" w:hAnsi="Courier New" w:cs="Courier New"/>
          <w:b/>
          <w:bCs/>
          <w:color w:val="FF0000"/>
        </w:rPr>
        <w:t>args</w:t>
      </w:r>
      <w:proofErr w:type="spellEnd"/>
      <w:r w:rsidRPr="008E569D">
        <w:rPr>
          <w:rFonts w:ascii="Courier New" w:hAnsi="Courier New" w:cs="Courier New"/>
          <w:b/>
          <w:bCs/>
          <w:color w:val="FF0000"/>
        </w:rPr>
        <w:t>)</w:t>
      </w:r>
      <w:r w:rsidRPr="008E569D">
        <w:rPr>
          <w:b/>
          <w:bCs/>
          <w:color w:val="FF0000"/>
          <w:sz w:val="24"/>
          <w:szCs w:val="24"/>
        </w:rPr>
        <w:t>:</w:t>
      </w:r>
      <w:r w:rsidRPr="008E569D">
        <w:rPr>
          <w:color w:val="FF0000"/>
          <w:sz w:val="24"/>
          <w:szCs w:val="24"/>
        </w:rPr>
        <w:t xml:space="preserve"> </w:t>
      </w:r>
      <w:r w:rsidRPr="008E569D">
        <w:rPr>
          <w:sz w:val="24"/>
          <w:szCs w:val="24"/>
        </w:rPr>
        <w:t>This line starts the Spring Boot application. It sets up the Spring environment, starts the Spring container, and performs auto-configuration.</w:t>
      </w:r>
    </w:p>
    <w:p w14:paraId="5C61DE63" w14:textId="241A90F0" w:rsidR="008E569D" w:rsidRDefault="008E569D" w:rsidP="008E569D">
      <w:pPr>
        <w:rPr>
          <w:sz w:val="24"/>
          <w:szCs w:val="24"/>
        </w:rPr>
      </w:pPr>
      <w:proofErr w:type="gramStart"/>
      <w:r w:rsidRPr="008E569D">
        <w:rPr>
          <w:rFonts w:hAnsi="Symbol"/>
          <w:sz w:val="24"/>
          <w:szCs w:val="24"/>
        </w:rPr>
        <w:t></w:t>
      </w:r>
      <w:r w:rsidRPr="008E569D">
        <w:rPr>
          <w:sz w:val="24"/>
          <w:szCs w:val="24"/>
        </w:rPr>
        <w:t xml:space="preserve">  </w:t>
      </w:r>
      <w:proofErr w:type="spellStart"/>
      <w:r w:rsidRPr="008E569D">
        <w:rPr>
          <w:rFonts w:ascii="Courier New" w:hAnsi="Courier New" w:cs="Courier New"/>
          <w:b/>
          <w:bCs/>
          <w:color w:val="FF0000"/>
        </w:rPr>
        <w:t>ApplicationContext</w:t>
      </w:r>
      <w:proofErr w:type="spellEnd"/>
      <w:proofErr w:type="gramEnd"/>
      <w:r w:rsidRPr="008E569D">
        <w:rPr>
          <w:rFonts w:ascii="Courier New" w:hAnsi="Courier New" w:cs="Courier New"/>
          <w:b/>
          <w:bCs/>
          <w:color w:val="FF0000"/>
        </w:rPr>
        <w:t xml:space="preserve"> context</w:t>
      </w:r>
      <w:r w:rsidRPr="008E569D">
        <w:rPr>
          <w:b/>
          <w:bCs/>
          <w:color w:val="FF0000"/>
          <w:sz w:val="24"/>
          <w:szCs w:val="24"/>
        </w:rPr>
        <w:t>:</w:t>
      </w:r>
      <w:r w:rsidRPr="008E569D">
        <w:rPr>
          <w:color w:val="FF0000"/>
          <w:sz w:val="24"/>
          <w:szCs w:val="24"/>
        </w:rPr>
        <w:t xml:space="preserve"> </w:t>
      </w:r>
      <w:r w:rsidRPr="008E569D">
        <w:rPr>
          <w:sz w:val="24"/>
          <w:szCs w:val="24"/>
        </w:rPr>
        <w:t>This is an interface representing the Spring container. It holds all the Spring beans (objects) and manages them.</w:t>
      </w:r>
    </w:p>
    <w:p w14:paraId="3890B512" w14:textId="77777777" w:rsidR="008E569D" w:rsidRDefault="008E569D" w:rsidP="008E569D">
      <w:pPr>
        <w:rPr>
          <w:sz w:val="24"/>
          <w:szCs w:val="24"/>
        </w:rPr>
      </w:pPr>
    </w:p>
    <w:p w14:paraId="09D687C2" w14:textId="77777777" w:rsidR="008E569D" w:rsidRPr="00495248" w:rsidRDefault="008E569D" w:rsidP="008E569D">
      <w:pPr>
        <w:rPr>
          <w:rFonts w:eastAsia="Arial"/>
        </w:rPr>
      </w:pPr>
    </w:p>
    <w:p w14:paraId="53AF0140" w14:textId="49F16C1E" w:rsidR="00495248" w:rsidRDefault="003D5EAB" w:rsidP="00495248">
      <w:pPr>
        <w:rPr>
          <w:rFonts w:eastAsia="Arial"/>
        </w:rPr>
      </w:pPr>
      <w:r w:rsidRPr="003D5EAB">
        <w:rPr>
          <w:rFonts w:eastAsia="Arial"/>
        </w:rPr>
        <w:drawing>
          <wp:inline distT="0" distB="0" distL="0" distR="0" wp14:anchorId="4DCDA66C" wp14:editId="26695315">
            <wp:extent cx="6197600" cy="4569460"/>
            <wp:effectExtent l="0" t="0" r="0" b="2540"/>
            <wp:docPr id="111439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986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2307" w14:textId="77777777" w:rsidR="003D5EAB" w:rsidRDefault="003D5EAB" w:rsidP="00495248">
      <w:pPr>
        <w:rPr>
          <w:rFonts w:eastAsia="Arial"/>
        </w:rPr>
      </w:pPr>
    </w:p>
    <w:p w14:paraId="6379EFC7" w14:textId="77777777" w:rsidR="003D5EAB" w:rsidRDefault="003D5EAB" w:rsidP="00495248">
      <w:pPr>
        <w:rPr>
          <w:rFonts w:eastAsia="Arial"/>
        </w:rPr>
      </w:pPr>
    </w:p>
    <w:p w14:paraId="411903B6" w14:textId="77777777" w:rsidR="003D5EAB" w:rsidRDefault="003D5EAB" w:rsidP="00495248">
      <w:pPr>
        <w:rPr>
          <w:rFonts w:eastAsia="Arial"/>
        </w:rPr>
      </w:pPr>
    </w:p>
    <w:p w14:paraId="3FAED5DD" w14:textId="649F971F" w:rsidR="003D5EAB" w:rsidRDefault="003D5EAB" w:rsidP="00495248">
      <w:pPr>
        <w:rPr>
          <w:rFonts w:eastAsia="Arial"/>
        </w:rPr>
      </w:pPr>
      <w:r w:rsidRPr="003D5EAB">
        <w:rPr>
          <w:rFonts w:eastAsia="Arial"/>
        </w:rPr>
        <w:lastRenderedPageBreak/>
        <w:drawing>
          <wp:inline distT="0" distB="0" distL="0" distR="0" wp14:anchorId="59756F01" wp14:editId="59EE0BDF">
            <wp:extent cx="6197600" cy="5885180"/>
            <wp:effectExtent l="0" t="0" r="0" b="1270"/>
            <wp:docPr id="137222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26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5FE0" w14:textId="77777777" w:rsidR="003D5EAB" w:rsidRDefault="003D5EAB" w:rsidP="00495248">
      <w:pPr>
        <w:rPr>
          <w:rFonts w:eastAsia="Arial"/>
        </w:rPr>
      </w:pPr>
    </w:p>
    <w:p w14:paraId="3B26D072" w14:textId="77777777" w:rsidR="003D5EAB" w:rsidRDefault="003D5EAB" w:rsidP="00495248">
      <w:pPr>
        <w:rPr>
          <w:rFonts w:eastAsia="Arial"/>
        </w:rPr>
      </w:pPr>
    </w:p>
    <w:p w14:paraId="2EFB37FA" w14:textId="019FB6B3" w:rsidR="003D5EAB" w:rsidRDefault="003D5EAB" w:rsidP="00495248">
      <w:pPr>
        <w:rPr>
          <w:rFonts w:eastAsia="Arial"/>
        </w:rPr>
      </w:pPr>
      <w:r>
        <w:rPr>
          <w:rFonts w:eastAsia="Arial"/>
        </w:rPr>
        <w:t xml:space="preserve">You Get the error that object build is not found </w:t>
      </w:r>
    </w:p>
    <w:p w14:paraId="1B07345C" w14:textId="77777777" w:rsidR="003D5EAB" w:rsidRDefault="003D5EAB" w:rsidP="00495248">
      <w:pPr>
        <w:rPr>
          <w:rFonts w:eastAsia="Arial"/>
        </w:rPr>
      </w:pPr>
    </w:p>
    <w:p w14:paraId="3D1071E0" w14:textId="31848230" w:rsidR="003D5EAB" w:rsidRDefault="003D5EAB" w:rsidP="00495248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24EE1356" wp14:editId="254DB77A">
            <wp:extent cx="6197600" cy="1310005"/>
            <wp:effectExtent l="0" t="0" r="0" b="4445"/>
            <wp:docPr id="10103704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BDC6" w14:textId="77777777" w:rsidR="00495248" w:rsidRPr="00495248" w:rsidRDefault="00495248" w:rsidP="00495248">
      <w:pPr>
        <w:rPr>
          <w:rFonts w:eastAsia="Arial"/>
        </w:rPr>
      </w:pPr>
    </w:p>
    <w:p w14:paraId="72C53394" w14:textId="77777777" w:rsidR="003D5EAB" w:rsidRDefault="003D5EAB" w:rsidP="003D5EAB">
      <w:pPr>
        <w:pStyle w:val="NormalWeb"/>
      </w:pPr>
      <w:r>
        <w:t xml:space="preserve">Spring Boot did not automatically create an </w:t>
      </w:r>
      <w:r w:rsidRPr="008E569D">
        <w:rPr>
          <w:b/>
          <w:bCs/>
          <w:color w:val="FF0000"/>
        </w:rPr>
        <w:t>object (bean)</w:t>
      </w:r>
      <w:r w:rsidRPr="008E569D">
        <w:rPr>
          <w:color w:val="FF0000"/>
        </w:rPr>
        <w:t xml:space="preserve"> </w:t>
      </w:r>
      <w:r>
        <w:t xml:space="preserve">of the </w:t>
      </w:r>
      <w:r>
        <w:rPr>
          <w:rStyle w:val="HTMLCode"/>
          <w:rFonts w:eastAsiaTheme="majorEastAsia"/>
        </w:rPr>
        <w:t>Dev</w:t>
      </w:r>
      <w:r>
        <w:t xml:space="preserve"> class inside its container. Spring Boot doesn't create objects for every class automatically to avoid overloading the JVM, especially if there are a large number of classes.</w:t>
      </w:r>
    </w:p>
    <w:p w14:paraId="1258B845" w14:textId="77777777" w:rsidR="003D5EAB" w:rsidRDefault="003D5EAB" w:rsidP="003D5EAB">
      <w:pPr>
        <w:pStyle w:val="NormalWeb"/>
      </w:pPr>
      <w:r>
        <w:t>In a typical Spring Boot application:</w:t>
      </w:r>
    </w:p>
    <w:p w14:paraId="70A1DA26" w14:textId="77777777" w:rsidR="003D5EAB" w:rsidRDefault="003D5EAB" w:rsidP="003D5EAB">
      <w:pPr>
        <w:pStyle w:val="NormalWeb"/>
        <w:numPr>
          <w:ilvl w:val="0"/>
          <w:numId w:val="56"/>
        </w:numPr>
      </w:pPr>
      <w:r>
        <w:rPr>
          <w:rStyle w:val="Strong"/>
          <w:rFonts w:eastAsiaTheme="minorEastAsia"/>
        </w:rPr>
        <w:t>Selective Object Creation</w:t>
      </w:r>
      <w:r>
        <w:t xml:space="preserve">: Spring Boot only creates objects (beans) for classes that are specifically marked with annotations like </w:t>
      </w:r>
      <w:r w:rsidRPr="008E569D">
        <w:rPr>
          <w:rStyle w:val="HTMLCode"/>
          <w:rFonts w:eastAsiaTheme="majorEastAsia"/>
          <w:b/>
          <w:bCs/>
          <w:color w:val="FF0000"/>
        </w:rPr>
        <w:t>@Component</w:t>
      </w:r>
      <w:r w:rsidRPr="008E569D">
        <w:rPr>
          <w:b/>
          <w:bCs/>
          <w:color w:val="FF0000"/>
        </w:rPr>
        <w:t xml:space="preserve">, </w:t>
      </w:r>
      <w:r w:rsidRPr="008E569D">
        <w:rPr>
          <w:rStyle w:val="HTMLCode"/>
          <w:rFonts w:eastAsiaTheme="majorEastAsia"/>
          <w:b/>
          <w:bCs/>
          <w:color w:val="FF0000"/>
        </w:rPr>
        <w:t>@Service</w:t>
      </w:r>
      <w:r w:rsidRPr="008E569D">
        <w:rPr>
          <w:b/>
          <w:bCs/>
          <w:color w:val="FF0000"/>
        </w:rPr>
        <w:t xml:space="preserve">, </w:t>
      </w:r>
      <w:r w:rsidRPr="008E569D">
        <w:rPr>
          <w:rStyle w:val="HTMLCode"/>
          <w:rFonts w:eastAsiaTheme="majorEastAsia"/>
          <w:b/>
          <w:bCs/>
          <w:color w:val="FF0000"/>
        </w:rPr>
        <w:t>@Repository</w:t>
      </w:r>
      <w:r>
        <w:t xml:space="preserve">, or </w:t>
      </w:r>
      <w:r w:rsidRPr="008E569D">
        <w:rPr>
          <w:rStyle w:val="HTMLCode"/>
          <w:rFonts w:eastAsiaTheme="majorEastAsia"/>
          <w:b/>
          <w:bCs/>
          <w:color w:val="FF0000"/>
        </w:rPr>
        <w:lastRenderedPageBreak/>
        <w:t>@Controller</w:t>
      </w:r>
      <w:r>
        <w:t>. This is to ensure that the application only manages and maintains the objects that are actually needed, keeping resource usage efficient.</w:t>
      </w:r>
    </w:p>
    <w:p w14:paraId="0C3ACEA8" w14:textId="77777777" w:rsidR="003D5EAB" w:rsidRDefault="003D5EAB" w:rsidP="003D5EAB">
      <w:pPr>
        <w:pStyle w:val="NormalWeb"/>
        <w:numPr>
          <w:ilvl w:val="0"/>
          <w:numId w:val="56"/>
        </w:numPr>
      </w:pPr>
      <w:r>
        <w:rPr>
          <w:rStyle w:val="Strong"/>
          <w:rFonts w:eastAsiaTheme="minorEastAsia"/>
        </w:rPr>
        <w:t>Manual Annotation Required</w:t>
      </w:r>
      <w:r>
        <w:t xml:space="preserve">: If you want Spring Boot to manage a class, you must annotate it appropriately. For instance, if </w:t>
      </w:r>
      <w:r>
        <w:rPr>
          <w:rStyle w:val="HTMLCode"/>
          <w:rFonts w:eastAsiaTheme="majorEastAsia"/>
        </w:rPr>
        <w:t>Dev</w:t>
      </w:r>
      <w:r>
        <w:t xml:space="preserve"> is a </w:t>
      </w:r>
      <w:proofErr w:type="gramStart"/>
      <w:r>
        <w:t>class</w:t>
      </w:r>
      <w:proofErr w:type="gramEnd"/>
      <w:r>
        <w:t xml:space="preserve"> you want managed by Spring, you should annotate it with </w:t>
      </w:r>
      <w:r w:rsidRPr="008E569D">
        <w:rPr>
          <w:rStyle w:val="HTMLCode"/>
          <w:rFonts w:eastAsiaTheme="majorEastAsia"/>
          <w:b/>
          <w:bCs/>
          <w:color w:val="FF0000"/>
        </w:rPr>
        <w:t>@Component</w:t>
      </w:r>
      <w:r w:rsidRPr="008E569D">
        <w:rPr>
          <w:color w:val="FF0000"/>
        </w:rPr>
        <w:t xml:space="preserve"> </w:t>
      </w:r>
      <w:r>
        <w:t>or another suitable stereotype annotation.</w:t>
      </w:r>
    </w:p>
    <w:p w14:paraId="4716B768" w14:textId="77777777" w:rsidR="003D5EAB" w:rsidRDefault="003D5EAB" w:rsidP="003D5EAB">
      <w:pPr>
        <w:pStyle w:val="NormalWeb"/>
      </w:pPr>
      <w:r>
        <w:t xml:space="preserve">Here's how you can update your </w:t>
      </w:r>
      <w:r>
        <w:rPr>
          <w:rStyle w:val="HTMLCode"/>
          <w:rFonts w:eastAsiaTheme="majorEastAsia"/>
        </w:rPr>
        <w:t>Dev</w:t>
      </w:r>
      <w:r>
        <w:t xml:space="preserve"> class to be managed by Spring:</w:t>
      </w:r>
    </w:p>
    <w:p w14:paraId="7049D702" w14:textId="58F98821" w:rsidR="008E569D" w:rsidRDefault="008E569D" w:rsidP="003D5EAB">
      <w:pPr>
        <w:pStyle w:val="NormalWeb"/>
      </w:pPr>
      <w:r>
        <w:t xml:space="preserve">By adding the </w:t>
      </w:r>
      <w:r w:rsidRPr="008E569D">
        <w:rPr>
          <w:rStyle w:val="HTMLCode"/>
          <w:rFonts w:eastAsiaTheme="majorEastAsia"/>
          <w:b/>
          <w:bCs/>
          <w:color w:val="FF0000"/>
          <w:sz w:val="24"/>
          <w:szCs w:val="24"/>
        </w:rPr>
        <w:t>@Component</w:t>
      </w:r>
      <w:r w:rsidRPr="008E569D">
        <w:rPr>
          <w:color w:val="FF0000"/>
        </w:rPr>
        <w:t xml:space="preserve"> </w:t>
      </w:r>
      <w:r>
        <w:t xml:space="preserve">annotation, you tell Spring to create and manage an instance of the </w:t>
      </w:r>
      <w:r>
        <w:rPr>
          <w:rStyle w:val="HTMLCode"/>
          <w:rFonts w:eastAsiaTheme="majorEastAsia"/>
        </w:rPr>
        <w:t>Dev</w:t>
      </w:r>
      <w:r>
        <w:t xml:space="preserve"> class. Then, you can retrieve it from the Spring container in your main application class.</w:t>
      </w:r>
    </w:p>
    <w:p w14:paraId="7AF715C3" w14:textId="7FD99DD0" w:rsidR="008E569D" w:rsidRDefault="008E569D" w:rsidP="003D5EAB">
      <w:pPr>
        <w:pStyle w:val="NormalWeb"/>
      </w:pPr>
      <w:r>
        <w:rPr>
          <w:noProof/>
        </w:rPr>
        <w:drawing>
          <wp:inline distT="0" distB="0" distL="0" distR="0" wp14:anchorId="1CBB4076" wp14:editId="55A0408F">
            <wp:extent cx="6191885" cy="4471035"/>
            <wp:effectExtent l="0" t="0" r="0" b="5715"/>
            <wp:docPr id="15020999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0C42" w14:textId="577300F9" w:rsidR="0088523E" w:rsidRDefault="008E569D" w:rsidP="00AB5E76">
      <w:pPr>
        <w:rPr>
          <w:rFonts w:eastAsia="Arial"/>
        </w:rPr>
      </w:pPr>
      <w:r>
        <w:rPr>
          <w:rFonts w:eastAsia="Arial"/>
        </w:rPr>
        <w:t>Now Rerun it will show the correct output</w:t>
      </w:r>
    </w:p>
    <w:p w14:paraId="01BB360C" w14:textId="77777777" w:rsidR="008E569D" w:rsidRDefault="008E569D" w:rsidP="00AB5E76">
      <w:pPr>
        <w:rPr>
          <w:rFonts w:eastAsia="Arial"/>
        </w:rPr>
      </w:pPr>
    </w:p>
    <w:p w14:paraId="7559D311" w14:textId="2C0047E4" w:rsidR="008E569D" w:rsidRDefault="008E569D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10029948" wp14:editId="0D986FA8">
            <wp:extent cx="6184900" cy="4276725"/>
            <wp:effectExtent l="0" t="0" r="6350" b="9525"/>
            <wp:docPr id="481734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569D" w:rsidSect="007038F3">
      <w:headerReference w:type="default" r:id="rId37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B4A3B" w14:textId="77777777" w:rsidR="002D3FC8" w:rsidRDefault="002D3FC8">
      <w:r>
        <w:separator/>
      </w:r>
    </w:p>
  </w:endnote>
  <w:endnote w:type="continuationSeparator" w:id="0">
    <w:p w14:paraId="21746260" w14:textId="77777777" w:rsidR="002D3FC8" w:rsidRDefault="002D3F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4A12A1" w14:textId="77777777" w:rsidR="002D3FC8" w:rsidRDefault="002D3FC8">
      <w:r>
        <w:separator/>
      </w:r>
    </w:p>
  </w:footnote>
  <w:footnote w:type="continuationSeparator" w:id="0">
    <w:p w14:paraId="53621DE2" w14:textId="77777777" w:rsidR="002D3FC8" w:rsidRDefault="002D3F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9E041A"/>
    <w:multiLevelType w:val="multilevel"/>
    <w:tmpl w:val="F8F0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471F6"/>
    <w:multiLevelType w:val="multilevel"/>
    <w:tmpl w:val="8F2C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6D63E7"/>
    <w:multiLevelType w:val="multilevel"/>
    <w:tmpl w:val="CE06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5E0A33"/>
    <w:multiLevelType w:val="multilevel"/>
    <w:tmpl w:val="D4A0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A36200"/>
    <w:multiLevelType w:val="multilevel"/>
    <w:tmpl w:val="BB64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6" w15:restartNumberingAfterBreak="0">
    <w:nsid w:val="4CA04AF2"/>
    <w:multiLevelType w:val="multilevel"/>
    <w:tmpl w:val="B5D0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C77163"/>
    <w:multiLevelType w:val="multilevel"/>
    <w:tmpl w:val="41E68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7C7E8B"/>
    <w:multiLevelType w:val="multilevel"/>
    <w:tmpl w:val="C1F0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C52DA0"/>
    <w:multiLevelType w:val="multilevel"/>
    <w:tmpl w:val="420E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155D8B"/>
    <w:multiLevelType w:val="multilevel"/>
    <w:tmpl w:val="DBF03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6D31C1"/>
    <w:multiLevelType w:val="hybridMultilevel"/>
    <w:tmpl w:val="DAB01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15"/>
  </w:num>
  <w:num w:numId="2" w16cid:durableId="1435713782">
    <w:abstractNumId w:val="13"/>
  </w:num>
  <w:num w:numId="3" w16cid:durableId="218513052">
    <w:abstractNumId w:val="7"/>
  </w:num>
  <w:num w:numId="4" w16cid:durableId="1861622341">
    <w:abstractNumId w:val="25"/>
  </w:num>
  <w:num w:numId="5" w16cid:durableId="1812988237">
    <w:abstractNumId w:val="8"/>
  </w:num>
  <w:num w:numId="6" w16cid:durableId="1847282385">
    <w:abstractNumId w:val="30"/>
  </w:num>
  <w:num w:numId="7" w16cid:durableId="1265962800">
    <w:abstractNumId w:val="18"/>
  </w:num>
  <w:num w:numId="8" w16cid:durableId="619534975">
    <w:abstractNumId w:val="5"/>
  </w:num>
  <w:num w:numId="9" w16cid:durableId="278491274">
    <w:abstractNumId w:val="23"/>
  </w:num>
  <w:num w:numId="10" w16cid:durableId="2013143098">
    <w:abstractNumId w:val="9"/>
  </w:num>
  <w:num w:numId="11" w16cid:durableId="157308001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34"/>
  </w:num>
  <w:num w:numId="13" w16cid:durableId="1568687423">
    <w:abstractNumId w:val="15"/>
  </w:num>
  <w:num w:numId="14" w16cid:durableId="1006637546">
    <w:abstractNumId w:val="21"/>
  </w:num>
  <w:num w:numId="15" w16cid:durableId="795029960">
    <w:abstractNumId w:val="15"/>
  </w:num>
  <w:num w:numId="16" w16cid:durableId="204532106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15"/>
  </w:num>
  <w:num w:numId="18" w16cid:durableId="570232993">
    <w:abstractNumId w:val="15"/>
  </w:num>
  <w:num w:numId="19" w16cid:durableId="304480543">
    <w:abstractNumId w:val="15"/>
  </w:num>
  <w:num w:numId="20" w16cid:durableId="815535392">
    <w:abstractNumId w:val="15"/>
  </w:num>
  <w:num w:numId="21" w16cid:durableId="2055612274">
    <w:abstractNumId w:val="15"/>
  </w:num>
  <w:num w:numId="22" w16cid:durableId="1215116738">
    <w:abstractNumId w:val="15"/>
  </w:num>
  <w:num w:numId="23" w16cid:durableId="181941863">
    <w:abstractNumId w:val="15"/>
  </w:num>
  <w:num w:numId="24" w16cid:durableId="1780564034">
    <w:abstractNumId w:val="35"/>
  </w:num>
  <w:num w:numId="25" w16cid:durableId="1924949926">
    <w:abstractNumId w:val="15"/>
  </w:num>
  <w:num w:numId="26" w16cid:durableId="1602182290">
    <w:abstractNumId w:val="15"/>
  </w:num>
  <w:num w:numId="27" w16cid:durableId="144588558">
    <w:abstractNumId w:val="31"/>
  </w:num>
  <w:num w:numId="28" w16cid:durableId="2000384494">
    <w:abstractNumId w:val="15"/>
  </w:num>
  <w:num w:numId="29" w16cid:durableId="1712194752">
    <w:abstractNumId w:val="22"/>
  </w:num>
  <w:num w:numId="30" w16cid:durableId="1892886929">
    <w:abstractNumId w:val="17"/>
  </w:num>
  <w:num w:numId="31" w16cid:durableId="445271263">
    <w:abstractNumId w:val="15"/>
  </w:num>
  <w:num w:numId="32" w16cid:durableId="1477919479">
    <w:abstractNumId w:val="29"/>
  </w:num>
  <w:num w:numId="33" w16cid:durableId="144854413">
    <w:abstractNumId w:val="26"/>
  </w:num>
  <w:num w:numId="34" w16cid:durableId="1679582366">
    <w:abstractNumId w:val="14"/>
  </w:num>
  <w:num w:numId="35" w16cid:durableId="488640319">
    <w:abstractNumId w:val="12"/>
  </w:num>
  <w:num w:numId="36" w16cid:durableId="136269098">
    <w:abstractNumId w:val="0"/>
  </w:num>
  <w:num w:numId="37" w16cid:durableId="1542593189">
    <w:abstractNumId w:val="27"/>
  </w:num>
  <w:num w:numId="38" w16cid:durableId="641037626">
    <w:abstractNumId w:val="28"/>
  </w:num>
  <w:num w:numId="39" w16cid:durableId="1910726264">
    <w:abstractNumId w:val="6"/>
  </w:num>
  <w:num w:numId="40" w16cid:durableId="2011718106">
    <w:abstractNumId w:val="24"/>
  </w:num>
  <w:num w:numId="41" w16cid:durableId="444347154">
    <w:abstractNumId w:val="10"/>
  </w:num>
  <w:num w:numId="42" w16cid:durableId="2071616297">
    <w:abstractNumId w:val="2"/>
  </w:num>
  <w:num w:numId="43" w16cid:durableId="1130592681">
    <w:abstractNumId w:val="16"/>
  </w:num>
  <w:num w:numId="44" w16cid:durableId="966276171">
    <w:abstractNumId w:val="1"/>
  </w:num>
  <w:num w:numId="45" w16cid:durableId="1189106509">
    <w:abstractNumId w:val="20"/>
  </w:num>
  <w:num w:numId="46" w16cid:durableId="1236941472">
    <w:abstractNumId w:val="15"/>
  </w:num>
  <w:num w:numId="47" w16cid:durableId="1346325121">
    <w:abstractNumId w:val="15"/>
  </w:num>
  <w:num w:numId="48" w16cid:durableId="64838304">
    <w:abstractNumId w:val="15"/>
  </w:num>
  <w:num w:numId="49" w16cid:durableId="1817867460">
    <w:abstractNumId w:val="15"/>
  </w:num>
  <w:num w:numId="50" w16cid:durableId="454367485">
    <w:abstractNumId w:val="15"/>
  </w:num>
  <w:num w:numId="51" w16cid:durableId="462038551">
    <w:abstractNumId w:val="15"/>
  </w:num>
  <w:num w:numId="52" w16cid:durableId="510528355">
    <w:abstractNumId w:val="33"/>
  </w:num>
  <w:num w:numId="53" w16cid:durableId="424034771">
    <w:abstractNumId w:val="3"/>
  </w:num>
  <w:num w:numId="54" w16cid:durableId="1027565767">
    <w:abstractNumId w:val="19"/>
  </w:num>
  <w:num w:numId="55" w16cid:durableId="629937248">
    <w:abstractNumId w:val="32"/>
  </w:num>
  <w:num w:numId="56" w16cid:durableId="265041921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B52E2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201E"/>
    <w:rsid w:val="001163AC"/>
    <w:rsid w:val="00123308"/>
    <w:rsid w:val="00130531"/>
    <w:rsid w:val="001428C7"/>
    <w:rsid w:val="001441AD"/>
    <w:rsid w:val="0015391D"/>
    <w:rsid w:val="001576DF"/>
    <w:rsid w:val="001612F3"/>
    <w:rsid w:val="0016134A"/>
    <w:rsid w:val="001637E0"/>
    <w:rsid w:val="00163932"/>
    <w:rsid w:val="0016600F"/>
    <w:rsid w:val="0017468D"/>
    <w:rsid w:val="001766F2"/>
    <w:rsid w:val="00184524"/>
    <w:rsid w:val="00187536"/>
    <w:rsid w:val="0019183F"/>
    <w:rsid w:val="00193E21"/>
    <w:rsid w:val="001958C5"/>
    <w:rsid w:val="00196E70"/>
    <w:rsid w:val="001A7C53"/>
    <w:rsid w:val="001B6ED9"/>
    <w:rsid w:val="001C2703"/>
    <w:rsid w:val="001D2B36"/>
    <w:rsid w:val="001D3380"/>
    <w:rsid w:val="001D5706"/>
    <w:rsid w:val="001D668B"/>
    <w:rsid w:val="001E0504"/>
    <w:rsid w:val="001E1F77"/>
    <w:rsid w:val="001F3EE1"/>
    <w:rsid w:val="001F6DC9"/>
    <w:rsid w:val="002070AF"/>
    <w:rsid w:val="00210446"/>
    <w:rsid w:val="0022580E"/>
    <w:rsid w:val="00227CF5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376A"/>
    <w:rsid w:val="002A5CE1"/>
    <w:rsid w:val="002B47F7"/>
    <w:rsid w:val="002B4A82"/>
    <w:rsid w:val="002B614A"/>
    <w:rsid w:val="002C1958"/>
    <w:rsid w:val="002C6058"/>
    <w:rsid w:val="002D0AD1"/>
    <w:rsid w:val="002D3FC8"/>
    <w:rsid w:val="002E4E9F"/>
    <w:rsid w:val="002E79A7"/>
    <w:rsid w:val="002F75D5"/>
    <w:rsid w:val="0030692E"/>
    <w:rsid w:val="003113A1"/>
    <w:rsid w:val="00313E63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0012"/>
    <w:rsid w:val="003A7C7B"/>
    <w:rsid w:val="003B70D3"/>
    <w:rsid w:val="003C4129"/>
    <w:rsid w:val="003C5964"/>
    <w:rsid w:val="003C5F7B"/>
    <w:rsid w:val="003D389C"/>
    <w:rsid w:val="003D5033"/>
    <w:rsid w:val="003D5EAB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23C2"/>
    <w:rsid w:val="0045799B"/>
    <w:rsid w:val="00460671"/>
    <w:rsid w:val="004611B2"/>
    <w:rsid w:val="0046437A"/>
    <w:rsid w:val="0046774A"/>
    <w:rsid w:val="00474A41"/>
    <w:rsid w:val="0047743F"/>
    <w:rsid w:val="00481DD0"/>
    <w:rsid w:val="004852BB"/>
    <w:rsid w:val="00495248"/>
    <w:rsid w:val="004A11B9"/>
    <w:rsid w:val="004A4231"/>
    <w:rsid w:val="004A4D39"/>
    <w:rsid w:val="004A7772"/>
    <w:rsid w:val="004B52EF"/>
    <w:rsid w:val="004B5A10"/>
    <w:rsid w:val="004C6414"/>
    <w:rsid w:val="004D0342"/>
    <w:rsid w:val="004D32D8"/>
    <w:rsid w:val="004E25E1"/>
    <w:rsid w:val="004E5AE9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2A28"/>
    <w:rsid w:val="006C4161"/>
    <w:rsid w:val="006D3EAA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38B1"/>
    <w:rsid w:val="006F6FE2"/>
    <w:rsid w:val="007038F3"/>
    <w:rsid w:val="007054DD"/>
    <w:rsid w:val="00710402"/>
    <w:rsid w:val="007146B0"/>
    <w:rsid w:val="00717C22"/>
    <w:rsid w:val="007215CD"/>
    <w:rsid w:val="0072511C"/>
    <w:rsid w:val="00730926"/>
    <w:rsid w:val="0073267C"/>
    <w:rsid w:val="00732926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646C0"/>
    <w:rsid w:val="00774E0E"/>
    <w:rsid w:val="00776781"/>
    <w:rsid w:val="007767F3"/>
    <w:rsid w:val="00777688"/>
    <w:rsid w:val="0078007B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15294"/>
    <w:rsid w:val="00821267"/>
    <w:rsid w:val="00831C05"/>
    <w:rsid w:val="00834D29"/>
    <w:rsid w:val="00837FE5"/>
    <w:rsid w:val="00840A53"/>
    <w:rsid w:val="008516B8"/>
    <w:rsid w:val="00851F81"/>
    <w:rsid w:val="00861418"/>
    <w:rsid w:val="00866A9E"/>
    <w:rsid w:val="008679BE"/>
    <w:rsid w:val="00870284"/>
    <w:rsid w:val="00871AFD"/>
    <w:rsid w:val="00873BC2"/>
    <w:rsid w:val="00874FB4"/>
    <w:rsid w:val="00876AE6"/>
    <w:rsid w:val="00882B4D"/>
    <w:rsid w:val="0088523E"/>
    <w:rsid w:val="00890C4E"/>
    <w:rsid w:val="00892E09"/>
    <w:rsid w:val="00897159"/>
    <w:rsid w:val="00897DFA"/>
    <w:rsid w:val="00897DFE"/>
    <w:rsid w:val="008A4882"/>
    <w:rsid w:val="008A5DB6"/>
    <w:rsid w:val="008A6E94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569D"/>
    <w:rsid w:val="008E7801"/>
    <w:rsid w:val="008F3DCC"/>
    <w:rsid w:val="008F402F"/>
    <w:rsid w:val="008F64CD"/>
    <w:rsid w:val="00901282"/>
    <w:rsid w:val="00901F03"/>
    <w:rsid w:val="00915A67"/>
    <w:rsid w:val="0092516A"/>
    <w:rsid w:val="00930F8A"/>
    <w:rsid w:val="0093486C"/>
    <w:rsid w:val="00934D97"/>
    <w:rsid w:val="009363AC"/>
    <w:rsid w:val="00937609"/>
    <w:rsid w:val="009378F1"/>
    <w:rsid w:val="00947043"/>
    <w:rsid w:val="00950A4A"/>
    <w:rsid w:val="009531E7"/>
    <w:rsid w:val="009539C0"/>
    <w:rsid w:val="00954B1D"/>
    <w:rsid w:val="00960466"/>
    <w:rsid w:val="00963BA3"/>
    <w:rsid w:val="00963BE8"/>
    <w:rsid w:val="00965E1D"/>
    <w:rsid w:val="0096608C"/>
    <w:rsid w:val="0096671C"/>
    <w:rsid w:val="0097347D"/>
    <w:rsid w:val="009742C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215B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93BF2"/>
    <w:rsid w:val="00A93D24"/>
    <w:rsid w:val="00A95EBB"/>
    <w:rsid w:val="00AA4B71"/>
    <w:rsid w:val="00AA519D"/>
    <w:rsid w:val="00AB1778"/>
    <w:rsid w:val="00AB5BAB"/>
    <w:rsid w:val="00AB5E76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164E2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19F7"/>
    <w:rsid w:val="00B862EB"/>
    <w:rsid w:val="00B867A7"/>
    <w:rsid w:val="00B87741"/>
    <w:rsid w:val="00B94294"/>
    <w:rsid w:val="00BA5B45"/>
    <w:rsid w:val="00BB27D4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1C1F"/>
    <w:rsid w:val="00C24F93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1104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37393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A2A8F"/>
    <w:rsid w:val="00FA35A5"/>
    <w:rsid w:val="00FA7795"/>
    <w:rsid w:val="00FB09AF"/>
    <w:rsid w:val="00FB2BC4"/>
    <w:rsid w:val="00FB40F6"/>
    <w:rsid w:val="00FB6755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typ">
    <w:name w:val="typ"/>
    <w:basedOn w:val="DefaultParagraphFont"/>
    <w:rsid w:val="00AB5E76"/>
  </w:style>
  <w:style w:type="character" w:customStyle="1" w:styleId="kwd">
    <w:name w:val="kwd"/>
    <w:basedOn w:val="DefaultParagraphFont"/>
    <w:rsid w:val="00AB5E76"/>
  </w:style>
  <w:style w:type="character" w:customStyle="1" w:styleId="str">
    <w:name w:val="str"/>
    <w:basedOn w:val="DefaultParagraphFont"/>
    <w:rsid w:val="00AB5E76"/>
  </w:style>
  <w:style w:type="character" w:customStyle="1" w:styleId="Title1">
    <w:name w:val="Title1"/>
    <w:basedOn w:val="DefaultParagraphFont"/>
    <w:rsid w:val="00AB5E76"/>
  </w:style>
  <w:style w:type="character" w:customStyle="1" w:styleId="lit">
    <w:name w:val="lit"/>
    <w:basedOn w:val="DefaultParagraphFont"/>
    <w:rsid w:val="00AB5E76"/>
  </w:style>
  <w:style w:type="character" w:customStyle="1" w:styleId="hljs-keyword">
    <w:name w:val="hljs-keyword"/>
    <w:basedOn w:val="DefaultParagraphFont"/>
    <w:rsid w:val="00474A41"/>
  </w:style>
  <w:style w:type="character" w:customStyle="1" w:styleId="hljs-title">
    <w:name w:val="hljs-title"/>
    <w:basedOn w:val="DefaultParagraphFont"/>
    <w:rsid w:val="00474A41"/>
  </w:style>
  <w:style w:type="character" w:customStyle="1" w:styleId="hljs-params">
    <w:name w:val="hljs-params"/>
    <w:basedOn w:val="DefaultParagraphFont"/>
    <w:rsid w:val="00474A41"/>
  </w:style>
  <w:style w:type="character" w:customStyle="1" w:styleId="hljs-builtin">
    <w:name w:val="hljs-built_in"/>
    <w:basedOn w:val="DefaultParagraphFont"/>
    <w:rsid w:val="00474A41"/>
  </w:style>
  <w:style w:type="character" w:customStyle="1" w:styleId="hljs-meta">
    <w:name w:val="hljs-meta"/>
    <w:basedOn w:val="DefaultParagraphFont"/>
    <w:rsid w:val="00474A41"/>
  </w:style>
  <w:style w:type="character" w:customStyle="1" w:styleId="hljs-comment">
    <w:name w:val="hljs-comment"/>
    <w:basedOn w:val="DefaultParagraphFont"/>
    <w:rsid w:val="00474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3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0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3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6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1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59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5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7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9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.spring.io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14</cp:revision>
  <cp:lastPrinted>2022-05-13T06:01:00Z</cp:lastPrinted>
  <dcterms:created xsi:type="dcterms:W3CDTF">2024-07-11T03:40:00Z</dcterms:created>
  <dcterms:modified xsi:type="dcterms:W3CDTF">2024-07-11T04:47:00Z</dcterms:modified>
</cp:coreProperties>
</file>