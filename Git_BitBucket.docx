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50B921F3" w:rsidR="00451277" w:rsidRPr="0097347D" w:rsidRDefault="006E795F" w:rsidP="003A0012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7D3D60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Git with </w:t>
      </w:r>
      <w:proofErr w:type="spellStart"/>
      <w:r w:rsidR="007D3D60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BitBucket</w:t>
      </w:r>
      <w:proofErr w:type="spellEnd"/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14AEDF9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1221BCE9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9015BFD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45C1ABD8" w14:textId="77777777" w:rsidR="00901D6C" w:rsidRDefault="00901D6C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7092AB47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69931D6E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0435D99E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00</w:t>
      </w:r>
      <w:r w:rsidR="00901D6C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0B4B9962" w14:textId="28A2931B" w:rsidR="007C32ED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3390284" w:history="1">
            <w:r w:rsidR="007C32ED" w:rsidRPr="00EE68B5">
              <w:rPr>
                <w:rStyle w:val="Hyperlink"/>
                <w:rFonts w:eastAsia="Arial" w:cstheme="minorHAnsi"/>
                <w:noProof/>
              </w:rPr>
              <w:t>1.</w:t>
            </w:r>
            <w:r w:rsidR="007C32E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C32ED" w:rsidRPr="00EE68B5">
              <w:rPr>
                <w:rStyle w:val="Hyperlink"/>
                <w:rFonts w:eastAsia="Arial" w:cstheme="minorHAnsi"/>
                <w:noProof/>
              </w:rPr>
              <w:t>Objective</w:t>
            </w:r>
            <w:r w:rsidR="007C32ED">
              <w:rPr>
                <w:noProof/>
                <w:webHidden/>
              </w:rPr>
              <w:tab/>
            </w:r>
            <w:r w:rsidR="007C32ED">
              <w:rPr>
                <w:noProof/>
                <w:webHidden/>
              </w:rPr>
              <w:fldChar w:fldCharType="begin"/>
            </w:r>
            <w:r w:rsidR="007C32ED">
              <w:rPr>
                <w:noProof/>
                <w:webHidden/>
              </w:rPr>
              <w:instrText xml:space="preserve"> PAGEREF _Toc173390284 \h </w:instrText>
            </w:r>
            <w:r w:rsidR="007C32ED">
              <w:rPr>
                <w:noProof/>
                <w:webHidden/>
              </w:rPr>
            </w:r>
            <w:r w:rsidR="007C32ED">
              <w:rPr>
                <w:noProof/>
                <w:webHidden/>
              </w:rPr>
              <w:fldChar w:fldCharType="separate"/>
            </w:r>
            <w:r w:rsidR="007C32ED">
              <w:rPr>
                <w:noProof/>
                <w:webHidden/>
              </w:rPr>
              <w:t>3</w:t>
            </w:r>
            <w:r w:rsidR="007C32ED">
              <w:rPr>
                <w:noProof/>
                <w:webHidden/>
              </w:rPr>
              <w:fldChar w:fldCharType="end"/>
            </w:r>
          </w:hyperlink>
        </w:p>
        <w:p w14:paraId="6E47EE7C" w14:textId="11C29AAE" w:rsidR="007C32ED" w:rsidRDefault="007C32E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390285" w:history="1">
            <w:r w:rsidRPr="00EE68B5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68B5">
              <w:rPr>
                <w:rStyle w:val="Hyperlink"/>
                <w:rFonts w:eastAsia="Arial" w:cstheme="minorHAnsi"/>
                <w:noProof/>
              </w:rPr>
              <w:t>Create a Bitbucket Workspace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_Toc173390285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4F97D" w14:textId="5BD1C170" w:rsidR="007C32ED" w:rsidRDefault="007C32E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390286" w:history="1">
            <w:r w:rsidRPr="00EE68B5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68B5">
              <w:rPr>
                <w:rStyle w:val="Hyperlink"/>
                <w:rFonts w:eastAsia="Arial" w:cstheme="minorHAnsi"/>
                <w:noProof/>
              </w:rPr>
              <w:t>Create a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_Toc173390286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426B8" w14:textId="56F67722" w:rsidR="007C32ED" w:rsidRDefault="007C32E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390287" w:history="1">
            <w:r w:rsidRPr="00EE68B5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68B5">
              <w:rPr>
                <w:rStyle w:val="Hyperlink"/>
                <w:rFonts w:eastAsia="Arial" w:cstheme="minorHAnsi"/>
                <w:noProof/>
              </w:rPr>
              <w:t>Push data to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_Toc173390287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E59C6" w14:textId="1BA037A3" w:rsidR="007C32ED" w:rsidRDefault="007C32E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390288" w:history="1">
            <w:r w:rsidRPr="00EE68B5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68B5">
              <w:rPr>
                <w:rStyle w:val="Hyperlink"/>
                <w:rFonts w:eastAsia="Arial" w:cstheme="minorHAnsi"/>
                <w:noProof/>
              </w:rPr>
              <w:t>Push the changes to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_Toc173390288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0794" w14:textId="0B9B1E4A" w:rsidR="007C32ED" w:rsidRDefault="007C32ED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390289" w:history="1">
            <w:r w:rsidRPr="00EE68B5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68B5">
              <w:rPr>
                <w:rStyle w:val="Hyperlink"/>
                <w:rFonts w:eastAsia="Arial" w:cstheme="minorHAnsi"/>
                <w:noProof/>
              </w:rPr>
              <w:t>Fork the Public Repository from other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_Toc173390289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553A7BFA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Default="00F65AFB" w:rsidP="00F65A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3390284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6BD9833" w14:textId="77777777" w:rsidR="00CD5B90" w:rsidRPr="00CD5B90" w:rsidRDefault="00CD5B90" w:rsidP="00CD5B90">
      <w:pPr>
        <w:rPr>
          <w:rFonts w:eastAsia="Arial"/>
        </w:rPr>
      </w:pPr>
    </w:p>
    <w:p w14:paraId="25345F92" w14:textId="77777777" w:rsidR="000B52E2" w:rsidRDefault="000B52E2" w:rsidP="000B52E2">
      <w:pPr>
        <w:rPr>
          <w:rFonts w:eastAsia="Arial"/>
        </w:rPr>
      </w:pPr>
    </w:p>
    <w:p w14:paraId="78D791A2" w14:textId="02B3B69B" w:rsidR="00F65535" w:rsidRDefault="000B52E2" w:rsidP="00CA7D95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73390285"/>
      <w:r w:rsidRPr="007D3D60">
        <w:rPr>
          <w:rFonts w:asciiTheme="minorHAnsi" w:eastAsia="Arial" w:hAnsiTheme="minorHAnsi" w:cstheme="minorHAnsi"/>
          <w:color w:val="E36C0A" w:themeColor="accent6" w:themeShade="BF"/>
        </w:rPr>
        <w:t>Creat</w:t>
      </w:r>
      <w:r w:rsidR="007D3D60">
        <w:rPr>
          <w:rFonts w:asciiTheme="minorHAnsi" w:eastAsia="Arial" w:hAnsiTheme="minorHAnsi" w:cstheme="minorHAnsi"/>
          <w:color w:val="E36C0A" w:themeColor="accent6" w:themeShade="BF"/>
        </w:rPr>
        <w:t>e</w:t>
      </w:r>
      <w:r w:rsidRPr="007D3D60">
        <w:rPr>
          <w:rFonts w:asciiTheme="minorHAnsi" w:eastAsia="Arial" w:hAnsiTheme="minorHAnsi" w:cstheme="minorHAnsi"/>
          <w:color w:val="E36C0A" w:themeColor="accent6" w:themeShade="BF"/>
        </w:rPr>
        <w:t xml:space="preserve"> a </w:t>
      </w:r>
      <w:r w:rsidR="007D3D60">
        <w:rPr>
          <w:rFonts w:asciiTheme="minorHAnsi" w:eastAsia="Arial" w:hAnsiTheme="minorHAnsi" w:cstheme="minorHAnsi"/>
          <w:color w:val="E36C0A" w:themeColor="accent6" w:themeShade="BF"/>
        </w:rPr>
        <w:t>Bitbucket Workspace</w:t>
      </w:r>
      <w:bookmarkEnd w:id="1"/>
    </w:p>
    <w:p w14:paraId="2982CDB4" w14:textId="77777777" w:rsidR="007D3D60" w:rsidRDefault="007D3D60" w:rsidP="007D3D60">
      <w:pPr>
        <w:rPr>
          <w:rFonts w:eastAsia="Arial"/>
        </w:rPr>
      </w:pPr>
    </w:p>
    <w:p w14:paraId="7D2D8DA3" w14:textId="2E4421ED" w:rsidR="007D3D60" w:rsidRDefault="007D3D60" w:rsidP="007D3D60">
      <w:pPr>
        <w:rPr>
          <w:rFonts w:eastAsia="Arial"/>
        </w:rPr>
      </w:pPr>
      <w:r>
        <w:rPr>
          <w:rFonts w:eastAsia="Arial"/>
        </w:rPr>
        <w:t>A</w:t>
      </w:r>
    </w:p>
    <w:p w14:paraId="1D22EBAC" w14:textId="77777777" w:rsidR="007D3D60" w:rsidRDefault="007D3D60" w:rsidP="007D3D60">
      <w:pPr>
        <w:rPr>
          <w:rFonts w:eastAsia="Arial"/>
        </w:rPr>
      </w:pPr>
    </w:p>
    <w:p w14:paraId="63949299" w14:textId="38862E09" w:rsidR="007D3D60" w:rsidRDefault="007D3D60" w:rsidP="007D3D60">
      <w:pPr>
        <w:rPr>
          <w:rFonts w:eastAsia="Arial"/>
        </w:rPr>
      </w:pPr>
      <w:r w:rsidRPr="007D3D60">
        <w:rPr>
          <w:rFonts w:eastAsia="Arial"/>
        </w:rPr>
        <w:drawing>
          <wp:inline distT="0" distB="0" distL="0" distR="0" wp14:anchorId="0EA0CF09" wp14:editId="4A3355D9">
            <wp:extent cx="5921253" cy="3627434"/>
            <wp:effectExtent l="0" t="0" r="3810" b="0"/>
            <wp:docPr id="64871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9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A295" w14:textId="77777777" w:rsidR="007D3D60" w:rsidRDefault="007D3D60" w:rsidP="007D3D60">
      <w:pPr>
        <w:rPr>
          <w:rFonts w:eastAsia="Arial"/>
        </w:rPr>
      </w:pPr>
    </w:p>
    <w:p w14:paraId="3589607C" w14:textId="77777777" w:rsidR="007D3D60" w:rsidRDefault="007D3D60" w:rsidP="007D3D60">
      <w:pPr>
        <w:rPr>
          <w:rFonts w:eastAsia="Arial"/>
        </w:rPr>
      </w:pPr>
    </w:p>
    <w:p w14:paraId="35C3DF77" w14:textId="77777777" w:rsidR="007D3D60" w:rsidRDefault="007D3D60" w:rsidP="007D3D60">
      <w:pPr>
        <w:rPr>
          <w:rFonts w:eastAsia="Arial"/>
        </w:rPr>
      </w:pPr>
    </w:p>
    <w:p w14:paraId="3382D1E8" w14:textId="77777777" w:rsidR="007D3D60" w:rsidRDefault="007D3D60" w:rsidP="007D3D60">
      <w:pPr>
        <w:rPr>
          <w:rFonts w:eastAsia="Arial"/>
        </w:rPr>
      </w:pPr>
    </w:p>
    <w:p w14:paraId="7FBE4DFC" w14:textId="6D56AB5A" w:rsidR="007D3D60" w:rsidRDefault="007D3D60" w:rsidP="007D3D60">
      <w:pPr>
        <w:rPr>
          <w:rFonts w:eastAsia="Arial"/>
        </w:rPr>
      </w:pPr>
      <w:r w:rsidRPr="007D3D60">
        <w:rPr>
          <w:rFonts w:eastAsia="Arial"/>
        </w:rPr>
        <w:lastRenderedPageBreak/>
        <w:drawing>
          <wp:inline distT="0" distB="0" distL="0" distR="0" wp14:anchorId="30F8912F" wp14:editId="6DECD1B4">
            <wp:extent cx="6197600" cy="4466590"/>
            <wp:effectExtent l="0" t="0" r="0" b="0"/>
            <wp:docPr id="195610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01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CBB1" w14:textId="77777777" w:rsidR="007D3D60" w:rsidRDefault="007D3D60" w:rsidP="007D3D60">
      <w:pPr>
        <w:rPr>
          <w:rFonts w:eastAsia="Arial"/>
        </w:rPr>
      </w:pPr>
    </w:p>
    <w:p w14:paraId="64AA2E6D" w14:textId="77777777" w:rsidR="007D3D60" w:rsidRDefault="007D3D60" w:rsidP="007D3D60">
      <w:pPr>
        <w:rPr>
          <w:rFonts w:eastAsia="Arial"/>
        </w:rPr>
      </w:pPr>
    </w:p>
    <w:p w14:paraId="49C7258A" w14:textId="2C96707A" w:rsidR="007D3D60" w:rsidRPr="007D3D60" w:rsidRDefault="007D3D60" w:rsidP="007D3D60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 w:rsidRPr="007D3D60">
        <w:rPr>
          <w:rFonts w:asciiTheme="minorHAnsi" w:eastAsia="Arial" w:hAnsiTheme="minorHAnsi" w:cstheme="minorHAnsi"/>
          <w:sz w:val="24"/>
          <w:szCs w:val="24"/>
        </w:rPr>
        <w:t xml:space="preserve">Workspace start provisioning </w:t>
      </w:r>
    </w:p>
    <w:p w14:paraId="367029C0" w14:textId="77777777" w:rsidR="007D3D60" w:rsidRDefault="007D3D60" w:rsidP="007D3D60">
      <w:pPr>
        <w:rPr>
          <w:rFonts w:eastAsia="Arial"/>
        </w:rPr>
      </w:pPr>
    </w:p>
    <w:p w14:paraId="47FB2001" w14:textId="45F4AB22" w:rsidR="007D3D60" w:rsidRDefault="007D3D60" w:rsidP="007D3D60">
      <w:pPr>
        <w:rPr>
          <w:rFonts w:eastAsia="Arial"/>
        </w:rPr>
      </w:pPr>
      <w:r w:rsidRPr="007D3D60">
        <w:rPr>
          <w:rFonts w:eastAsia="Arial"/>
        </w:rPr>
        <w:drawing>
          <wp:inline distT="0" distB="0" distL="0" distR="0" wp14:anchorId="565608F3" wp14:editId="3B06841D">
            <wp:extent cx="6197600" cy="4053205"/>
            <wp:effectExtent l="0" t="0" r="0" b="4445"/>
            <wp:docPr id="75757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70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7035" w14:textId="77777777" w:rsidR="007D3D60" w:rsidRDefault="007D3D60" w:rsidP="007D3D60">
      <w:pPr>
        <w:rPr>
          <w:rFonts w:eastAsia="Arial"/>
        </w:rPr>
      </w:pPr>
    </w:p>
    <w:p w14:paraId="6951CFD1" w14:textId="77777777" w:rsidR="007D3D60" w:rsidRDefault="007D3D60" w:rsidP="007D3D60">
      <w:pPr>
        <w:rPr>
          <w:rFonts w:eastAsia="Arial"/>
        </w:rPr>
      </w:pPr>
    </w:p>
    <w:p w14:paraId="7E0F39C8" w14:textId="77777777" w:rsidR="007D3D60" w:rsidRDefault="007D3D60" w:rsidP="007D3D60">
      <w:pPr>
        <w:rPr>
          <w:rFonts w:eastAsia="Arial"/>
        </w:rPr>
      </w:pPr>
    </w:p>
    <w:p w14:paraId="65AC55D9" w14:textId="33A559F1" w:rsidR="007D3D60" w:rsidRPr="007D3D60" w:rsidRDefault="007D3D60" w:rsidP="007D3D60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lastRenderedPageBreak/>
        <w:t>You should able to see this login</w:t>
      </w:r>
    </w:p>
    <w:p w14:paraId="1777B01F" w14:textId="77777777" w:rsidR="007D3D60" w:rsidRDefault="007D3D60" w:rsidP="007D3D60">
      <w:pPr>
        <w:rPr>
          <w:rFonts w:eastAsia="Arial"/>
        </w:rPr>
      </w:pPr>
    </w:p>
    <w:p w14:paraId="2972DE4F" w14:textId="77777777" w:rsidR="007D3D60" w:rsidRDefault="007D3D60" w:rsidP="007D3D60">
      <w:pPr>
        <w:rPr>
          <w:rFonts w:eastAsia="Arial"/>
        </w:rPr>
      </w:pPr>
    </w:p>
    <w:p w14:paraId="174469D6" w14:textId="1B6A3DFF" w:rsidR="007D3D60" w:rsidRDefault="007D3D60" w:rsidP="007D3D60">
      <w:pPr>
        <w:rPr>
          <w:rFonts w:eastAsia="Arial"/>
        </w:rPr>
      </w:pPr>
      <w:r w:rsidRPr="007D3D60">
        <w:rPr>
          <w:rFonts w:eastAsia="Arial"/>
        </w:rPr>
        <w:drawing>
          <wp:inline distT="0" distB="0" distL="0" distR="0" wp14:anchorId="55D9319B" wp14:editId="4113FB8E">
            <wp:extent cx="6197600" cy="3028950"/>
            <wp:effectExtent l="0" t="0" r="0" b="0"/>
            <wp:docPr id="194991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3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6139" w14:textId="77777777" w:rsidR="007D3D60" w:rsidRDefault="007D3D60" w:rsidP="007D3D60">
      <w:pPr>
        <w:rPr>
          <w:rFonts w:eastAsia="Arial"/>
        </w:rPr>
      </w:pPr>
    </w:p>
    <w:p w14:paraId="77BDBE1E" w14:textId="77777777" w:rsidR="007D3D60" w:rsidRDefault="007D3D60" w:rsidP="007D3D60">
      <w:pPr>
        <w:rPr>
          <w:rFonts w:eastAsia="Arial"/>
        </w:rPr>
      </w:pPr>
    </w:p>
    <w:p w14:paraId="64130D5D" w14:textId="77777777" w:rsidR="007D3D60" w:rsidRDefault="007D3D60" w:rsidP="007D3D60">
      <w:pPr>
        <w:rPr>
          <w:rFonts w:eastAsia="Arial"/>
        </w:rPr>
      </w:pPr>
    </w:p>
    <w:p w14:paraId="46F306E3" w14:textId="77777777" w:rsidR="007D3D60" w:rsidRDefault="007D3D60" w:rsidP="007D3D60">
      <w:pPr>
        <w:rPr>
          <w:rFonts w:eastAsia="Arial"/>
        </w:rPr>
      </w:pPr>
    </w:p>
    <w:p w14:paraId="35AA6497" w14:textId="0B682C7E" w:rsidR="007D3D60" w:rsidRDefault="007D3D60" w:rsidP="007D3D6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73390286"/>
      <w:r w:rsidRPr="007D3D60">
        <w:rPr>
          <w:rFonts w:asciiTheme="minorHAnsi" w:eastAsia="Arial" w:hAnsiTheme="minorHAnsi" w:cstheme="minorHAnsi"/>
          <w:color w:val="E36C0A" w:themeColor="accent6" w:themeShade="BF"/>
        </w:rPr>
        <w:t>Creat</w:t>
      </w:r>
      <w:r>
        <w:rPr>
          <w:rFonts w:asciiTheme="minorHAnsi" w:eastAsia="Arial" w:hAnsiTheme="minorHAnsi" w:cstheme="minorHAnsi"/>
          <w:color w:val="E36C0A" w:themeColor="accent6" w:themeShade="BF"/>
        </w:rPr>
        <w:t>e</w:t>
      </w:r>
      <w:r w:rsidRPr="007D3D60">
        <w:rPr>
          <w:rFonts w:asciiTheme="minorHAnsi" w:eastAsia="Arial" w:hAnsiTheme="minorHAnsi" w:cstheme="minorHAnsi"/>
          <w:color w:val="E36C0A" w:themeColor="accent6" w:themeShade="BF"/>
        </w:rPr>
        <w:t xml:space="preserve"> a </w:t>
      </w:r>
      <w:r>
        <w:rPr>
          <w:rFonts w:asciiTheme="minorHAnsi" w:eastAsia="Arial" w:hAnsiTheme="minorHAnsi" w:cstheme="minorHAnsi"/>
          <w:color w:val="E36C0A" w:themeColor="accent6" w:themeShade="BF"/>
        </w:rPr>
        <w:t>Repository</w:t>
      </w:r>
      <w:bookmarkEnd w:id="2"/>
    </w:p>
    <w:p w14:paraId="5790BEDF" w14:textId="77777777" w:rsidR="007D3D60" w:rsidRDefault="007D3D60" w:rsidP="007D3D60">
      <w:pPr>
        <w:rPr>
          <w:rFonts w:eastAsia="Arial"/>
        </w:rPr>
      </w:pPr>
    </w:p>
    <w:p w14:paraId="0DF87026" w14:textId="77777777" w:rsidR="001F7D18" w:rsidRPr="001F7D18" w:rsidRDefault="001F7D18" w:rsidP="001F7D18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 w:rsidRPr="001F7D18">
        <w:rPr>
          <w:rFonts w:asciiTheme="minorHAnsi" w:eastAsia="Arial" w:hAnsiTheme="minorHAnsi" w:cstheme="minorHAnsi"/>
          <w:sz w:val="24"/>
          <w:szCs w:val="24"/>
        </w:rPr>
        <w:t xml:space="preserve">Log in to </w:t>
      </w:r>
      <w:proofErr w:type="spellStart"/>
      <w:r w:rsidRPr="001F7D18">
        <w:rPr>
          <w:rFonts w:asciiTheme="minorHAnsi" w:eastAsia="Arial" w:hAnsiTheme="minorHAnsi" w:cstheme="minorHAnsi"/>
          <w:sz w:val="24"/>
          <w:szCs w:val="24"/>
        </w:rPr>
        <w:t>BitBucket</w:t>
      </w:r>
      <w:proofErr w:type="spellEnd"/>
      <w:r w:rsidRPr="001F7D18">
        <w:rPr>
          <w:rFonts w:asciiTheme="minorHAnsi" w:eastAsia="Arial" w:hAnsiTheme="minorHAnsi" w:cstheme="minorHAnsi"/>
          <w:sz w:val="24"/>
          <w:szCs w:val="24"/>
        </w:rPr>
        <w:t xml:space="preserve"> and navigate to the "</w:t>
      </w:r>
      <w:r w:rsidRPr="001F7D18">
        <w:rPr>
          <w:rFonts w:asciiTheme="minorHAnsi" w:eastAsia="Arial" w:hAnsiTheme="minorHAnsi" w:cstheme="minorHAnsi"/>
          <w:b/>
          <w:bCs/>
          <w:sz w:val="24"/>
          <w:szCs w:val="24"/>
        </w:rPr>
        <w:t>Create repository</w:t>
      </w:r>
      <w:r w:rsidRPr="001F7D18">
        <w:rPr>
          <w:rFonts w:asciiTheme="minorHAnsi" w:eastAsia="Arial" w:hAnsiTheme="minorHAnsi" w:cstheme="minorHAnsi"/>
          <w:sz w:val="24"/>
          <w:szCs w:val="24"/>
        </w:rPr>
        <w:t>" page.</w:t>
      </w:r>
    </w:p>
    <w:p w14:paraId="3BA594D6" w14:textId="77777777" w:rsidR="007D3D60" w:rsidRPr="007D3D60" w:rsidRDefault="007D3D60" w:rsidP="007D3D60">
      <w:pPr>
        <w:rPr>
          <w:rFonts w:eastAsia="Arial"/>
        </w:rPr>
      </w:pPr>
    </w:p>
    <w:p w14:paraId="0C1FA931" w14:textId="77777777" w:rsidR="007D3D60" w:rsidRDefault="007D3D60" w:rsidP="007D3D60">
      <w:pPr>
        <w:rPr>
          <w:rFonts w:eastAsia="Arial"/>
        </w:rPr>
      </w:pPr>
    </w:p>
    <w:p w14:paraId="54B8BD62" w14:textId="5EAEE5AF" w:rsidR="007D3D60" w:rsidRDefault="007D3D60" w:rsidP="007D3D60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5A0AB827" wp14:editId="30AFADE5">
            <wp:extent cx="6195060" cy="3023235"/>
            <wp:effectExtent l="0" t="0" r="0" b="5715"/>
            <wp:docPr id="437118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1970" w14:textId="77777777" w:rsidR="007D3D60" w:rsidRDefault="007D3D60" w:rsidP="007D3D60">
      <w:pPr>
        <w:rPr>
          <w:rFonts w:eastAsia="Arial"/>
        </w:rPr>
      </w:pPr>
    </w:p>
    <w:p w14:paraId="206118CA" w14:textId="77777777" w:rsidR="007D3D60" w:rsidRDefault="007D3D60" w:rsidP="007D3D60">
      <w:pPr>
        <w:rPr>
          <w:rFonts w:eastAsia="Arial"/>
        </w:rPr>
      </w:pPr>
    </w:p>
    <w:p w14:paraId="065F1DA1" w14:textId="77777777" w:rsidR="001F7D18" w:rsidRPr="001F7D18" w:rsidRDefault="001F7D18" w:rsidP="001F7D18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 w:rsidRPr="001F7D18">
        <w:rPr>
          <w:rFonts w:asciiTheme="minorHAnsi" w:eastAsia="Arial" w:hAnsiTheme="minorHAnsi" w:cstheme="minorHAnsi"/>
          <w:sz w:val="24"/>
          <w:szCs w:val="24"/>
        </w:rPr>
        <w:t xml:space="preserve">Fill in the </w:t>
      </w:r>
      <w:r w:rsidRPr="001F7D18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Project </w:t>
      </w:r>
      <w:proofErr w:type="gramStart"/>
      <w:r w:rsidRPr="001F7D18">
        <w:rPr>
          <w:rFonts w:asciiTheme="minorHAnsi" w:eastAsia="Arial" w:hAnsiTheme="minorHAnsi" w:cstheme="minorHAnsi"/>
          <w:b/>
          <w:bCs/>
          <w:sz w:val="24"/>
          <w:szCs w:val="24"/>
        </w:rPr>
        <w:t>Name ,</w:t>
      </w:r>
      <w:proofErr w:type="gramEnd"/>
      <w:r w:rsidRPr="001F7D18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R</w:t>
      </w:r>
      <w:r w:rsidRPr="001F7D18">
        <w:rPr>
          <w:rFonts w:asciiTheme="minorHAnsi" w:eastAsia="Arial" w:hAnsiTheme="minorHAnsi" w:cstheme="minorHAnsi"/>
          <w:b/>
          <w:bCs/>
          <w:sz w:val="24"/>
          <w:szCs w:val="24"/>
        </w:rPr>
        <w:t>epository name</w:t>
      </w:r>
      <w:r w:rsidRPr="001F7D18">
        <w:rPr>
          <w:rFonts w:asciiTheme="minorHAnsi" w:eastAsia="Arial" w:hAnsiTheme="minorHAnsi" w:cstheme="minorHAnsi"/>
          <w:sz w:val="24"/>
          <w:szCs w:val="24"/>
        </w:rPr>
        <w:t xml:space="preserve"> and other details</w:t>
      </w:r>
      <w:r>
        <w:rPr>
          <w:rFonts w:asciiTheme="minorHAnsi" w:eastAsia="Arial" w:hAnsiTheme="minorHAnsi" w:cstheme="minorHAnsi"/>
          <w:sz w:val="24"/>
          <w:szCs w:val="24"/>
        </w:rPr>
        <w:t xml:space="preserve"> and </w:t>
      </w:r>
      <w:r w:rsidRPr="001F7D18">
        <w:rPr>
          <w:rFonts w:asciiTheme="minorHAnsi" w:eastAsia="Arial" w:hAnsiTheme="minorHAnsi" w:cstheme="minorHAnsi"/>
          <w:sz w:val="24"/>
          <w:szCs w:val="24"/>
          <w:lang w:val="en-IN"/>
        </w:rPr>
        <w:t>Click "</w:t>
      </w:r>
      <w:r w:rsidRPr="001F7D18">
        <w:rPr>
          <w:rFonts w:asciiTheme="minorHAnsi" w:eastAsia="Arial" w:hAnsiTheme="minorHAnsi" w:cstheme="minorHAnsi"/>
          <w:b/>
          <w:bCs/>
          <w:sz w:val="24"/>
          <w:szCs w:val="24"/>
          <w:lang w:val="en-IN"/>
        </w:rPr>
        <w:t>Create repository</w:t>
      </w:r>
      <w:r w:rsidRPr="001F7D18">
        <w:rPr>
          <w:rFonts w:asciiTheme="minorHAnsi" w:eastAsia="Arial" w:hAnsiTheme="minorHAnsi" w:cstheme="minorHAnsi"/>
          <w:sz w:val="24"/>
          <w:szCs w:val="24"/>
          <w:lang w:val="en-IN"/>
        </w:rPr>
        <w:t>".</w:t>
      </w:r>
    </w:p>
    <w:p w14:paraId="7EB426DF" w14:textId="0A00540D" w:rsidR="001F7D18" w:rsidRPr="001F7D18" w:rsidRDefault="001F7D18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5E84EE78" w14:textId="77777777" w:rsidR="007D3D60" w:rsidRDefault="007D3D60" w:rsidP="007D3D60">
      <w:pPr>
        <w:rPr>
          <w:rFonts w:eastAsia="Arial"/>
        </w:rPr>
      </w:pPr>
    </w:p>
    <w:p w14:paraId="79538155" w14:textId="58F14BCF" w:rsidR="007D3D60" w:rsidRDefault="007D3D60" w:rsidP="007D3D60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38228897" wp14:editId="20BB9FE1">
            <wp:extent cx="4555490" cy="5890260"/>
            <wp:effectExtent l="0" t="0" r="0" b="0"/>
            <wp:docPr id="1232926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D693" w14:textId="77777777" w:rsidR="007D3D60" w:rsidRDefault="007D3D60" w:rsidP="007D3D60">
      <w:pPr>
        <w:rPr>
          <w:rFonts w:eastAsia="Arial"/>
        </w:rPr>
      </w:pPr>
    </w:p>
    <w:p w14:paraId="44A33339" w14:textId="77777777" w:rsidR="007D3D60" w:rsidRDefault="007D3D60" w:rsidP="007D3D60">
      <w:pPr>
        <w:rPr>
          <w:rFonts w:eastAsia="Arial"/>
        </w:rPr>
      </w:pPr>
    </w:p>
    <w:p w14:paraId="23332372" w14:textId="77777777" w:rsidR="007D3D60" w:rsidRDefault="007D3D60" w:rsidP="007D3D60">
      <w:pPr>
        <w:rPr>
          <w:rFonts w:eastAsia="Arial"/>
        </w:rPr>
      </w:pPr>
    </w:p>
    <w:p w14:paraId="66B305B0" w14:textId="77777777" w:rsidR="007D3D60" w:rsidRDefault="007D3D60" w:rsidP="007D3D60">
      <w:pPr>
        <w:rPr>
          <w:rFonts w:eastAsia="Arial"/>
        </w:rPr>
      </w:pPr>
    </w:p>
    <w:p w14:paraId="730593D2" w14:textId="77777777" w:rsidR="001F7D18" w:rsidRDefault="001F7D18" w:rsidP="007D3D60">
      <w:pPr>
        <w:rPr>
          <w:rFonts w:eastAsia="Arial"/>
        </w:rPr>
      </w:pPr>
    </w:p>
    <w:p w14:paraId="2E0A3601" w14:textId="67654CAA" w:rsidR="001F7D18" w:rsidRPr="001F7D18" w:rsidRDefault="001F7D18" w:rsidP="001F7D18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 w:rsidRPr="001F7D18">
        <w:rPr>
          <w:rFonts w:asciiTheme="minorHAnsi" w:eastAsia="Arial" w:hAnsiTheme="minorHAnsi" w:cstheme="minorHAnsi"/>
          <w:sz w:val="24"/>
          <w:szCs w:val="24"/>
        </w:rPr>
        <w:t>Your Repository should be ready</w:t>
      </w:r>
    </w:p>
    <w:p w14:paraId="2130C80A" w14:textId="77777777" w:rsidR="001F7D18" w:rsidRDefault="001F7D18" w:rsidP="007D3D60">
      <w:pPr>
        <w:rPr>
          <w:rFonts w:eastAsia="Arial"/>
        </w:rPr>
      </w:pPr>
    </w:p>
    <w:p w14:paraId="3625870F" w14:textId="77777777" w:rsidR="001F7D18" w:rsidRDefault="001F7D18" w:rsidP="007D3D60">
      <w:pPr>
        <w:rPr>
          <w:rFonts w:eastAsia="Arial"/>
        </w:rPr>
      </w:pPr>
    </w:p>
    <w:p w14:paraId="1C2476CF" w14:textId="4CFAAC15" w:rsidR="001F7D18" w:rsidRDefault="001F7D18" w:rsidP="007D3D60">
      <w:pPr>
        <w:rPr>
          <w:rFonts w:eastAsia="Arial"/>
        </w:rPr>
      </w:pPr>
      <w:r w:rsidRPr="001F7D18">
        <w:rPr>
          <w:rFonts w:eastAsia="Arial"/>
        </w:rPr>
        <w:lastRenderedPageBreak/>
        <w:drawing>
          <wp:inline distT="0" distB="0" distL="0" distR="0" wp14:anchorId="47A87759" wp14:editId="69001E5F">
            <wp:extent cx="6197600" cy="3841750"/>
            <wp:effectExtent l="0" t="0" r="0" b="6350"/>
            <wp:docPr id="45348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83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4E78" w14:textId="77777777" w:rsidR="001F7D18" w:rsidRDefault="001F7D18" w:rsidP="007D3D60">
      <w:pPr>
        <w:rPr>
          <w:rFonts w:eastAsia="Arial"/>
        </w:rPr>
      </w:pPr>
    </w:p>
    <w:p w14:paraId="5FF04C03" w14:textId="77777777" w:rsidR="001F7D18" w:rsidRDefault="001F7D18" w:rsidP="007D3D60">
      <w:pPr>
        <w:rPr>
          <w:rFonts w:eastAsia="Arial"/>
        </w:rPr>
      </w:pPr>
    </w:p>
    <w:p w14:paraId="57E2BA45" w14:textId="77777777" w:rsidR="001F7D18" w:rsidRDefault="001F7D18" w:rsidP="007D3D60">
      <w:pPr>
        <w:rPr>
          <w:rFonts w:eastAsia="Arial"/>
        </w:rPr>
      </w:pPr>
    </w:p>
    <w:p w14:paraId="1013CBB8" w14:textId="77777777" w:rsidR="001F7D18" w:rsidRDefault="001F7D18" w:rsidP="007D3D60">
      <w:pPr>
        <w:rPr>
          <w:rFonts w:eastAsia="Arial"/>
        </w:rPr>
      </w:pPr>
    </w:p>
    <w:p w14:paraId="6C393650" w14:textId="64D9656D" w:rsidR="001F7D18" w:rsidRDefault="001F7D18" w:rsidP="001F7D18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73390287"/>
      <w:r>
        <w:rPr>
          <w:rFonts w:asciiTheme="minorHAnsi" w:eastAsia="Arial" w:hAnsiTheme="minorHAnsi" w:cstheme="minorHAnsi"/>
          <w:color w:val="E36C0A" w:themeColor="accent6" w:themeShade="BF"/>
        </w:rPr>
        <w:t xml:space="preserve">Push data </w:t>
      </w:r>
      <w:r w:rsidR="00410EDA">
        <w:rPr>
          <w:rFonts w:asciiTheme="minorHAnsi" w:eastAsia="Arial" w:hAnsiTheme="minorHAnsi" w:cstheme="minorHAnsi"/>
          <w:color w:val="E36C0A" w:themeColor="accent6" w:themeShade="BF"/>
        </w:rPr>
        <w:t xml:space="preserve">to </w:t>
      </w:r>
      <w:r w:rsidR="00410EDA" w:rsidRPr="007D3D60">
        <w:rPr>
          <w:rFonts w:asciiTheme="minorHAnsi" w:eastAsia="Arial" w:hAnsiTheme="minorHAnsi" w:cstheme="minorHAnsi"/>
          <w:color w:val="E36C0A" w:themeColor="accent6" w:themeShade="BF"/>
        </w:rPr>
        <w:t>Repository</w:t>
      </w:r>
      <w:bookmarkEnd w:id="3"/>
    </w:p>
    <w:p w14:paraId="6E763729" w14:textId="77777777" w:rsidR="001F7D18" w:rsidRDefault="001F7D18" w:rsidP="001F7D18">
      <w:pPr>
        <w:rPr>
          <w:rFonts w:eastAsia="Arial"/>
        </w:rPr>
      </w:pPr>
    </w:p>
    <w:p w14:paraId="4F8DF7D5" w14:textId="3977FFC1" w:rsidR="001F7D18" w:rsidRPr="001F7D18" w:rsidRDefault="001F7D18" w:rsidP="001F7D18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 w:rsidRPr="001F7D18">
        <w:rPr>
          <w:rFonts w:asciiTheme="minorHAnsi" w:eastAsia="Arial" w:hAnsiTheme="minorHAnsi" w:cstheme="minorHAnsi"/>
          <w:sz w:val="24"/>
          <w:szCs w:val="24"/>
        </w:rPr>
        <w:t>Go to your project directory and Initialize directory for git</w:t>
      </w:r>
    </w:p>
    <w:p w14:paraId="42A14610" w14:textId="77777777" w:rsidR="001F7D18" w:rsidRDefault="001F7D18" w:rsidP="001F7D18">
      <w:pPr>
        <w:rPr>
          <w:rFonts w:asciiTheme="minorHAnsi" w:eastAsia="Arial" w:hAnsiTheme="minorHAnsi" w:cstheme="minorHAnsi"/>
          <w:sz w:val="24"/>
          <w:szCs w:val="24"/>
        </w:rPr>
      </w:pPr>
    </w:p>
    <w:p w14:paraId="4D777B6D" w14:textId="75E80955" w:rsidR="001F7D18" w:rsidRPr="001F7D18" w:rsidRDefault="001F7D18" w:rsidP="001F7D18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1F7D18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 xml:space="preserve">git </w:t>
      </w:r>
      <w:proofErr w:type="spellStart"/>
      <w:r w:rsidRPr="001F7D18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init</w:t>
      </w:r>
      <w:proofErr w:type="spellEnd"/>
    </w:p>
    <w:p w14:paraId="29A71A34" w14:textId="77777777" w:rsidR="001F7D18" w:rsidRPr="001F7D18" w:rsidRDefault="001F7D18" w:rsidP="001F7D18">
      <w:pPr>
        <w:rPr>
          <w:rFonts w:asciiTheme="minorHAnsi" w:eastAsia="Arial" w:hAnsiTheme="minorHAnsi" w:cstheme="minorHAnsi"/>
          <w:sz w:val="24"/>
          <w:szCs w:val="24"/>
        </w:rPr>
      </w:pPr>
    </w:p>
    <w:p w14:paraId="09977320" w14:textId="77777777" w:rsidR="001F7D18" w:rsidRPr="001F7D18" w:rsidRDefault="001F7D18" w:rsidP="001F7D18">
      <w:pPr>
        <w:rPr>
          <w:rFonts w:asciiTheme="minorHAnsi" w:eastAsia="Arial" w:hAnsiTheme="minorHAnsi" w:cstheme="minorHAnsi"/>
          <w:sz w:val="24"/>
          <w:szCs w:val="24"/>
        </w:rPr>
      </w:pPr>
    </w:p>
    <w:p w14:paraId="554FC4AC" w14:textId="07CCF745" w:rsidR="001F7D18" w:rsidRPr="001F7D18" w:rsidRDefault="001F7D18" w:rsidP="001F7D18">
      <w:pPr>
        <w:rPr>
          <w:rFonts w:eastAsia="Arial"/>
        </w:rPr>
      </w:pPr>
      <w:r w:rsidRPr="001F7D18">
        <w:rPr>
          <w:rFonts w:eastAsia="Arial"/>
        </w:rPr>
        <w:drawing>
          <wp:inline distT="0" distB="0" distL="0" distR="0" wp14:anchorId="5D36D9C5" wp14:editId="1C4D5441">
            <wp:extent cx="3817951" cy="762066"/>
            <wp:effectExtent l="0" t="0" r="0" b="0"/>
            <wp:docPr id="137971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7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785C" w14:textId="77777777" w:rsidR="001F7D18" w:rsidRDefault="001F7D18" w:rsidP="007D3D60">
      <w:pPr>
        <w:rPr>
          <w:rFonts w:eastAsia="Arial"/>
        </w:rPr>
      </w:pPr>
    </w:p>
    <w:p w14:paraId="1919061B" w14:textId="77777777" w:rsidR="001F7D18" w:rsidRDefault="001F7D18" w:rsidP="007D3D60">
      <w:pPr>
        <w:rPr>
          <w:rFonts w:eastAsia="Arial"/>
        </w:rPr>
      </w:pPr>
    </w:p>
    <w:p w14:paraId="1901A880" w14:textId="0E927BFF" w:rsidR="001F7D18" w:rsidRDefault="001F7D18" w:rsidP="001F7D18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Add your files in git queue</w:t>
      </w:r>
    </w:p>
    <w:p w14:paraId="655A4800" w14:textId="77777777" w:rsidR="001F7D18" w:rsidRDefault="001F7D18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238A8194" w14:textId="6D5247F0" w:rsidR="001F7D18" w:rsidRDefault="001F7D18" w:rsidP="001F7D18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1F7D18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 xml:space="preserve">git </w:t>
      </w:r>
      <w:proofErr w:type="gramStart"/>
      <w: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add .</w:t>
      </w:r>
      <w:proofErr w:type="gramEnd"/>
    </w:p>
    <w:p w14:paraId="61D5F127" w14:textId="77777777" w:rsidR="001F7D18" w:rsidRPr="001F7D18" w:rsidRDefault="001F7D18" w:rsidP="001F7D18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4BC79361" w14:textId="589E090D" w:rsidR="001F7D18" w:rsidRDefault="001F7D18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 w:rsidRPr="001F7D18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41CE1B4D" wp14:editId="33C39A54">
            <wp:extent cx="2228457" cy="650789"/>
            <wp:effectExtent l="0" t="0" r="635" b="0"/>
            <wp:docPr id="20535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3306" cy="6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9EBF" w14:textId="77777777" w:rsidR="001F7D18" w:rsidRDefault="001F7D18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4D8B623A" w14:textId="6B4E8E27" w:rsidR="001F7D18" w:rsidRDefault="001F7D18" w:rsidP="001F7D18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Add your</w:t>
      </w:r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eastAsia="Arial" w:hAnsiTheme="minorHAnsi" w:cstheme="minorHAnsi"/>
          <w:sz w:val="24"/>
          <w:szCs w:val="24"/>
        </w:rPr>
        <w:t>BitBucket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 xml:space="preserve"> Repository Address</w:t>
      </w:r>
    </w:p>
    <w:p w14:paraId="6D8CEF6F" w14:textId="77777777" w:rsidR="001F7D18" w:rsidRDefault="001F7D18" w:rsidP="001F7D18">
      <w:pPr>
        <w:rPr>
          <w:rFonts w:asciiTheme="minorHAnsi" w:eastAsia="Arial" w:hAnsiTheme="minorHAnsi" w:cstheme="minorHAnsi"/>
          <w:sz w:val="24"/>
          <w:szCs w:val="24"/>
        </w:rPr>
      </w:pPr>
    </w:p>
    <w:p w14:paraId="5C58ADBF" w14:textId="67F3D061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git remote add origin</w:t>
      </w:r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 </w:t>
      </w:r>
      <w:hyperlink r:id="rId21" w:history="1">
        <w:r w:rsidRPr="00FA21D0">
          <w:rPr>
            <w:rStyle w:val="Hyperlink"/>
            <w:rFonts w:asciiTheme="minorHAnsi" w:eastAsia="Arial" w:hAnsiTheme="minorHAnsi" w:cstheme="minorHAnsi"/>
            <w:b/>
            <w:bCs/>
            <w:sz w:val="24"/>
            <w:szCs w:val="24"/>
          </w:rPr>
          <w:t>https://bipeensinha@bitbucket.org/bipeen369/demorepo.git</w:t>
        </w:r>
      </w:hyperlink>
    </w:p>
    <w:p w14:paraId="76DBAA2A" w14:textId="77777777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244B6D76" w14:textId="3C7A0C0E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312D505A" wp14:editId="0B231533">
            <wp:extent cx="6197600" cy="488950"/>
            <wp:effectExtent l="0" t="0" r="0" b="6350"/>
            <wp:docPr id="183784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3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9053" w14:textId="77777777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086B6DA3" w14:textId="77777777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7A3B762E" w14:textId="77777777" w:rsid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proofErr w:type="gramStart"/>
      <w: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Optional :</w:t>
      </w:r>
      <w:proofErr w:type="gramEnd"/>
      <w: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 </w:t>
      </w:r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To set your global username/email configuration:</w:t>
      </w:r>
    </w:p>
    <w:p w14:paraId="432B6F36" w14:textId="77777777" w:rsidR="007003BB" w:rsidRP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4A5DA761" w14:textId="5FE85425" w:rsidR="007003BB" w:rsidRPr="007003BB" w:rsidRDefault="007003BB" w:rsidP="007003BB">
      <w:pPr>
        <w:numPr>
          <w:ilvl w:val="0"/>
          <w:numId w:val="63"/>
        </w:num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7003BB">
        <w:rPr>
          <w:rFonts w:asciiTheme="minorHAnsi" w:eastAsia="Arial" w:hAnsiTheme="minorHAnsi" w:cstheme="minorHAnsi"/>
          <w:b/>
          <w:bCs/>
          <w:sz w:val="24"/>
          <w:szCs w:val="24"/>
        </w:rPr>
        <w:t>Set your username:</w:t>
      </w:r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br/>
        <w:t>git config --global user.name "</w:t>
      </w:r>
      <w:proofErr w:type="spellStart"/>
      <w: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bipeensinha</w:t>
      </w:r>
      <w:proofErr w:type="spellEnd"/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"</w:t>
      </w:r>
    </w:p>
    <w:p w14:paraId="05EB0251" w14:textId="71939167" w:rsidR="007003BB" w:rsidRPr="007003BB" w:rsidRDefault="007003BB" w:rsidP="007003BB">
      <w:pPr>
        <w:numPr>
          <w:ilvl w:val="0"/>
          <w:numId w:val="63"/>
        </w:num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7003BB">
        <w:rPr>
          <w:rFonts w:asciiTheme="minorHAnsi" w:eastAsia="Arial" w:hAnsiTheme="minorHAnsi" w:cstheme="minorHAnsi"/>
          <w:b/>
          <w:bCs/>
          <w:sz w:val="24"/>
          <w:szCs w:val="24"/>
        </w:rPr>
        <w:t>Set your email address:</w:t>
      </w:r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br/>
        <w:t xml:space="preserve">git config --global </w:t>
      </w:r>
      <w:proofErr w:type="spellStart"/>
      <w:proofErr w:type="gramStart"/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user.email</w:t>
      </w:r>
      <w:proofErr w:type="spellEnd"/>
      <w:proofErr w:type="gramEnd"/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 "MY_NAME@</w:t>
      </w:r>
      <w: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gmail.com</w:t>
      </w:r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"</w:t>
      </w:r>
    </w:p>
    <w:p w14:paraId="43D88B84" w14:textId="23C49B3E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562FCBA2" w14:textId="6639528D" w:rsidR="007003BB" w:rsidRDefault="007003BB" w:rsidP="007003BB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Commit the Files to git queue</w:t>
      </w:r>
    </w:p>
    <w:p w14:paraId="4728C679" w14:textId="77777777" w:rsidR="007003BB" w:rsidRDefault="007003BB" w:rsidP="007003BB">
      <w:pPr>
        <w:rPr>
          <w:rFonts w:asciiTheme="minorHAnsi" w:eastAsia="Arial" w:hAnsiTheme="minorHAnsi" w:cstheme="minorHAnsi"/>
          <w:sz w:val="24"/>
          <w:szCs w:val="24"/>
        </w:rPr>
      </w:pPr>
    </w:p>
    <w:p w14:paraId="108164CE" w14:textId="31D08C63" w:rsid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g</w:t>
      </w:r>
      <w:r w:rsidRPr="007003B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 xml:space="preserve">it commit -m </w:t>
      </w:r>
      <w:r w:rsidRPr="007003B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"My First Commit"</w:t>
      </w:r>
    </w:p>
    <w:p w14:paraId="14771BBD" w14:textId="77777777" w:rsid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397DC147" w14:textId="055E443B" w:rsid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7003B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drawing>
          <wp:inline distT="0" distB="0" distL="0" distR="0" wp14:anchorId="0C6C4F9F" wp14:editId="3237457A">
            <wp:extent cx="5700254" cy="3170195"/>
            <wp:effectExtent l="0" t="0" r="0" b="0"/>
            <wp:docPr id="52756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8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5B5E" w14:textId="77777777" w:rsid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622019E0" w14:textId="37ABE623" w:rsidR="007003BB" w:rsidRDefault="007003BB" w:rsidP="007003BB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Push the code </w:t>
      </w:r>
    </w:p>
    <w:p w14:paraId="554492B6" w14:textId="77777777" w:rsidR="007003BB" w:rsidRDefault="007003BB" w:rsidP="007003BB">
      <w:pPr>
        <w:rPr>
          <w:rFonts w:asciiTheme="minorHAnsi" w:eastAsia="Arial" w:hAnsiTheme="minorHAnsi" w:cstheme="minorHAnsi"/>
          <w:sz w:val="24"/>
          <w:szCs w:val="24"/>
        </w:rPr>
      </w:pPr>
    </w:p>
    <w:p w14:paraId="421A7E03" w14:textId="4A873F8A" w:rsid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7003B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 xml:space="preserve">git push </w:t>
      </w:r>
      <w: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–</w:t>
      </w:r>
      <w:r w:rsidRPr="007003B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all</w:t>
      </w:r>
    </w:p>
    <w:p w14:paraId="54D1FCCE" w14:textId="3130E5AE" w:rsidR="001C11B2" w:rsidRDefault="001C11B2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1C11B2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drawing>
          <wp:inline distT="0" distB="0" distL="0" distR="0" wp14:anchorId="3BE80FF7" wp14:editId="50B942B5">
            <wp:extent cx="1958510" cy="167655"/>
            <wp:effectExtent l="0" t="0" r="3810" b="3810"/>
            <wp:docPr id="124493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345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13BC" w14:textId="77777777" w:rsidR="001C11B2" w:rsidRDefault="001C11B2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580E30A1" w14:textId="77777777" w:rsidR="001C11B2" w:rsidRPr="007003BB" w:rsidRDefault="001C11B2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583796D9" w14:textId="77777777" w:rsid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34A6A287" w14:textId="77777777" w:rsid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17302195" w14:textId="77777777" w:rsidR="007003BB" w:rsidRPr="007003BB" w:rsidRDefault="007003BB" w:rsidP="007003B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5D7FE1B9" w14:textId="77777777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72C14A50" w14:textId="77777777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2E543CBF" w14:textId="77777777" w:rsid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75A85272" w14:textId="0DA4C48D" w:rsidR="007003BB" w:rsidRPr="007003BB" w:rsidRDefault="007003BB" w:rsidP="001F7D18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7003B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05150901" wp14:editId="72DBBAC5">
            <wp:extent cx="6054811" cy="4212932"/>
            <wp:effectExtent l="0" t="0" r="3175" b="0"/>
            <wp:docPr id="170512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22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3856" cy="42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AE0" w14:textId="77777777" w:rsidR="001F7D18" w:rsidRDefault="001F7D18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735A731B" w14:textId="44128ECB" w:rsidR="007003BB" w:rsidRDefault="007003BB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 w:rsidRPr="007003BB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16FCEB06" wp14:editId="4B42CDE1">
            <wp:extent cx="5593406" cy="2119305"/>
            <wp:effectExtent l="0" t="0" r="7620" b="0"/>
            <wp:docPr id="13927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97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8957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BB5C" w14:textId="77777777" w:rsidR="001C11B2" w:rsidRDefault="001C11B2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39D4CA06" w14:textId="77777777" w:rsidR="001C11B2" w:rsidRDefault="001C11B2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2CD8987F" w14:textId="5409F3AC" w:rsidR="001C11B2" w:rsidRDefault="001C11B2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 w:rsidRPr="001C11B2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1CD5FFC1" wp14:editId="58C142AA">
            <wp:extent cx="6073666" cy="2217612"/>
            <wp:effectExtent l="0" t="0" r="3810" b="0"/>
            <wp:docPr id="172588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884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9E1" w14:textId="77777777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309E2766" w14:textId="77777777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2529ACE1" w14:textId="77777777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7F2800DA" w14:textId="77777777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2220E6EC" w14:textId="17D4A253" w:rsidR="00410EDA" w:rsidRDefault="00410EDA" w:rsidP="00F90DFF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To View the push code, change the Branch to Master</w:t>
      </w:r>
    </w:p>
    <w:p w14:paraId="2172F675" w14:textId="77777777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1FCB189B" w14:textId="42270359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69E30998" wp14:editId="0E8A846F">
            <wp:extent cx="5585254" cy="3163603"/>
            <wp:effectExtent l="0" t="0" r="0" b="0"/>
            <wp:docPr id="315078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890" cy="316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30CE" w14:textId="121FD930" w:rsidR="00410EDA" w:rsidRDefault="00410EDA" w:rsidP="00410ED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3390288"/>
      <w:r>
        <w:rPr>
          <w:rFonts w:asciiTheme="minorHAnsi" w:eastAsia="Arial" w:hAnsiTheme="minorHAnsi" w:cstheme="minorHAnsi"/>
          <w:color w:val="E36C0A" w:themeColor="accent6" w:themeShade="BF"/>
        </w:rPr>
        <w:t>Push the changes to Repository</w:t>
      </w:r>
      <w:bookmarkEnd w:id="4"/>
    </w:p>
    <w:p w14:paraId="796D91BA" w14:textId="77777777" w:rsidR="00F90DFF" w:rsidRDefault="00F90DFF" w:rsidP="00F90DFF">
      <w:pPr>
        <w:rPr>
          <w:rFonts w:eastAsia="Arial"/>
        </w:rPr>
      </w:pPr>
    </w:p>
    <w:p w14:paraId="7500505D" w14:textId="77777777" w:rsidR="00F90DFF" w:rsidRPr="00F90DFF" w:rsidRDefault="00F90DFF" w:rsidP="00F90DFF">
      <w:pPr>
        <w:rPr>
          <w:rFonts w:eastAsia="Arial"/>
        </w:rPr>
      </w:pPr>
    </w:p>
    <w:p w14:paraId="08E889A9" w14:textId="77777777" w:rsidR="00410EDA" w:rsidRPr="00410EDA" w:rsidRDefault="00410EDA" w:rsidP="00410EDA">
      <w:pPr>
        <w:rPr>
          <w:rFonts w:eastAsia="Arial"/>
        </w:rPr>
      </w:pPr>
    </w:p>
    <w:p w14:paraId="34EBC7E6" w14:textId="2C85F989" w:rsidR="00410EDA" w:rsidRPr="00F90DFF" w:rsidRDefault="00F90DFF" w:rsidP="00F90DFF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 w:rsidRPr="00F90DFF">
        <w:rPr>
          <w:rFonts w:asciiTheme="minorHAnsi" w:eastAsia="Arial" w:hAnsiTheme="minorHAnsi" w:cstheme="minorHAnsi"/>
          <w:sz w:val="24"/>
          <w:szCs w:val="24"/>
        </w:rPr>
        <w:t xml:space="preserve">Create New File or modify existing file </w:t>
      </w:r>
    </w:p>
    <w:p w14:paraId="0E655F38" w14:textId="77777777" w:rsidR="00F90DFF" w:rsidRDefault="00F90DFF" w:rsidP="00410EDA">
      <w:pPr>
        <w:rPr>
          <w:rFonts w:eastAsia="Arial"/>
        </w:rPr>
      </w:pPr>
    </w:p>
    <w:p w14:paraId="1A0BF87A" w14:textId="18116B9D" w:rsidR="00410EDA" w:rsidRDefault="00037FE8" w:rsidP="00410EDA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12C507F0" wp14:editId="05CCACE4">
            <wp:extent cx="6195060" cy="3970655"/>
            <wp:effectExtent l="0" t="0" r="0" b="0"/>
            <wp:docPr id="304105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96DB" w14:textId="77777777" w:rsidR="00037FE8" w:rsidRDefault="00037FE8" w:rsidP="00410EDA">
      <w:pPr>
        <w:rPr>
          <w:rFonts w:eastAsia="Arial"/>
        </w:rPr>
      </w:pPr>
    </w:p>
    <w:p w14:paraId="61A0D826" w14:textId="77777777" w:rsidR="00037FE8" w:rsidRDefault="00037FE8" w:rsidP="00410EDA">
      <w:pPr>
        <w:rPr>
          <w:rFonts w:eastAsia="Arial"/>
        </w:rPr>
      </w:pPr>
    </w:p>
    <w:p w14:paraId="41599633" w14:textId="77777777" w:rsidR="00037FE8" w:rsidRDefault="00037FE8" w:rsidP="00410EDA">
      <w:pPr>
        <w:rPr>
          <w:rFonts w:eastAsia="Arial"/>
        </w:rPr>
      </w:pPr>
    </w:p>
    <w:p w14:paraId="577E0907" w14:textId="77777777" w:rsidR="00037FE8" w:rsidRDefault="00037FE8" w:rsidP="00410EDA">
      <w:pPr>
        <w:rPr>
          <w:rFonts w:eastAsia="Arial"/>
        </w:rPr>
      </w:pPr>
    </w:p>
    <w:p w14:paraId="7861382E" w14:textId="77777777" w:rsidR="00037FE8" w:rsidRDefault="00037FE8" w:rsidP="00410EDA">
      <w:pPr>
        <w:rPr>
          <w:rFonts w:eastAsia="Arial"/>
        </w:rPr>
      </w:pPr>
    </w:p>
    <w:p w14:paraId="63B8A922" w14:textId="0F9774AB" w:rsidR="00037FE8" w:rsidRDefault="00037FE8" w:rsidP="00037FE8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lastRenderedPageBreak/>
        <w:t>Run following 3 command to push the changes</w:t>
      </w:r>
    </w:p>
    <w:p w14:paraId="4576BD28" w14:textId="683E437F" w:rsidR="00037FE8" w:rsidRPr="00037FE8" w:rsidRDefault="00037FE8" w:rsidP="00037FE8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037FE8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 xml:space="preserve">git </w:t>
      </w:r>
      <w:proofErr w:type="gramStart"/>
      <w:r w:rsidRPr="00037FE8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add .</w:t>
      </w:r>
      <w:proofErr w:type="gramEnd"/>
    </w:p>
    <w:p w14:paraId="7ED15D20" w14:textId="77777777" w:rsidR="00037FE8" w:rsidRPr="00037FE8" w:rsidRDefault="00037FE8" w:rsidP="00037FE8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1CEFCDD5" w14:textId="39DF5942" w:rsidR="00037FE8" w:rsidRPr="00037FE8" w:rsidRDefault="00037FE8" w:rsidP="00037FE8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037FE8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git commit -m "My 2nd Commit"</w:t>
      </w:r>
    </w:p>
    <w:p w14:paraId="0DB1578F" w14:textId="77777777" w:rsidR="00037FE8" w:rsidRPr="00037FE8" w:rsidRDefault="00037FE8" w:rsidP="00037FE8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1F5FC212" w14:textId="1B65E2C4" w:rsidR="00037FE8" w:rsidRPr="00037FE8" w:rsidRDefault="00037FE8" w:rsidP="00037FE8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037FE8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git push --all</w:t>
      </w:r>
    </w:p>
    <w:p w14:paraId="7AB1234C" w14:textId="77777777" w:rsidR="00037FE8" w:rsidRDefault="00037FE8" w:rsidP="00037FE8">
      <w:pPr>
        <w:rPr>
          <w:rFonts w:asciiTheme="minorHAnsi" w:eastAsia="Arial" w:hAnsiTheme="minorHAnsi" w:cstheme="minorHAnsi"/>
          <w:sz w:val="24"/>
          <w:szCs w:val="24"/>
        </w:rPr>
      </w:pPr>
    </w:p>
    <w:p w14:paraId="4ABC6E46" w14:textId="229CE5B3" w:rsidR="00037FE8" w:rsidRPr="00037FE8" w:rsidRDefault="00037FE8" w:rsidP="00037FE8">
      <w:pPr>
        <w:rPr>
          <w:rFonts w:asciiTheme="minorHAnsi" w:eastAsia="Arial" w:hAnsiTheme="minorHAnsi" w:cstheme="minorHAnsi"/>
          <w:sz w:val="24"/>
          <w:szCs w:val="24"/>
        </w:rPr>
      </w:pPr>
      <w:r w:rsidRPr="00037FE8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7824BDCB" wp14:editId="349216AC">
            <wp:extent cx="5951736" cy="2918713"/>
            <wp:effectExtent l="0" t="0" r="0" b="0"/>
            <wp:docPr id="85150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070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4C3E" w14:textId="77777777" w:rsidR="00037FE8" w:rsidRDefault="00037FE8" w:rsidP="00410EDA">
      <w:pPr>
        <w:rPr>
          <w:rFonts w:eastAsia="Arial"/>
        </w:rPr>
      </w:pPr>
    </w:p>
    <w:p w14:paraId="7DB6C0B0" w14:textId="394E19C0" w:rsidR="00037FE8" w:rsidRPr="00037FE8" w:rsidRDefault="00037FE8" w:rsidP="00037FE8">
      <w:pPr>
        <w:pStyle w:val="ListParagraph"/>
        <w:numPr>
          <w:ilvl w:val="0"/>
          <w:numId w:val="59"/>
        </w:numPr>
        <w:rPr>
          <w:rFonts w:asciiTheme="minorHAnsi" w:eastAsia="Arial" w:hAnsiTheme="minorHAnsi" w:cstheme="minorHAnsi"/>
          <w:sz w:val="24"/>
          <w:szCs w:val="24"/>
        </w:rPr>
      </w:pPr>
      <w:r w:rsidRPr="00037FE8">
        <w:rPr>
          <w:rFonts w:asciiTheme="minorHAnsi" w:eastAsia="Arial" w:hAnsiTheme="minorHAnsi" w:cstheme="minorHAnsi"/>
          <w:sz w:val="24"/>
          <w:szCs w:val="24"/>
        </w:rPr>
        <w:t>See the changes in bitbucket</w:t>
      </w:r>
    </w:p>
    <w:p w14:paraId="288FEC3A" w14:textId="77777777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57CCF246" w14:textId="77777777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3EA4A9E5" w14:textId="11513F43" w:rsidR="00037FE8" w:rsidRDefault="00037FE8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30359946" wp14:editId="457E8748">
            <wp:extent cx="5140411" cy="3629796"/>
            <wp:effectExtent l="0" t="0" r="3175" b="8890"/>
            <wp:docPr id="1260991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75" cy="36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92EE" w14:textId="77777777" w:rsidR="00410EDA" w:rsidRDefault="00410EDA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6C7E4CB7" w14:textId="77777777" w:rsidR="00377530" w:rsidRDefault="00377530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06712D2E" w14:textId="47FC6269" w:rsidR="007C32ED" w:rsidRDefault="007C32ED" w:rsidP="007C32ED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73390289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 xml:space="preserve">Fork the Public </w:t>
      </w:r>
      <w:r>
        <w:rPr>
          <w:rFonts w:asciiTheme="minorHAnsi" w:eastAsia="Arial" w:hAnsiTheme="minorHAnsi" w:cstheme="minorHAnsi"/>
          <w:color w:val="E36C0A" w:themeColor="accent6" w:themeShade="BF"/>
        </w:rPr>
        <w:t>Repository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from other Account</w:t>
      </w:r>
      <w:bookmarkEnd w:id="5"/>
    </w:p>
    <w:p w14:paraId="74B47BF2" w14:textId="77777777" w:rsidR="007C32ED" w:rsidRDefault="007C32ED" w:rsidP="007C32ED">
      <w:pPr>
        <w:rPr>
          <w:rFonts w:eastAsia="Arial"/>
        </w:rPr>
      </w:pPr>
    </w:p>
    <w:p w14:paraId="7102DE1C" w14:textId="77777777" w:rsidR="007C32ED" w:rsidRDefault="007C32ED" w:rsidP="007C32ED">
      <w:pPr>
        <w:rPr>
          <w:rFonts w:eastAsia="Arial"/>
        </w:rPr>
      </w:pPr>
    </w:p>
    <w:p w14:paraId="76492AEF" w14:textId="007ED78A" w:rsidR="007C32ED" w:rsidRPr="007C32ED" w:rsidRDefault="007C32ED" w:rsidP="007C32ED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2ADFE26A" wp14:editId="54B00A0F">
            <wp:extent cx="6195060" cy="3147060"/>
            <wp:effectExtent l="0" t="0" r="0" b="0"/>
            <wp:docPr id="2621625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75E1" w14:textId="77777777" w:rsidR="007C32ED" w:rsidRDefault="007C32ED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1A495191" w14:textId="77777777" w:rsidR="00377530" w:rsidRPr="001F7D18" w:rsidRDefault="00377530" w:rsidP="001F7D18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sectPr w:rsidR="00377530" w:rsidRPr="001F7D18" w:rsidSect="007038F3">
      <w:headerReference w:type="default" r:id="rId33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76020F" w14:textId="77777777" w:rsidR="00A7799F" w:rsidRDefault="00A7799F">
      <w:r>
        <w:separator/>
      </w:r>
    </w:p>
  </w:endnote>
  <w:endnote w:type="continuationSeparator" w:id="0">
    <w:p w14:paraId="61E3F32D" w14:textId="77777777" w:rsidR="00A7799F" w:rsidRDefault="00A77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49056" w14:textId="77777777" w:rsidR="00A7799F" w:rsidRDefault="00A7799F">
      <w:r>
        <w:separator/>
      </w:r>
    </w:p>
  </w:footnote>
  <w:footnote w:type="continuationSeparator" w:id="0">
    <w:p w14:paraId="5FF1EF69" w14:textId="77777777" w:rsidR="00A7799F" w:rsidRDefault="00A779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E5B"/>
    <w:multiLevelType w:val="multilevel"/>
    <w:tmpl w:val="128A88E0"/>
    <w:lvl w:ilvl="0">
      <w:start w:val="8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270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eastAsia="Arial" w:hint="default"/>
      </w:rPr>
    </w:lvl>
  </w:abstractNum>
  <w:abstractNum w:abstractNumId="1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5E0A33"/>
    <w:multiLevelType w:val="multilevel"/>
    <w:tmpl w:val="D4A0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73B52"/>
    <w:multiLevelType w:val="hybridMultilevel"/>
    <w:tmpl w:val="F19A2E06"/>
    <w:lvl w:ilvl="0" w:tplc="F2009E32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DAC9C4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4C0718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DC07B2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5ABE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902D90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847D1E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26BB42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26D6EA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F9F5168"/>
    <w:multiLevelType w:val="hybridMultilevel"/>
    <w:tmpl w:val="FF180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9" w15:restartNumberingAfterBreak="0">
    <w:nsid w:val="46864012"/>
    <w:multiLevelType w:val="multilevel"/>
    <w:tmpl w:val="8E26E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265B9A"/>
    <w:multiLevelType w:val="hybridMultilevel"/>
    <w:tmpl w:val="C40EF304"/>
    <w:lvl w:ilvl="0" w:tplc="6E1ED10E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6C1DA0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161222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A25CDE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A44AE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1E7E7A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EE42F8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16F34E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966508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88937EF"/>
    <w:multiLevelType w:val="multilevel"/>
    <w:tmpl w:val="128A88E0"/>
    <w:lvl w:ilvl="0">
      <w:start w:val="8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270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eastAsia="Arial" w:hint="default"/>
      </w:rPr>
    </w:lvl>
  </w:abstractNum>
  <w:abstractNum w:abstractNumId="24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C77163"/>
    <w:multiLevelType w:val="multilevel"/>
    <w:tmpl w:val="41E68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155D8B"/>
    <w:multiLevelType w:val="multilevel"/>
    <w:tmpl w:val="DBF03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6D31C1"/>
    <w:multiLevelType w:val="hybridMultilevel"/>
    <w:tmpl w:val="55286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C25174"/>
    <w:multiLevelType w:val="hybridMultilevel"/>
    <w:tmpl w:val="3384B1D4"/>
    <w:lvl w:ilvl="0" w:tplc="B4549A0C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FE6104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68806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687872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20CBFC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1C041C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403450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9E6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E8930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18"/>
  </w:num>
  <w:num w:numId="2" w16cid:durableId="1435713782">
    <w:abstractNumId w:val="16"/>
  </w:num>
  <w:num w:numId="3" w16cid:durableId="218513052">
    <w:abstractNumId w:val="10"/>
  </w:num>
  <w:num w:numId="4" w16cid:durableId="1861622341">
    <w:abstractNumId w:val="31"/>
  </w:num>
  <w:num w:numId="5" w16cid:durableId="1812988237">
    <w:abstractNumId w:val="11"/>
  </w:num>
  <w:num w:numId="6" w16cid:durableId="1847282385">
    <w:abstractNumId w:val="36"/>
  </w:num>
  <w:num w:numId="7" w16cid:durableId="1265962800">
    <w:abstractNumId w:val="24"/>
  </w:num>
  <w:num w:numId="8" w16cid:durableId="619534975">
    <w:abstractNumId w:val="8"/>
  </w:num>
  <w:num w:numId="9" w16cid:durableId="278491274">
    <w:abstractNumId w:val="29"/>
  </w:num>
  <w:num w:numId="10" w16cid:durableId="2013143098">
    <w:abstractNumId w:val="12"/>
  </w:num>
  <w:num w:numId="11" w16cid:durableId="157308001">
    <w:abstractNumId w:val="14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40"/>
  </w:num>
  <w:num w:numId="13" w16cid:durableId="1568687423">
    <w:abstractNumId w:val="18"/>
  </w:num>
  <w:num w:numId="14" w16cid:durableId="1006637546">
    <w:abstractNumId w:val="27"/>
  </w:num>
  <w:num w:numId="15" w16cid:durableId="795029960">
    <w:abstractNumId w:val="18"/>
  </w:num>
  <w:num w:numId="16" w16cid:durableId="204532106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18"/>
  </w:num>
  <w:num w:numId="18" w16cid:durableId="570232993">
    <w:abstractNumId w:val="18"/>
  </w:num>
  <w:num w:numId="19" w16cid:durableId="304480543">
    <w:abstractNumId w:val="18"/>
  </w:num>
  <w:num w:numId="20" w16cid:durableId="815535392">
    <w:abstractNumId w:val="18"/>
  </w:num>
  <w:num w:numId="21" w16cid:durableId="2055612274">
    <w:abstractNumId w:val="18"/>
  </w:num>
  <w:num w:numId="22" w16cid:durableId="1215116738">
    <w:abstractNumId w:val="18"/>
  </w:num>
  <w:num w:numId="23" w16cid:durableId="181941863">
    <w:abstractNumId w:val="18"/>
  </w:num>
  <w:num w:numId="24" w16cid:durableId="1780564034">
    <w:abstractNumId w:val="42"/>
  </w:num>
  <w:num w:numId="25" w16cid:durableId="1924949926">
    <w:abstractNumId w:val="18"/>
  </w:num>
  <w:num w:numId="26" w16cid:durableId="1602182290">
    <w:abstractNumId w:val="18"/>
  </w:num>
  <w:num w:numId="27" w16cid:durableId="144588558">
    <w:abstractNumId w:val="37"/>
  </w:num>
  <w:num w:numId="28" w16cid:durableId="2000384494">
    <w:abstractNumId w:val="18"/>
  </w:num>
  <w:num w:numId="29" w16cid:durableId="1712194752">
    <w:abstractNumId w:val="28"/>
  </w:num>
  <w:num w:numId="30" w16cid:durableId="1892886929">
    <w:abstractNumId w:val="21"/>
  </w:num>
  <w:num w:numId="31" w16cid:durableId="445271263">
    <w:abstractNumId w:val="18"/>
  </w:num>
  <w:num w:numId="32" w16cid:durableId="1477919479">
    <w:abstractNumId w:val="35"/>
  </w:num>
  <w:num w:numId="33" w16cid:durableId="144854413">
    <w:abstractNumId w:val="32"/>
  </w:num>
  <w:num w:numId="34" w16cid:durableId="1679582366">
    <w:abstractNumId w:val="17"/>
  </w:num>
  <w:num w:numId="35" w16cid:durableId="488640319">
    <w:abstractNumId w:val="15"/>
  </w:num>
  <w:num w:numId="36" w16cid:durableId="136269098">
    <w:abstractNumId w:val="1"/>
  </w:num>
  <w:num w:numId="37" w16cid:durableId="1542593189">
    <w:abstractNumId w:val="33"/>
  </w:num>
  <w:num w:numId="38" w16cid:durableId="641037626">
    <w:abstractNumId w:val="34"/>
  </w:num>
  <w:num w:numId="39" w16cid:durableId="1910726264">
    <w:abstractNumId w:val="9"/>
  </w:num>
  <w:num w:numId="40" w16cid:durableId="2011718106">
    <w:abstractNumId w:val="30"/>
  </w:num>
  <w:num w:numId="41" w16cid:durableId="444347154">
    <w:abstractNumId w:val="13"/>
  </w:num>
  <w:num w:numId="42" w16cid:durableId="2071616297">
    <w:abstractNumId w:val="3"/>
  </w:num>
  <w:num w:numId="43" w16cid:durableId="1130592681">
    <w:abstractNumId w:val="20"/>
  </w:num>
  <w:num w:numId="44" w16cid:durableId="966276171">
    <w:abstractNumId w:val="2"/>
  </w:num>
  <w:num w:numId="45" w16cid:durableId="1189106509">
    <w:abstractNumId w:val="26"/>
  </w:num>
  <w:num w:numId="46" w16cid:durableId="1236941472">
    <w:abstractNumId w:val="18"/>
  </w:num>
  <w:num w:numId="47" w16cid:durableId="1346325121">
    <w:abstractNumId w:val="18"/>
  </w:num>
  <w:num w:numId="48" w16cid:durableId="64838304">
    <w:abstractNumId w:val="18"/>
  </w:num>
  <w:num w:numId="49" w16cid:durableId="1817867460">
    <w:abstractNumId w:val="18"/>
  </w:num>
  <w:num w:numId="50" w16cid:durableId="454367485">
    <w:abstractNumId w:val="18"/>
  </w:num>
  <w:num w:numId="51" w16cid:durableId="462038551">
    <w:abstractNumId w:val="18"/>
  </w:num>
  <w:num w:numId="52" w16cid:durableId="510528355">
    <w:abstractNumId w:val="39"/>
  </w:num>
  <w:num w:numId="53" w16cid:durableId="424034771">
    <w:abstractNumId w:val="4"/>
  </w:num>
  <w:num w:numId="54" w16cid:durableId="1027565767">
    <w:abstractNumId w:val="25"/>
  </w:num>
  <w:num w:numId="55" w16cid:durableId="629937248">
    <w:abstractNumId w:val="38"/>
  </w:num>
  <w:num w:numId="56" w16cid:durableId="265041921">
    <w:abstractNumId w:val="5"/>
  </w:num>
  <w:num w:numId="57" w16cid:durableId="961157661">
    <w:abstractNumId w:val="23"/>
  </w:num>
  <w:num w:numId="58" w16cid:durableId="82142860">
    <w:abstractNumId w:val="0"/>
  </w:num>
  <w:num w:numId="59" w16cid:durableId="818545637">
    <w:abstractNumId w:val="7"/>
  </w:num>
  <w:num w:numId="60" w16cid:durableId="1073695627">
    <w:abstractNumId w:val="6"/>
  </w:num>
  <w:num w:numId="61" w16cid:durableId="666515322">
    <w:abstractNumId w:val="22"/>
  </w:num>
  <w:num w:numId="62" w16cid:durableId="1346397063">
    <w:abstractNumId w:val="41"/>
  </w:num>
  <w:num w:numId="63" w16cid:durableId="891766908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37FE8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0211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0890"/>
    <w:rsid w:val="00123308"/>
    <w:rsid w:val="00130531"/>
    <w:rsid w:val="001428C7"/>
    <w:rsid w:val="001441AD"/>
    <w:rsid w:val="0015391D"/>
    <w:rsid w:val="001576DF"/>
    <w:rsid w:val="001612F3"/>
    <w:rsid w:val="0016134A"/>
    <w:rsid w:val="00162F51"/>
    <w:rsid w:val="001637E0"/>
    <w:rsid w:val="00163932"/>
    <w:rsid w:val="0016600F"/>
    <w:rsid w:val="0017468D"/>
    <w:rsid w:val="001766F2"/>
    <w:rsid w:val="00184524"/>
    <w:rsid w:val="00187536"/>
    <w:rsid w:val="0019183F"/>
    <w:rsid w:val="00193E21"/>
    <w:rsid w:val="001958C5"/>
    <w:rsid w:val="00196E70"/>
    <w:rsid w:val="001A7C53"/>
    <w:rsid w:val="001B6ED9"/>
    <w:rsid w:val="001C11B2"/>
    <w:rsid w:val="001C2703"/>
    <w:rsid w:val="001D2B36"/>
    <w:rsid w:val="001D3380"/>
    <w:rsid w:val="001D5706"/>
    <w:rsid w:val="001D668B"/>
    <w:rsid w:val="001E0504"/>
    <w:rsid w:val="001E1F77"/>
    <w:rsid w:val="001E57A0"/>
    <w:rsid w:val="001F3EE1"/>
    <w:rsid w:val="001F6DC9"/>
    <w:rsid w:val="001F7D18"/>
    <w:rsid w:val="002070AF"/>
    <w:rsid w:val="00210446"/>
    <w:rsid w:val="0022580E"/>
    <w:rsid w:val="00227CF5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778E9"/>
    <w:rsid w:val="00286999"/>
    <w:rsid w:val="0029299D"/>
    <w:rsid w:val="00293B27"/>
    <w:rsid w:val="002A19E9"/>
    <w:rsid w:val="002A376A"/>
    <w:rsid w:val="002A5CE1"/>
    <w:rsid w:val="002B47F7"/>
    <w:rsid w:val="002B4A82"/>
    <w:rsid w:val="002B5379"/>
    <w:rsid w:val="002B614A"/>
    <w:rsid w:val="002B75CB"/>
    <w:rsid w:val="002C1958"/>
    <w:rsid w:val="002C6058"/>
    <w:rsid w:val="002C7D44"/>
    <w:rsid w:val="002D0AD1"/>
    <w:rsid w:val="002E4E9F"/>
    <w:rsid w:val="002E79A7"/>
    <w:rsid w:val="002F75D5"/>
    <w:rsid w:val="0030692E"/>
    <w:rsid w:val="003113A1"/>
    <w:rsid w:val="00313E63"/>
    <w:rsid w:val="00314A0A"/>
    <w:rsid w:val="003164D5"/>
    <w:rsid w:val="00316D0C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530"/>
    <w:rsid w:val="00377F88"/>
    <w:rsid w:val="003816E2"/>
    <w:rsid w:val="0038236D"/>
    <w:rsid w:val="0039273E"/>
    <w:rsid w:val="003A0012"/>
    <w:rsid w:val="003A7C7B"/>
    <w:rsid w:val="003B70D3"/>
    <w:rsid w:val="003C4129"/>
    <w:rsid w:val="003C5964"/>
    <w:rsid w:val="003C5F7B"/>
    <w:rsid w:val="003D389C"/>
    <w:rsid w:val="003D5033"/>
    <w:rsid w:val="003D5EAB"/>
    <w:rsid w:val="003F2E62"/>
    <w:rsid w:val="003F3F22"/>
    <w:rsid w:val="004056CD"/>
    <w:rsid w:val="00405CBC"/>
    <w:rsid w:val="00406E52"/>
    <w:rsid w:val="00407BF3"/>
    <w:rsid w:val="00410C05"/>
    <w:rsid w:val="00410EDA"/>
    <w:rsid w:val="004126B4"/>
    <w:rsid w:val="00422096"/>
    <w:rsid w:val="004248A5"/>
    <w:rsid w:val="00427709"/>
    <w:rsid w:val="004313F6"/>
    <w:rsid w:val="00440CA2"/>
    <w:rsid w:val="00440D8D"/>
    <w:rsid w:val="00451277"/>
    <w:rsid w:val="004523C2"/>
    <w:rsid w:val="0045799B"/>
    <w:rsid w:val="00460671"/>
    <w:rsid w:val="004611B2"/>
    <w:rsid w:val="0046437A"/>
    <w:rsid w:val="0046774A"/>
    <w:rsid w:val="00474A41"/>
    <w:rsid w:val="0047743F"/>
    <w:rsid w:val="00481DD0"/>
    <w:rsid w:val="004852BB"/>
    <w:rsid w:val="00495248"/>
    <w:rsid w:val="004A11B9"/>
    <w:rsid w:val="004A4231"/>
    <w:rsid w:val="004A4D39"/>
    <w:rsid w:val="004A7772"/>
    <w:rsid w:val="004B52EF"/>
    <w:rsid w:val="004B5A10"/>
    <w:rsid w:val="004C0CD4"/>
    <w:rsid w:val="004C6414"/>
    <w:rsid w:val="004D0342"/>
    <w:rsid w:val="004D32D8"/>
    <w:rsid w:val="004E25E1"/>
    <w:rsid w:val="004E5AE9"/>
    <w:rsid w:val="004E6E59"/>
    <w:rsid w:val="004F13E7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2ABD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0676"/>
    <w:rsid w:val="006C2A28"/>
    <w:rsid w:val="006C4161"/>
    <w:rsid w:val="006D3EAA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339C"/>
    <w:rsid w:val="006F38B1"/>
    <w:rsid w:val="006F6FE2"/>
    <w:rsid w:val="007003BB"/>
    <w:rsid w:val="007038F3"/>
    <w:rsid w:val="007054DD"/>
    <w:rsid w:val="00710402"/>
    <w:rsid w:val="007146B0"/>
    <w:rsid w:val="00717C22"/>
    <w:rsid w:val="007215CD"/>
    <w:rsid w:val="0072511C"/>
    <w:rsid w:val="00730926"/>
    <w:rsid w:val="0073267C"/>
    <w:rsid w:val="00732926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57FD9"/>
    <w:rsid w:val="007646C0"/>
    <w:rsid w:val="00774E0E"/>
    <w:rsid w:val="00776781"/>
    <w:rsid w:val="007767F3"/>
    <w:rsid w:val="00777688"/>
    <w:rsid w:val="0078007B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C32ED"/>
    <w:rsid w:val="007D3D60"/>
    <w:rsid w:val="007D4AD5"/>
    <w:rsid w:val="007D5A28"/>
    <w:rsid w:val="007E5391"/>
    <w:rsid w:val="007E7926"/>
    <w:rsid w:val="007F0350"/>
    <w:rsid w:val="007F0793"/>
    <w:rsid w:val="008016DC"/>
    <w:rsid w:val="0081184D"/>
    <w:rsid w:val="00815294"/>
    <w:rsid w:val="00821267"/>
    <w:rsid w:val="00831C05"/>
    <w:rsid w:val="00834D29"/>
    <w:rsid w:val="00837FE5"/>
    <w:rsid w:val="00840A53"/>
    <w:rsid w:val="008516B8"/>
    <w:rsid w:val="00851F81"/>
    <w:rsid w:val="008533E2"/>
    <w:rsid w:val="00861418"/>
    <w:rsid w:val="00863AB7"/>
    <w:rsid w:val="00866A9E"/>
    <w:rsid w:val="008679BE"/>
    <w:rsid w:val="00870284"/>
    <w:rsid w:val="00871AFD"/>
    <w:rsid w:val="00873BC2"/>
    <w:rsid w:val="00874FB4"/>
    <w:rsid w:val="00876AE6"/>
    <w:rsid w:val="00882B4D"/>
    <w:rsid w:val="0088523E"/>
    <w:rsid w:val="00890C4E"/>
    <w:rsid w:val="00892E09"/>
    <w:rsid w:val="00897159"/>
    <w:rsid w:val="00897DFA"/>
    <w:rsid w:val="00897DFE"/>
    <w:rsid w:val="008A4882"/>
    <w:rsid w:val="008A5DB6"/>
    <w:rsid w:val="008A6E94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569D"/>
    <w:rsid w:val="008E7801"/>
    <w:rsid w:val="008F3DCC"/>
    <w:rsid w:val="008F402F"/>
    <w:rsid w:val="008F64CD"/>
    <w:rsid w:val="00901282"/>
    <w:rsid w:val="00901D6C"/>
    <w:rsid w:val="00901F03"/>
    <w:rsid w:val="00915A67"/>
    <w:rsid w:val="0092516A"/>
    <w:rsid w:val="00930F8A"/>
    <w:rsid w:val="00932126"/>
    <w:rsid w:val="0093486C"/>
    <w:rsid w:val="00934D97"/>
    <w:rsid w:val="009363AC"/>
    <w:rsid w:val="00936589"/>
    <w:rsid w:val="00937609"/>
    <w:rsid w:val="009378F1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9F1602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46486"/>
    <w:rsid w:val="00A6333D"/>
    <w:rsid w:val="00A65DF4"/>
    <w:rsid w:val="00A66630"/>
    <w:rsid w:val="00A7799F"/>
    <w:rsid w:val="00A8603C"/>
    <w:rsid w:val="00A93BF2"/>
    <w:rsid w:val="00A93D24"/>
    <w:rsid w:val="00A95EBB"/>
    <w:rsid w:val="00AA4B71"/>
    <w:rsid w:val="00AA519D"/>
    <w:rsid w:val="00AB1778"/>
    <w:rsid w:val="00AB54D7"/>
    <w:rsid w:val="00AB5BAB"/>
    <w:rsid w:val="00AB5E76"/>
    <w:rsid w:val="00AB7814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164E2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D7914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5F14"/>
    <w:rsid w:val="00C1744D"/>
    <w:rsid w:val="00C17AAB"/>
    <w:rsid w:val="00C21C1F"/>
    <w:rsid w:val="00C24F93"/>
    <w:rsid w:val="00C341DF"/>
    <w:rsid w:val="00C36462"/>
    <w:rsid w:val="00C41908"/>
    <w:rsid w:val="00C54F9D"/>
    <w:rsid w:val="00C5736B"/>
    <w:rsid w:val="00C609DC"/>
    <w:rsid w:val="00C631D7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023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55B8E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06B24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3A4"/>
    <w:rsid w:val="00F65535"/>
    <w:rsid w:val="00F65AFB"/>
    <w:rsid w:val="00F665CB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90DFF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  <w:style w:type="character" w:customStyle="1" w:styleId="hljs-keyword">
    <w:name w:val="hljs-keyword"/>
    <w:basedOn w:val="DefaultParagraphFont"/>
    <w:rsid w:val="00474A41"/>
  </w:style>
  <w:style w:type="character" w:customStyle="1" w:styleId="hljs-title">
    <w:name w:val="hljs-title"/>
    <w:basedOn w:val="DefaultParagraphFont"/>
    <w:rsid w:val="00474A41"/>
  </w:style>
  <w:style w:type="character" w:customStyle="1" w:styleId="hljs-params">
    <w:name w:val="hljs-params"/>
    <w:basedOn w:val="DefaultParagraphFont"/>
    <w:rsid w:val="00474A41"/>
  </w:style>
  <w:style w:type="character" w:customStyle="1" w:styleId="hljs-builtin">
    <w:name w:val="hljs-built_in"/>
    <w:basedOn w:val="DefaultParagraphFont"/>
    <w:rsid w:val="00474A41"/>
  </w:style>
  <w:style w:type="character" w:customStyle="1" w:styleId="hljs-meta">
    <w:name w:val="hljs-meta"/>
    <w:basedOn w:val="DefaultParagraphFont"/>
    <w:rsid w:val="00474A41"/>
  </w:style>
  <w:style w:type="character" w:customStyle="1" w:styleId="hljs-comment">
    <w:name w:val="hljs-comment"/>
    <w:basedOn w:val="DefaultParagraphFont"/>
    <w:rsid w:val="00474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8353">
          <w:marLeft w:val="59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3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3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0333">
          <w:marLeft w:val="59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9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19506">
          <w:marLeft w:val="59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bipeensinha@bitbucket.org/bipeen369/demorepo.git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8</cp:revision>
  <cp:lastPrinted>2022-05-13T06:01:00Z</cp:lastPrinted>
  <dcterms:created xsi:type="dcterms:W3CDTF">2024-08-01T04:51:00Z</dcterms:created>
  <dcterms:modified xsi:type="dcterms:W3CDTF">2024-08-01T05:37:00Z</dcterms:modified>
</cp:coreProperties>
</file>