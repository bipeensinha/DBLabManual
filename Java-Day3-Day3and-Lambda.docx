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393CB14" w14:textId="2ED153B9" w:rsidR="00451277" w:rsidRPr="0097347D" w:rsidRDefault="00184524">
      <w:pPr>
        <w:spacing w:line="14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1" locked="0" layoutInCell="1" allowOverlap="1" wp14:anchorId="419E9BD9" wp14:editId="154C6527">
                <wp:simplePos x="0" y="0"/>
                <wp:positionH relativeFrom="page">
                  <wp:posOffset>19050</wp:posOffset>
                </wp:positionH>
                <wp:positionV relativeFrom="page">
                  <wp:posOffset>1038860</wp:posOffset>
                </wp:positionV>
                <wp:extent cx="7541260" cy="5587365"/>
                <wp:effectExtent l="0" t="0" r="0" b="0"/>
                <wp:wrapNone/>
                <wp:docPr id="1627833138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541260" cy="5587365"/>
                          <a:chOff x="30" y="1636"/>
                          <a:chExt cx="11876" cy="8799"/>
                        </a:xfrm>
                      </wpg:grpSpPr>
                      <pic:pic xmlns:pic="http://schemas.openxmlformats.org/drawingml/2006/picture">
                        <pic:nvPicPr>
                          <pic:cNvPr id="1355642501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0" y="1636"/>
                            <a:ext cx="11876" cy="446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181428973" name="Freeform 18"/>
                        <wps:cNvSpPr>
                          <a:spLocks/>
                        </wps:cNvSpPr>
                        <wps:spPr bwMode="auto">
                          <a:xfrm>
                            <a:off x="7441" y="5469"/>
                            <a:ext cx="4185" cy="101"/>
                          </a:xfrm>
                          <a:custGeom>
                            <a:avLst/>
                            <a:gdLst>
                              <a:gd name="T0" fmla="+- 0 7441 7441"/>
                              <a:gd name="T1" fmla="*/ T0 w 4185"/>
                              <a:gd name="T2" fmla="+- 0 5570 5469"/>
                              <a:gd name="T3" fmla="*/ 5570 h 101"/>
                              <a:gd name="T4" fmla="+- 0 11626 7441"/>
                              <a:gd name="T5" fmla="*/ T4 w 4185"/>
                              <a:gd name="T6" fmla="+- 0 5570 5469"/>
                              <a:gd name="T7" fmla="*/ 5570 h 101"/>
                              <a:gd name="T8" fmla="+- 0 11626 7441"/>
                              <a:gd name="T9" fmla="*/ T8 w 4185"/>
                              <a:gd name="T10" fmla="+- 0 5469 5469"/>
                              <a:gd name="T11" fmla="*/ 5469 h 101"/>
                              <a:gd name="T12" fmla="+- 0 7441 7441"/>
                              <a:gd name="T13" fmla="*/ T12 w 4185"/>
                              <a:gd name="T14" fmla="+- 0 5469 5469"/>
                              <a:gd name="T15" fmla="*/ 5469 h 101"/>
                              <a:gd name="T16" fmla="+- 0 7441 7441"/>
                              <a:gd name="T17" fmla="*/ T16 w 4185"/>
                              <a:gd name="T18" fmla="+- 0 5570 5469"/>
                              <a:gd name="T19" fmla="*/ 5570 h 10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185" h="101">
                                <a:moveTo>
                                  <a:pt x="0" y="101"/>
                                </a:moveTo>
                                <a:lnTo>
                                  <a:pt x="4185" y="101"/>
                                </a:lnTo>
                                <a:lnTo>
                                  <a:pt x="418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6FC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66798781" name="Freeform 17"/>
                        <wps:cNvSpPr>
                          <a:spLocks/>
                        </wps:cNvSpPr>
                        <wps:spPr bwMode="auto">
                          <a:xfrm>
                            <a:off x="7366" y="5917"/>
                            <a:ext cx="4151" cy="4508"/>
                          </a:xfrm>
                          <a:custGeom>
                            <a:avLst/>
                            <a:gdLst>
                              <a:gd name="T0" fmla="+- 0 7366 7366"/>
                              <a:gd name="T1" fmla="*/ T0 w 4151"/>
                              <a:gd name="T2" fmla="+- 0 10425 5917"/>
                              <a:gd name="T3" fmla="*/ 10425 h 4508"/>
                              <a:gd name="T4" fmla="+- 0 11517 7366"/>
                              <a:gd name="T5" fmla="*/ T4 w 4151"/>
                              <a:gd name="T6" fmla="+- 0 10425 5917"/>
                              <a:gd name="T7" fmla="*/ 10425 h 4508"/>
                              <a:gd name="T8" fmla="+- 0 11517 7366"/>
                              <a:gd name="T9" fmla="*/ T8 w 4151"/>
                              <a:gd name="T10" fmla="+- 0 5917 5917"/>
                              <a:gd name="T11" fmla="*/ 5917 h 4508"/>
                              <a:gd name="T12" fmla="+- 0 7366 7366"/>
                              <a:gd name="T13" fmla="*/ T12 w 4151"/>
                              <a:gd name="T14" fmla="+- 0 5917 5917"/>
                              <a:gd name="T15" fmla="*/ 5917 h 4508"/>
                              <a:gd name="T16" fmla="+- 0 7366 7366"/>
                              <a:gd name="T17" fmla="*/ T16 w 4151"/>
                              <a:gd name="T18" fmla="+- 0 10425 5917"/>
                              <a:gd name="T19" fmla="*/ 10425 h 450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151" h="4508">
                                <a:moveTo>
                                  <a:pt x="0" y="4508"/>
                                </a:moveTo>
                                <a:lnTo>
                                  <a:pt x="4151" y="4508"/>
                                </a:lnTo>
                                <a:lnTo>
                                  <a:pt x="415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50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6CBC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5357889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380" y="6221"/>
                            <a:ext cx="4121" cy="383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DEB47BC" id="Group 1" o:spid="_x0000_s1026" style="position:absolute;margin-left:1.5pt;margin-top:81.8pt;width:593.8pt;height:439.95pt;z-index:-251658240;mso-position-horizontal-relative:page;mso-position-vertical-relative:page" coordorigin="30,1636" coordsize="11876,8799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9" o:spid="_x0000_s1027" type="#_x0000_t75" style="position:absolute;left:30;top:1636;width:11876;height:44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">
                  <v:imagedata r:id="rId10" o:title=""/>
                </v:shape>
                <v:shape id="Freeform 18" o:spid="_x0000_s1028" style="position:absolute;left:7441;top:5469;width:4185;height:101;visibility:visible;mso-wrap-style:square;v-text-anchor:top" coordsize="4185,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" path="m,101r4185,l4185,,,,,101xe" fillcolor="#006fc0" stroked="f">
                  <v:path arrowok="t" o:connecttype="custom" o:connectlocs="0,5570;4185,5570;4185,5469;0,5469;0,5570" o:connectangles="0,0,0,0,0"/>
                </v:shape>
                <v:shape id="Freeform 17" o:spid="_x0000_s1029" style="position:absolute;left:7366;top:5917;width:4151;height:4508;visibility:visible;mso-wrap-style:square;v-text-anchor:top" coordsize="4151,45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" path="m,4508r4151,l4151,,,,,4508xe" fillcolor="#096cbc" stroked="f">
                  <v:path arrowok="t" o:connecttype="custom" o:connectlocs="0,10425;4151,10425;4151,5917;0,5917;0,10425" o:connectangles="0,0,0,0,0"/>
                </v:shape>
                <v:shape id="Picture 16" o:spid="_x0000_s1030" type="#_x0000_t75" style="position:absolute;left:7380;top:6221;width:4121;height:38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">
                  <v:imagedata r:id="rId11" o:title=""/>
                </v:shape>
                <w10:wrap anchorx="page" anchory="page"/>
              </v:group>
            </w:pict>
          </mc:Fallback>
        </mc:AlternateContent>
      </w:r>
    </w:p>
    <w:p w14:paraId="77E2958E" w14:textId="77777777" w:rsidR="00451277" w:rsidRPr="0097347D" w:rsidRDefault="00451277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4A9059E1" w14:textId="77777777" w:rsidR="00451277" w:rsidRPr="0097347D" w:rsidRDefault="00451277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1FCC6069" w14:textId="652A1D87" w:rsidR="00451277" w:rsidRDefault="006E795F" w:rsidP="0016429C">
      <w:pPr>
        <w:spacing w:line="540" w:lineRule="exact"/>
        <w:ind w:left="334" w:right="369"/>
        <w:jc w:val="center"/>
        <w:rPr>
          <w:rFonts w:asciiTheme="minorHAnsi" w:eastAsia="Arial" w:hAnsiTheme="minorHAnsi" w:cstheme="minorHAnsi"/>
          <w:b/>
          <w:color w:val="0D0D0D" w:themeColor="text1" w:themeTint="F2"/>
          <w:position w:val="-1"/>
          <w:sz w:val="56"/>
          <w:szCs w:val="24"/>
        </w:rPr>
      </w:pPr>
      <w:r w:rsidRPr="0097347D">
        <w:rPr>
          <w:rFonts w:asciiTheme="minorHAnsi" w:eastAsia="Arial" w:hAnsiTheme="minorHAnsi" w:cstheme="minorHAnsi"/>
          <w:b/>
          <w:color w:val="0D0D0D" w:themeColor="text1" w:themeTint="F2"/>
          <w:position w:val="-1"/>
          <w:sz w:val="56"/>
          <w:szCs w:val="24"/>
        </w:rPr>
        <w:t xml:space="preserve">Lab Manual- </w:t>
      </w:r>
      <w:r w:rsidR="00395AE3">
        <w:rPr>
          <w:rFonts w:asciiTheme="minorHAnsi" w:eastAsia="Arial" w:hAnsiTheme="minorHAnsi" w:cstheme="minorHAnsi"/>
          <w:b/>
          <w:color w:val="0D0D0D" w:themeColor="text1" w:themeTint="F2"/>
          <w:position w:val="-1"/>
          <w:sz w:val="56"/>
          <w:szCs w:val="24"/>
        </w:rPr>
        <w:t xml:space="preserve">Java </w:t>
      </w:r>
      <w:proofErr w:type="spellStart"/>
      <w:r w:rsidR="00395AE3">
        <w:rPr>
          <w:rFonts w:asciiTheme="minorHAnsi" w:eastAsia="Arial" w:hAnsiTheme="minorHAnsi" w:cstheme="minorHAnsi"/>
          <w:b/>
          <w:color w:val="0D0D0D" w:themeColor="text1" w:themeTint="F2"/>
          <w:position w:val="-1"/>
          <w:sz w:val="56"/>
          <w:szCs w:val="24"/>
        </w:rPr>
        <w:t>DateTime</w:t>
      </w:r>
      <w:proofErr w:type="spellEnd"/>
      <w:r w:rsidR="00395AE3">
        <w:rPr>
          <w:rFonts w:asciiTheme="minorHAnsi" w:eastAsia="Arial" w:hAnsiTheme="minorHAnsi" w:cstheme="minorHAnsi"/>
          <w:b/>
          <w:color w:val="0D0D0D" w:themeColor="text1" w:themeTint="F2"/>
          <w:position w:val="-1"/>
          <w:sz w:val="56"/>
          <w:szCs w:val="24"/>
        </w:rPr>
        <w:t xml:space="preserve"> &amp; Lambda</w:t>
      </w:r>
      <w:r w:rsidR="005806EF">
        <w:rPr>
          <w:rFonts w:asciiTheme="minorHAnsi" w:eastAsia="Arial" w:hAnsiTheme="minorHAnsi" w:cstheme="minorHAnsi"/>
          <w:b/>
          <w:color w:val="0D0D0D" w:themeColor="text1" w:themeTint="F2"/>
          <w:position w:val="-1"/>
          <w:sz w:val="56"/>
          <w:szCs w:val="24"/>
        </w:rPr>
        <w:t xml:space="preserve"> Expression </w:t>
      </w:r>
    </w:p>
    <w:p w14:paraId="3F5C733D" w14:textId="77777777" w:rsidR="002232F9" w:rsidRPr="0097347D" w:rsidRDefault="002232F9" w:rsidP="0016429C">
      <w:pPr>
        <w:spacing w:line="540" w:lineRule="exact"/>
        <w:ind w:left="334" w:right="369"/>
        <w:jc w:val="center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7E9B705C" w14:textId="77777777" w:rsidR="00451277" w:rsidRPr="0097347D" w:rsidRDefault="00451277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2C327FEB" w14:textId="77777777" w:rsidR="00451277" w:rsidRPr="0097347D" w:rsidRDefault="00451277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28623603" w14:textId="77777777" w:rsidR="00451277" w:rsidRPr="0097347D" w:rsidRDefault="00451277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5ABECA2F" w14:textId="77777777" w:rsidR="00451277" w:rsidRPr="0097347D" w:rsidRDefault="00451277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645F56A5" w14:textId="77777777" w:rsidR="00451277" w:rsidRPr="0097347D" w:rsidRDefault="00451277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388BF586" w14:textId="77777777" w:rsidR="00451277" w:rsidRPr="0097347D" w:rsidRDefault="00451277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6C56D9A3" w14:textId="77777777" w:rsidR="00451277" w:rsidRPr="0097347D" w:rsidRDefault="00451277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5AE838C0" w14:textId="77777777" w:rsidR="00451277" w:rsidRPr="0097347D" w:rsidRDefault="00451277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19D60561" w14:textId="77777777" w:rsidR="00451277" w:rsidRPr="0097347D" w:rsidRDefault="00451277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429915BB" w14:textId="77777777" w:rsidR="00451277" w:rsidRPr="0097347D" w:rsidRDefault="00451277">
      <w:pPr>
        <w:spacing w:before="17" w:line="26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57DD6965" w14:textId="77777777" w:rsidR="00915A67" w:rsidRDefault="00915A67">
      <w:pPr>
        <w:spacing w:before="34"/>
        <w:ind w:left="6225"/>
        <w:rPr>
          <w:rFonts w:asciiTheme="minorHAnsi" w:eastAsia="Arial" w:hAnsiTheme="minorHAnsi" w:cstheme="minorHAnsi"/>
          <w:b/>
          <w:color w:val="FFFFFF" w:themeColor="background1"/>
          <w:w w:val="99"/>
          <w:sz w:val="24"/>
          <w:szCs w:val="24"/>
        </w:rPr>
      </w:pPr>
    </w:p>
    <w:p w14:paraId="1C19DE38" w14:textId="77777777" w:rsidR="00C04CBE" w:rsidRDefault="00C04CBE">
      <w:pPr>
        <w:spacing w:before="34"/>
        <w:ind w:left="6225"/>
        <w:rPr>
          <w:rFonts w:asciiTheme="minorHAnsi" w:eastAsia="Arial" w:hAnsiTheme="minorHAnsi" w:cstheme="minorHAnsi"/>
          <w:b/>
          <w:color w:val="FFFFFF" w:themeColor="background1"/>
          <w:w w:val="99"/>
          <w:sz w:val="24"/>
          <w:szCs w:val="24"/>
        </w:rPr>
      </w:pPr>
    </w:p>
    <w:p w14:paraId="5F946607" w14:textId="77777777" w:rsidR="00C04CBE" w:rsidRDefault="00C04CBE">
      <w:pPr>
        <w:spacing w:before="34"/>
        <w:ind w:left="6225"/>
        <w:rPr>
          <w:rFonts w:asciiTheme="minorHAnsi" w:eastAsia="Arial" w:hAnsiTheme="minorHAnsi" w:cstheme="minorHAnsi"/>
          <w:b/>
          <w:color w:val="FFFFFF" w:themeColor="background1"/>
          <w:w w:val="99"/>
          <w:sz w:val="24"/>
          <w:szCs w:val="24"/>
        </w:rPr>
      </w:pPr>
    </w:p>
    <w:p w14:paraId="05E38951" w14:textId="276EC550" w:rsidR="00451277" w:rsidRPr="007215CD" w:rsidRDefault="006E795F">
      <w:pPr>
        <w:spacing w:before="34"/>
        <w:ind w:left="6225"/>
        <w:rPr>
          <w:rFonts w:asciiTheme="minorHAnsi" w:eastAsia="Arial" w:hAnsiTheme="minorHAnsi" w:cstheme="minorHAnsi"/>
          <w:color w:val="FFFFFF" w:themeColor="background1"/>
          <w:sz w:val="24"/>
          <w:szCs w:val="24"/>
        </w:rPr>
      </w:pPr>
      <w:r w:rsidRPr="007215CD">
        <w:rPr>
          <w:rFonts w:asciiTheme="minorHAnsi" w:eastAsia="Arial" w:hAnsiTheme="minorHAnsi" w:cstheme="minorHAnsi"/>
          <w:b/>
          <w:color w:val="FFFFFF" w:themeColor="background1"/>
          <w:w w:val="99"/>
          <w:sz w:val="24"/>
          <w:szCs w:val="24"/>
        </w:rPr>
        <w:t>Prepared</w:t>
      </w:r>
      <w:r w:rsidRPr="007215CD">
        <w:rPr>
          <w:rFonts w:asciiTheme="minorHAnsi" w:eastAsia="Arial" w:hAnsiTheme="minorHAnsi" w:cstheme="minorHAnsi"/>
          <w:b/>
          <w:color w:val="FFFFFF" w:themeColor="background1"/>
          <w:sz w:val="24"/>
          <w:szCs w:val="24"/>
        </w:rPr>
        <w:t xml:space="preserve"> </w:t>
      </w:r>
      <w:r w:rsidRPr="007215CD">
        <w:rPr>
          <w:rFonts w:asciiTheme="minorHAnsi" w:eastAsia="Arial" w:hAnsiTheme="minorHAnsi" w:cstheme="minorHAnsi"/>
          <w:b/>
          <w:color w:val="FFFFFF" w:themeColor="background1"/>
          <w:w w:val="99"/>
          <w:sz w:val="24"/>
          <w:szCs w:val="24"/>
        </w:rPr>
        <w:t>for</w:t>
      </w:r>
      <w:r w:rsidRPr="007215CD">
        <w:rPr>
          <w:rFonts w:asciiTheme="minorHAnsi" w:eastAsia="Arial" w:hAnsiTheme="minorHAnsi" w:cstheme="minorHAnsi"/>
          <w:color w:val="FFFFFF" w:themeColor="background1"/>
          <w:w w:val="99"/>
          <w:sz w:val="24"/>
          <w:szCs w:val="24"/>
        </w:rPr>
        <w:t>:</w:t>
      </w:r>
      <w:r w:rsidRPr="007215CD">
        <w:rPr>
          <w:rFonts w:asciiTheme="minorHAnsi" w:eastAsia="Arial" w:hAnsiTheme="minorHAnsi" w:cstheme="minorHAnsi"/>
          <w:color w:val="FFFFFF" w:themeColor="background1"/>
          <w:sz w:val="24"/>
          <w:szCs w:val="24"/>
        </w:rPr>
        <w:t xml:space="preserve"> </w:t>
      </w:r>
    </w:p>
    <w:p w14:paraId="0517AEDD" w14:textId="77777777" w:rsidR="00451277" w:rsidRPr="007215CD" w:rsidRDefault="00451277">
      <w:pPr>
        <w:spacing w:before="6" w:line="160" w:lineRule="exact"/>
        <w:rPr>
          <w:rFonts w:asciiTheme="minorHAnsi" w:hAnsiTheme="minorHAnsi" w:cstheme="minorHAnsi"/>
          <w:color w:val="FFFFFF" w:themeColor="background1"/>
          <w:sz w:val="24"/>
          <w:szCs w:val="24"/>
        </w:rPr>
      </w:pPr>
    </w:p>
    <w:p w14:paraId="38E49406" w14:textId="77777777" w:rsidR="00031A38" w:rsidRDefault="00031A38">
      <w:pPr>
        <w:ind w:left="6225"/>
        <w:rPr>
          <w:rFonts w:asciiTheme="minorHAnsi" w:eastAsia="Arial" w:hAnsiTheme="minorHAnsi" w:cstheme="minorHAnsi"/>
          <w:b/>
          <w:color w:val="FFFFFF" w:themeColor="background1"/>
          <w:w w:val="99"/>
          <w:sz w:val="24"/>
          <w:szCs w:val="24"/>
        </w:rPr>
      </w:pPr>
    </w:p>
    <w:p w14:paraId="394BB6A3" w14:textId="77777777" w:rsidR="00372FC1" w:rsidRDefault="00372FC1">
      <w:pPr>
        <w:ind w:left="6225"/>
        <w:rPr>
          <w:rFonts w:asciiTheme="minorHAnsi" w:eastAsia="Arial" w:hAnsiTheme="minorHAnsi" w:cstheme="minorHAnsi"/>
          <w:b/>
          <w:color w:val="FFFFFF" w:themeColor="background1"/>
          <w:w w:val="99"/>
          <w:sz w:val="24"/>
          <w:szCs w:val="24"/>
        </w:rPr>
      </w:pPr>
    </w:p>
    <w:p w14:paraId="789BFDDE" w14:textId="499D7985" w:rsidR="00451277" w:rsidRPr="007215CD" w:rsidRDefault="00031A38">
      <w:pPr>
        <w:ind w:left="6225"/>
        <w:rPr>
          <w:rFonts w:asciiTheme="minorHAnsi" w:eastAsia="Arial" w:hAnsiTheme="minorHAnsi" w:cstheme="minorHAnsi"/>
          <w:color w:val="FFFFFF" w:themeColor="background1"/>
          <w:sz w:val="24"/>
          <w:szCs w:val="24"/>
        </w:rPr>
      </w:pPr>
      <w:r>
        <w:rPr>
          <w:rFonts w:asciiTheme="minorHAnsi" w:eastAsia="Arial" w:hAnsiTheme="minorHAnsi" w:cstheme="minorHAnsi"/>
          <w:b/>
          <w:color w:val="FFFFFF" w:themeColor="background1"/>
          <w:w w:val="99"/>
          <w:sz w:val="24"/>
          <w:szCs w:val="24"/>
        </w:rPr>
        <w:t>Date</w:t>
      </w:r>
      <w:r w:rsidR="006E795F" w:rsidRPr="007215CD">
        <w:rPr>
          <w:rFonts w:asciiTheme="minorHAnsi" w:eastAsia="Arial" w:hAnsiTheme="minorHAnsi" w:cstheme="minorHAnsi"/>
          <w:b/>
          <w:color w:val="FFFFFF" w:themeColor="background1"/>
          <w:w w:val="99"/>
          <w:sz w:val="24"/>
          <w:szCs w:val="24"/>
        </w:rPr>
        <w:t>:</w:t>
      </w:r>
      <w:r w:rsidR="006E795F" w:rsidRPr="007215CD">
        <w:rPr>
          <w:rFonts w:asciiTheme="minorHAnsi" w:eastAsia="Arial" w:hAnsiTheme="minorHAnsi" w:cstheme="minorHAnsi"/>
          <w:b/>
          <w:color w:val="FFFFFF" w:themeColor="background1"/>
          <w:sz w:val="24"/>
          <w:szCs w:val="24"/>
        </w:rPr>
        <w:t xml:space="preserve"> </w:t>
      </w:r>
      <w:r w:rsidR="006E795F" w:rsidRPr="007215CD">
        <w:rPr>
          <w:rFonts w:asciiTheme="minorHAnsi" w:eastAsia="Arial" w:hAnsiTheme="minorHAnsi" w:cstheme="minorHAnsi"/>
          <w:color w:val="FFFFFF" w:themeColor="background1"/>
          <w:w w:val="99"/>
          <w:sz w:val="24"/>
          <w:szCs w:val="24"/>
        </w:rPr>
        <w:t>18</w:t>
      </w:r>
      <w:proofErr w:type="spellStart"/>
      <w:proofErr w:type="gramStart"/>
      <w:r w:rsidR="006E795F" w:rsidRPr="007215CD">
        <w:rPr>
          <w:rFonts w:asciiTheme="minorHAnsi" w:eastAsia="Arial" w:hAnsiTheme="minorHAnsi" w:cstheme="minorHAnsi"/>
          <w:color w:val="FFFFFF" w:themeColor="background1"/>
          <w:w w:val="99"/>
          <w:position w:val="6"/>
          <w:sz w:val="24"/>
          <w:szCs w:val="24"/>
        </w:rPr>
        <w:t>th</w:t>
      </w:r>
      <w:proofErr w:type="spellEnd"/>
      <w:r w:rsidR="006E795F" w:rsidRPr="007215CD">
        <w:rPr>
          <w:rFonts w:asciiTheme="minorHAnsi" w:eastAsia="Arial" w:hAnsiTheme="minorHAnsi" w:cstheme="minorHAnsi"/>
          <w:color w:val="FFFFFF" w:themeColor="background1"/>
          <w:position w:val="6"/>
          <w:sz w:val="24"/>
          <w:szCs w:val="24"/>
        </w:rPr>
        <w:t xml:space="preserve">  </w:t>
      </w:r>
      <w:r>
        <w:rPr>
          <w:rFonts w:asciiTheme="minorHAnsi" w:eastAsia="Arial" w:hAnsiTheme="minorHAnsi" w:cstheme="minorHAnsi"/>
          <w:color w:val="FFFFFF" w:themeColor="background1"/>
          <w:w w:val="99"/>
          <w:sz w:val="24"/>
          <w:szCs w:val="24"/>
        </w:rPr>
        <w:t>June</w:t>
      </w:r>
      <w:proofErr w:type="gramEnd"/>
      <w:r w:rsidR="006E795F" w:rsidRPr="007215CD">
        <w:rPr>
          <w:rFonts w:asciiTheme="minorHAnsi" w:eastAsia="Arial" w:hAnsiTheme="minorHAnsi" w:cstheme="minorHAnsi"/>
          <w:color w:val="FFFFFF" w:themeColor="background1"/>
          <w:sz w:val="24"/>
          <w:szCs w:val="24"/>
        </w:rPr>
        <w:t xml:space="preserve">  </w:t>
      </w:r>
      <w:r w:rsidR="006E795F" w:rsidRPr="007215CD">
        <w:rPr>
          <w:rFonts w:asciiTheme="minorHAnsi" w:eastAsia="Arial" w:hAnsiTheme="minorHAnsi" w:cstheme="minorHAnsi"/>
          <w:color w:val="FFFFFF" w:themeColor="background1"/>
          <w:w w:val="99"/>
          <w:sz w:val="24"/>
          <w:szCs w:val="24"/>
        </w:rPr>
        <w:t>20</w:t>
      </w:r>
      <w:r w:rsidR="00683D9C" w:rsidRPr="007215CD">
        <w:rPr>
          <w:rFonts w:asciiTheme="minorHAnsi" w:eastAsia="Arial" w:hAnsiTheme="minorHAnsi" w:cstheme="minorHAnsi"/>
          <w:color w:val="FFFFFF" w:themeColor="background1"/>
          <w:w w:val="99"/>
          <w:sz w:val="24"/>
          <w:szCs w:val="24"/>
        </w:rPr>
        <w:t>2</w:t>
      </w:r>
      <w:r>
        <w:rPr>
          <w:rFonts w:asciiTheme="minorHAnsi" w:eastAsia="Arial" w:hAnsiTheme="minorHAnsi" w:cstheme="minorHAnsi"/>
          <w:color w:val="FFFFFF" w:themeColor="background1"/>
          <w:w w:val="99"/>
          <w:sz w:val="24"/>
          <w:szCs w:val="24"/>
        </w:rPr>
        <w:t>4</w:t>
      </w:r>
    </w:p>
    <w:p w14:paraId="13672696" w14:textId="77777777" w:rsidR="00451277" w:rsidRPr="007215CD" w:rsidRDefault="00451277">
      <w:pPr>
        <w:spacing w:before="6" w:line="160" w:lineRule="exact"/>
        <w:rPr>
          <w:rFonts w:asciiTheme="minorHAnsi" w:hAnsiTheme="minorHAnsi" w:cstheme="minorHAnsi"/>
          <w:color w:val="FFFFFF" w:themeColor="background1"/>
          <w:sz w:val="24"/>
          <w:szCs w:val="24"/>
        </w:rPr>
      </w:pPr>
    </w:p>
    <w:p w14:paraId="408CD3F6" w14:textId="77777777" w:rsidR="002320F4" w:rsidRPr="007215CD" w:rsidRDefault="006E795F">
      <w:pPr>
        <w:spacing w:line="413" w:lineRule="auto"/>
        <w:ind w:left="6225" w:right="253"/>
        <w:rPr>
          <w:rFonts w:asciiTheme="minorHAnsi" w:eastAsia="Arial" w:hAnsiTheme="minorHAnsi" w:cstheme="minorHAnsi"/>
          <w:b/>
          <w:color w:val="FFFFFF" w:themeColor="background1"/>
          <w:sz w:val="24"/>
          <w:szCs w:val="24"/>
        </w:rPr>
      </w:pPr>
      <w:r w:rsidRPr="007215CD">
        <w:rPr>
          <w:rFonts w:asciiTheme="minorHAnsi" w:eastAsia="Arial" w:hAnsiTheme="minorHAnsi" w:cstheme="minorHAnsi"/>
          <w:b/>
          <w:color w:val="FFFFFF" w:themeColor="background1"/>
          <w:w w:val="99"/>
          <w:sz w:val="24"/>
          <w:szCs w:val="24"/>
        </w:rPr>
        <w:t>Prepared</w:t>
      </w:r>
      <w:r w:rsidRPr="007215CD">
        <w:rPr>
          <w:rFonts w:asciiTheme="minorHAnsi" w:eastAsia="Arial" w:hAnsiTheme="minorHAnsi" w:cstheme="minorHAnsi"/>
          <w:b/>
          <w:color w:val="FFFFFF" w:themeColor="background1"/>
          <w:sz w:val="24"/>
          <w:szCs w:val="24"/>
        </w:rPr>
        <w:t xml:space="preserve"> </w:t>
      </w:r>
      <w:r w:rsidRPr="007215CD">
        <w:rPr>
          <w:rFonts w:asciiTheme="minorHAnsi" w:eastAsia="Arial" w:hAnsiTheme="minorHAnsi" w:cstheme="minorHAnsi"/>
          <w:b/>
          <w:color w:val="FFFFFF" w:themeColor="background1"/>
          <w:w w:val="99"/>
          <w:sz w:val="24"/>
          <w:szCs w:val="24"/>
        </w:rPr>
        <w:t>by:</w:t>
      </w:r>
      <w:r w:rsidRPr="007215CD">
        <w:rPr>
          <w:rFonts w:asciiTheme="minorHAnsi" w:eastAsia="Arial" w:hAnsiTheme="minorHAnsi" w:cstheme="minorHAnsi"/>
          <w:b/>
          <w:color w:val="FFFFFF" w:themeColor="background1"/>
          <w:sz w:val="24"/>
          <w:szCs w:val="24"/>
        </w:rPr>
        <w:t xml:space="preserve"> </w:t>
      </w:r>
    </w:p>
    <w:p w14:paraId="7740028F" w14:textId="189BA341" w:rsidR="00451277" w:rsidRPr="007215CD" w:rsidRDefault="006E795F">
      <w:pPr>
        <w:spacing w:line="413" w:lineRule="auto"/>
        <w:ind w:left="6225" w:right="253"/>
        <w:rPr>
          <w:rFonts w:asciiTheme="minorHAnsi" w:eastAsia="Arial" w:hAnsiTheme="minorHAnsi" w:cstheme="minorHAnsi"/>
          <w:color w:val="FFFFFF" w:themeColor="background1"/>
          <w:sz w:val="24"/>
          <w:szCs w:val="24"/>
        </w:rPr>
      </w:pPr>
      <w:r w:rsidRPr="007215CD">
        <w:rPr>
          <w:rFonts w:asciiTheme="minorHAnsi" w:eastAsia="Arial" w:hAnsiTheme="minorHAnsi" w:cstheme="minorHAnsi"/>
          <w:color w:val="FFFFFF" w:themeColor="background1"/>
          <w:w w:val="99"/>
          <w:sz w:val="24"/>
          <w:szCs w:val="24"/>
        </w:rPr>
        <w:t>Document</w:t>
      </w:r>
      <w:r w:rsidRPr="007215CD">
        <w:rPr>
          <w:rFonts w:asciiTheme="minorHAnsi" w:eastAsia="Arial" w:hAnsiTheme="minorHAnsi" w:cstheme="minorHAnsi"/>
          <w:color w:val="FFFFFF" w:themeColor="background1"/>
          <w:sz w:val="24"/>
          <w:szCs w:val="24"/>
        </w:rPr>
        <w:t xml:space="preserve"> </w:t>
      </w:r>
      <w:r w:rsidRPr="007215CD">
        <w:rPr>
          <w:rFonts w:asciiTheme="minorHAnsi" w:eastAsia="Arial" w:hAnsiTheme="minorHAnsi" w:cstheme="minorHAnsi"/>
          <w:color w:val="FFFFFF" w:themeColor="background1"/>
          <w:w w:val="99"/>
          <w:sz w:val="24"/>
          <w:szCs w:val="24"/>
        </w:rPr>
        <w:t>Name:</w:t>
      </w:r>
      <w:r w:rsidRPr="007215CD">
        <w:rPr>
          <w:rFonts w:asciiTheme="minorHAnsi" w:eastAsia="Arial" w:hAnsiTheme="minorHAnsi" w:cstheme="minorHAnsi"/>
          <w:color w:val="FFFFFF" w:themeColor="background1"/>
          <w:sz w:val="24"/>
          <w:szCs w:val="24"/>
        </w:rPr>
        <w:t xml:space="preserve"> </w:t>
      </w:r>
      <w:r w:rsidRPr="007215CD">
        <w:rPr>
          <w:rFonts w:asciiTheme="minorHAnsi" w:eastAsia="Arial" w:hAnsiTheme="minorHAnsi" w:cstheme="minorHAnsi"/>
          <w:color w:val="FFFFFF" w:themeColor="background1"/>
          <w:w w:val="99"/>
          <w:sz w:val="24"/>
          <w:szCs w:val="24"/>
        </w:rPr>
        <w:t>Lab</w:t>
      </w:r>
      <w:r w:rsidRPr="007215CD">
        <w:rPr>
          <w:rFonts w:asciiTheme="minorHAnsi" w:eastAsia="Arial" w:hAnsiTheme="minorHAnsi" w:cstheme="minorHAnsi"/>
          <w:color w:val="FFFFFF" w:themeColor="background1"/>
          <w:sz w:val="24"/>
          <w:szCs w:val="24"/>
        </w:rPr>
        <w:t xml:space="preserve"> </w:t>
      </w:r>
      <w:r w:rsidRPr="007215CD">
        <w:rPr>
          <w:rFonts w:asciiTheme="minorHAnsi" w:eastAsia="Arial" w:hAnsiTheme="minorHAnsi" w:cstheme="minorHAnsi"/>
          <w:color w:val="FFFFFF" w:themeColor="background1"/>
          <w:w w:val="99"/>
          <w:sz w:val="24"/>
          <w:szCs w:val="24"/>
        </w:rPr>
        <w:t xml:space="preserve">Manual </w:t>
      </w:r>
      <w:r w:rsidRPr="007215CD">
        <w:rPr>
          <w:rFonts w:asciiTheme="minorHAnsi" w:eastAsia="Arial" w:hAnsiTheme="minorHAnsi" w:cstheme="minorHAnsi"/>
          <w:b/>
          <w:color w:val="FFFFFF" w:themeColor="background1"/>
          <w:w w:val="99"/>
          <w:sz w:val="24"/>
          <w:szCs w:val="24"/>
        </w:rPr>
        <w:t>Document</w:t>
      </w:r>
      <w:r w:rsidRPr="007215CD">
        <w:rPr>
          <w:rFonts w:asciiTheme="minorHAnsi" w:eastAsia="Arial" w:hAnsiTheme="minorHAnsi" w:cstheme="minorHAnsi"/>
          <w:b/>
          <w:color w:val="FFFFFF" w:themeColor="background1"/>
          <w:sz w:val="24"/>
          <w:szCs w:val="24"/>
        </w:rPr>
        <w:t xml:space="preserve"> </w:t>
      </w:r>
      <w:r w:rsidRPr="007215CD">
        <w:rPr>
          <w:rFonts w:asciiTheme="minorHAnsi" w:eastAsia="Arial" w:hAnsiTheme="minorHAnsi" w:cstheme="minorHAnsi"/>
          <w:b/>
          <w:color w:val="FFFFFF" w:themeColor="background1"/>
          <w:w w:val="99"/>
          <w:sz w:val="24"/>
          <w:szCs w:val="24"/>
        </w:rPr>
        <w:t>Number</w:t>
      </w:r>
      <w:r w:rsidRPr="007215CD">
        <w:rPr>
          <w:rFonts w:asciiTheme="minorHAnsi" w:eastAsia="Arial" w:hAnsiTheme="minorHAnsi" w:cstheme="minorHAnsi"/>
          <w:b/>
          <w:color w:val="FFFFFF" w:themeColor="background1"/>
          <w:sz w:val="24"/>
          <w:szCs w:val="24"/>
        </w:rPr>
        <w:t xml:space="preserve"> </w:t>
      </w:r>
      <w:r w:rsidR="00031A38">
        <w:rPr>
          <w:rFonts w:asciiTheme="minorHAnsi" w:eastAsia="Arial" w:hAnsiTheme="minorHAnsi" w:cstheme="minorHAnsi"/>
          <w:color w:val="FFFFFF" w:themeColor="background1"/>
          <w:w w:val="99"/>
          <w:sz w:val="24"/>
          <w:szCs w:val="24"/>
        </w:rPr>
        <w:t>SD</w:t>
      </w:r>
      <w:r w:rsidR="00636B94" w:rsidRPr="007215CD">
        <w:rPr>
          <w:rFonts w:asciiTheme="minorHAnsi" w:eastAsia="Arial" w:hAnsiTheme="minorHAnsi" w:cstheme="minorHAnsi"/>
          <w:color w:val="FFFFFF" w:themeColor="background1"/>
          <w:w w:val="99"/>
          <w:sz w:val="24"/>
          <w:szCs w:val="24"/>
        </w:rPr>
        <w:t>Lab</w:t>
      </w:r>
      <w:r w:rsidR="00372FC1">
        <w:rPr>
          <w:rFonts w:asciiTheme="minorHAnsi" w:eastAsia="Arial" w:hAnsiTheme="minorHAnsi" w:cstheme="minorHAnsi"/>
          <w:color w:val="FFFFFF" w:themeColor="background1"/>
          <w:w w:val="99"/>
          <w:sz w:val="24"/>
          <w:szCs w:val="24"/>
        </w:rPr>
        <w:t>333</w:t>
      </w:r>
    </w:p>
    <w:p w14:paraId="6DAF1F62" w14:textId="77777777" w:rsidR="00451277" w:rsidRPr="007215CD" w:rsidRDefault="006E795F">
      <w:pPr>
        <w:spacing w:before="5"/>
        <w:ind w:left="6225"/>
        <w:rPr>
          <w:rFonts w:asciiTheme="minorHAnsi" w:eastAsia="Arial" w:hAnsiTheme="minorHAnsi" w:cstheme="minorHAnsi"/>
          <w:color w:val="FFFFFF" w:themeColor="background1"/>
          <w:sz w:val="24"/>
          <w:szCs w:val="24"/>
        </w:rPr>
      </w:pPr>
      <w:r w:rsidRPr="007215CD">
        <w:rPr>
          <w:rFonts w:asciiTheme="minorHAnsi" w:eastAsia="Arial" w:hAnsiTheme="minorHAnsi" w:cstheme="minorHAnsi"/>
          <w:b/>
          <w:color w:val="FFFFFF" w:themeColor="background1"/>
          <w:w w:val="99"/>
          <w:sz w:val="24"/>
          <w:szCs w:val="24"/>
        </w:rPr>
        <w:t>Contributor:</w:t>
      </w:r>
    </w:p>
    <w:p w14:paraId="7253E11E" w14:textId="77777777" w:rsidR="00451277" w:rsidRPr="0097347D" w:rsidRDefault="00451277">
      <w:pPr>
        <w:spacing w:before="6" w:line="16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18CB885E" w14:textId="77777777" w:rsidR="00451277" w:rsidRPr="0097347D" w:rsidRDefault="00451277">
      <w:pPr>
        <w:spacing w:before="2" w:line="1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533B4388" w14:textId="77777777" w:rsidR="00451277" w:rsidRPr="0097347D" w:rsidRDefault="00451277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239A99E4" w14:textId="77777777" w:rsidR="00451277" w:rsidRPr="0097347D" w:rsidRDefault="00451277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7D0E7F5D" w14:textId="77777777" w:rsidR="00451277" w:rsidRPr="0097347D" w:rsidRDefault="00451277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30391430" w14:textId="77777777" w:rsidR="00451277" w:rsidRPr="0097347D" w:rsidRDefault="00451277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18C84397" w14:textId="77777777" w:rsidR="00451277" w:rsidRPr="0097347D" w:rsidRDefault="00451277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55D5BCA3" w14:textId="77777777" w:rsidR="00451277" w:rsidRPr="0097347D" w:rsidRDefault="00451277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03B2AFAE" w14:textId="77777777" w:rsidR="00451277" w:rsidRPr="0097347D" w:rsidRDefault="00451277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790A605A" w14:textId="77777777" w:rsidR="00451277" w:rsidRPr="0097347D" w:rsidRDefault="00451277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1E1F5B1A" w14:textId="77777777" w:rsidR="00451277" w:rsidRPr="0097347D" w:rsidRDefault="00451277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33F6B868" w14:textId="77777777" w:rsidR="00451277" w:rsidRPr="0097347D" w:rsidRDefault="00451277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1B0D3DF5" w14:textId="7272D43B" w:rsidR="00451277" w:rsidRPr="0097347D" w:rsidRDefault="00451277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3A44D425" w14:textId="7D8B5AE4" w:rsidR="002320F4" w:rsidRPr="0097347D" w:rsidRDefault="002320F4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662AD9A8" w14:textId="14ECF38D" w:rsidR="002320F4" w:rsidRPr="0097347D" w:rsidRDefault="002320F4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614822D1" w14:textId="276C876A" w:rsidR="002320F4" w:rsidRPr="0097347D" w:rsidRDefault="002320F4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0993BF09" w14:textId="0414615D" w:rsidR="002320F4" w:rsidRPr="0097347D" w:rsidRDefault="002320F4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1CE7DCE4" w14:textId="0611E1D6" w:rsidR="002320F4" w:rsidRPr="0097347D" w:rsidRDefault="002320F4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77117B65" w14:textId="74B7DBC8" w:rsidR="002320F4" w:rsidRPr="0097347D" w:rsidRDefault="002320F4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4C777EDE" w14:textId="1F4AE431" w:rsidR="002320F4" w:rsidRPr="0097347D" w:rsidRDefault="002320F4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1720E19A" w14:textId="637B9474" w:rsidR="002320F4" w:rsidRPr="0097347D" w:rsidRDefault="002320F4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16FB193C" w14:textId="3A03C646" w:rsidR="002320F4" w:rsidRPr="0097347D" w:rsidRDefault="002320F4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3DDA3D1A" w14:textId="7866E7D5" w:rsidR="002320F4" w:rsidRPr="0097347D" w:rsidRDefault="002320F4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1ED8CAF8" w14:textId="7DEF57D8" w:rsidR="002320F4" w:rsidRPr="0097347D" w:rsidRDefault="002320F4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6209EBCF" w14:textId="31A8453C" w:rsidR="002320F4" w:rsidRPr="0097347D" w:rsidRDefault="002320F4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1F74CAE4" w14:textId="5E985A3A" w:rsidR="002320F4" w:rsidRPr="0097347D" w:rsidRDefault="002320F4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15CA5544" w14:textId="0E35BE4A" w:rsidR="002320F4" w:rsidRPr="0097347D" w:rsidRDefault="002320F4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3ED1D348" w14:textId="12A3460E" w:rsidR="002320F4" w:rsidRPr="0097347D" w:rsidRDefault="002320F4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1CC332D9" w14:textId="0782654F" w:rsidR="002320F4" w:rsidRPr="0097347D" w:rsidRDefault="002320F4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30753D33" w14:textId="1CB99B88" w:rsidR="002320F4" w:rsidRPr="0097347D" w:rsidRDefault="002320F4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17906742" w14:textId="77777777" w:rsidR="002320F4" w:rsidRPr="0097347D" w:rsidRDefault="002320F4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660EA11D" w14:textId="77777777" w:rsidR="00451277" w:rsidRPr="0097347D" w:rsidRDefault="00451277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5A47CFD1" w14:textId="77777777" w:rsidR="00451277" w:rsidRPr="0097347D" w:rsidRDefault="00451277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47422671" w14:textId="77777777" w:rsidR="00F7024F" w:rsidRDefault="00F7024F">
      <w:pPr>
        <w:ind w:left="119"/>
        <w:rPr>
          <w:rFonts w:asciiTheme="minorHAnsi" w:eastAsia="Arial" w:hAnsiTheme="minorHAnsi" w:cstheme="minorHAnsi"/>
          <w:color w:val="0D0D0D" w:themeColor="text1" w:themeTint="F2"/>
          <w:w w:val="99"/>
          <w:sz w:val="24"/>
          <w:szCs w:val="24"/>
        </w:rPr>
      </w:pPr>
    </w:p>
    <w:p w14:paraId="13E78B8C" w14:textId="77777777" w:rsidR="00060C8F" w:rsidRDefault="00060C8F">
      <w:pPr>
        <w:ind w:left="119"/>
        <w:rPr>
          <w:rFonts w:asciiTheme="minorHAnsi" w:eastAsia="Arial" w:hAnsiTheme="minorHAnsi" w:cstheme="minorHAnsi"/>
          <w:color w:val="0D0D0D" w:themeColor="text1" w:themeTint="F2"/>
          <w:w w:val="99"/>
          <w:sz w:val="24"/>
          <w:szCs w:val="24"/>
        </w:rPr>
      </w:pPr>
    </w:p>
    <w:p w14:paraId="3D055461" w14:textId="77777777" w:rsidR="00060C8F" w:rsidRPr="0097347D" w:rsidRDefault="00060C8F">
      <w:pPr>
        <w:ind w:left="119"/>
        <w:rPr>
          <w:rFonts w:asciiTheme="minorHAnsi" w:eastAsia="Arial" w:hAnsiTheme="minorHAnsi" w:cstheme="minorHAnsi"/>
          <w:color w:val="0D0D0D" w:themeColor="text1" w:themeTint="F2"/>
          <w:w w:val="99"/>
          <w:sz w:val="24"/>
          <w:szCs w:val="24"/>
        </w:rPr>
      </w:pPr>
    </w:p>
    <w:p w14:paraId="4FC98E33" w14:textId="77777777" w:rsidR="00F7024F" w:rsidRPr="0097347D" w:rsidRDefault="00F7024F">
      <w:pPr>
        <w:ind w:left="119"/>
        <w:rPr>
          <w:rFonts w:asciiTheme="minorHAnsi" w:eastAsia="Arial" w:hAnsiTheme="minorHAnsi" w:cstheme="minorHAnsi"/>
          <w:color w:val="0D0D0D" w:themeColor="text1" w:themeTint="F2"/>
          <w:w w:val="99"/>
          <w:sz w:val="24"/>
          <w:szCs w:val="24"/>
        </w:rPr>
      </w:pPr>
    </w:p>
    <w:p w14:paraId="02610981" w14:textId="77777777" w:rsidR="00F7024F" w:rsidRPr="0097347D" w:rsidRDefault="00F7024F">
      <w:pPr>
        <w:ind w:left="119"/>
        <w:rPr>
          <w:rFonts w:asciiTheme="minorHAnsi" w:eastAsia="Arial" w:hAnsiTheme="minorHAnsi" w:cstheme="minorHAnsi"/>
          <w:color w:val="0D0D0D" w:themeColor="text1" w:themeTint="F2"/>
          <w:w w:val="99"/>
          <w:sz w:val="24"/>
          <w:szCs w:val="24"/>
        </w:rPr>
      </w:pPr>
    </w:p>
    <w:p w14:paraId="621D6BCC" w14:textId="77777777" w:rsidR="00451277" w:rsidRPr="0097347D" w:rsidRDefault="00451277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6A01A254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5BBD7211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sdt>
      <w:sdtPr>
        <w:rPr>
          <w:rFonts w:asciiTheme="minorHAnsi" w:eastAsia="Times New Roman" w:hAnsiTheme="minorHAnsi" w:cstheme="minorHAnsi"/>
          <w:color w:val="0D0D0D" w:themeColor="text1" w:themeTint="F2"/>
          <w:sz w:val="24"/>
          <w:szCs w:val="24"/>
        </w:rPr>
        <w:id w:val="167059828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4D7B1E2" w14:textId="61666F54" w:rsidR="00F7024F" w:rsidRPr="0097347D" w:rsidRDefault="00F7024F">
          <w:pPr>
            <w:pStyle w:val="TOCHeading"/>
            <w:rPr>
              <w:rFonts w:asciiTheme="minorHAnsi" w:hAnsiTheme="minorHAnsi" w:cstheme="minorHAnsi"/>
              <w:color w:val="0D0D0D" w:themeColor="text1" w:themeTint="F2"/>
              <w:sz w:val="24"/>
              <w:szCs w:val="24"/>
            </w:rPr>
          </w:pPr>
          <w:r w:rsidRPr="0097347D">
            <w:rPr>
              <w:rFonts w:asciiTheme="minorHAnsi" w:hAnsiTheme="minorHAnsi" w:cstheme="minorHAnsi"/>
              <w:color w:val="0D0D0D" w:themeColor="text1" w:themeTint="F2"/>
              <w:sz w:val="24"/>
              <w:szCs w:val="24"/>
            </w:rPr>
            <w:t>Contents</w:t>
          </w:r>
        </w:p>
        <w:p w14:paraId="2A84E4A7" w14:textId="7017BF2C" w:rsidR="001E31B4" w:rsidRDefault="00F7024F">
          <w:pPr>
            <w:pStyle w:val="TOC1"/>
            <w:tabs>
              <w:tab w:val="left" w:pos="440"/>
              <w:tab w:val="right" w:leader="dot" w:pos="9750"/>
            </w:tabs>
            <w:rPr>
              <w:rFonts w:cstheme="minorBidi"/>
              <w:noProof/>
              <w:kern w:val="2"/>
              <w14:ligatures w14:val="standardContextual"/>
            </w:rPr>
          </w:pPr>
          <w:r w:rsidRPr="0097347D">
            <w:rPr>
              <w:rFonts w:cstheme="minorHAnsi"/>
              <w:b/>
              <w:bCs/>
              <w:noProof/>
              <w:color w:val="0D0D0D" w:themeColor="text1" w:themeTint="F2"/>
              <w:sz w:val="24"/>
              <w:szCs w:val="24"/>
            </w:rPr>
            <w:fldChar w:fldCharType="begin"/>
          </w:r>
          <w:r w:rsidRPr="0097347D">
            <w:rPr>
              <w:rFonts w:cstheme="minorHAnsi"/>
              <w:b/>
              <w:bCs/>
              <w:noProof/>
              <w:color w:val="0D0D0D" w:themeColor="text1" w:themeTint="F2"/>
              <w:sz w:val="24"/>
              <w:szCs w:val="24"/>
            </w:rPr>
            <w:instrText xml:space="preserve"> TOC \o "1-3" \h \z \u </w:instrText>
          </w:r>
          <w:r w:rsidRPr="0097347D">
            <w:rPr>
              <w:rFonts w:cstheme="minorHAnsi"/>
              <w:b/>
              <w:bCs/>
              <w:noProof/>
              <w:color w:val="0D0D0D" w:themeColor="text1" w:themeTint="F2"/>
              <w:sz w:val="24"/>
              <w:szCs w:val="24"/>
            </w:rPr>
            <w:fldChar w:fldCharType="separate"/>
          </w:r>
          <w:hyperlink w:anchor="_Toc172463761" w:history="1">
            <w:r w:rsidR="001E31B4" w:rsidRPr="00FC3031">
              <w:rPr>
                <w:rStyle w:val="Hyperlink"/>
                <w:rFonts w:eastAsia="Arial" w:cstheme="minorHAnsi"/>
                <w:noProof/>
              </w:rPr>
              <w:t>1.</w:t>
            </w:r>
            <w:r w:rsidR="001E31B4"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="001E31B4" w:rsidRPr="00FC3031">
              <w:rPr>
                <w:rStyle w:val="Hyperlink"/>
                <w:rFonts w:eastAsia="Arial" w:cstheme="minorHAnsi"/>
                <w:noProof/>
              </w:rPr>
              <w:t>Date and Time in Java</w:t>
            </w:r>
            <w:r w:rsidR="001E31B4">
              <w:rPr>
                <w:noProof/>
                <w:webHidden/>
              </w:rPr>
              <w:tab/>
            </w:r>
            <w:r w:rsidR="001E31B4">
              <w:rPr>
                <w:noProof/>
                <w:webHidden/>
              </w:rPr>
              <w:fldChar w:fldCharType="begin"/>
            </w:r>
            <w:r w:rsidR="001E31B4">
              <w:rPr>
                <w:noProof/>
                <w:webHidden/>
              </w:rPr>
              <w:instrText xml:space="preserve"> PAGEREF _Toc172463761 \h </w:instrText>
            </w:r>
            <w:r w:rsidR="001E31B4">
              <w:rPr>
                <w:noProof/>
                <w:webHidden/>
              </w:rPr>
            </w:r>
            <w:r w:rsidR="001E31B4">
              <w:rPr>
                <w:noProof/>
                <w:webHidden/>
              </w:rPr>
              <w:fldChar w:fldCharType="separate"/>
            </w:r>
            <w:r w:rsidR="001E31B4">
              <w:rPr>
                <w:noProof/>
                <w:webHidden/>
              </w:rPr>
              <w:t>3</w:t>
            </w:r>
            <w:r w:rsidR="001E31B4">
              <w:rPr>
                <w:noProof/>
                <w:webHidden/>
              </w:rPr>
              <w:fldChar w:fldCharType="end"/>
            </w:r>
          </w:hyperlink>
        </w:p>
        <w:p w14:paraId="474492F0" w14:textId="45E9A759" w:rsidR="001E31B4" w:rsidRDefault="001E31B4">
          <w:pPr>
            <w:pStyle w:val="TOC3"/>
            <w:tabs>
              <w:tab w:val="left" w:pos="1100"/>
              <w:tab w:val="right" w:leader="dot" w:pos="975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72463762" w:history="1">
            <w:r w:rsidRPr="00FC3031">
              <w:rPr>
                <w:rStyle w:val="Hyperlink"/>
                <w:noProof/>
                <w:color w:val="0000BF" w:themeColor="hyperlink" w:themeShade="BF"/>
              </w:rPr>
              <w:t>1.1</w:t>
            </w:r>
            <w:r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Pr="00FC3031">
              <w:rPr>
                <w:rStyle w:val="Hyperlink"/>
                <w:noProof/>
                <w:color w:val="0000BF" w:themeColor="hyperlink" w:themeShade="BF"/>
              </w:rPr>
              <w:t>Create Date and Time Example Class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_Toc172463762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C5EAD6" w14:textId="01DEC3A5" w:rsidR="001E31B4" w:rsidRDefault="001E31B4">
          <w:pPr>
            <w:pStyle w:val="TOC3"/>
            <w:tabs>
              <w:tab w:val="left" w:pos="1100"/>
              <w:tab w:val="right" w:leader="dot" w:pos="975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72463763" w:history="1">
            <w:r w:rsidRPr="00FC3031">
              <w:rPr>
                <w:rStyle w:val="Hyperlink"/>
                <w:noProof/>
                <w:color w:val="0000BF" w:themeColor="hyperlink" w:themeShade="BF"/>
              </w:rPr>
              <w:t>1.2</w:t>
            </w:r>
            <w:r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Pr="00FC3031">
              <w:rPr>
                <w:rStyle w:val="Hyperlink"/>
                <w:noProof/>
                <w:color w:val="0000BF" w:themeColor="hyperlink" w:themeShade="BF"/>
              </w:rPr>
              <w:t>Explanation: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_Toc172463763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CEF1ED" w14:textId="112877F2" w:rsidR="001E31B4" w:rsidRDefault="001E31B4">
          <w:pPr>
            <w:pStyle w:val="TOC3"/>
            <w:tabs>
              <w:tab w:val="left" w:pos="1100"/>
              <w:tab w:val="right" w:leader="dot" w:pos="975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72463764" w:history="1">
            <w:r w:rsidRPr="00FC3031">
              <w:rPr>
                <w:rStyle w:val="Hyperlink"/>
                <w:noProof/>
                <w:color w:val="0000BF" w:themeColor="hyperlink" w:themeShade="BF"/>
              </w:rPr>
              <w:t>1.3</w:t>
            </w:r>
            <w:r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Pr="00FC3031">
              <w:rPr>
                <w:rStyle w:val="Hyperlink"/>
                <w:noProof/>
                <w:color w:val="0000BF" w:themeColor="hyperlink" w:themeShade="BF"/>
              </w:rPr>
              <w:t>Execute of the Program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_Toc172463764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23F74E" w14:textId="39FCFAB4" w:rsidR="001E31B4" w:rsidRDefault="001E31B4">
          <w:pPr>
            <w:pStyle w:val="TOC1"/>
            <w:tabs>
              <w:tab w:val="left" w:pos="440"/>
              <w:tab w:val="right" w:leader="dot" w:pos="975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72463765" w:history="1">
            <w:r w:rsidRPr="00FC3031">
              <w:rPr>
                <w:rStyle w:val="Hyperlink"/>
                <w:rFonts w:eastAsia="Arial" w:cstheme="minorHAnsi"/>
                <w:noProof/>
              </w:rPr>
              <w:t>2.</w:t>
            </w:r>
            <w:r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Pr="00FC3031">
              <w:rPr>
                <w:rStyle w:val="Hyperlink"/>
                <w:rFonts w:eastAsia="Arial" w:cstheme="minorHAnsi"/>
                <w:noProof/>
              </w:rPr>
              <w:t>Lambda Expressions and Functional Interfaces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_Toc172463765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D31585" w14:textId="052EE8B6" w:rsidR="001E31B4" w:rsidRDefault="001E31B4">
          <w:pPr>
            <w:pStyle w:val="TOC3"/>
            <w:tabs>
              <w:tab w:val="left" w:pos="1100"/>
              <w:tab w:val="right" w:leader="dot" w:pos="975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72463766" w:history="1">
            <w:r w:rsidRPr="00FC3031">
              <w:rPr>
                <w:rStyle w:val="Hyperlink"/>
                <w:noProof/>
                <w:color w:val="0000BF" w:themeColor="hyperlink" w:themeShade="BF"/>
              </w:rPr>
              <w:t>2.1</w:t>
            </w:r>
            <w:r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Pr="00FC3031">
              <w:rPr>
                <w:rStyle w:val="Hyperlink"/>
                <w:noProof/>
                <w:color w:val="0000BF" w:themeColor="hyperlink" w:themeShade="BF"/>
              </w:rPr>
              <w:t>Functional Interface Analogy: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_Toc172463766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ED7346" w14:textId="16660FBE" w:rsidR="001E31B4" w:rsidRDefault="001E31B4">
          <w:pPr>
            <w:pStyle w:val="TOC3"/>
            <w:tabs>
              <w:tab w:val="left" w:pos="1100"/>
              <w:tab w:val="right" w:leader="dot" w:pos="975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72463767" w:history="1">
            <w:r w:rsidRPr="00FC3031">
              <w:rPr>
                <w:rStyle w:val="Hyperlink"/>
                <w:noProof/>
                <w:color w:val="0000BF" w:themeColor="hyperlink" w:themeShade="BF"/>
              </w:rPr>
              <w:t>2.2</w:t>
            </w:r>
            <w:r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Pr="00FC3031">
              <w:rPr>
                <w:rStyle w:val="Hyperlink"/>
                <w:noProof/>
                <w:color w:val="0000BF" w:themeColor="hyperlink" w:themeShade="BF"/>
              </w:rPr>
              <w:t>Lambda Expression Analogy: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_Toc172463767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6C0F35" w14:textId="7DC477FE" w:rsidR="001E31B4" w:rsidRDefault="001E31B4">
          <w:pPr>
            <w:pStyle w:val="TOC3"/>
            <w:tabs>
              <w:tab w:val="left" w:pos="1100"/>
              <w:tab w:val="right" w:leader="dot" w:pos="975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72463768" w:history="1">
            <w:r w:rsidRPr="00FC3031">
              <w:rPr>
                <w:rStyle w:val="Hyperlink"/>
                <w:noProof/>
                <w:color w:val="0000BF" w:themeColor="hyperlink" w:themeShade="BF"/>
              </w:rPr>
              <w:t>2.3</w:t>
            </w:r>
            <w:r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Pr="00FC3031">
              <w:rPr>
                <w:rStyle w:val="Hyperlink"/>
                <w:noProof/>
                <w:color w:val="0000BF" w:themeColor="hyperlink" w:themeShade="BF"/>
              </w:rPr>
              <w:t>Putting It Together: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_Toc172463768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9048BC" w14:textId="29883A9D" w:rsidR="001E31B4" w:rsidRDefault="001E31B4">
          <w:pPr>
            <w:pStyle w:val="TOC3"/>
            <w:tabs>
              <w:tab w:val="left" w:pos="1100"/>
              <w:tab w:val="right" w:leader="dot" w:pos="975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72463769" w:history="1">
            <w:r w:rsidRPr="00FC3031">
              <w:rPr>
                <w:rStyle w:val="Hyperlink"/>
                <w:noProof/>
                <w:color w:val="0000BF" w:themeColor="hyperlink" w:themeShade="BF"/>
              </w:rPr>
              <w:t>2.4</w:t>
            </w:r>
            <w:r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Pr="00FC3031">
              <w:rPr>
                <w:rStyle w:val="Hyperlink"/>
                <w:noProof/>
                <w:color w:val="0000BF" w:themeColor="hyperlink" w:themeShade="BF"/>
              </w:rPr>
              <w:t>Putting It Together: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_Toc172463769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431E19" w14:textId="18054E89" w:rsidR="001E31B4" w:rsidRDefault="001E31B4">
          <w:pPr>
            <w:pStyle w:val="TOC3"/>
            <w:tabs>
              <w:tab w:val="left" w:pos="880"/>
              <w:tab w:val="right" w:leader="dot" w:pos="975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72463770" w:history="1">
            <w:r w:rsidRPr="00FC3031">
              <w:rPr>
                <w:rStyle w:val="Hyperlink"/>
                <w:noProof/>
              </w:rPr>
              <w:t>1.</w:t>
            </w:r>
            <w:r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Pr="00FC3031">
              <w:rPr>
                <w:rStyle w:val="Hyperlink"/>
                <w:noProof/>
              </w:rPr>
              <w:t>Explanation: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_Toc172463770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CFEF10" w14:textId="12E6A211" w:rsidR="00F7024F" w:rsidRPr="0097347D" w:rsidRDefault="00F7024F">
          <w:pPr>
            <w:rPr>
              <w:rFonts w:asciiTheme="minorHAnsi" w:hAnsiTheme="minorHAnsi" w:cstheme="minorHAnsi"/>
              <w:color w:val="0D0D0D" w:themeColor="text1" w:themeTint="F2"/>
              <w:sz w:val="24"/>
              <w:szCs w:val="24"/>
            </w:rPr>
          </w:pPr>
          <w:r w:rsidRPr="0097347D">
            <w:rPr>
              <w:rFonts w:asciiTheme="minorHAnsi" w:hAnsiTheme="minorHAnsi" w:cstheme="minorHAnsi"/>
              <w:b/>
              <w:bCs/>
              <w:noProof/>
              <w:color w:val="0D0D0D" w:themeColor="text1" w:themeTint="F2"/>
              <w:sz w:val="24"/>
              <w:szCs w:val="24"/>
            </w:rPr>
            <w:fldChar w:fldCharType="end"/>
          </w:r>
        </w:p>
      </w:sdtContent>
    </w:sdt>
    <w:p w14:paraId="0DCDD231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2C055760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63F5D2D8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68A6818E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56C523AA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63F60CFE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715D5D1D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25CA1082" w14:textId="77777777" w:rsidR="00F7024F" w:rsidRPr="00E66B24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  <w:lang w:val="en-IN"/>
        </w:rPr>
      </w:pPr>
    </w:p>
    <w:p w14:paraId="53E7FF27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0634504A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1FF8E78C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2AD7B655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307AB7DE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6EEC8315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026DA8C1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43EFABC9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5C9E1649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37C9DE50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56627D33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1B69FB13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4BD1D0CF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4B4464EC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19E095C4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57DE467C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0542EB6D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734E690B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2220D0E5" w14:textId="77777777" w:rsidR="00F7024F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661CBE17" w14:textId="77777777" w:rsidR="00915A67" w:rsidRDefault="00915A67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77B55E7B" w14:textId="77777777" w:rsidR="00915A67" w:rsidRDefault="00915A67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03F684A1" w14:textId="77777777" w:rsidR="00915A67" w:rsidRDefault="00915A67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234AD65A" w14:textId="77777777" w:rsidR="00915A67" w:rsidRDefault="00915A67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090E0793" w14:textId="77777777" w:rsidR="00915A67" w:rsidRDefault="00915A67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7A4553D0" w14:textId="77777777" w:rsidR="00915A67" w:rsidRDefault="00915A67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50AD425B" w14:textId="77777777" w:rsidR="00915A67" w:rsidRDefault="00915A67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6BC4A45E" w14:textId="77777777" w:rsidR="00DA3A6A" w:rsidRDefault="00DA3A6A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1FC50F69" w14:textId="77777777" w:rsidR="00DA3A6A" w:rsidRDefault="00DA3A6A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4D8AAABE" w14:textId="77777777" w:rsidR="00DA3A6A" w:rsidRDefault="00DA3A6A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31990126" w14:textId="77777777" w:rsidR="00DA3A6A" w:rsidRDefault="00DA3A6A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5712573C" w14:textId="77777777" w:rsidR="00DA3A6A" w:rsidRDefault="00DA3A6A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0099E926" w14:textId="77777777" w:rsidR="00DA3A6A" w:rsidRDefault="00DA3A6A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1DCC3062" w14:textId="77777777" w:rsidR="00DA3A6A" w:rsidRDefault="00DA3A6A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7A21803D" w14:textId="77777777" w:rsidR="00DA3A6A" w:rsidRDefault="00DA3A6A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78FD9EA4" w14:textId="77777777" w:rsidR="00EC4EAA" w:rsidRDefault="00EC4EAA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286A966D" w14:textId="77777777" w:rsidR="00EC4EAA" w:rsidRDefault="00EC4EAA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08D348D1" w14:textId="77777777" w:rsidR="00DA3A6A" w:rsidRDefault="00DA3A6A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48CBA1EB" w14:textId="77777777" w:rsidR="00643C21" w:rsidRDefault="00643C21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393D1165" w14:textId="77777777" w:rsidR="00643C21" w:rsidRDefault="00643C21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604EFF44" w14:textId="72DDDC02" w:rsidR="00185469" w:rsidRDefault="00335D15" w:rsidP="0040699C">
      <w:pPr>
        <w:pStyle w:val="Heading1"/>
        <w:rPr>
          <w:rFonts w:asciiTheme="minorHAnsi" w:eastAsia="Arial" w:hAnsiTheme="minorHAnsi" w:cstheme="minorHAnsi"/>
          <w:color w:val="E36C0A" w:themeColor="accent6" w:themeShade="BF"/>
        </w:rPr>
      </w:pPr>
      <w:bookmarkStart w:id="0" w:name="_Toc172463761"/>
      <w:r>
        <w:rPr>
          <w:rFonts w:asciiTheme="minorHAnsi" w:eastAsia="Arial" w:hAnsiTheme="minorHAnsi" w:cstheme="minorHAnsi"/>
          <w:color w:val="E36C0A" w:themeColor="accent6" w:themeShade="BF"/>
        </w:rPr>
        <w:t>Date and Time in Java</w:t>
      </w:r>
      <w:bookmarkEnd w:id="0"/>
      <w:r>
        <w:rPr>
          <w:rFonts w:asciiTheme="minorHAnsi" w:eastAsia="Arial" w:hAnsiTheme="minorHAnsi" w:cstheme="minorHAnsi"/>
          <w:color w:val="E36C0A" w:themeColor="accent6" w:themeShade="BF"/>
        </w:rPr>
        <w:t xml:space="preserve"> </w:t>
      </w:r>
    </w:p>
    <w:p w14:paraId="2734F074" w14:textId="77777777" w:rsidR="00EC4EAA" w:rsidRDefault="00EC4EAA" w:rsidP="00EC4EAA">
      <w:pPr>
        <w:rPr>
          <w:rFonts w:eastAsia="Arial"/>
        </w:rPr>
      </w:pPr>
    </w:p>
    <w:p w14:paraId="7541A6C0" w14:textId="77777777" w:rsidR="00335D15" w:rsidRDefault="00335D15" w:rsidP="00335D15">
      <w:pPr>
        <w:pStyle w:val="NormalWeb"/>
        <w:rPr>
          <w:rFonts w:asciiTheme="minorHAnsi" w:hAnsiTheme="minorHAnsi" w:cstheme="minorHAnsi"/>
        </w:rPr>
      </w:pPr>
      <w:r w:rsidRPr="00335D15">
        <w:rPr>
          <w:rFonts w:asciiTheme="minorHAnsi" w:hAnsiTheme="minorHAnsi" w:cstheme="minorHAnsi"/>
        </w:rPr>
        <w:t xml:space="preserve">Here's a simple example of how to work with date and time in Java using the </w:t>
      </w:r>
      <w:proofErr w:type="spellStart"/>
      <w:proofErr w:type="gramStart"/>
      <w:r w:rsidRPr="00335D15">
        <w:rPr>
          <w:rStyle w:val="HTMLCode"/>
          <w:rFonts w:asciiTheme="minorHAnsi" w:eastAsiaTheme="majorEastAsia" w:hAnsiTheme="minorHAnsi" w:cstheme="minorHAnsi"/>
          <w:b/>
          <w:bCs/>
          <w:sz w:val="24"/>
          <w:szCs w:val="24"/>
        </w:rPr>
        <w:t>java.time</w:t>
      </w:r>
      <w:proofErr w:type="spellEnd"/>
      <w:proofErr w:type="gramEnd"/>
      <w:r w:rsidRPr="00335D15">
        <w:rPr>
          <w:rFonts w:asciiTheme="minorHAnsi" w:hAnsiTheme="minorHAnsi" w:cstheme="minorHAnsi"/>
          <w:b/>
          <w:bCs/>
        </w:rPr>
        <w:t xml:space="preserve"> package</w:t>
      </w:r>
      <w:r w:rsidRPr="00335D15">
        <w:rPr>
          <w:rFonts w:asciiTheme="minorHAnsi" w:hAnsiTheme="minorHAnsi" w:cstheme="minorHAnsi"/>
        </w:rPr>
        <w:t>, which is part of the Java Standard Library since Java 8.</w:t>
      </w:r>
    </w:p>
    <w:p w14:paraId="5924DC2F" w14:textId="77777777" w:rsidR="00335D15" w:rsidRDefault="00335D15" w:rsidP="00335D15">
      <w:pPr>
        <w:pStyle w:val="NormalWeb"/>
        <w:rPr>
          <w:rFonts w:asciiTheme="minorHAnsi" w:hAnsiTheme="minorHAnsi" w:cstheme="minorHAnsi"/>
        </w:rPr>
      </w:pPr>
    </w:p>
    <w:p w14:paraId="02C173C9" w14:textId="2A7829B3" w:rsidR="00335D15" w:rsidRPr="00335D15" w:rsidRDefault="00335D15" w:rsidP="00A70C1D">
      <w:pPr>
        <w:pStyle w:val="Heading3"/>
        <w:numPr>
          <w:ilvl w:val="1"/>
          <w:numId w:val="141"/>
        </w:numPr>
        <w:rPr>
          <w:color w:val="17365D" w:themeColor="text2" w:themeShade="BF"/>
        </w:rPr>
      </w:pPr>
      <w:bookmarkStart w:id="1" w:name="_Toc172463762"/>
      <w:r w:rsidRPr="00335D15">
        <w:rPr>
          <w:color w:val="17365D" w:themeColor="text2" w:themeShade="BF"/>
        </w:rPr>
        <w:t>Create Date and Time Example Class</w:t>
      </w:r>
      <w:bookmarkEnd w:id="1"/>
    </w:p>
    <w:p w14:paraId="3CE39B16" w14:textId="77777777" w:rsidR="00335D15" w:rsidRPr="00335D15" w:rsidRDefault="00335D15" w:rsidP="00335D15">
      <w:pPr>
        <w:pStyle w:val="NormalWeb"/>
        <w:rPr>
          <w:rFonts w:asciiTheme="minorHAnsi" w:hAnsiTheme="minorHAnsi" w:cstheme="minorHAnsi"/>
        </w:rPr>
      </w:pPr>
    </w:p>
    <w:p w14:paraId="72A7093C" w14:textId="77777777" w:rsidR="00335D15" w:rsidRPr="00335D15" w:rsidRDefault="00335D15" w:rsidP="00335D15">
      <w:pPr>
        <w:pStyle w:val="NormalWeb"/>
        <w:rPr>
          <w:rFonts w:asciiTheme="minorHAnsi" w:hAnsiTheme="minorHAnsi" w:cstheme="minorHAnsi"/>
        </w:rPr>
      </w:pPr>
      <w:r w:rsidRPr="00335D15">
        <w:rPr>
          <w:rFonts w:asciiTheme="minorHAnsi" w:hAnsiTheme="minorHAnsi" w:cstheme="minorHAnsi"/>
        </w:rPr>
        <w:t xml:space="preserve">This example demonstrates how to </w:t>
      </w:r>
      <w:r w:rsidRPr="00335D15">
        <w:rPr>
          <w:rFonts w:asciiTheme="minorHAnsi" w:hAnsiTheme="minorHAnsi" w:cstheme="minorHAnsi"/>
          <w:b/>
          <w:bCs/>
        </w:rPr>
        <w:t>get the current date and time</w:t>
      </w:r>
      <w:r w:rsidRPr="00335D15">
        <w:rPr>
          <w:rFonts w:asciiTheme="minorHAnsi" w:hAnsiTheme="minorHAnsi" w:cstheme="minorHAnsi"/>
        </w:rPr>
        <w:t xml:space="preserve">, </w:t>
      </w:r>
      <w:r w:rsidRPr="00335D15">
        <w:rPr>
          <w:rFonts w:asciiTheme="minorHAnsi" w:hAnsiTheme="minorHAnsi" w:cstheme="minorHAnsi"/>
          <w:b/>
          <w:bCs/>
          <w:color w:val="FF0000"/>
        </w:rPr>
        <w:t>format it</w:t>
      </w:r>
      <w:r w:rsidRPr="00335D15">
        <w:rPr>
          <w:rFonts w:asciiTheme="minorHAnsi" w:hAnsiTheme="minorHAnsi" w:cstheme="minorHAnsi"/>
        </w:rPr>
        <w:t xml:space="preserve">, and </w:t>
      </w:r>
      <w:r w:rsidRPr="00335D15">
        <w:rPr>
          <w:rFonts w:asciiTheme="minorHAnsi" w:hAnsiTheme="minorHAnsi" w:cstheme="minorHAnsi"/>
          <w:b/>
          <w:bCs/>
        </w:rPr>
        <w:t>parse a date string</w:t>
      </w:r>
      <w:r w:rsidRPr="00335D15">
        <w:rPr>
          <w:rFonts w:asciiTheme="minorHAnsi" w:hAnsiTheme="minorHAnsi" w:cstheme="minorHAnsi"/>
        </w:rPr>
        <w:t>.</w:t>
      </w:r>
    </w:p>
    <w:p w14:paraId="1E3B0C01" w14:textId="04C2ED80" w:rsidR="00335D15" w:rsidRDefault="00335D15" w:rsidP="00EC4EAA">
      <w:pPr>
        <w:rPr>
          <w:rFonts w:eastAsia="Arial"/>
          <w:b/>
          <w:bCs/>
          <w:color w:val="FF0000"/>
        </w:rPr>
      </w:pPr>
      <w:r w:rsidRPr="00335D15">
        <w:rPr>
          <w:rFonts w:eastAsia="Arial"/>
          <w:b/>
          <w:bCs/>
          <w:color w:val="FF0000"/>
        </w:rPr>
        <w:t>DateTimeExample</w:t>
      </w:r>
      <w:r w:rsidRPr="00335D15">
        <w:rPr>
          <w:rFonts w:eastAsia="Arial"/>
          <w:b/>
          <w:bCs/>
          <w:color w:val="FF0000"/>
        </w:rPr>
        <w:t>.java</w:t>
      </w:r>
    </w:p>
    <w:p w14:paraId="2B643CB8" w14:textId="77777777" w:rsidR="00335D15" w:rsidRDefault="00335D15" w:rsidP="00EC4EAA">
      <w:pPr>
        <w:rPr>
          <w:rFonts w:eastAsia="Arial"/>
          <w:b/>
          <w:bCs/>
          <w:color w:val="FF0000"/>
        </w:rPr>
      </w:pPr>
    </w:p>
    <w:p w14:paraId="5234B760" w14:textId="77777777" w:rsidR="00335D15" w:rsidRPr="00335D15" w:rsidRDefault="00335D15" w:rsidP="00335D1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335D15">
        <w:rPr>
          <w:rFonts w:ascii="Consolas" w:hAnsi="Consolas"/>
          <w:color w:val="569CD6"/>
          <w:sz w:val="21"/>
          <w:szCs w:val="21"/>
        </w:rPr>
        <w:t>import</w:t>
      </w:r>
      <w:r w:rsidRPr="00335D15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335D15">
        <w:rPr>
          <w:rFonts w:ascii="Consolas" w:hAnsi="Consolas"/>
          <w:color w:val="D4D4D4"/>
          <w:sz w:val="21"/>
          <w:szCs w:val="21"/>
        </w:rPr>
        <w:t>java.time</w:t>
      </w:r>
      <w:proofErr w:type="gramEnd"/>
      <w:r w:rsidRPr="00335D15">
        <w:rPr>
          <w:rFonts w:ascii="Consolas" w:hAnsi="Consolas"/>
          <w:color w:val="D4D4D4"/>
          <w:sz w:val="21"/>
          <w:szCs w:val="21"/>
        </w:rPr>
        <w:t>.LocalDate</w:t>
      </w:r>
      <w:proofErr w:type="spellEnd"/>
      <w:r w:rsidRPr="00335D15">
        <w:rPr>
          <w:rFonts w:ascii="Consolas" w:hAnsi="Consolas"/>
          <w:color w:val="CCCCCC"/>
          <w:sz w:val="21"/>
          <w:szCs w:val="21"/>
        </w:rPr>
        <w:t>;</w:t>
      </w:r>
    </w:p>
    <w:p w14:paraId="4B6BC161" w14:textId="77777777" w:rsidR="00335D15" w:rsidRPr="00335D15" w:rsidRDefault="00335D15" w:rsidP="00335D1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335D15">
        <w:rPr>
          <w:rFonts w:ascii="Consolas" w:hAnsi="Consolas"/>
          <w:color w:val="569CD6"/>
          <w:sz w:val="21"/>
          <w:szCs w:val="21"/>
        </w:rPr>
        <w:t>import</w:t>
      </w:r>
      <w:r w:rsidRPr="00335D15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335D15">
        <w:rPr>
          <w:rFonts w:ascii="Consolas" w:hAnsi="Consolas"/>
          <w:color w:val="D4D4D4"/>
          <w:sz w:val="21"/>
          <w:szCs w:val="21"/>
        </w:rPr>
        <w:t>java.time</w:t>
      </w:r>
      <w:proofErr w:type="gramEnd"/>
      <w:r w:rsidRPr="00335D15">
        <w:rPr>
          <w:rFonts w:ascii="Consolas" w:hAnsi="Consolas"/>
          <w:color w:val="D4D4D4"/>
          <w:sz w:val="21"/>
          <w:szCs w:val="21"/>
        </w:rPr>
        <w:t>.LocalDateTime</w:t>
      </w:r>
      <w:proofErr w:type="spellEnd"/>
      <w:r w:rsidRPr="00335D15">
        <w:rPr>
          <w:rFonts w:ascii="Consolas" w:hAnsi="Consolas"/>
          <w:color w:val="CCCCCC"/>
          <w:sz w:val="21"/>
          <w:szCs w:val="21"/>
        </w:rPr>
        <w:t>;</w:t>
      </w:r>
    </w:p>
    <w:p w14:paraId="7FE68877" w14:textId="77777777" w:rsidR="00335D15" w:rsidRPr="00335D15" w:rsidRDefault="00335D15" w:rsidP="00335D1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335D15">
        <w:rPr>
          <w:rFonts w:ascii="Consolas" w:hAnsi="Consolas"/>
          <w:color w:val="569CD6"/>
          <w:sz w:val="21"/>
          <w:szCs w:val="21"/>
        </w:rPr>
        <w:t>import</w:t>
      </w:r>
      <w:r w:rsidRPr="00335D15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335D15">
        <w:rPr>
          <w:rFonts w:ascii="Consolas" w:hAnsi="Consolas"/>
          <w:color w:val="D4D4D4"/>
          <w:sz w:val="21"/>
          <w:szCs w:val="21"/>
        </w:rPr>
        <w:t>java.time</w:t>
      </w:r>
      <w:proofErr w:type="gramEnd"/>
      <w:r w:rsidRPr="00335D15">
        <w:rPr>
          <w:rFonts w:ascii="Consolas" w:hAnsi="Consolas"/>
          <w:color w:val="D4D4D4"/>
          <w:sz w:val="21"/>
          <w:szCs w:val="21"/>
        </w:rPr>
        <w:t>.format.DateTimeFormatter</w:t>
      </w:r>
      <w:proofErr w:type="spellEnd"/>
      <w:r w:rsidRPr="00335D15">
        <w:rPr>
          <w:rFonts w:ascii="Consolas" w:hAnsi="Consolas"/>
          <w:color w:val="CCCCCC"/>
          <w:sz w:val="21"/>
          <w:szCs w:val="21"/>
        </w:rPr>
        <w:t>;</w:t>
      </w:r>
    </w:p>
    <w:p w14:paraId="4A0E4274" w14:textId="77777777" w:rsidR="00335D15" w:rsidRPr="00335D15" w:rsidRDefault="00335D15" w:rsidP="00335D1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2018347C" w14:textId="77777777" w:rsidR="00335D15" w:rsidRPr="00335D15" w:rsidRDefault="00335D15" w:rsidP="00335D1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335D15">
        <w:rPr>
          <w:rFonts w:ascii="Consolas" w:hAnsi="Consolas"/>
          <w:color w:val="569CD6"/>
          <w:sz w:val="21"/>
          <w:szCs w:val="21"/>
        </w:rPr>
        <w:t>public</w:t>
      </w:r>
      <w:r w:rsidRPr="00335D15">
        <w:rPr>
          <w:rFonts w:ascii="Consolas" w:hAnsi="Consolas"/>
          <w:color w:val="CCCCCC"/>
          <w:sz w:val="21"/>
          <w:szCs w:val="21"/>
        </w:rPr>
        <w:t xml:space="preserve"> </w:t>
      </w:r>
      <w:r w:rsidRPr="00335D15">
        <w:rPr>
          <w:rFonts w:ascii="Consolas" w:hAnsi="Consolas"/>
          <w:color w:val="569CD6"/>
          <w:sz w:val="21"/>
          <w:szCs w:val="21"/>
        </w:rPr>
        <w:t>class</w:t>
      </w:r>
      <w:r w:rsidRPr="00335D15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 w:rsidRPr="00335D15">
        <w:rPr>
          <w:rFonts w:ascii="Consolas" w:hAnsi="Consolas"/>
          <w:color w:val="4EC9B0"/>
          <w:sz w:val="21"/>
          <w:szCs w:val="21"/>
        </w:rPr>
        <w:t>DateTimeExample</w:t>
      </w:r>
      <w:proofErr w:type="spellEnd"/>
      <w:r w:rsidRPr="00335D15">
        <w:rPr>
          <w:rFonts w:ascii="Consolas" w:hAnsi="Consolas"/>
          <w:color w:val="CCCCCC"/>
          <w:sz w:val="21"/>
          <w:szCs w:val="21"/>
        </w:rPr>
        <w:t xml:space="preserve"> {</w:t>
      </w:r>
    </w:p>
    <w:p w14:paraId="5BA23271" w14:textId="77777777" w:rsidR="00335D15" w:rsidRPr="00335D15" w:rsidRDefault="00335D15" w:rsidP="00335D1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335D15">
        <w:rPr>
          <w:rFonts w:ascii="Consolas" w:hAnsi="Consolas"/>
          <w:color w:val="CCCCCC"/>
          <w:sz w:val="21"/>
          <w:szCs w:val="21"/>
        </w:rPr>
        <w:t xml:space="preserve">    </w:t>
      </w:r>
      <w:r w:rsidRPr="00335D15">
        <w:rPr>
          <w:rFonts w:ascii="Consolas" w:hAnsi="Consolas"/>
          <w:color w:val="569CD6"/>
          <w:sz w:val="21"/>
          <w:szCs w:val="21"/>
        </w:rPr>
        <w:t>public</w:t>
      </w:r>
      <w:r w:rsidRPr="00335D15">
        <w:rPr>
          <w:rFonts w:ascii="Consolas" w:hAnsi="Consolas"/>
          <w:color w:val="CCCCCC"/>
          <w:sz w:val="21"/>
          <w:szCs w:val="21"/>
        </w:rPr>
        <w:t xml:space="preserve"> </w:t>
      </w:r>
      <w:r w:rsidRPr="00335D15">
        <w:rPr>
          <w:rFonts w:ascii="Consolas" w:hAnsi="Consolas"/>
          <w:color w:val="569CD6"/>
          <w:sz w:val="21"/>
          <w:szCs w:val="21"/>
        </w:rPr>
        <w:t>static</w:t>
      </w:r>
      <w:r w:rsidRPr="00335D15">
        <w:rPr>
          <w:rFonts w:ascii="Consolas" w:hAnsi="Consolas"/>
          <w:color w:val="CCCCCC"/>
          <w:sz w:val="21"/>
          <w:szCs w:val="21"/>
        </w:rPr>
        <w:t xml:space="preserve"> </w:t>
      </w:r>
      <w:r w:rsidRPr="00335D15">
        <w:rPr>
          <w:rFonts w:ascii="Consolas" w:hAnsi="Consolas"/>
          <w:color w:val="4EC9B0"/>
          <w:sz w:val="21"/>
          <w:szCs w:val="21"/>
        </w:rPr>
        <w:t>void</w:t>
      </w:r>
      <w:r w:rsidRPr="00335D15">
        <w:rPr>
          <w:rFonts w:ascii="Consolas" w:hAnsi="Consolas"/>
          <w:color w:val="CCCCCC"/>
          <w:sz w:val="21"/>
          <w:szCs w:val="21"/>
        </w:rPr>
        <w:t xml:space="preserve"> </w:t>
      </w:r>
      <w:proofErr w:type="gramStart"/>
      <w:r w:rsidRPr="00335D15">
        <w:rPr>
          <w:rFonts w:ascii="Consolas" w:hAnsi="Consolas"/>
          <w:color w:val="DCDCAA"/>
          <w:sz w:val="21"/>
          <w:szCs w:val="21"/>
        </w:rPr>
        <w:t>main</w:t>
      </w:r>
      <w:r w:rsidRPr="00335D15">
        <w:rPr>
          <w:rFonts w:ascii="Consolas" w:hAnsi="Consolas"/>
          <w:color w:val="CCCCCC"/>
          <w:sz w:val="21"/>
          <w:szCs w:val="21"/>
        </w:rPr>
        <w:t>(</w:t>
      </w:r>
      <w:proofErr w:type="gramEnd"/>
      <w:r w:rsidRPr="00335D15">
        <w:rPr>
          <w:rFonts w:ascii="Consolas" w:hAnsi="Consolas"/>
          <w:color w:val="4EC9B0"/>
          <w:sz w:val="21"/>
          <w:szCs w:val="21"/>
        </w:rPr>
        <w:t>String</w:t>
      </w:r>
      <w:r w:rsidRPr="00335D15">
        <w:rPr>
          <w:rFonts w:ascii="Consolas" w:hAnsi="Consolas"/>
          <w:color w:val="CCCCCC"/>
          <w:sz w:val="21"/>
          <w:szCs w:val="21"/>
        </w:rPr>
        <w:t xml:space="preserve">[] </w:t>
      </w:r>
      <w:proofErr w:type="spellStart"/>
      <w:r w:rsidRPr="00335D15">
        <w:rPr>
          <w:rFonts w:ascii="Consolas" w:hAnsi="Consolas"/>
          <w:color w:val="9CDCFE"/>
          <w:sz w:val="21"/>
          <w:szCs w:val="21"/>
        </w:rPr>
        <w:t>args</w:t>
      </w:r>
      <w:proofErr w:type="spellEnd"/>
      <w:r w:rsidRPr="00335D15">
        <w:rPr>
          <w:rFonts w:ascii="Consolas" w:hAnsi="Consolas"/>
          <w:color w:val="CCCCCC"/>
          <w:sz w:val="21"/>
          <w:szCs w:val="21"/>
        </w:rPr>
        <w:t>) {</w:t>
      </w:r>
    </w:p>
    <w:p w14:paraId="7875F822" w14:textId="77777777" w:rsidR="00335D15" w:rsidRPr="00335D15" w:rsidRDefault="00335D15" w:rsidP="00335D1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335D15">
        <w:rPr>
          <w:rFonts w:ascii="Consolas" w:hAnsi="Consolas"/>
          <w:color w:val="CCCCCC"/>
          <w:sz w:val="21"/>
          <w:szCs w:val="21"/>
        </w:rPr>
        <w:t xml:space="preserve">        </w:t>
      </w:r>
      <w:r w:rsidRPr="00335D15">
        <w:rPr>
          <w:rFonts w:ascii="Consolas" w:hAnsi="Consolas"/>
          <w:color w:val="6A9955"/>
          <w:sz w:val="21"/>
          <w:szCs w:val="21"/>
        </w:rPr>
        <w:t>// Get the current date</w:t>
      </w:r>
    </w:p>
    <w:p w14:paraId="60BD1D72" w14:textId="77777777" w:rsidR="00335D15" w:rsidRPr="00335D15" w:rsidRDefault="00335D15" w:rsidP="00335D1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335D15">
        <w:rPr>
          <w:rFonts w:ascii="Consolas" w:hAnsi="Consolas"/>
          <w:color w:val="CCCCCC"/>
          <w:sz w:val="21"/>
          <w:szCs w:val="21"/>
        </w:rPr>
        <w:t xml:space="preserve">        </w:t>
      </w:r>
      <w:proofErr w:type="spellStart"/>
      <w:r w:rsidRPr="00335D15">
        <w:rPr>
          <w:rFonts w:ascii="Consolas" w:hAnsi="Consolas"/>
          <w:color w:val="4EC9B0"/>
          <w:sz w:val="21"/>
          <w:szCs w:val="21"/>
        </w:rPr>
        <w:t>LocalDate</w:t>
      </w:r>
      <w:proofErr w:type="spellEnd"/>
      <w:r w:rsidRPr="00335D15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 w:rsidRPr="00335D15">
        <w:rPr>
          <w:rFonts w:ascii="Consolas" w:hAnsi="Consolas"/>
          <w:color w:val="9CDCFE"/>
          <w:sz w:val="21"/>
          <w:szCs w:val="21"/>
        </w:rPr>
        <w:t>currentDate</w:t>
      </w:r>
      <w:proofErr w:type="spellEnd"/>
      <w:r w:rsidRPr="00335D15">
        <w:rPr>
          <w:rFonts w:ascii="Consolas" w:hAnsi="Consolas"/>
          <w:color w:val="CCCCCC"/>
          <w:sz w:val="21"/>
          <w:szCs w:val="21"/>
        </w:rPr>
        <w:t xml:space="preserve"> </w:t>
      </w:r>
      <w:r w:rsidRPr="00335D15">
        <w:rPr>
          <w:rFonts w:ascii="Consolas" w:hAnsi="Consolas"/>
          <w:color w:val="D4D4D4"/>
          <w:sz w:val="21"/>
          <w:szCs w:val="21"/>
        </w:rPr>
        <w:t>=</w:t>
      </w:r>
      <w:r w:rsidRPr="00335D15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335D15">
        <w:rPr>
          <w:rFonts w:ascii="Consolas" w:hAnsi="Consolas"/>
          <w:color w:val="9CDCFE"/>
          <w:sz w:val="21"/>
          <w:szCs w:val="21"/>
        </w:rPr>
        <w:t>LocalDate</w:t>
      </w:r>
      <w:r w:rsidRPr="00335D15">
        <w:rPr>
          <w:rFonts w:ascii="Consolas" w:hAnsi="Consolas"/>
          <w:color w:val="CCCCCC"/>
          <w:sz w:val="21"/>
          <w:szCs w:val="21"/>
        </w:rPr>
        <w:t>.</w:t>
      </w:r>
      <w:r w:rsidRPr="00335D15">
        <w:rPr>
          <w:rFonts w:ascii="Consolas" w:hAnsi="Consolas"/>
          <w:color w:val="DCDCAA"/>
          <w:sz w:val="21"/>
          <w:szCs w:val="21"/>
        </w:rPr>
        <w:t>now</w:t>
      </w:r>
      <w:proofErr w:type="spellEnd"/>
      <w:r w:rsidRPr="00335D15">
        <w:rPr>
          <w:rFonts w:ascii="Consolas" w:hAnsi="Consolas"/>
          <w:color w:val="CCCCCC"/>
          <w:sz w:val="21"/>
          <w:szCs w:val="21"/>
        </w:rPr>
        <w:t>(</w:t>
      </w:r>
      <w:proofErr w:type="gramEnd"/>
      <w:r w:rsidRPr="00335D15">
        <w:rPr>
          <w:rFonts w:ascii="Consolas" w:hAnsi="Consolas"/>
          <w:color w:val="CCCCCC"/>
          <w:sz w:val="21"/>
          <w:szCs w:val="21"/>
        </w:rPr>
        <w:t>);</w:t>
      </w:r>
    </w:p>
    <w:p w14:paraId="521F8A3C" w14:textId="77777777" w:rsidR="00335D15" w:rsidRPr="00335D15" w:rsidRDefault="00335D15" w:rsidP="00335D1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335D15">
        <w:rPr>
          <w:rFonts w:ascii="Consolas" w:hAnsi="Consolas"/>
          <w:color w:val="CCCCCC"/>
          <w:sz w:val="21"/>
          <w:szCs w:val="21"/>
        </w:rPr>
        <w:t xml:space="preserve">        </w:t>
      </w:r>
      <w:proofErr w:type="spellStart"/>
      <w:r w:rsidRPr="00335D15">
        <w:rPr>
          <w:rFonts w:ascii="Consolas" w:hAnsi="Consolas"/>
          <w:color w:val="9CDCFE"/>
          <w:sz w:val="21"/>
          <w:szCs w:val="21"/>
        </w:rPr>
        <w:t>System</w:t>
      </w:r>
      <w:r w:rsidRPr="00335D15">
        <w:rPr>
          <w:rFonts w:ascii="Consolas" w:hAnsi="Consolas"/>
          <w:color w:val="CCCCCC"/>
          <w:sz w:val="21"/>
          <w:szCs w:val="21"/>
        </w:rPr>
        <w:t>.</w:t>
      </w:r>
      <w:r w:rsidRPr="00335D15">
        <w:rPr>
          <w:rFonts w:ascii="Consolas" w:hAnsi="Consolas"/>
          <w:color w:val="9CDCFE"/>
          <w:sz w:val="21"/>
          <w:szCs w:val="21"/>
        </w:rPr>
        <w:t>out</w:t>
      </w:r>
      <w:r w:rsidRPr="00335D15">
        <w:rPr>
          <w:rFonts w:ascii="Consolas" w:hAnsi="Consolas"/>
          <w:color w:val="CCCCCC"/>
          <w:sz w:val="21"/>
          <w:szCs w:val="21"/>
        </w:rPr>
        <w:t>.</w:t>
      </w:r>
      <w:r w:rsidRPr="00335D15">
        <w:rPr>
          <w:rFonts w:ascii="Consolas" w:hAnsi="Consolas"/>
          <w:color w:val="DCDCAA"/>
          <w:sz w:val="21"/>
          <w:szCs w:val="21"/>
        </w:rPr>
        <w:t>println</w:t>
      </w:r>
      <w:proofErr w:type="spellEnd"/>
      <w:r w:rsidRPr="00335D15">
        <w:rPr>
          <w:rFonts w:ascii="Consolas" w:hAnsi="Consolas"/>
          <w:color w:val="CCCCCC"/>
          <w:sz w:val="21"/>
          <w:szCs w:val="21"/>
        </w:rPr>
        <w:t>(</w:t>
      </w:r>
      <w:r w:rsidRPr="00335D15">
        <w:rPr>
          <w:rFonts w:ascii="Consolas" w:hAnsi="Consolas"/>
          <w:color w:val="CE9178"/>
          <w:sz w:val="21"/>
          <w:szCs w:val="21"/>
        </w:rPr>
        <w:t>"Current Date: "</w:t>
      </w:r>
      <w:r w:rsidRPr="00335D15">
        <w:rPr>
          <w:rFonts w:ascii="Consolas" w:hAnsi="Consolas"/>
          <w:color w:val="CCCCCC"/>
          <w:sz w:val="21"/>
          <w:szCs w:val="21"/>
        </w:rPr>
        <w:t xml:space="preserve"> </w:t>
      </w:r>
      <w:r w:rsidRPr="00335D15">
        <w:rPr>
          <w:rFonts w:ascii="Consolas" w:hAnsi="Consolas"/>
          <w:color w:val="D4D4D4"/>
          <w:sz w:val="21"/>
          <w:szCs w:val="21"/>
        </w:rPr>
        <w:t>+</w:t>
      </w:r>
      <w:r w:rsidRPr="00335D15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 w:rsidRPr="00335D15">
        <w:rPr>
          <w:rFonts w:ascii="Consolas" w:hAnsi="Consolas"/>
          <w:color w:val="CCCCCC"/>
          <w:sz w:val="21"/>
          <w:szCs w:val="21"/>
        </w:rPr>
        <w:t>currentDate</w:t>
      </w:r>
      <w:proofErr w:type="spellEnd"/>
      <w:r w:rsidRPr="00335D15">
        <w:rPr>
          <w:rFonts w:ascii="Consolas" w:hAnsi="Consolas"/>
          <w:color w:val="CCCCCC"/>
          <w:sz w:val="21"/>
          <w:szCs w:val="21"/>
        </w:rPr>
        <w:t>);</w:t>
      </w:r>
    </w:p>
    <w:p w14:paraId="1F070840" w14:textId="77777777" w:rsidR="00335D15" w:rsidRPr="00335D15" w:rsidRDefault="00335D15" w:rsidP="00335D1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6BD43AAA" w14:textId="77777777" w:rsidR="00335D15" w:rsidRPr="00335D15" w:rsidRDefault="00335D15" w:rsidP="00335D1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335D15">
        <w:rPr>
          <w:rFonts w:ascii="Consolas" w:hAnsi="Consolas"/>
          <w:color w:val="CCCCCC"/>
          <w:sz w:val="21"/>
          <w:szCs w:val="21"/>
        </w:rPr>
        <w:t xml:space="preserve">        </w:t>
      </w:r>
      <w:r w:rsidRPr="00335D15">
        <w:rPr>
          <w:rFonts w:ascii="Consolas" w:hAnsi="Consolas"/>
          <w:color w:val="6A9955"/>
          <w:sz w:val="21"/>
          <w:szCs w:val="21"/>
        </w:rPr>
        <w:t>// Get the current date and time</w:t>
      </w:r>
    </w:p>
    <w:p w14:paraId="47DB8D89" w14:textId="77777777" w:rsidR="00335D15" w:rsidRPr="00335D15" w:rsidRDefault="00335D15" w:rsidP="00335D1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335D15">
        <w:rPr>
          <w:rFonts w:ascii="Consolas" w:hAnsi="Consolas"/>
          <w:color w:val="CCCCCC"/>
          <w:sz w:val="21"/>
          <w:szCs w:val="21"/>
        </w:rPr>
        <w:t xml:space="preserve">        </w:t>
      </w:r>
      <w:proofErr w:type="spellStart"/>
      <w:r w:rsidRPr="00335D15">
        <w:rPr>
          <w:rFonts w:ascii="Consolas" w:hAnsi="Consolas"/>
          <w:color w:val="4EC9B0"/>
          <w:sz w:val="21"/>
          <w:szCs w:val="21"/>
        </w:rPr>
        <w:t>LocalDateTime</w:t>
      </w:r>
      <w:proofErr w:type="spellEnd"/>
      <w:r w:rsidRPr="00335D15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 w:rsidRPr="00335D15">
        <w:rPr>
          <w:rFonts w:ascii="Consolas" w:hAnsi="Consolas"/>
          <w:color w:val="9CDCFE"/>
          <w:sz w:val="21"/>
          <w:szCs w:val="21"/>
        </w:rPr>
        <w:t>currentDateTime</w:t>
      </w:r>
      <w:proofErr w:type="spellEnd"/>
      <w:r w:rsidRPr="00335D15">
        <w:rPr>
          <w:rFonts w:ascii="Consolas" w:hAnsi="Consolas"/>
          <w:color w:val="CCCCCC"/>
          <w:sz w:val="21"/>
          <w:szCs w:val="21"/>
        </w:rPr>
        <w:t xml:space="preserve"> </w:t>
      </w:r>
      <w:r w:rsidRPr="00335D15">
        <w:rPr>
          <w:rFonts w:ascii="Consolas" w:hAnsi="Consolas"/>
          <w:color w:val="D4D4D4"/>
          <w:sz w:val="21"/>
          <w:szCs w:val="21"/>
        </w:rPr>
        <w:t>=</w:t>
      </w:r>
      <w:r w:rsidRPr="00335D15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335D15">
        <w:rPr>
          <w:rFonts w:ascii="Consolas" w:hAnsi="Consolas"/>
          <w:color w:val="9CDCFE"/>
          <w:sz w:val="21"/>
          <w:szCs w:val="21"/>
        </w:rPr>
        <w:t>LocalDateTime</w:t>
      </w:r>
      <w:r w:rsidRPr="00335D15">
        <w:rPr>
          <w:rFonts w:ascii="Consolas" w:hAnsi="Consolas"/>
          <w:color w:val="CCCCCC"/>
          <w:sz w:val="21"/>
          <w:szCs w:val="21"/>
        </w:rPr>
        <w:t>.</w:t>
      </w:r>
      <w:r w:rsidRPr="00335D15">
        <w:rPr>
          <w:rFonts w:ascii="Consolas" w:hAnsi="Consolas"/>
          <w:color w:val="DCDCAA"/>
          <w:sz w:val="21"/>
          <w:szCs w:val="21"/>
        </w:rPr>
        <w:t>now</w:t>
      </w:r>
      <w:proofErr w:type="spellEnd"/>
      <w:r w:rsidRPr="00335D15">
        <w:rPr>
          <w:rFonts w:ascii="Consolas" w:hAnsi="Consolas"/>
          <w:color w:val="CCCCCC"/>
          <w:sz w:val="21"/>
          <w:szCs w:val="21"/>
        </w:rPr>
        <w:t>(</w:t>
      </w:r>
      <w:proofErr w:type="gramEnd"/>
      <w:r w:rsidRPr="00335D15">
        <w:rPr>
          <w:rFonts w:ascii="Consolas" w:hAnsi="Consolas"/>
          <w:color w:val="CCCCCC"/>
          <w:sz w:val="21"/>
          <w:szCs w:val="21"/>
        </w:rPr>
        <w:t>);</w:t>
      </w:r>
    </w:p>
    <w:p w14:paraId="4CD18B53" w14:textId="77777777" w:rsidR="00335D15" w:rsidRPr="00335D15" w:rsidRDefault="00335D15" w:rsidP="00335D1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335D15">
        <w:rPr>
          <w:rFonts w:ascii="Consolas" w:hAnsi="Consolas"/>
          <w:color w:val="CCCCCC"/>
          <w:sz w:val="21"/>
          <w:szCs w:val="21"/>
        </w:rPr>
        <w:t xml:space="preserve">        </w:t>
      </w:r>
      <w:proofErr w:type="spellStart"/>
      <w:r w:rsidRPr="00335D15">
        <w:rPr>
          <w:rFonts w:ascii="Consolas" w:hAnsi="Consolas"/>
          <w:color w:val="9CDCFE"/>
          <w:sz w:val="21"/>
          <w:szCs w:val="21"/>
        </w:rPr>
        <w:t>System</w:t>
      </w:r>
      <w:r w:rsidRPr="00335D15">
        <w:rPr>
          <w:rFonts w:ascii="Consolas" w:hAnsi="Consolas"/>
          <w:color w:val="CCCCCC"/>
          <w:sz w:val="21"/>
          <w:szCs w:val="21"/>
        </w:rPr>
        <w:t>.</w:t>
      </w:r>
      <w:r w:rsidRPr="00335D15">
        <w:rPr>
          <w:rFonts w:ascii="Consolas" w:hAnsi="Consolas"/>
          <w:color w:val="9CDCFE"/>
          <w:sz w:val="21"/>
          <w:szCs w:val="21"/>
        </w:rPr>
        <w:t>out</w:t>
      </w:r>
      <w:r w:rsidRPr="00335D15">
        <w:rPr>
          <w:rFonts w:ascii="Consolas" w:hAnsi="Consolas"/>
          <w:color w:val="CCCCCC"/>
          <w:sz w:val="21"/>
          <w:szCs w:val="21"/>
        </w:rPr>
        <w:t>.</w:t>
      </w:r>
      <w:r w:rsidRPr="00335D15">
        <w:rPr>
          <w:rFonts w:ascii="Consolas" w:hAnsi="Consolas"/>
          <w:color w:val="DCDCAA"/>
          <w:sz w:val="21"/>
          <w:szCs w:val="21"/>
        </w:rPr>
        <w:t>println</w:t>
      </w:r>
      <w:proofErr w:type="spellEnd"/>
      <w:r w:rsidRPr="00335D15">
        <w:rPr>
          <w:rFonts w:ascii="Consolas" w:hAnsi="Consolas"/>
          <w:color w:val="CCCCCC"/>
          <w:sz w:val="21"/>
          <w:szCs w:val="21"/>
        </w:rPr>
        <w:t>(</w:t>
      </w:r>
      <w:r w:rsidRPr="00335D15">
        <w:rPr>
          <w:rFonts w:ascii="Consolas" w:hAnsi="Consolas"/>
          <w:color w:val="CE9178"/>
          <w:sz w:val="21"/>
          <w:szCs w:val="21"/>
        </w:rPr>
        <w:t>"Current Date and Time: "</w:t>
      </w:r>
      <w:r w:rsidRPr="00335D15">
        <w:rPr>
          <w:rFonts w:ascii="Consolas" w:hAnsi="Consolas"/>
          <w:color w:val="CCCCCC"/>
          <w:sz w:val="21"/>
          <w:szCs w:val="21"/>
        </w:rPr>
        <w:t xml:space="preserve"> </w:t>
      </w:r>
      <w:r w:rsidRPr="00335D15">
        <w:rPr>
          <w:rFonts w:ascii="Consolas" w:hAnsi="Consolas"/>
          <w:color w:val="D4D4D4"/>
          <w:sz w:val="21"/>
          <w:szCs w:val="21"/>
        </w:rPr>
        <w:t>+</w:t>
      </w:r>
      <w:r w:rsidRPr="00335D15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 w:rsidRPr="00335D15">
        <w:rPr>
          <w:rFonts w:ascii="Consolas" w:hAnsi="Consolas"/>
          <w:color w:val="CCCCCC"/>
          <w:sz w:val="21"/>
          <w:szCs w:val="21"/>
        </w:rPr>
        <w:t>currentDateTime</w:t>
      </w:r>
      <w:proofErr w:type="spellEnd"/>
      <w:r w:rsidRPr="00335D15">
        <w:rPr>
          <w:rFonts w:ascii="Consolas" w:hAnsi="Consolas"/>
          <w:color w:val="CCCCCC"/>
          <w:sz w:val="21"/>
          <w:szCs w:val="21"/>
        </w:rPr>
        <w:t>);</w:t>
      </w:r>
    </w:p>
    <w:p w14:paraId="1DDABEBB" w14:textId="77777777" w:rsidR="00335D15" w:rsidRPr="00335D15" w:rsidRDefault="00335D15" w:rsidP="00335D1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6BD3BBA9" w14:textId="77777777" w:rsidR="00335D15" w:rsidRPr="00335D15" w:rsidRDefault="00335D15" w:rsidP="00335D1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335D15">
        <w:rPr>
          <w:rFonts w:ascii="Consolas" w:hAnsi="Consolas"/>
          <w:color w:val="CCCCCC"/>
          <w:sz w:val="21"/>
          <w:szCs w:val="21"/>
        </w:rPr>
        <w:t xml:space="preserve">        </w:t>
      </w:r>
      <w:r w:rsidRPr="00335D15">
        <w:rPr>
          <w:rFonts w:ascii="Consolas" w:hAnsi="Consolas"/>
          <w:color w:val="6A9955"/>
          <w:sz w:val="21"/>
          <w:szCs w:val="21"/>
        </w:rPr>
        <w:t>// Format the current date and time</w:t>
      </w:r>
    </w:p>
    <w:p w14:paraId="34D33749" w14:textId="77777777" w:rsidR="00335D15" w:rsidRPr="00335D15" w:rsidRDefault="00335D15" w:rsidP="00335D1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335D15">
        <w:rPr>
          <w:rFonts w:ascii="Consolas" w:hAnsi="Consolas"/>
          <w:color w:val="CCCCCC"/>
          <w:sz w:val="21"/>
          <w:szCs w:val="21"/>
        </w:rPr>
        <w:t xml:space="preserve">        </w:t>
      </w:r>
      <w:proofErr w:type="spellStart"/>
      <w:r w:rsidRPr="00335D15">
        <w:rPr>
          <w:rFonts w:ascii="Consolas" w:hAnsi="Consolas"/>
          <w:color w:val="4EC9B0"/>
          <w:sz w:val="21"/>
          <w:szCs w:val="21"/>
        </w:rPr>
        <w:t>DateTimeFormatter</w:t>
      </w:r>
      <w:proofErr w:type="spellEnd"/>
      <w:r w:rsidRPr="00335D15">
        <w:rPr>
          <w:rFonts w:ascii="Consolas" w:hAnsi="Consolas"/>
          <w:color w:val="CCCCCC"/>
          <w:sz w:val="21"/>
          <w:szCs w:val="21"/>
        </w:rPr>
        <w:t xml:space="preserve"> </w:t>
      </w:r>
      <w:r w:rsidRPr="00335D15">
        <w:rPr>
          <w:rFonts w:ascii="Consolas" w:hAnsi="Consolas"/>
          <w:color w:val="9CDCFE"/>
          <w:sz w:val="21"/>
          <w:szCs w:val="21"/>
        </w:rPr>
        <w:t>formatter</w:t>
      </w:r>
      <w:r w:rsidRPr="00335D15">
        <w:rPr>
          <w:rFonts w:ascii="Consolas" w:hAnsi="Consolas"/>
          <w:color w:val="CCCCCC"/>
          <w:sz w:val="21"/>
          <w:szCs w:val="21"/>
        </w:rPr>
        <w:t xml:space="preserve"> </w:t>
      </w:r>
      <w:r w:rsidRPr="00335D15">
        <w:rPr>
          <w:rFonts w:ascii="Consolas" w:hAnsi="Consolas"/>
          <w:color w:val="D4D4D4"/>
          <w:sz w:val="21"/>
          <w:szCs w:val="21"/>
        </w:rPr>
        <w:t>=</w:t>
      </w:r>
      <w:r w:rsidRPr="00335D15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 w:rsidRPr="00335D15">
        <w:rPr>
          <w:rFonts w:ascii="Consolas" w:hAnsi="Consolas"/>
          <w:color w:val="9CDCFE"/>
          <w:sz w:val="21"/>
          <w:szCs w:val="21"/>
        </w:rPr>
        <w:t>DateTimeFormatter</w:t>
      </w:r>
      <w:r w:rsidRPr="00335D15">
        <w:rPr>
          <w:rFonts w:ascii="Consolas" w:hAnsi="Consolas"/>
          <w:color w:val="CCCCCC"/>
          <w:sz w:val="21"/>
          <w:szCs w:val="21"/>
        </w:rPr>
        <w:t>.</w:t>
      </w:r>
      <w:r w:rsidRPr="00335D15">
        <w:rPr>
          <w:rFonts w:ascii="Consolas" w:hAnsi="Consolas"/>
          <w:color w:val="DCDCAA"/>
          <w:sz w:val="21"/>
          <w:szCs w:val="21"/>
        </w:rPr>
        <w:t>ofPattern</w:t>
      </w:r>
      <w:proofErr w:type="spellEnd"/>
      <w:r w:rsidRPr="00335D15">
        <w:rPr>
          <w:rFonts w:ascii="Consolas" w:hAnsi="Consolas"/>
          <w:color w:val="CCCCCC"/>
          <w:sz w:val="21"/>
          <w:szCs w:val="21"/>
        </w:rPr>
        <w:t>(</w:t>
      </w:r>
      <w:r w:rsidRPr="00335D15">
        <w:rPr>
          <w:rFonts w:ascii="Consolas" w:hAnsi="Consolas"/>
          <w:color w:val="CE9178"/>
          <w:sz w:val="21"/>
          <w:szCs w:val="21"/>
        </w:rPr>
        <w:t>"</w:t>
      </w:r>
      <w:proofErr w:type="spellStart"/>
      <w:r w:rsidRPr="00335D15">
        <w:rPr>
          <w:rFonts w:ascii="Consolas" w:hAnsi="Consolas"/>
          <w:color w:val="CE9178"/>
          <w:sz w:val="21"/>
          <w:szCs w:val="21"/>
        </w:rPr>
        <w:t>yyyy</w:t>
      </w:r>
      <w:proofErr w:type="spellEnd"/>
      <w:r w:rsidRPr="00335D15">
        <w:rPr>
          <w:rFonts w:ascii="Consolas" w:hAnsi="Consolas"/>
          <w:color w:val="CE9178"/>
          <w:sz w:val="21"/>
          <w:szCs w:val="21"/>
        </w:rPr>
        <w:t xml:space="preserve">-MM-dd </w:t>
      </w:r>
      <w:proofErr w:type="spellStart"/>
      <w:r w:rsidRPr="00335D15">
        <w:rPr>
          <w:rFonts w:ascii="Consolas" w:hAnsi="Consolas"/>
          <w:color w:val="CE9178"/>
          <w:sz w:val="21"/>
          <w:szCs w:val="21"/>
        </w:rPr>
        <w:t>HH:</w:t>
      </w:r>
      <w:proofErr w:type="gramStart"/>
      <w:r w:rsidRPr="00335D15">
        <w:rPr>
          <w:rFonts w:ascii="Consolas" w:hAnsi="Consolas"/>
          <w:color w:val="CE9178"/>
          <w:sz w:val="21"/>
          <w:szCs w:val="21"/>
        </w:rPr>
        <w:t>mm:ss</w:t>
      </w:r>
      <w:proofErr w:type="spellEnd"/>
      <w:proofErr w:type="gramEnd"/>
      <w:r w:rsidRPr="00335D15">
        <w:rPr>
          <w:rFonts w:ascii="Consolas" w:hAnsi="Consolas"/>
          <w:color w:val="CE9178"/>
          <w:sz w:val="21"/>
          <w:szCs w:val="21"/>
        </w:rPr>
        <w:t>"</w:t>
      </w:r>
      <w:r w:rsidRPr="00335D15">
        <w:rPr>
          <w:rFonts w:ascii="Consolas" w:hAnsi="Consolas"/>
          <w:color w:val="CCCCCC"/>
          <w:sz w:val="21"/>
          <w:szCs w:val="21"/>
        </w:rPr>
        <w:t>);</w:t>
      </w:r>
    </w:p>
    <w:p w14:paraId="25FCACC9" w14:textId="77777777" w:rsidR="00335D15" w:rsidRPr="00335D15" w:rsidRDefault="00335D15" w:rsidP="00335D1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335D15">
        <w:rPr>
          <w:rFonts w:ascii="Consolas" w:hAnsi="Consolas"/>
          <w:color w:val="CCCCCC"/>
          <w:sz w:val="21"/>
          <w:szCs w:val="21"/>
        </w:rPr>
        <w:t xml:space="preserve">        </w:t>
      </w:r>
      <w:r w:rsidRPr="00335D15">
        <w:rPr>
          <w:rFonts w:ascii="Consolas" w:hAnsi="Consolas"/>
          <w:color w:val="4EC9B0"/>
          <w:sz w:val="21"/>
          <w:szCs w:val="21"/>
        </w:rPr>
        <w:t>String</w:t>
      </w:r>
      <w:r w:rsidRPr="00335D15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 w:rsidRPr="00335D15">
        <w:rPr>
          <w:rFonts w:ascii="Consolas" w:hAnsi="Consolas"/>
          <w:color w:val="9CDCFE"/>
          <w:sz w:val="21"/>
          <w:szCs w:val="21"/>
        </w:rPr>
        <w:t>formattedDateTime</w:t>
      </w:r>
      <w:proofErr w:type="spellEnd"/>
      <w:r w:rsidRPr="00335D15">
        <w:rPr>
          <w:rFonts w:ascii="Consolas" w:hAnsi="Consolas"/>
          <w:color w:val="CCCCCC"/>
          <w:sz w:val="21"/>
          <w:szCs w:val="21"/>
        </w:rPr>
        <w:t xml:space="preserve"> </w:t>
      </w:r>
      <w:r w:rsidRPr="00335D15">
        <w:rPr>
          <w:rFonts w:ascii="Consolas" w:hAnsi="Consolas"/>
          <w:color w:val="D4D4D4"/>
          <w:sz w:val="21"/>
          <w:szCs w:val="21"/>
        </w:rPr>
        <w:t>=</w:t>
      </w:r>
      <w:r w:rsidRPr="00335D15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 w:rsidRPr="00335D15">
        <w:rPr>
          <w:rFonts w:ascii="Consolas" w:hAnsi="Consolas"/>
          <w:color w:val="9CDCFE"/>
          <w:sz w:val="21"/>
          <w:szCs w:val="21"/>
        </w:rPr>
        <w:t>currentDateTime</w:t>
      </w:r>
      <w:r w:rsidRPr="00335D15">
        <w:rPr>
          <w:rFonts w:ascii="Consolas" w:hAnsi="Consolas"/>
          <w:color w:val="CCCCCC"/>
          <w:sz w:val="21"/>
          <w:szCs w:val="21"/>
        </w:rPr>
        <w:t>.</w:t>
      </w:r>
      <w:r w:rsidRPr="00335D15">
        <w:rPr>
          <w:rFonts w:ascii="Consolas" w:hAnsi="Consolas"/>
          <w:color w:val="DCDCAA"/>
          <w:sz w:val="21"/>
          <w:szCs w:val="21"/>
        </w:rPr>
        <w:t>format</w:t>
      </w:r>
      <w:proofErr w:type="spellEnd"/>
      <w:r w:rsidRPr="00335D15">
        <w:rPr>
          <w:rFonts w:ascii="Consolas" w:hAnsi="Consolas"/>
          <w:color w:val="CCCCCC"/>
          <w:sz w:val="21"/>
          <w:szCs w:val="21"/>
        </w:rPr>
        <w:t>(formatter);</w:t>
      </w:r>
    </w:p>
    <w:p w14:paraId="697D5683" w14:textId="77777777" w:rsidR="00335D15" w:rsidRPr="00335D15" w:rsidRDefault="00335D15" w:rsidP="00335D1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335D15">
        <w:rPr>
          <w:rFonts w:ascii="Consolas" w:hAnsi="Consolas"/>
          <w:color w:val="CCCCCC"/>
          <w:sz w:val="21"/>
          <w:szCs w:val="21"/>
        </w:rPr>
        <w:t xml:space="preserve">        </w:t>
      </w:r>
      <w:proofErr w:type="spellStart"/>
      <w:r w:rsidRPr="00335D15">
        <w:rPr>
          <w:rFonts w:ascii="Consolas" w:hAnsi="Consolas"/>
          <w:color w:val="9CDCFE"/>
          <w:sz w:val="21"/>
          <w:szCs w:val="21"/>
        </w:rPr>
        <w:t>System</w:t>
      </w:r>
      <w:r w:rsidRPr="00335D15">
        <w:rPr>
          <w:rFonts w:ascii="Consolas" w:hAnsi="Consolas"/>
          <w:color w:val="CCCCCC"/>
          <w:sz w:val="21"/>
          <w:szCs w:val="21"/>
        </w:rPr>
        <w:t>.</w:t>
      </w:r>
      <w:r w:rsidRPr="00335D15">
        <w:rPr>
          <w:rFonts w:ascii="Consolas" w:hAnsi="Consolas"/>
          <w:color w:val="9CDCFE"/>
          <w:sz w:val="21"/>
          <w:szCs w:val="21"/>
        </w:rPr>
        <w:t>out</w:t>
      </w:r>
      <w:r w:rsidRPr="00335D15">
        <w:rPr>
          <w:rFonts w:ascii="Consolas" w:hAnsi="Consolas"/>
          <w:color w:val="CCCCCC"/>
          <w:sz w:val="21"/>
          <w:szCs w:val="21"/>
        </w:rPr>
        <w:t>.</w:t>
      </w:r>
      <w:r w:rsidRPr="00335D15">
        <w:rPr>
          <w:rFonts w:ascii="Consolas" w:hAnsi="Consolas"/>
          <w:color w:val="DCDCAA"/>
          <w:sz w:val="21"/>
          <w:szCs w:val="21"/>
        </w:rPr>
        <w:t>println</w:t>
      </w:r>
      <w:proofErr w:type="spellEnd"/>
      <w:r w:rsidRPr="00335D15">
        <w:rPr>
          <w:rFonts w:ascii="Consolas" w:hAnsi="Consolas"/>
          <w:color w:val="CCCCCC"/>
          <w:sz w:val="21"/>
          <w:szCs w:val="21"/>
        </w:rPr>
        <w:t>(</w:t>
      </w:r>
      <w:r w:rsidRPr="00335D15">
        <w:rPr>
          <w:rFonts w:ascii="Consolas" w:hAnsi="Consolas"/>
          <w:color w:val="CE9178"/>
          <w:sz w:val="21"/>
          <w:szCs w:val="21"/>
        </w:rPr>
        <w:t>"Formatted Date and Time: "</w:t>
      </w:r>
      <w:r w:rsidRPr="00335D15">
        <w:rPr>
          <w:rFonts w:ascii="Consolas" w:hAnsi="Consolas"/>
          <w:color w:val="CCCCCC"/>
          <w:sz w:val="21"/>
          <w:szCs w:val="21"/>
        </w:rPr>
        <w:t xml:space="preserve"> </w:t>
      </w:r>
      <w:r w:rsidRPr="00335D15">
        <w:rPr>
          <w:rFonts w:ascii="Consolas" w:hAnsi="Consolas"/>
          <w:color w:val="D4D4D4"/>
          <w:sz w:val="21"/>
          <w:szCs w:val="21"/>
        </w:rPr>
        <w:t>+</w:t>
      </w:r>
      <w:r w:rsidRPr="00335D15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 w:rsidRPr="00335D15">
        <w:rPr>
          <w:rFonts w:ascii="Consolas" w:hAnsi="Consolas"/>
          <w:color w:val="CCCCCC"/>
          <w:sz w:val="21"/>
          <w:szCs w:val="21"/>
        </w:rPr>
        <w:t>formattedDateTime</w:t>
      </w:r>
      <w:proofErr w:type="spellEnd"/>
      <w:r w:rsidRPr="00335D15">
        <w:rPr>
          <w:rFonts w:ascii="Consolas" w:hAnsi="Consolas"/>
          <w:color w:val="CCCCCC"/>
          <w:sz w:val="21"/>
          <w:szCs w:val="21"/>
        </w:rPr>
        <w:t>);</w:t>
      </w:r>
    </w:p>
    <w:p w14:paraId="086CC1F9" w14:textId="77777777" w:rsidR="00335D15" w:rsidRPr="00335D15" w:rsidRDefault="00335D15" w:rsidP="00335D1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4F5A33E4" w14:textId="77777777" w:rsidR="00335D15" w:rsidRPr="00335D15" w:rsidRDefault="00335D15" w:rsidP="00335D1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335D15">
        <w:rPr>
          <w:rFonts w:ascii="Consolas" w:hAnsi="Consolas"/>
          <w:color w:val="CCCCCC"/>
          <w:sz w:val="21"/>
          <w:szCs w:val="21"/>
        </w:rPr>
        <w:t xml:space="preserve">        </w:t>
      </w:r>
      <w:r w:rsidRPr="00335D15">
        <w:rPr>
          <w:rFonts w:ascii="Consolas" w:hAnsi="Consolas"/>
          <w:color w:val="6A9955"/>
          <w:sz w:val="21"/>
          <w:szCs w:val="21"/>
        </w:rPr>
        <w:t>// Parse a date string</w:t>
      </w:r>
    </w:p>
    <w:p w14:paraId="528581C7" w14:textId="77777777" w:rsidR="00335D15" w:rsidRPr="00335D15" w:rsidRDefault="00335D15" w:rsidP="00335D1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335D15">
        <w:rPr>
          <w:rFonts w:ascii="Consolas" w:hAnsi="Consolas"/>
          <w:color w:val="CCCCCC"/>
          <w:sz w:val="21"/>
          <w:szCs w:val="21"/>
        </w:rPr>
        <w:t xml:space="preserve">        </w:t>
      </w:r>
      <w:r w:rsidRPr="00335D15">
        <w:rPr>
          <w:rFonts w:ascii="Consolas" w:hAnsi="Consolas"/>
          <w:color w:val="4EC9B0"/>
          <w:sz w:val="21"/>
          <w:szCs w:val="21"/>
        </w:rPr>
        <w:t>String</w:t>
      </w:r>
      <w:r w:rsidRPr="00335D15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 w:rsidRPr="00335D15">
        <w:rPr>
          <w:rFonts w:ascii="Consolas" w:hAnsi="Consolas"/>
          <w:color w:val="9CDCFE"/>
          <w:sz w:val="21"/>
          <w:szCs w:val="21"/>
        </w:rPr>
        <w:t>dateString</w:t>
      </w:r>
      <w:proofErr w:type="spellEnd"/>
      <w:r w:rsidRPr="00335D15">
        <w:rPr>
          <w:rFonts w:ascii="Consolas" w:hAnsi="Consolas"/>
          <w:color w:val="CCCCCC"/>
          <w:sz w:val="21"/>
          <w:szCs w:val="21"/>
        </w:rPr>
        <w:t xml:space="preserve"> </w:t>
      </w:r>
      <w:r w:rsidRPr="00335D15">
        <w:rPr>
          <w:rFonts w:ascii="Consolas" w:hAnsi="Consolas"/>
          <w:color w:val="D4D4D4"/>
          <w:sz w:val="21"/>
          <w:szCs w:val="21"/>
        </w:rPr>
        <w:t>=</w:t>
      </w:r>
      <w:r w:rsidRPr="00335D15">
        <w:rPr>
          <w:rFonts w:ascii="Consolas" w:hAnsi="Consolas"/>
          <w:color w:val="CCCCCC"/>
          <w:sz w:val="21"/>
          <w:szCs w:val="21"/>
        </w:rPr>
        <w:t xml:space="preserve"> </w:t>
      </w:r>
      <w:r w:rsidRPr="00335D15">
        <w:rPr>
          <w:rFonts w:ascii="Consolas" w:hAnsi="Consolas"/>
          <w:color w:val="CE9178"/>
          <w:sz w:val="21"/>
          <w:szCs w:val="21"/>
        </w:rPr>
        <w:t>"2024-07-21"</w:t>
      </w:r>
      <w:r w:rsidRPr="00335D15">
        <w:rPr>
          <w:rFonts w:ascii="Consolas" w:hAnsi="Consolas"/>
          <w:color w:val="CCCCCC"/>
          <w:sz w:val="21"/>
          <w:szCs w:val="21"/>
        </w:rPr>
        <w:t>;</w:t>
      </w:r>
    </w:p>
    <w:p w14:paraId="66D081DD" w14:textId="77777777" w:rsidR="00335D15" w:rsidRPr="00335D15" w:rsidRDefault="00335D15" w:rsidP="00335D1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335D15">
        <w:rPr>
          <w:rFonts w:ascii="Consolas" w:hAnsi="Consolas"/>
          <w:color w:val="CCCCCC"/>
          <w:sz w:val="21"/>
          <w:szCs w:val="21"/>
        </w:rPr>
        <w:t xml:space="preserve">        </w:t>
      </w:r>
      <w:proofErr w:type="spellStart"/>
      <w:r w:rsidRPr="00335D15">
        <w:rPr>
          <w:rFonts w:ascii="Consolas" w:hAnsi="Consolas"/>
          <w:color w:val="4EC9B0"/>
          <w:sz w:val="21"/>
          <w:szCs w:val="21"/>
        </w:rPr>
        <w:t>LocalDate</w:t>
      </w:r>
      <w:proofErr w:type="spellEnd"/>
      <w:r w:rsidRPr="00335D15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 w:rsidRPr="00335D15">
        <w:rPr>
          <w:rFonts w:ascii="Consolas" w:hAnsi="Consolas"/>
          <w:color w:val="9CDCFE"/>
          <w:sz w:val="21"/>
          <w:szCs w:val="21"/>
        </w:rPr>
        <w:t>parsedDate</w:t>
      </w:r>
      <w:proofErr w:type="spellEnd"/>
      <w:r w:rsidRPr="00335D15">
        <w:rPr>
          <w:rFonts w:ascii="Consolas" w:hAnsi="Consolas"/>
          <w:color w:val="CCCCCC"/>
          <w:sz w:val="21"/>
          <w:szCs w:val="21"/>
        </w:rPr>
        <w:t xml:space="preserve"> </w:t>
      </w:r>
      <w:r w:rsidRPr="00335D15">
        <w:rPr>
          <w:rFonts w:ascii="Consolas" w:hAnsi="Consolas"/>
          <w:color w:val="D4D4D4"/>
          <w:sz w:val="21"/>
          <w:szCs w:val="21"/>
        </w:rPr>
        <w:t>=</w:t>
      </w:r>
      <w:r w:rsidRPr="00335D15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 w:rsidRPr="00335D15">
        <w:rPr>
          <w:rFonts w:ascii="Consolas" w:hAnsi="Consolas"/>
          <w:color w:val="9CDCFE"/>
          <w:sz w:val="21"/>
          <w:szCs w:val="21"/>
        </w:rPr>
        <w:t>LocalDate</w:t>
      </w:r>
      <w:r w:rsidRPr="00335D15">
        <w:rPr>
          <w:rFonts w:ascii="Consolas" w:hAnsi="Consolas"/>
          <w:color w:val="CCCCCC"/>
          <w:sz w:val="21"/>
          <w:szCs w:val="21"/>
        </w:rPr>
        <w:t>.</w:t>
      </w:r>
      <w:r w:rsidRPr="00335D15">
        <w:rPr>
          <w:rFonts w:ascii="Consolas" w:hAnsi="Consolas"/>
          <w:color w:val="DCDCAA"/>
          <w:sz w:val="21"/>
          <w:szCs w:val="21"/>
        </w:rPr>
        <w:t>parse</w:t>
      </w:r>
      <w:proofErr w:type="spellEnd"/>
      <w:r w:rsidRPr="00335D15">
        <w:rPr>
          <w:rFonts w:ascii="Consolas" w:hAnsi="Consolas"/>
          <w:color w:val="CCCCCC"/>
          <w:sz w:val="21"/>
          <w:szCs w:val="21"/>
        </w:rPr>
        <w:t>(</w:t>
      </w:r>
      <w:proofErr w:type="spellStart"/>
      <w:r w:rsidRPr="00335D15">
        <w:rPr>
          <w:rFonts w:ascii="Consolas" w:hAnsi="Consolas"/>
          <w:color w:val="CCCCCC"/>
          <w:sz w:val="21"/>
          <w:szCs w:val="21"/>
        </w:rPr>
        <w:t>dateString</w:t>
      </w:r>
      <w:proofErr w:type="spellEnd"/>
      <w:r w:rsidRPr="00335D15">
        <w:rPr>
          <w:rFonts w:ascii="Consolas" w:hAnsi="Consolas"/>
          <w:color w:val="CCCCCC"/>
          <w:sz w:val="21"/>
          <w:szCs w:val="21"/>
        </w:rPr>
        <w:t xml:space="preserve">, </w:t>
      </w:r>
      <w:proofErr w:type="spellStart"/>
      <w:r w:rsidRPr="00335D15">
        <w:rPr>
          <w:rFonts w:ascii="Consolas" w:hAnsi="Consolas"/>
          <w:color w:val="9CDCFE"/>
          <w:sz w:val="21"/>
          <w:szCs w:val="21"/>
        </w:rPr>
        <w:t>DateTimeFormatter</w:t>
      </w:r>
      <w:r w:rsidRPr="00335D15">
        <w:rPr>
          <w:rFonts w:ascii="Consolas" w:hAnsi="Consolas"/>
          <w:color w:val="CCCCCC"/>
          <w:sz w:val="21"/>
          <w:szCs w:val="21"/>
        </w:rPr>
        <w:t>.</w:t>
      </w:r>
      <w:r w:rsidRPr="00335D15">
        <w:rPr>
          <w:rFonts w:ascii="Consolas" w:hAnsi="Consolas"/>
          <w:color w:val="9CDCFE"/>
          <w:sz w:val="21"/>
          <w:szCs w:val="21"/>
        </w:rPr>
        <w:t>ISO_LOCAL_DATE</w:t>
      </w:r>
      <w:proofErr w:type="spellEnd"/>
      <w:r w:rsidRPr="00335D15">
        <w:rPr>
          <w:rFonts w:ascii="Consolas" w:hAnsi="Consolas"/>
          <w:color w:val="CCCCCC"/>
          <w:sz w:val="21"/>
          <w:szCs w:val="21"/>
        </w:rPr>
        <w:t>);</w:t>
      </w:r>
    </w:p>
    <w:p w14:paraId="6812DB91" w14:textId="77777777" w:rsidR="00335D15" w:rsidRPr="00335D15" w:rsidRDefault="00335D15" w:rsidP="00335D1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335D15">
        <w:rPr>
          <w:rFonts w:ascii="Consolas" w:hAnsi="Consolas"/>
          <w:color w:val="CCCCCC"/>
          <w:sz w:val="21"/>
          <w:szCs w:val="21"/>
        </w:rPr>
        <w:t xml:space="preserve">        </w:t>
      </w:r>
      <w:proofErr w:type="spellStart"/>
      <w:r w:rsidRPr="00335D15">
        <w:rPr>
          <w:rFonts w:ascii="Consolas" w:hAnsi="Consolas"/>
          <w:color w:val="9CDCFE"/>
          <w:sz w:val="21"/>
          <w:szCs w:val="21"/>
        </w:rPr>
        <w:t>System</w:t>
      </w:r>
      <w:r w:rsidRPr="00335D15">
        <w:rPr>
          <w:rFonts w:ascii="Consolas" w:hAnsi="Consolas"/>
          <w:color w:val="CCCCCC"/>
          <w:sz w:val="21"/>
          <w:szCs w:val="21"/>
        </w:rPr>
        <w:t>.</w:t>
      </w:r>
      <w:r w:rsidRPr="00335D15">
        <w:rPr>
          <w:rFonts w:ascii="Consolas" w:hAnsi="Consolas"/>
          <w:color w:val="9CDCFE"/>
          <w:sz w:val="21"/>
          <w:szCs w:val="21"/>
        </w:rPr>
        <w:t>out</w:t>
      </w:r>
      <w:r w:rsidRPr="00335D15">
        <w:rPr>
          <w:rFonts w:ascii="Consolas" w:hAnsi="Consolas"/>
          <w:color w:val="CCCCCC"/>
          <w:sz w:val="21"/>
          <w:szCs w:val="21"/>
        </w:rPr>
        <w:t>.</w:t>
      </w:r>
      <w:r w:rsidRPr="00335D15">
        <w:rPr>
          <w:rFonts w:ascii="Consolas" w:hAnsi="Consolas"/>
          <w:color w:val="DCDCAA"/>
          <w:sz w:val="21"/>
          <w:szCs w:val="21"/>
        </w:rPr>
        <w:t>println</w:t>
      </w:r>
      <w:proofErr w:type="spellEnd"/>
      <w:r w:rsidRPr="00335D15">
        <w:rPr>
          <w:rFonts w:ascii="Consolas" w:hAnsi="Consolas"/>
          <w:color w:val="CCCCCC"/>
          <w:sz w:val="21"/>
          <w:szCs w:val="21"/>
        </w:rPr>
        <w:t>(</w:t>
      </w:r>
      <w:r w:rsidRPr="00335D15">
        <w:rPr>
          <w:rFonts w:ascii="Consolas" w:hAnsi="Consolas"/>
          <w:color w:val="CE9178"/>
          <w:sz w:val="21"/>
          <w:szCs w:val="21"/>
        </w:rPr>
        <w:t>"Parsed Date: "</w:t>
      </w:r>
      <w:r w:rsidRPr="00335D15">
        <w:rPr>
          <w:rFonts w:ascii="Consolas" w:hAnsi="Consolas"/>
          <w:color w:val="CCCCCC"/>
          <w:sz w:val="21"/>
          <w:szCs w:val="21"/>
        </w:rPr>
        <w:t xml:space="preserve"> </w:t>
      </w:r>
      <w:r w:rsidRPr="00335D15">
        <w:rPr>
          <w:rFonts w:ascii="Consolas" w:hAnsi="Consolas"/>
          <w:color w:val="D4D4D4"/>
          <w:sz w:val="21"/>
          <w:szCs w:val="21"/>
        </w:rPr>
        <w:t>+</w:t>
      </w:r>
      <w:r w:rsidRPr="00335D15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 w:rsidRPr="00335D15">
        <w:rPr>
          <w:rFonts w:ascii="Consolas" w:hAnsi="Consolas"/>
          <w:color w:val="CCCCCC"/>
          <w:sz w:val="21"/>
          <w:szCs w:val="21"/>
        </w:rPr>
        <w:t>parsedDate</w:t>
      </w:r>
      <w:proofErr w:type="spellEnd"/>
      <w:r w:rsidRPr="00335D15">
        <w:rPr>
          <w:rFonts w:ascii="Consolas" w:hAnsi="Consolas"/>
          <w:color w:val="CCCCCC"/>
          <w:sz w:val="21"/>
          <w:szCs w:val="21"/>
        </w:rPr>
        <w:t>);</w:t>
      </w:r>
    </w:p>
    <w:p w14:paraId="367E332D" w14:textId="77777777" w:rsidR="00335D15" w:rsidRPr="00335D15" w:rsidRDefault="00335D15" w:rsidP="00335D1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335D15">
        <w:rPr>
          <w:rFonts w:ascii="Consolas" w:hAnsi="Consolas"/>
          <w:color w:val="CCCCCC"/>
          <w:sz w:val="21"/>
          <w:szCs w:val="21"/>
        </w:rPr>
        <w:t>    }</w:t>
      </w:r>
    </w:p>
    <w:p w14:paraId="227E1599" w14:textId="77777777" w:rsidR="00335D15" w:rsidRPr="00335D15" w:rsidRDefault="00335D15" w:rsidP="00335D1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335D15">
        <w:rPr>
          <w:rFonts w:ascii="Consolas" w:hAnsi="Consolas"/>
          <w:color w:val="CCCCCC"/>
          <w:sz w:val="21"/>
          <w:szCs w:val="21"/>
        </w:rPr>
        <w:t>}</w:t>
      </w:r>
    </w:p>
    <w:p w14:paraId="5A0F56A9" w14:textId="77777777" w:rsidR="00335D15" w:rsidRPr="00335D15" w:rsidRDefault="00335D15" w:rsidP="00335D1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4F254003" w14:textId="77777777" w:rsidR="00335D15" w:rsidRDefault="00335D15" w:rsidP="00EC4EAA">
      <w:pPr>
        <w:rPr>
          <w:rFonts w:eastAsia="Arial"/>
          <w:b/>
          <w:bCs/>
          <w:color w:val="FF0000"/>
        </w:rPr>
      </w:pPr>
    </w:p>
    <w:p w14:paraId="2EDFD846" w14:textId="77777777" w:rsidR="00335D15" w:rsidRDefault="00335D15" w:rsidP="00EC4EAA">
      <w:pPr>
        <w:rPr>
          <w:rFonts w:eastAsia="Arial"/>
          <w:b/>
          <w:bCs/>
          <w:color w:val="FF0000"/>
        </w:rPr>
      </w:pPr>
    </w:p>
    <w:p w14:paraId="0D472339" w14:textId="77777777" w:rsidR="00335D15" w:rsidRPr="00335D15" w:rsidRDefault="00335D15" w:rsidP="00A70C1D">
      <w:pPr>
        <w:pStyle w:val="Heading3"/>
        <w:numPr>
          <w:ilvl w:val="1"/>
          <w:numId w:val="141"/>
        </w:numPr>
        <w:tabs>
          <w:tab w:val="num" w:pos="1980"/>
        </w:tabs>
        <w:rPr>
          <w:color w:val="17365D" w:themeColor="text2" w:themeShade="BF"/>
        </w:rPr>
      </w:pPr>
      <w:bookmarkStart w:id="2" w:name="_Toc172463763"/>
      <w:r w:rsidRPr="00335D15">
        <w:rPr>
          <w:color w:val="17365D" w:themeColor="text2" w:themeShade="BF"/>
        </w:rPr>
        <w:t>Explanation:</w:t>
      </w:r>
      <w:bookmarkEnd w:id="2"/>
    </w:p>
    <w:p w14:paraId="7D1EE718" w14:textId="77777777" w:rsidR="00335D15" w:rsidRPr="00335D15" w:rsidRDefault="00335D15" w:rsidP="00335D15">
      <w:pPr>
        <w:pStyle w:val="NormalWeb"/>
        <w:numPr>
          <w:ilvl w:val="0"/>
          <w:numId w:val="138"/>
        </w:numPr>
        <w:rPr>
          <w:rFonts w:asciiTheme="minorHAnsi" w:hAnsiTheme="minorHAnsi" w:cstheme="minorHAnsi"/>
        </w:rPr>
      </w:pPr>
      <w:r w:rsidRPr="00335D15">
        <w:rPr>
          <w:rStyle w:val="Strong"/>
          <w:rFonts w:asciiTheme="minorHAnsi" w:eastAsiaTheme="minorEastAsia" w:hAnsiTheme="minorHAnsi" w:cstheme="minorHAnsi"/>
        </w:rPr>
        <w:t>Getting the Current Date and Time</w:t>
      </w:r>
      <w:r w:rsidRPr="00335D15">
        <w:rPr>
          <w:rFonts w:asciiTheme="minorHAnsi" w:hAnsiTheme="minorHAnsi" w:cstheme="minorHAnsi"/>
        </w:rPr>
        <w:t>:</w:t>
      </w:r>
    </w:p>
    <w:p w14:paraId="25947610" w14:textId="77777777" w:rsidR="00335D15" w:rsidRPr="00335D15" w:rsidRDefault="00335D15" w:rsidP="00335D15">
      <w:pPr>
        <w:numPr>
          <w:ilvl w:val="1"/>
          <w:numId w:val="138"/>
        </w:numPr>
        <w:spacing w:before="100" w:beforeAutospacing="1" w:after="100" w:afterAutospacing="1"/>
        <w:rPr>
          <w:rFonts w:asciiTheme="minorHAnsi" w:hAnsiTheme="minorHAnsi" w:cstheme="minorHAnsi"/>
        </w:rPr>
      </w:pPr>
      <w:proofErr w:type="spellStart"/>
      <w:proofErr w:type="gramStart"/>
      <w:r w:rsidRPr="00335D15">
        <w:rPr>
          <w:rStyle w:val="HTMLCode"/>
          <w:rFonts w:asciiTheme="minorHAnsi" w:eastAsiaTheme="minorEastAsia" w:hAnsiTheme="minorHAnsi" w:cstheme="minorHAnsi"/>
          <w:b/>
          <w:bCs/>
          <w:color w:val="FF0000"/>
          <w:sz w:val="24"/>
          <w:szCs w:val="24"/>
        </w:rPr>
        <w:t>LocalDate.now</w:t>
      </w:r>
      <w:proofErr w:type="spellEnd"/>
      <w:r w:rsidRPr="00335D15">
        <w:rPr>
          <w:rStyle w:val="HTMLCode"/>
          <w:rFonts w:asciiTheme="minorHAnsi" w:eastAsiaTheme="minorEastAsia" w:hAnsiTheme="minorHAnsi" w:cstheme="minorHAnsi"/>
          <w:b/>
          <w:bCs/>
          <w:color w:val="FF0000"/>
          <w:sz w:val="24"/>
          <w:szCs w:val="24"/>
        </w:rPr>
        <w:t>(</w:t>
      </w:r>
      <w:proofErr w:type="gramEnd"/>
      <w:r w:rsidRPr="00335D15">
        <w:rPr>
          <w:rStyle w:val="HTMLCode"/>
          <w:rFonts w:asciiTheme="minorHAnsi" w:eastAsiaTheme="minorEastAsia" w:hAnsiTheme="minorHAnsi" w:cstheme="minorHAnsi"/>
          <w:b/>
          <w:bCs/>
          <w:color w:val="FF0000"/>
          <w:sz w:val="24"/>
          <w:szCs w:val="24"/>
        </w:rPr>
        <w:t>)</w:t>
      </w:r>
      <w:r w:rsidRPr="00335D15">
        <w:rPr>
          <w:rFonts w:asciiTheme="minorHAnsi" w:hAnsiTheme="minorHAnsi" w:cstheme="minorHAnsi"/>
          <w:color w:val="FF0000"/>
        </w:rPr>
        <w:t xml:space="preserve"> </w:t>
      </w:r>
      <w:r w:rsidRPr="00335D15">
        <w:rPr>
          <w:rFonts w:asciiTheme="minorHAnsi" w:hAnsiTheme="minorHAnsi" w:cstheme="minorHAnsi"/>
        </w:rPr>
        <w:t>returns the current date.</w:t>
      </w:r>
    </w:p>
    <w:p w14:paraId="4B81FE7B" w14:textId="77777777" w:rsidR="00335D15" w:rsidRPr="00335D15" w:rsidRDefault="00335D15" w:rsidP="00335D15">
      <w:pPr>
        <w:numPr>
          <w:ilvl w:val="1"/>
          <w:numId w:val="138"/>
        </w:numPr>
        <w:spacing w:before="100" w:beforeAutospacing="1" w:after="100" w:afterAutospacing="1"/>
        <w:rPr>
          <w:rFonts w:asciiTheme="minorHAnsi" w:hAnsiTheme="minorHAnsi" w:cstheme="minorHAnsi"/>
        </w:rPr>
      </w:pPr>
      <w:proofErr w:type="spellStart"/>
      <w:proofErr w:type="gramStart"/>
      <w:r w:rsidRPr="00335D15">
        <w:rPr>
          <w:rStyle w:val="HTMLCode"/>
          <w:rFonts w:asciiTheme="minorHAnsi" w:eastAsiaTheme="minorEastAsia" w:hAnsiTheme="minorHAnsi" w:cstheme="minorHAnsi"/>
          <w:b/>
          <w:bCs/>
          <w:color w:val="FF0000"/>
          <w:sz w:val="24"/>
          <w:szCs w:val="24"/>
        </w:rPr>
        <w:lastRenderedPageBreak/>
        <w:t>LocalDateTime.now</w:t>
      </w:r>
      <w:proofErr w:type="spellEnd"/>
      <w:r w:rsidRPr="00335D15">
        <w:rPr>
          <w:rStyle w:val="HTMLCode"/>
          <w:rFonts w:asciiTheme="minorHAnsi" w:eastAsiaTheme="minorEastAsia" w:hAnsiTheme="minorHAnsi" w:cstheme="minorHAnsi"/>
          <w:b/>
          <w:bCs/>
          <w:color w:val="FF0000"/>
          <w:sz w:val="24"/>
          <w:szCs w:val="24"/>
        </w:rPr>
        <w:t>(</w:t>
      </w:r>
      <w:proofErr w:type="gramEnd"/>
      <w:r w:rsidRPr="00335D15">
        <w:rPr>
          <w:rStyle w:val="HTMLCode"/>
          <w:rFonts w:asciiTheme="minorHAnsi" w:eastAsiaTheme="minorEastAsia" w:hAnsiTheme="minorHAnsi" w:cstheme="minorHAnsi"/>
          <w:b/>
          <w:bCs/>
          <w:color w:val="FF0000"/>
          <w:sz w:val="24"/>
          <w:szCs w:val="24"/>
        </w:rPr>
        <w:t>)</w:t>
      </w:r>
      <w:r w:rsidRPr="00335D15">
        <w:rPr>
          <w:rFonts w:asciiTheme="minorHAnsi" w:hAnsiTheme="minorHAnsi" w:cstheme="minorHAnsi"/>
        </w:rPr>
        <w:t xml:space="preserve"> returns the current date and time.</w:t>
      </w:r>
    </w:p>
    <w:p w14:paraId="550C9723" w14:textId="77777777" w:rsidR="00335D15" w:rsidRPr="00335D15" w:rsidRDefault="00335D15" w:rsidP="00335D15">
      <w:pPr>
        <w:pStyle w:val="NormalWeb"/>
        <w:numPr>
          <w:ilvl w:val="0"/>
          <w:numId w:val="138"/>
        </w:numPr>
        <w:rPr>
          <w:rFonts w:asciiTheme="minorHAnsi" w:hAnsiTheme="minorHAnsi" w:cstheme="minorHAnsi"/>
        </w:rPr>
      </w:pPr>
      <w:r w:rsidRPr="00335D15">
        <w:rPr>
          <w:rStyle w:val="Strong"/>
          <w:rFonts w:asciiTheme="minorHAnsi" w:eastAsiaTheme="minorEastAsia" w:hAnsiTheme="minorHAnsi" w:cstheme="minorHAnsi"/>
        </w:rPr>
        <w:t>Formatting the Date and Time</w:t>
      </w:r>
      <w:r w:rsidRPr="00335D15">
        <w:rPr>
          <w:rFonts w:asciiTheme="minorHAnsi" w:hAnsiTheme="minorHAnsi" w:cstheme="minorHAnsi"/>
        </w:rPr>
        <w:t>:</w:t>
      </w:r>
    </w:p>
    <w:p w14:paraId="5F0F0D7A" w14:textId="77777777" w:rsidR="00335D15" w:rsidRPr="00335D15" w:rsidRDefault="00335D15" w:rsidP="00335D15">
      <w:pPr>
        <w:numPr>
          <w:ilvl w:val="1"/>
          <w:numId w:val="138"/>
        </w:numPr>
        <w:spacing w:before="100" w:beforeAutospacing="1" w:after="100" w:afterAutospacing="1"/>
        <w:rPr>
          <w:rFonts w:asciiTheme="minorHAnsi" w:hAnsiTheme="minorHAnsi" w:cstheme="minorHAnsi"/>
        </w:rPr>
      </w:pPr>
      <w:proofErr w:type="spellStart"/>
      <w:r w:rsidRPr="00335D15">
        <w:rPr>
          <w:rStyle w:val="HTMLCode"/>
          <w:rFonts w:asciiTheme="minorHAnsi" w:eastAsiaTheme="minorEastAsia" w:hAnsiTheme="minorHAnsi" w:cstheme="minorHAnsi"/>
          <w:b/>
          <w:bCs/>
          <w:color w:val="FF0000"/>
          <w:sz w:val="24"/>
          <w:szCs w:val="24"/>
        </w:rPr>
        <w:t>DateTimeFormatter.ofPattern</w:t>
      </w:r>
      <w:proofErr w:type="spellEnd"/>
      <w:r w:rsidRPr="00335D15">
        <w:rPr>
          <w:rStyle w:val="HTMLCode"/>
          <w:rFonts w:asciiTheme="minorHAnsi" w:eastAsiaTheme="minorEastAsia" w:hAnsiTheme="minorHAnsi" w:cstheme="minorHAnsi"/>
          <w:b/>
          <w:bCs/>
          <w:color w:val="FF0000"/>
          <w:sz w:val="24"/>
          <w:szCs w:val="24"/>
        </w:rPr>
        <w:t>("</w:t>
      </w:r>
      <w:proofErr w:type="spellStart"/>
      <w:r w:rsidRPr="00335D15">
        <w:rPr>
          <w:rStyle w:val="HTMLCode"/>
          <w:rFonts w:asciiTheme="minorHAnsi" w:eastAsiaTheme="minorEastAsia" w:hAnsiTheme="minorHAnsi" w:cstheme="minorHAnsi"/>
          <w:b/>
          <w:bCs/>
          <w:color w:val="FF0000"/>
          <w:sz w:val="24"/>
          <w:szCs w:val="24"/>
        </w:rPr>
        <w:t>yyyy</w:t>
      </w:r>
      <w:proofErr w:type="spellEnd"/>
      <w:r w:rsidRPr="00335D15">
        <w:rPr>
          <w:rStyle w:val="HTMLCode"/>
          <w:rFonts w:asciiTheme="minorHAnsi" w:eastAsiaTheme="minorEastAsia" w:hAnsiTheme="minorHAnsi" w:cstheme="minorHAnsi"/>
          <w:b/>
          <w:bCs/>
          <w:color w:val="FF0000"/>
          <w:sz w:val="24"/>
          <w:szCs w:val="24"/>
        </w:rPr>
        <w:t xml:space="preserve">-MM-dd </w:t>
      </w:r>
      <w:proofErr w:type="spellStart"/>
      <w:r w:rsidRPr="00335D15">
        <w:rPr>
          <w:rStyle w:val="HTMLCode"/>
          <w:rFonts w:asciiTheme="minorHAnsi" w:eastAsiaTheme="minorEastAsia" w:hAnsiTheme="minorHAnsi" w:cstheme="minorHAnsi"/>
          <w:b/>
          <w:bCs/>
          <w:color w:val="FF0000"/>
          <w:sz w:val="24"/>
          <w:szCs w:val="24"/>
        </w:rPr>
        <w:t>HH:</w:t>
      </w:r>
      <w:proofErr w:type="gramStart"/>
      <w:r w:rsidRPr="00335D15">
        <w:rPr>
          <w:rStyle w:val="HTMLCode"/>
          <w:rFonts w:asciiTheme="minorHAnsi" w:eastAsiaTheme="minorEastAsia" w:hAnsiTheme="minorHAnsi" w:cstheme="minorHAnsi"/>
          <w:b/>
          <w:bCs/>
          <w:color w:val="FF0000"/>
          <w:sz w:val="24"/>
          <w:szCs w:val="24"/>
        </w:rPr>
        <w:t>mm:ss</w:t>
      </w:r>
      <w:proofErr w:type="spellEnd"/>
      <w:proofErr w:type="gramEnd"/>
      <w:r w:rsidRPr="00335D15">
        <w:rPr>
          <w:rStyle w:val="HTMLCode"/>
          <w:rFonts w:asciiTheme="minorHAnsi" w:eastAsiaTheme="minorEastAsia" w:hAnsiTheme="minorHAnsi" w:cstheme="minorHAnsi"/>
          <w:b/>
          <w:bCs/>
          <w:color w:val="FF0000"/>
          <w:sz w:val="24"/>
          <w:szCs w:val="24"/>
        </w:rPr>
        <w:t>")</w:t>
      </w:r>
      <w:r w:rsidRPr="00335D15">
        <w:rPr>
          <w:rFonts w:asciiTheme="minorHAnsi" w:hAnsiTheme="minorHAnsi" w:cstheme="minorHAnsi"/>
        </w:rPr>
        <w:t xml:space="preserve"> creates a formatter with the specified pattern.</w:t>
      </w:r>
    </w:p>
    <w:p w14:paraId="5F84F382" w14:textId="77777777" w:rsidR="00335D15" w:rsidRPr="00335D15" w:rsidRDefault="00335D15" w:rsidP="00335D15">
      <w:pPr>
        <w:numPr>
          <w:ilvl w:val="1"/>
          <w:numId w:val="138"/>
        </w:numPr>
        <w:spacing w:before="100" w:beforeAutospacing="1" w:after="100" w:afterAutospacing="1"/>
        <w:rPr>
          <w:rFonts w:asciiTheme="minorHAnsi" w:hAnsiTheme="minorHAnsi" w:cstheme="minorHAnsi"/>
        </w:rPr>
      </w:pPr>
      <w:proofErr w:type="spellStart"/>
      <w:r w:rsidRPr="00335D15">
        <w:rPr>
          <w:rStyle w:val="HTMLCode"/>
          <w:rFonts w:asciiTheme="minorHAnsi" w:eastAsiaTheme="minorEastAsia" w:hAnsiTheme="minorHAnsi" w:cstheme="minorHAnsi"/>
          <w:b/>
          <w:bCs/>
          <w:color w:val="FF0000"/>
          <w:sz w:val="24"/>
          <w:szCs w:val="24"/>
        </w:rPr>
        <w:t>currentDateTime.format</w:t>
      </w:r>
      <w:proofErr w:type="spellEnd"/>
      <w:r w:rsidRPr="00335D15">
        <w:rPr>
          <w:rStyle w:val="HTMLCode"/>
          <w:rFonts w:asciiTheme="minorHAnsi" w:eastAsiaTheme="minorEastAsia" w:hAnsiTheme="minorHAnsi" w:cstheme="minorHAnsi"/>
          <w:b/>
          <w:bCs/>
          <w:color w:val="FF0000"/>
          <w:sz w:val="24"/>
          <w:szCs w:val="24"/>
        </w:rPr>
        <w:t>(formatter)</w:t>
      </w:r>
      <w:r w:rsidRPr="00335D15">
        <w:rPr>
          <w:rFonts w:asciiTheme="minorHAnsi" w:hAnsiTheme="minorHAnsi" w:cstheme="minorHAnsi"/>
        </w:rPr>
        <w:t xml:space="preserve"> formats the current date and time using the formatter.</w:t>
      </w:r>
    </w:p>
    <w:p w14:paraId="0A7EBB8A" w14:textId="77777777" w:rsidR="00335D15" w:rsidRPr="00335D15" w:rsidRDefault="00335D15" w:rsidP="00335D15">
      <w:pPr>
        <w:pStyle w:val="NormalWeb"/>
        <w:numPr>
          <w:ilvl w:val="0"/>
          <w:numId w:val="138"/>
        </w:numPr>
        <w:rPr>
          <w:rFonts w:asciiTheme="minorHAnsi" w:hAnsiTheme="minorHAnsi" w:cstheme="minorHAnsi"/>
        </w:rPr>
      </w:pPr>
      <w:r w:rsidRPr="00335D15">
        <w:rPr>
          <w:rStyle w:val="Strong"/>
          <w:rFonts w:asciiTheme="minorHAnsi" w:eastAsiaTheme="minorEastAsia" w:hAnsiTheme="minorHAnsi" w:cstheme="minorHAnsi"/>
        </w:rPr>
        <w:t>Parsing a Date String</w:t>
      </w:r>
      <w:r w:rsidRPr="00335D15">
        <w:rPr>
          <w:rFonts w:asciiTheme="minorHAnsi" w:hAnsiTheme="minorHAnsi" w:cstheme="minorHAnsi"/>
        </w:rPr>
        <w:t>:</w:t>
      </w:r>
    </w:p>
    <w:p w14:paraId="3AED5388" w14:textId="77777777" w:rsidR="00335D15" w:rsidRDefault="00335D15" w:rsidP="00335D15">
      <w:pPr>
        <w:numPr>
          <w:ilvl w:val="1"/>
          <w:numId w:val="138"/>
        </w:numPr>
        <w:spacing w:before="100" w:beforeAutospacing="1" w:after="100" w:afterAutospacing="1"/>
        <w:rPr>
          <w:rFonts w:asciiTheme="minorHAnsi" w:hAnsiTheme="minorHAnsi" w:cstheme="minorHAnsi"/>
        </w:rPr>
      </w:pPr>
      <w:proofErr w:type="spellStart"/>
      <w:r w:rsidRPr="00335D15">
        <w:rPr>
          <w:rStyle w:val="HTMLCode"/>
          <w:rFonts w:asciiTheme="minorHAnsi" w:eastAsiaTheme="minorEastAsia" w:hAnsiTheme="minorHAnsi" w:cstheme="minorHAnsi"/>
          <w:b/>
          <w:bCs/>
          <w:color w:val="FF0000"/>
          <w:sz w:val="24"/>
          <w:szCs w:val="24"/>
        </w:rPr>
        <w:t>LocalDate.parse</w:t>
      </w:r>
      <w:proofErr w:type="spellEnd"/>
      <w:r w:rsidRPr="00335D15">
        <w:rPr>
          <w:rStyle w:val="HTMLCode"/>
          <w:rFonts w:asciiTheme="minorHAnsi" w:eastAsiaTheme="minorEastAsia" w:hAnsiTheme="minorHAnsi" w:cstheme="minorHAnsi"/>
          <w:b/>
          <w:bCs/>
          <w:color w:val="FF0000"/>
          <w:sz w:val="24"/>
          <w:szCs w:val="24"/>
        </w:rPr>
        <w:t>(</w:t>
      </w:r>
      <w:proofErr w:type="spellStart"/>
      <w:r w:rsidRPr="00335D15">
        <w:rPr>
          <w:rStyle w:val="HTMLCode"/>
          <w:rFonts w:asciiTheme="minorHAnsi" w:eastAsiaTheme="minorEastAsia" w:hAnsiTheme="minorHAnsi" w:cstheme="minorHAnsi"/>
          <w:b/>
          <w:bCs/>
          <w:color w:val="FF0000"/>
          <w:sz w:val="24"/>
          <w:szCs w:val="24"/>
        </w:rPr>
        <w:t>dateString</w:t>
      </w:r>
      <w:proofErr w:type="spellEnd"/>
      <w:r w:rsidRPr="00335D15">
        <w:rPr>
          <w:rStyle w:val="HTMLCode"/>
          <w:rFonts w:asciiTheme="minorHAnsi" w:eastAsiaTheme="minorEastAsia" w:hAnsiTheme="minorHAnsi" w:cstheme="minorHAnsi"/>
          <w:b/>
          <w:bCs/>
          <w:color w:val="FF0000"/>
          <w:sz w:val="24"/>
          <w:szCs w:val="24"/>
        </w:rPr>
        <w:t xml:space="preserve">, </w:t>
      </w:r>
      <w:proofErr w:type="spellStart"/>
      <w:r w:rsidRPr="00335D15">
        <w:rPr>
          <w:rStyle w:val="HTMLCode"/>
          <w:rFonts w:asciiTheme="minorHAnsi" w:eastAsiaTheme="minorEastAsia" w:hAnsiTheme="minorHAnsi" w:cstheme="minorHAnsi"/>
          <w:b/>
          <w:bCs/>
          <w:color w:val="FF0000"/>
          <w:sz w:val="24"/>
          <w:szCs w:val="24"/>
        </w:rPr>
        <w:t>DateTimeFormatter.ISO_LOCAL_DATE</w:t>
      </w:r>
      <w:proofErr w:type="spellEnd"/>
      <w:r w:rsidRPr="00335D15">
        <w:rPr>
          <w:rStyle w:val="HTMLCode"/>
          <w:rFonts w:asciiTheme="minorHAnsi" w:eastAsiaTheme="minorEastAsia" w:hAnsiTheme="minorHAnsi" w:cstheme="minorHAnsi"/>
          <w:b/>
          <w:bCs/>
          <w:color w:val="FF0000"/>
          <w:sz w:val="24"/>
          <w:szCs w:val="24"/>
        </w:rPr>
        <w:t>)</w:t>
      </w:r>
      <w:r w:rsidRPr="00335D15">
        <w:rPr>
          <w:rFonts w:asciiTheme="minorHAnsi" w:hAnsiTheme="minorHAnsi" w:cstheme="minorHAnsi"/>
        </w:rPr>
        <w:t xml:space="preserve"> parses the date string into a </w:t>
      </w:r>
      <w:proofErr w:type="spellStart"/>
      <w:r w:rsidRPr="00335D15">
        <w:rPr>
          <w:rStyle w:val="HTMLCode"/>
          <w:rFonts w:asciiTheme="minorHAnsi" w:eastAsiaTheme="minorEastAsia" w:hAnsiTheme="minorHAnsi" w:cstheme="minorHAnsi"/>
          <w:b/>
          <w:bCs/>
          <w:i/>
          <w:iCs/>
        </w:rPr>
        <w:t>LocalDate</w:t>
      </w:r>
      <w:proofErr w:type="spellEnd"/>
      <w:r w:rsidRPr="00335D15">
        <w:rPr>
          <w:rFonts w:asciiTheme="minorHAnsi" w:hAnsiTheme="minorHAnsi" w:cstheme="minorHAnsi"/>
        </w:rPr>
        <w:t xml:space="preserve"> object using the </w:t>
      </w:r>
      <w:r w:rsidRPr="00335D15">
        <w:rPr>
          <w:rFonts w:asciiTheme="minorHAnsi" w:hAnsiTheme="minorHAnsi" w:cstheme="minorHAnsi"/>
          <w:b/>
          <w:bCs/>
          <w:i/>
          <w:iCs/>
        </w:rPr>
        <w:t>ISO local date format</w:t>
      </w:r>
      <w:r w:rsidRPr="00335D15">
        <w:rPr>
          <w:rFonts w:asciiTheme="minorHAnsi" w:hAnsiTheme="minorHAnsi" w:cstheme="minorHAnsi"/>
        </w:rPr>
        <w:t>.</w:t>
      </w:r>
    </w:p>
    <w:p w14:paraId="03AEC798" w14:textId="73AFB617" w:rsidR="00335D15" w:rsidRPr="00335D15" w:rsidRDefault="00335D15" w:rsidP="00A70C1D">
      <w:pPr>
        <w:pStyle w:val="Heading3"/>
        <w:numPr>
          <w:ilvl w:val="1"/>
          <w:numId w:val="141"/>
        </w:numPr>
        <w:tabs>
          <w:tab w:val="num" w:pos="1980"/>
        </w:tabs>
        <w:rPr>
          <w:color w:val="17365D" w:themeColor="text2" w:themeShade="BF"/>
        </w:rPr>
      </w:pPr>
      <w:bookmarkStart w:id="3" w:name="_Toc172463764"/>
      <w:r>
        <w:rPr>
          <w:color w:val="17365D" w:themeColor="text2" w:themeShade="BF"/>
        </w:rPr>
        <w:t>Execute of the Program</w:t>
      </w:r>
      <w:bookmarkEnd w:id="3"/>
    </w:p>
    <w:p w14:paraId="3DAA5D4D" w14:textId="77777777" w:rsidR="00335D15" w:rsidRDefault="00335D15" w:rsidP="00335D15">
      <w:pPr>
        <w:pStyle w:val="NormalWeb"/>
      </w:pPr>
      <w:r>
        <w:t>You can run this program to see how it works with dates and times in Java.</w:t>
      </w:r>
    </w:p>
    <w:p w14:paraId="1EDFFC55" w14:textId="391692CD" w:rsidR="00335D15" w:rsidRPr="00335D15" w:rsidRDefault="00335D15" w:rsidP="00EC4EAA">
      <w:pPr>
        <w:rPr>
          <w:rFonts w:asciiTheme="minorHAnsi" w:eastAsia="Arial" w:hAnsiTheme="minorHAnsi" w:cstheme="minorHAnsi"/>
          <w:b/>
          <w:bCs/>
          <w:color w:val="FF0000"/>
          <w:sz w:val="24"/>
          <w:szCs w:val="24"/>
        </w:rPr>
      </w:pPr>
      <w:proofErr w:type="spellStart"/>
      <w:r w:rsidRPr="00335D15">
        <w:rPr>
          <w:rFonts w:asciiTheme="minorHAnsi" w:eastAsia="Arial" w:hAnsiTheme="minorHAnsi" w:cstheme="minorHAnsi"/>
          <w:b/>
          <w:bCs/>
          <w:color w:val="FF0000"/>
          <w:sz w:val="24"/>
          <w:szCs w:val="24"/>
        </w:rPr>
        <w:t>javac</w:t>
      </w:r>
      <w:proofErr w:type="spellEnd"/>
      <w:r w:rsidRPr="00335D15">
        <w:rPr>
          <w:rFonts w:asciiTheme="minorHAnsi" w:eastAsia="Arial" w:hAnsiTheme="minorHAnsi" w:cstheme="minorHAnsi"/>
          <w:b/>
          <w:bCs/>
          <w:color w:val="FF0000"/>
          <w:sz w:val="24"/>
          <w:szCs w:val="24"/>
        </w:rPr>
        <w:t xml:space="preserve"> *.java</w:t>
      </w:r>
    </w:p>
    <w:p w14:paraId="5AA8AB6B" w14:textId="77777777" w:rsidR="00335D15" w:rsidRPr="00335D15" w:rsidRDefault="00335D15" w:rsidP="00EC4EAA">
      <w:pPr>
        <w:rPr>
          <w:rFonts w:asciiTheme="minorHAnsi" w:eastAsia="Arial" w:hAnsiTheme="minorHAnsi" w:cstheme="minorHAnsi"/>
          <w:b/>
          <w:bCs/>
          <w:color w:val="FF0000"/>
          <w:sz w:val="24"/>
          <w:szCs w:val="24"/>
        </w:rPr>
      </w:pPr>
    </w:p>
    <w:p w14:paraId="06FC5F02" w14:textId="1DF87823" w:rsidR="00335D15" w:rsidRDefault="00335D15" w:rsidP="00EC4EAA">
      <w:pPr>
        <w:rPr>
          <w:rFonts w:asciiTheme="minorHAnsi" w:eastAsia="Arial" w:hAnsiTheme="minorHAnsi" w:cstheme="minorHAnsi"/>
          <w:b/>
          <w:bCs/>
          <w:color w:val="FF0000"/>
          <w:sz w:val="24"/>
          <w:szCs w:val="24"/>
        </w:rPr>
      </w:pPr>
      <w:r w:rsidRPr="00335D15">
        <w:rPr>
          <w:rFonts w:asciiTheme="minorHAnsi" w:eastAsia="Arial" w:hAnsiTheme="minorHAnsi" w:cstheme="minorHAnsi"/>
          <w:b/>
          <w:bCs/>
          <w:color w:val="FF0000"/>
          <w:sz w:val="24"/>
          <w:szCs w:val="24"/>
        </w:rPr>
        <w:t xml:space="preserve">java </w:t>
      </w:r>
      <w:proofErr w:type="spellStart"/>
      <w:r w:rsidRPr="00335D15">
        <w:rPr>
          <w:rFonts w:asciiTheme="minorHAnsi" w:eastAsia="Arial" w:hAnsiTheme="minorHAnsi" w:cstheme="minorHAnsi"/>
          <w:b/>
          <w:bCs/>
          <w:color w:val="FF0000"/>
          <w:sz w:val="24"/>
          <w:szCs w:val="24"/>
        </w:rPr>
        <w:t>DateTimeExample</w:t>
      </w:r>
      <w:proofErr w:type="spellEnd"/>
    </w:p>
    <w:p w14:paraId="2C73BA6E" w14:textId="77777777" w:rsidR="00335D15" w:rsidRDefault="00335D15" w:rsidP="00EC4EAA">
      <w:pPr>
        <w:rPr>
          <w:rFonts w:asciiTheme="minorHAnsi" w:eastAsia="Arial" w:hAnsiTheme="minorHAnsi" w:cstheme="minorHAnsi"/>
          <w:b/>
          <w:bCs/>
          <w:color w:val="FF0000"/>
          <w:sz w:val="24"/>
          <w:szCs w:val="24"/>
        </w:rPr>
      </w:pPr>
    </w:p>
    <w:p w14:paraId="6947DBAE" w14:textId="4C1B361A" w:rsidR="00335D15" w:rsidRDefault="00335D15" w:rsidP="00EC4EAA">
      <w:pPr>
        <w:rPr>
          <w:rFonts w:asciiTheme="minorHAnsi" w:eastAsia="Arial" w:hAnsiTheme="minorHAnsi" w:cstheme="minorHAnsi"/>
          <w:b/>
          <w:bCs/>
          <w:color w:val="FF0000"/>
          <w:sz w:val="24"/>
          <w:szCs w:val="24"/>
        </w:rPr>
      </w:pPr>
      <w:r w:rsidRPr="00335D15">
        <w:rPr>
          <w:rFonts w:asciiTheme="minorHAnsi" w:eastAsia="Arial" w:hAnsiTheme="minorHAnsi" w:cstheme="minorHAnsi"/>
          <w:b/>
          <w:bCs/>
          <w:color w:val="FF0000"/>
          <w:sz w:val="24"/>
          <w:szCs w:val="24"/>
        </w:rPr>
        <w:drawing>
          <wp:inline distT="0" distB="0" distL="0" distR="0" wp14:anchorId="4AF75917" wp14:editId="0E219270">
            <wp:extent cx="5372566" cy="1729890"/>
            <wp:effectExtent l="0" t="0" r="0" b="3810"/>
            <wp:docPr id="16319352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193529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72566" cy="17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362AE" w14:textId="77777777" w:rsidR="0026497B" w:rsidRDefault="0026497B" w:rsidP="00EC4EAA">
      <w:pPr>
        <w:rPr>
          <w:rFonts w:asciiTheme="minorHAnsi" w:eastAsia="Arial" w:hAnsiTheme="minorHAnsi" w:cstheme="minorHAnsi"/>
          <w:b/>
          <w:bCs/>
          <w:color w:val="FF0000"/>
          <w:sz w:val="24"/>
          <w:szCs w:val="24"/>
        </w:rPr>
      </w:pPr>
    </w:p>
    <w:p w14:paraId="50DECD63" w14:textId="2EE53E31" w:rsidR="0026497B" w:rsidRDefault="005806EF" w:rsidP="0026497B">
      <w:pPr>
        <w:pStyle w:val="Heading1"/>
        <w:rPr>
          <w:rFonts w:asciiTheme="minorHAnsi" w:eastAsia="Arial" w:hAnsiTheme="minorHAnsi" w:cstheme="minorHAnsi"/>
          <w:color w:val="E36C0A" w:themeColor="accent6" w:themeShade="BF"/>
        </w:rPr>
      </w:pPr>
      <w:bookmarkStart w:id="4" w:name="_Toc172463765"/>
      <w:r w:rsidRPr="005806EF">
        <w:rPr>
          <w:rFonts w:asciiTheme="minorHAnsi" w:eastAsia="Arial" w:hAnsiTheme="minorHAnsi" w:cstheme="minorHAnsi"/>
          <w:color w:val="E36C0A" w:themeColor="accent6" w:themeShade="BF"/>
        </w:rPr>
        <w:t>Lambda Expressions and Functional Interfaces</w:t>
      </w:r>
      <w:bookmarkEnd w:id="4"/>
    </w:p>
    <w:p w14:paraId="6E5869C6" w14:textId="77777777" w:rsidR="0026497B" w:rsidRDefault="0026497B" w:rsidP="00EC4EAA">
      <w:pPr>
        <w:rPr>
          <w:rFonts w:asciiTheme="minorHAnsi" w:eastAsia="Arial" w:hAnsiTheme="minorHAnsi" w:cstheme="minorHAnsi"/>
          <w:b/>
          <w:bCs/>
          <w:color w:val="FF0000"/>
          <w:sz w:val="24"/>
          <w:szCs w:val="24"/>
        </w:rPr>
      </w:pPr>
    </w:p>
    <w:p w14:paraId="60FC2816" w14:textId="433AFD33" w:rsidR="00A70C1D" w:rsidRPr="00A70C1D" w:rsidRDefault="00A70C1D" w:rsidP="00EC4EAA">
      <w:pPr>
        <w:rPr>
          <w:rFonts w:asciiTheme="minorHAnsi" w:eastAsia="Arial" w:hAnsiTheme="minorHAnsi" w:cstheme="minorHAnsi"/>
          <w:b/>
          <w:bCs/>
          <w:color w:val="FF0000"/>
          <w:sz w:val="24"/>
          <w:szCs w:val="24"/>
        </w:rPr>
      </w:pPr>
      <w:r w:rsidRPr="00A70C1D">
        <w:rPr>
          <w:rFonts w:asciiTheme="minorHAnsi" w:hAnsiTheme="minorHAnsi" w:cstheme="minorHAnsi"/>
          <w:sz w:val="24"/>
          <w:szCs w:val="24"/>
        </w:rPr>
        <w:t xml:space="preserve">By using </w:t>
      </w:r>
      <w:r w:rsidRPr="00A70C1D">
        <w:rPr>
          <w:rFonts w:asciiTheme="minorHAnsi" w:hAnsiTheme="minorHAnsi" w:cstheme="minorHAnsi"/>
          <w:b/>
          <w:bCs/>
          <w:sz w:val="24"/>
          <w:szCs w:val="24"/>
        </w:rPr>
        <w:t>lambda expressions</w:t>
      </w:r>
      <w:r w:rsidRPr="00A70C1D">
        <w:rPr>
          <w:rFonts w:asciiTheme="minorHAnsi" w:hAnsiTheme="minorHAnsi" w:cstheme="minorHAnsi"/>
          <w:sz w:val="24"/>
          <w:szCs w:val="24"/>
        </w:rPr>
        <w:t xml:space="preserve">, you can </w:t>
      </w:r>
      <w:r w:rsidRPr="00777CB6">
        <w:rPr>
          <w:rFonts w:asciiTheme="minorHAnsi" w:hAnsiTheme="minorHAnsi" w:cstheme="minorHAnsi"/>
          <w:b/>
          <w:bCs/>
          <w:sz w:val="24"/>
          <w:szCs w:val="24"/>
        </w:rPr>
        <w:t>easily pass</w:t>
      </w:r>
      <w:r w:rsidRPr="00A70C1D">
        <w:rPr>
          <w:rFonts w:asciiTheme="minorHAnsi" w:hAnsiTheme="minorHAnsi" w:cstheme="minorHAnsi"/>
          <w:sz w:val="24"/>
          <w:szCs w:val="24"/>
        </w:rPr>
        <w:t xml:space="preserve"> </w:t>
      </w:r>
      <w:r w:rsidRPr="00777CB6">
        <w:rPr>
          <w:rFonts w:asciiTheme="minorHAnsi" w:hAnsiTheme="minorHAnsi" w:cstheme="minorHAnsi"/>
          <w:color w:val="FF0000"/>
          <w:sz w:val="24"/>
          <w:szCs w:val="24"/>
        </w:rPr>
        <w:t xml:space="preserve">different behaviors (commands) </w:t>
      </w:r>
      <w:r w:rsidRPr="00A70C1D">
        <w:rPr>
          <w:rFonts w:asciiTheme="minorHAnsi" w:hAnsiTheme="minorHAnsi" w:cstheme="minorHAnsi"/>
          <w:sz w:val="24"/>
          <w:szCs w:val="24"/>
        </w:rPr>
        <w:t xml:space="preserve">to </w:t>
      </w:r>
      <w:r w:rsidRPr="00777CB6">
        <w:rPr>
          <w:rFonts w:asciiTheme="minorHAnsi" w:hAnsiTheme="minorHAnsi" w:cstheme="minorHAnsi"/>
          <w:b/>
          <w:bCs/>
          <w:sz w:val="24"/>
          <w:szCs w:val="24"/>
        </w:rPr>
        <w:t>methods</w:t>
      </w:r>
      <w:r w:rsidRPr="00A70C1D">
        <w:rPr>
          <w:rFonts w:asciiTheme="minorHAnsi" w:hAnsiTheme="minorHAnsi" w:cstheme="minorHAnsi"/>
          <w:sz w:val="24"/>
          <w:szCs w:val="24"/>
        </w:rPr>
        <w:t xml:space="preserve"> </w:t>
      </w:r>
      <w:r w:rsidRPr="00777CB6">
        <w:rPr>
          <w:rFonts w:asciiTheme="minorHAnsi" w:hAnsiTheme="minorHAnsi" w:cstheme="minorHAnsi"/>
          <w:b/>
          <w:bCs/>
          <w:sz w:val="24"/>
          <w:szCs w:val="24"/>
        </w:rPr>
        <w:t xml:space="preserve">without having to create </w:t>
      </w:r>
      <w:r w:rsidRPr="00777CB6">
        <w:rPr>
          <w:rFonts w:asciiTheme="minorHAnsi" w:hAnsiTheme="minorHAnsi" w:cstheme="minorHAnsi"/>
          <w:b/>
          <w:bCs/>
          <w:color w:val="FF0000"/>
          <w:sz w:val="24"/>
          <w:szCs w:val="24"/>
        </w:rPr>
        <w:t>new classes</w:t>
      </w:r>
      <w:r w:rsidRPr="00777CB6">
        <w:rPr>
          <w:rFonts w:asciiTheme="minorHAnsi" w:hAnsiTheme="minorHAnsi" w:cstheme="minorHAnsi"/>
          <w:color w:val="FF0000"/>
          <w:sz w:val="24"/>
          <w:szCs w:val="24"/>
        </w:rPr>
        <w:t xml:space="preserve"> </w:t>
      </w:r>
      <w:r w:rsidRPr="00A70C1D">
        <w:rPr>
          <w:rFonts w:asciiTheme="minorHAnsi" w:hAnsiTheme="minorHAnsi" w:cstheme="minorHAnsi"/>
          <w:sz w:val="24"/>
          <w:szCs w:val="24"/>
        </w:rPr>
        <w:t>or detailed implementations each time</w:t>
      </w:r>
    </w:p>
    <w:p w14:paraId="2A2FFA31" w14:textId="22846C68" w:rsidR="00A70C1D" w:rsidRPr="00A70C1D" w:rsidRDefault="00A70C1D" w:rsidP="00A70C1D">
      <w:pPr>
        <w:pStyle w:val="Heading3"/>
        <w:numPr>
          <w:ilvl w:val="1"/>
          <w:numId w:val="145"/>
        </w:numPr>
        <w:rPr>
          <w:color w:val="17365D" w:themeColor="text2" w:themeShade="BF"/>
        </w:rPr>
      </w:pPr>
      <w:bookmarkStart w:id="5" w:name="_Toc172463766"/>
      <w:r w:rsidRPr="00A70C1D">
        <w:rPr>
          <w:color w:val="17365D" w:themeColor="text2" w:themeShade="BF"/>
        </w:rPr>
        <w:t>Functional Interface Analogy:</w:t>
      </w:r>
      <w:bookmarkEnd w:id="5"/>
    </w:p>
    <w:p w14:paraId="0D9E03B8" w14:textId="77777777" w:rsidR="00A70C1D" w:rsidRDefault="00A70C1D" w:rsidP="00A70C1D">
      <w:pPr>
        <w:pStyle w:val="NormalWeb"/>
      </w:pPr>
      <w:r>
        <w:t>Imagine you are a manager at a company, and you need to assign tasks to your employees. You have a set of predefined tasks that need to be done, such as "print a report", "send an email", or "schedule a meeting".</w:t>
      </w:r>
    </w:p>
    <w:p w14:paraId="02015C20" w14:textId="77777777" w:rsidR="00A70C1D" w:rsidRDefault="00A70C1D" w:rsidP="00A70C1D">
      <w:pPr>
        <w:pStyle w:val="NormalWeb"/>
      </w:pPr>
      <w:r>
        <w:t xml:space="preserve">A </w:t>
      </w:r>
      <w:r>
        <w:rPr>
          <w:rStyle w:val="Strong"/>
          <w:rFonts w:eastAsiaTheme="minorEastAsia"/>
        </w:rPr>
        <w:t>functional interface</w:t>
      </w:r>
      <w:r>
        <w:t xml:space="preserve"> in this analogy would be like a job description. For example, the job description might say, "</w:t>
      </w:r>
      <w:r w:rsidRPr="00A70C1D">
        <w:rPr>
          <w:b/>
          <w:bCs/>
        </w:rPr>
        <w:t>This job involves performing an action with a specified item.</w:t>
      </w:r>
      <w:r>
        <w:t xml:space="preserve">" In technical terms, </w:t>
      </w:r>
      <w:r w:rsidRPr="00A70C1D">
        <w:rPr>
          <w:color w:val="FF0000"/>
        </w:rPr>
        <w:t>it would be an interface with a single abstract method, like "</w:t>
      </w:r>
      <w:proofErr w:type="spellStart"/>
      <w:proofErr w:type="gramStart"/>
      <w:r w:rsidRPr="00A70C1D">
        <w:rPr>
          <w:b/>
          <w:bCs/>
          <w:color w:val="FF0000"/>
        </w:rPr>
        <w:t>performTask</w:t>
      </w:r>
      <w:proofErr w:type="spellEnd"/>
      <w:r w:rsidRPr="00A70C1D">
        <w:rPr>
          <w:color w:val="FF0000"/>
        </w:rPr>
        <w:t>(</w:t>
      </w:r>
      <w:proofErr w:type="gramEnd"/>
      <w:r w:rsidRPr="00A70C1D">
        <w:rPr>
          <w:color w:val="FF0000"/>
        </w:rPr>
        <w:t>String item)</w:t>
      </w:r>
      <w:r>
        <w:t>".</w:t>
      </w:r>
    </w:p>
    <w:p w14:paraId="0937E689" w14:textId="77777777" w:rsidR="00A70C1D" w:rsidRPr="00A70C1D" w:rsidRDefault="00A70C1D" w:rsidP="00A70C1D">
      <w:pPr>
        <w:pStyle w:val="Heading3"/>
        <w:numPr>
          <w:ilvl w:val="1"/>
          <w:numId w:val="145"/>
        </w:numPr>
        <w:rPr>
          <w:color w:val="17365D" w:themeColor="text2" w:themeShade="BF"/>
        </w:rPr>
      </w:pPr>
      <w:bookmarkStart w:id="6" w:name="_Toc172463767"/>
      <w:r w:rsidRPr="00A70C1D">
        <w:rPr>
          <w:color w:val="17365D" w:themeColor="text2" w:themeShade="BF"/>
        </w:rPr>
        <w:t>Lambda Expression Analogy:</w:t>
      </w:r>
      <w:bookmarkEnd w:id="6"/>
    </w:p>
    <w:p w14:paraId="4093BE02" w14:textId="77777777" w:rsidR="00A70C1D" w:rsidRPr="00A70C1D" w:rsidRDefault="00A70C1D" w:rsidP="00A70C1D">
      <w:pPr>
        <w:pStyle w:val="NormalWeb"/>
        <w:rPr>
          <w:rFonts w:asciiTheme="minorHAnsi" w:hAnsiTheme="minorHAnsi" w:cstheme="minorHAnsi"/>
        </w:rPr>
      </w:pPr>
      <w:r w:rsidRPr="00A70C1D">
        <w:rPr>
          <w:rFonts w:asciiTheme="minorHAnsi" w:hAnsiTheme="minorHAnsi" w:cstheme="minorHAnsi"/>
        </w:rPr>
        <w:t xml:space="preserve">Now, instead of writing detailed instructions for each employee every time you assign a task, you can give a brief, direct instruction that fits the job description. This is where </w:t>
      </w:r>
      <w:r w:rsidRPr="00A70C1D">
        <w:rPr>
          <w:rStyle w:val="Strong"/>
          <w:rFonts w:asciiTheme="minorHAnsi" w:eastAsiaTheme="minorEastAsia" w:hAnsiTheme="minorHAnsi" w:cstheme="minorHAnsi"/>
        </w:rPr>
        <w:t>lambda expressions</w:t>
      </w:r>
      <w:r w:rsidRPr="00A70C1D">
        <w:rPr>
          <w:rFonts w:asciiTheme="minorHAnsi" w:hAnsiTheme="minorHAnsi" w:cstheme="minorHAnsi"/>
        </w:rPr>
        <w:t xml:space="preserve"> come in.</w:t>
      </w:r>
    </w:p>
    <w:p w14:paraId="7EED31F3" w14:textId="77777777" w:rsidR="00A70C1D" w:rsidRDefault="00A70C1D" w:rsidP="00A70C1D">
      <w:pPr>
        <w:pStyle w:val="NormalWeb"/>
      </w:pPr>
      <w:r>
        <w:t>A lambda expression would be like giving a quick, specific command that matches the job description. For example:</w:t>
      </w:r>
    </w:p>
    <w:p w14:paraId="6CA22306" w14:textId="77777777" w:rsidR="00A70C1D" w:rsidRDefault="00A70C1D" w:rsidP="00A70C1D">
      <w:pPr>
        <w:numPr>
          <w:ilvl w:val="0"/>
          <w:numId w:val="140"/>
        </w:numPr>
        <w:spacing w:before="100" w:beforeAutospacing="1" w:after="100" w:afterAutospacing="1"/>
      </w:pPr>
      <w:r>
        <w:lastRenderedPageBreak/>
        <w:t>If the task is to "print a report", you might simply say, "Print the report."</w:t>
      </w:r>
    </w:p>
    <w:p w14:paraId="23267ED0" w14:textId="77777777" w:rsidR="00A70C1D" w:rsidRDefault="00A70C1D" w:rsidP="00A70C1D">
      <w:pPr>
        <w:numPr>
          <w:ilvl w:val="0"/>
          <w:numId w:val="140"/>
        </w:numPr>
        <w:spacing w:before="100" w:beforeAutospacing="1" w:after="100" w:afterAutospacing="1"/>
      </w:pPr>
      <w:r>
        <w:t>If the task is to "send an email", you might say, "Send an email to the client."</w:t>
      </w:r>
    </w:p>
    <w:p w14:paraId="16DBBF1E" w14:textId="77777777" w:rsidR="00A70C1D" w:rsidRDefault="00A70C1D" w:rsidP="00A70C1D">
      <w:pPr>
        <w:pStyle w:val="NormalWeb"/>
      </w:pPr>
      <w:r>
        <w:t xml:space="preserve">These commands are quick and to the point, just like lambda expressions in programming. They </w:t>
      </w:r>
      <w:proofErr w:type="spellStart"/>
      <w:r>
        <w:t>fulfill</w:t>
      </w:r>
      <w:proofErr w:type="spellEnd"/>
      <w:r>
        <w:t xml:space="preserve"> the requirement of the job description (functional interface) without needing a lengthy explanation.</w:t>
      </w:r>
    </w:p>
    <w:p w14:paraId="73728F40" w14:textId="77777777" w:rsidR="00A70C1D" w:rsidRDefault="00A70C1D" w:rsidP="00EC4EAA">
      <w:pPr>
        <w:rPr>
          <w:rFonts w:asciiTheme="minorHAnsi" w:eastAsia="Arial" w:hAnsiTheme="minorHAnsi" w:cstheme="minorHAnsi"/>
          <w:b/>
          <w:bCs/>
          <w:color w:val="FF0000"/>
          <w:sz w:val="24"/>
          <w:szCs w:val="24"/>
        </w:rPr>
      </w:pPr>
    </w:p>
    <w:p w14:paraId="73764F73" w14:textId="49C2E093" w:rsidR="00A70C1D" w:rsidRDefault="00A70C1D" w:rsidP="00EC4EAA">
      <w:pPr>
        <w:rPr>
          <w:rFonts w:asciiTheme="minorHAnsi" w:eastAsia="Arial" w:hAnsiTheme="minorHAnsi" w:cstheme="minorHAnsi"/>
          <w:b/>
          <w:bCs/>
          <w:color w:val="FF0000"/>
          <w:sz w:val="24"/>
          <w:szCs w:val="24"/>
        </w:rPr>
      </w:pPr>
      <w:r w:rsidRPr="00A70C1D">
        <w:rPr>
          <w:rFonts w:asciiTheme="minorHAnsi" w:eastAsia="Arial" w:hAnsiTheme="minorHAnsi" w:cstheme="minorHAnsi"/>
          <w:b/>
          <w:bCs/>
          <w:color w:val="FF0000"/>
          <w:sz w:val="24"/>
          <w:szCs w:val="24"/>
        </w:rPr>
        <w:drawing>
          <wp:inline distT="0" distB="0" distL="0" distR="0" wp14:anchorId="542E44FD" wp14:editId="588194C4">
            <wp:extent cx="6197600" cy="6197600"/>
            <wp:effectExtent l="0" t="0" r="0" b="0"/>
            <wp:docPr id="20623189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31897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97600" cy="619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F0C9A" w14:textId="77777777" w:rsidR="001E31B4" w:rsidRDefault="001E31B4" w:rsidP="00EC4EAA">
      <w:pPr>
        <w:rPr>
          <w:rFonts w:asciiTheme="minorHAnsi" w:eastAsia="Arial" w:hAnsiTheme="minorHAnsi" w:cstheme="minorHAnsi"/>
          <w:b/>
          <w:bCs/>
          <w:color w:val="FF0000"/>
          <w:sz w:val="24"/>
          <w:szCs w:val="24"/>
        </w:rPr>
      </w:pPr>
    </w:p>
    <w:p w14:paraId="68C68299" w14:textId="77777777" w:rsidR="001E31B4" w:rsidRPr="001E31B4" w:rsidRDefault="001E31B4" w:rsidP="001E31B4">
      <w:pPr>
        <w:pStyle w:val="Heading3"/>
        <w:numPr>
          <w:ilvl w:val="1"/>
          <w:numId w:val="145"/>
        </w:numPr>
        <w:rPr>
          <w:color w:val="17365D" w:themeColor="text2" w:themeShade="BF"/>
        </w:rPr>
      </w:pPr>
      <w:bookmarkStart w:id="7" w:name="_Toc172463768"/>
      <w:r w:rsidRPr="001E31B4">
        <w:rPr>
          <w:color w:val="17365D" w:themeColor="text2" w:themeShade="BF"/>
        </w:rPr>
        <w:t>Putting It Together:</w:t>
      </w:r>
      <w:bookmarkEnd w:id="7"/>
    </w:p>
    <w:p w14:paraId="228D2696" w14:textId="77777777" w:rsidR="001E31B4" w:rsidRPr="001E31B4" w:rsidRDefault="001E31B4" w:rsidP="001E31B4">
      <w:pPr>
        <w:pStyle w:val="NormalWeb"/>
        <w:numPr>
          <w:ilvl w:val="0"/>
          <w:numId w:val="147"/>
        </w:numPr>
        <w:rPr>
          <w:rFonts w:asciiTheme="minorHAnsi" w:hAnsiTheme="minorHAnsi" w:cstheme="minorHAnsi"/>
        </w:rPr>
      </w:pPr>
      <w:r w:rsidRPr="001E31B4">
        <w:rPr>
          <w:rStyle w:val="Strong"/>
          <w:rFonts w:asciiTheme="minorHAnsi" w:eastAsiaTheme="minorEastAsia" w:hAnsiTheme="minorHAnsi" w:cstheme="minorHAnsi"/>
        </w:rPr>
        <w:t>Functional Interface (Job Description)</w:t>
      </w:r>
      <w:r w:rsidRPr="001E31B4">
        <w:rPr>
          <w:rFonts w:asciiTheme="minorHAnsi" w:hAnsiTheme="minorHAnsi" w:cstheme="minorHAnsi"/>
        </w:rPr>
        <w:t>:</w:t>
      </w:r>
    </w:p>
    <w:p w14:paraId="1C0E1DC3" w14:textId="77777777" w:rsidR="001E31B4" w:rsidRPr="001E31B4" w:rsidRDefault="001E31B4" w:rsidP="001E31B4">
      <w:pPr>
        <w:numPr>
          <w:ilvl w:val="1"/>
          <w:numId w:val="147"/>
        </w:numPr>
        <w:spacing w:before="100" w:beforeAutospacing="1" w:after="100" w:afterAutospacing="1"/>
        <w:rPr>
          <w:rFonts w:asciiTheme="minorHAnsi" w:hAnsiTheme="minorHAnsi" w:cstheme="minorHAnsi"/>
        </w:rPr>
      </w:pPr>
      <w:r w:rsidRPr="001E31B4">
        <w:rPr>
          <w:rFonts w:asciiTheme="minorHAnsi" w:hAnsiTheme="minorHAnsi" w:cstheme="minorHAnsi"/>
        </w:rPr>
        <w:t>Defines the general kind of task that needs to be done.</w:t>
      </w:r>
    </w:p>
    <w:p w14:paraId="64989070" w14:textId="77777777" w:rsidR="001E31B4" w:rsidRPr="001E31B4" w:rsidRDefault="001E31B4" w:rsidP="001E31B4">
      <w:pPr>
        <w:numPr>
          <w:ilvl w:val="1"/>
          <w:numId w:val="147"/>
        </w:numPr>
        <w:spacing w:before="100" w:beforeAutospacing="1" w:after="100" w:afterAutospacing="1"/>
        <w:rPr>
          <w:rFonts w:asciiTheme="minorHAnsi" w:hAnsiTheme="minorHAnsi" w:cstheme="minorHAnsi"/>
        </w:rPr>
      </w:pPr>
      <w:r w:rsidRPr="001E31B4">
        <w:rPr>
          <w:rFonts w:asciiTheme="minorHAnsi" w:hAnsiTheme="minorHAnsi" w:cstheme="minorHAnsi"/>
        </w:rPr>
        <w:t>Example: "Perform an action with an item."</w:t>
      </w:r>
    </w:p>
    <w:p w14:paraId="4BEA0748" w14:textId="77777777" w:rsidR="001E31B4" w:rsidRPr="001E31B4" w:rsidRDefault="001E31B4" w:rsidP="001E31B4">
      <w:pPr>
        <w:pStyle w:val="NormalWeb"/>
        <w:numPr>
          <w:ilvl w:val="0"/>
          <w:numId w:val="147"/>
        </w:numPr>
        <w:rPr>
          <w:rFonts w:asciiTheme="minorHAnsi" w:hAnsiTheme="minorHAnsi" w:cstheme="minorHAnsi"/>
        </w:rPr>
      </w:pPr>
      <w:r w:rsidRPr="001E31B4">
        <w:rPr>
          <w:rStyle w:val="Strong"/>
          <w:rFonts w:asciiTheme="minorHAnsi" w:eastAsiaTheme="minorEastAsia" w:hAnsiTheme="minorHAnsi" w:cstheme="minorHAnsi"/>
        </w:rPr>
        <w:t>Lambda Expression (Quick Command)</w:t>
      </w:r>
      <w:r w:rsidRPr="001E31B4">
        <w:rPr>
          <w:rFonts w:asciiTheme="minorHAnsi" w:hAnsiTheme="minorHAnsi" w:cstheme="minorHAnsi"/>
        </w:rPr>
        <w:t>:</w:t>
      </w:r>
    </w:p>
    <w:p w14:paraId="6C2632E4" w14:textId="77777777" w:rsidR="001E31B4" w:rsidRPr="001E31B4" w:rsidRDefault="001E31B4" w:rsidP="001E31B4">
      <w:pPr>
        <w:numPr>
          <w:ilvl w:val="1"/>
          <w:numId w:val="147"/>
        </w:numPr>
        <w:spacing w:before="100" w:beforeAutospacing="1" w:after="100" w:afterAutospacing="1"/>
        <w:rPr>
          <w:rFonts w:asciiTheme="minorHAnsi" w:hAnsiTheme="minorHAnsi" w:cstheme="minorHAnsi"/>
        </w:rPr>
      </w:pPr>
      <w:r w:rsidRPr="001E31B4">
        <w:rPr>
          <w:rFonts w:asciiTheme="minorHAnsi" w:hAnsiTheme="minorHAnsi" w:cstheme="minorHAnsi"/>
        </w:rPr>
        <w:t>Provides a specific instruction that fits the job description.</w:t>
      </w:r>
    </w:p>
    <w:p w14:paraId="107B3796" w14:textId="77777777" w:rsidR="001E31B4" w:rsidRDefault="001E31B4" w:rsidP="001E31B4">
      <w:pPr>
        <w:numPr>
          <w:ilvl w:val="1"/>
          <w:numId w:val="147"/>
        </w:numPr>
        <w:spacing w:before="100" w:beforeAutospacing="1" w:after="100" w:afterAutospacing="1"/>
        <w:rPr>
          <w:rFonts w:asciiTheme="minorHAnsi" w:hAnsiTheme="minorHAnsi" w:cstheme="minorHAnsi"/>
        </w:rPr>
      </w:pPr>
      <w:r w:rsidRPr="001E31B4">
        <w:rPr>
          <w:rFonts w:asciiTheme="minorHAnsi" w:hAnsiTheme="minorHAnsi" w:cstheme="minorHAnsi"/>
        </w:rPr>
        <w:t>Example: "Print the report" or "Send an email to the client."</w:t>
      </w:r>
    </w:p>
    <w:p w14:paraId="79A0FFEB" w14:textId="77777777" w:rsidR="001E31B4" w:rsidRPr="001E31B4" w:rsidRDefault="001E31B4" w:rsidP="001E31B4">
      <w:pPr>
        <w:pStyle w:val="Heading3"/>
        <w:numPr>
          <w:ilvl w:val="1"/>
          <w:numId w:val="145"/>
        </w:numPr>
        <w:rPr>
          <w:color w:val="17365D" w:themeColor="text2" w:themeShade="BF"/>
        </w:rPr>
      </w:pPr>
      <w:bookmarkStart w:id="8" w:name="_Toc172463769"/>
      <w:r w:rsidRPr="001E31B4">
        <w:rPr>
          <w:color w:val="17365D" w:themeColor="text2" w:themeShade="BF"/>
        </w:rPr>
        <w:lastRenderedPageBreak/>
        <w:t>Putting It Together:</w:t>
      </w:r>
      <w:bookmarkEnd w:id="8"/>
    </w:p>
    <w:p w14:paraId="26979282" w14:textId="4C9B6089" w:rsidR="001E31B4" w:rsidRDefault="001E31B4" w:rsidP="001E31B4">
      <w:pPr>
        <w:spacing w:before="100" w:beforeAutospacing="1" w:after="100" w:afterAutospacing="1"/>
        <w:ind w:left="720"/>
        <w:rPr>
          <w:rFonts w:asciiTheme="minorHAnsi" w:hAnsiTheme="minorHAnsi" w:cstheme="minorHAnsi"/>
          <w:b/>
          <w:bCs/>
          <w:color w:val="FF0000"/>
          <w:sz w:val="24"/>
          <w:szCs w:val="24"/>
        </w:rPr>
      </w:pPr>
      <w:r w:rsidRPr="001E31B4">
        <w:rPr>
          <w:rFonts w:asciiTheme="minorHAnsi" w:hAnsiTheme="minorHAnsi" w:cstheme="minorHAnsi"/>
          <w:b/>
          <w:bCs/>
          <w:color w:val="FF0000"/>
          <w:sz w:val="24"/>
          <w:szCs w:val="24"/>
        </w:rPr>
        <w:t>LambdaExample</w:t>
      </w:r>
      <w:r w:rsidRPr="001E31B4">
        <w:rPr>
          <w:rFonts w:asciiTheme="minorHAnsi" w:hAnsiTheme="minorHAnsi" w:cstheme="minorHAnsi"/>
          <w:b/>
          <w:bCs/>
          <w:color w:val="FF0000"/>
          <w:sz w:val="24"/>
          <w:szCs w:val="24"/>
        </w:rPr>
        <w:t>.java</w:t>
      </w:r>
    </w:p>
    <w:p w14:paraId="3813F290" w14:textId="77777777" w:rsidR="001E31B4" w:rsidRPr="001E31B4" w:rsidRDefault="001E31B4" w:rsidP="001E31B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1E31B4">
        <w:rPr>
          <w:rFonts w:ascii="Consolas" w:hAnsi="Consolas"/>
          <w:color w:val="6A9955"/>
          <w:sz w:val="21"/>
          <w:szCs w:val="21"/>
        </w:rPr>
        <w:t>// LambdaExample.java</w:t>
      </w:r>
    </w:p>
    <w:p w14:paraId="704D427F" w14:textId="77777777" w:rsidR="001E31B4" w:rsidRPr="001E31B4" w:rsidRDefault="001E31B4" w:rsidP="001E31B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1E31B4">
        <w:rPr>
          <w:rFonts w:ascii="Consolas" w:hAnsi="Consolas"/>
          <w:color w:val="CCCCCC"/>
          <w:sz w:val="21"/>
          <w:szCs w:val="21"/>
        </w:rPr>
        <w:t>@</w:t>
      </w:r>
      <w:r w:rsidRPr="001E31B4">
        <w:rPr>
          <w:rFonts w:ascii="Consolas" w:hAnsi="Consolas"/>
          <w:color w:val="4EC9B0"/>
          <w:sz w:val="21"/>
          <w:szCs w:val="21"/>
        </w:rPr>
        <w:t>FunctionalInterface</w:t>
      </w:r>
    </w:p>
    <w:p w14:paraId="5EFCE737" w14:textId="77777777" w:rsidR="001E31B4" w:rsidRPr="001E31B4" w:rsidRDefault="001E31B4" w:rsidP="001E31B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1E31B4">
        <w:rPr>
          <w:rFonts w:ascii="Consolas" w:hAnsi="Consolas"/>
          <w:color w:val="569CD6"/>
          <w:sz w:val="21"/>
          <w:szCs w:val="21"/>
        </w:rPr>
        <w:t>interface</w:t>
      </w:r>
      <w:r w:rsidRPr="001E31B4">
        <w:rPr>
          <w:rFonts w:ascii="Consolas" w:hAnsi="Consolas"/>
          <w:color w:val="CCCCCC"/>
          <w:sz w:val="21"/>
          <w:szCs w:val="21"/>
        </w:rPr>
        <w:t xml:space="preserve"> </w:t>
      </w:r>
      <w:r w:rsidRPr="001E31B4">
        <w:rPr>
          <w:rFonts w:ascii="Consolas" w:hAnsi="Consolas"/>
          <w:color w:val="4EC9B0"/>
          <w:sz w:val="21"/>
          <w:szCs w:val="21"/>
        </w:rPr>
        <w:t>Greeting</w:t>
      </w:r>
      <w:r w:rsidRPr="001E31B4">
        <w:rPr>
          <w:rFonts w:ascii="Consolas" w:hAnsi="Consolas"/>
          <w:color w:val="CCCCCC"/>
          <w:sz w:val="21"/>
          <w:szCs w:val="21"/>
        </w:rPr>
        <w:t xml:space="preserve"> {</w:t>
      </w:r>
    </w:p>
    <w:p w14:paraId="273F042C" w14:textId="77777777" w:rsidR="001E31B4" w:rsidRPr="001E31B4" w:rsidRDefault="001E31B4" w:rsidP="001E31B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1E31B4">
        <w:rPr>
          <w:rFonts w:ascii="Consolas" w:hAnsi="Consolas"/>
          <w:color w:val="CCCCCC"/>
          <w:sz w:val="21"/>
          <w:szCs w:val="21"/>
        </w:rPr>
        <w:t xml:space="preserve">    </w:t>
      </w:r>
      <w:r w:rsidRPr="001E31B4">
        <w:rPr>
          <w:rFonts w:ascii="Consolas" w:hAnsi="Consolas"/>
          <w:color w:val="4EC9B0"/>
          <w:sz w:val="21"/>
          <w:szCs w:val="21"/>
        </w:rPr>
        <w:t>void</w:t>
      </w:r>
      <w:r w:rsidRPr="001E31B4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1E31B4">
        <w:rPr>
          <w:rFonts w:ascii="Consolas" w:hAnsi="Consolas"/>
          <w:color w:val="DCDCAA"/>
          <w:sz w:val="21"/>
          <w:szCs w:val="21"/>
        </w:rPr>
        <w:t>sayHello</w:t>
      </w:r>
      <w:proofErr w:type="spellEnd"/>
      <w:r w:rsidRPr="001E31B4">
        <w:rPr>
          <w:rFonts w:ascii="Consolas" w:hAnsi="Consolas"/>
          <w:color w:val="CCCCCC"/>
          <w:sz w:val="21"/>
          <w:szCs w:val="21"/>
        </w:rPr>
        <w:t>(</w:t>
      </w:r>
      <w:proofErr w:type="gramEnd"/>
      <w:r w:rsidRPr="001E31B4">
        <w:rPr>
          <w:rFonts w:ascii="Consolas" w:hAnsi="Consolas"/>
          <w:color w:val="4EC9B0"/>
          <w:sz w:val="21"/>
          <w:szCs w:val="21"/>
        </w:rPr>
        <w:t>String</w:t>
      </w:r>
      <w:r w:rsidRPr="001E31B4">
        <w:rPr>
          <w:rFonts w:ascii="Consolas" w:hAnsi="Consolas"/>
          <w:color w:val="CCCCCC"/>
          <w:sz w:val="21"/>
          <w:szCs w:val="21"/>
        </w:rPr>
        <w:t xml:space="preserve"> </w:t>
      </w:r>
      <w:r w:rsidRPr="001E31B4">
        <w:rPr>
          <w:rFonts w:ascii="Consolas" w:hAnsi="Consolas"/>
          <w:color w:val="9CDCFE"/>
          <w:sz w:val="21"/>
          <w:szCs w:val="21"/>
        </w:rPr>
        <w:t>name</w:t>
      </w:r>
      <w:r w:rsidRPr="001E31B4">
        <w:rPr>
          <w:rFonts w:ascii="Consolas" w:hAnsi="Consolas"/>
          <w:color w:val="CCCCCC"/>
          <w:sz w:val="21"/>
          <w:szCs w:val="21"/>
        </w:rPr>
        <w:t>);</w:t>
      </w:r>
    </w:p>
    <w:p w14:paraId="378FC1A2" w14:textId="77777777" w:rsidR="001E31B4" w:rsidRPr="001E31B4" w:rsidRDefault="001E31B4" w:rsidP="001E31B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1E31B4">
        <w:rPr>
          <w:rFonts w:ascii="Consolas" w:hAnsi="Consolas"/>
          <w:color w:val="CCCCCC"/>
          <w:sz w:val="21"/>
          <w:szCs w:val="21"/>
        </w:rPr>
        <w:t>}</w:t>
      </w:r>
    </w:p>
    <w:p w14:paraId="21043FCA" w14:textId="77777777" w:rsidR="001E31B4" w:rsidRPr="001E31B4" w:rsidRDefault="001E31B4" w:rsidP="001E31B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3B0FFD5A" w14:textId="77777777" w:rsidR="001E31B4" w:rsidRPr="001E31B4" w:rsidRDefault="001E31B4" w:rsidP="001E31B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1E31B4">
        <w:rPr>
          <w:rFonts w:ascii="Consolas" w:hAnsi="Consolas"/>
          <w:color w:val="569CD6"/>
          <w:sz w:val="21"/>
          <w:szCs w:val="21"/>
        </w:rPr>
        <w:t>public</w:t>
      </w:r>
      <w:r w:rsidRPr="001E31B4">
        <w:rPr>
          <w:rFonts w:ascii="Consolas" w:hAnsi="Consolas"/>
          <w:color w:val="CCCCCC"/>
          <w:sz w:val="21"/>
          <w:szCs w:val="21"/>
        </w:rPr>
        <w:t xml:space="preserve"> </w:t>
      </w:r>
      <w:r w:rsidRPr="001E31B4">
        <w:rPr>
          <w:rFonts w:ascii="Consolas" w:hAnsi="Consolas"/>
          <w:color w:val="569CD6"/>
          <w:sz w:val="21"/>
          <w:szCs w:val="21"/>
        </w:rPr>
        <w:t>class</w:t>
      </w:r>
      <w:r w:rsidRPr="001E31B4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 w:rsidRPr="001E31B4">
        <w:rPr>
          <w:rFonts w:ascii="Consolas" w:hAnsi="Consolas"/>
          <w:color w:val="4EC9B0"/>
          <w:sz w:val="21"/>
          <w:szCs w:val="21"/>
        </w:rPr>
        <w:t>LambdaExample</w:t>
      </w:r>
      <w:proofErr w:type="spellEnd"/>
      <w:r w:rsidRPr="001E31B4">
        <w:rPr>
          <w:rFonts w:ascii="Consolas" w:hAnsi="Consolas"/>
          <w:color w:val="CCCCCC"/>
          <w:sz w:val="21"/>
          <w:szCs w:val="21"/>
        </w:rPr>
        <w:t xml:space="preserve"> {</w:t>
      </w:r>
    </w:p>
    <w:p w14:paraId="6F773EC8" w14:textId="77777777" w:rsidR="001E31B4" w:rsidRPr="001E31B4" w:rsidRDefault="001E31B4" w:rsidP="001E31B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1E31B4">
        <w:rPr>
          <w:rFonts w:ascii="Consolas" w:hAnsi="Consolas"/>
          <w:color w:val="CCCCCC"/>
          <w:sz w:val="21"/>
          <w:szCs w:val="21"/>
        </w:rPr>
        <w:t xml:space="preserve">    </w:t>
      </w:r>
      <w:r w:rsidRPr="001E31B4">
        <w:rPr>
          <w:rFonts w:ascii="Consolas" w:hAnsi="Consolas"/>
          <w:color w:val="569CD6"/>
          <w:sz w:val="21"/>
          <w:szCs w:val="21"/>
        </w:rPr>
        <w:t>public</w:t>
      </w:r>
      <w:r w:rsidRPr="001E31B4">
        <w:rPr>
          <w:rFonts w:ascii="Consolas" w:hAnsi="Consolas"/>
          <w:color w:val="CCCCCC"/>
          <w:sz w:val="21"/>
          <w:szCs w:val="21"/>
        </w:rPr>
        <w:t xml:space="preserve"> </w:t>
      </w:r>
      <w:r w:rsidRPr="001E31B4">
        <w:rPr>
          <w:rFonts w:ascii="Consolas" w:hAnsi="Consolas"/>
          <w:color w:val="569CD6"/>
          <w:sz w:val="21"/>
          <w:szCs w:val="21"/>
        </w:rPr>
        <w:t>static</w:t>
      </w:r>
      <w:r w:rsidRPr="001E31B4">
        <w:rPr>
          <w:rFonts w:ascii="Consolas" w:hAnsi="Consolas"/>
          <w:color w:val="CCCCCC"/>
          <w:sz w:val="21"/>
          <w:szCs w:val="21"/>
        </w:rPr>
        <w:t xml:space="preserve"> </w:t>
      </w:r>
      <w:r w:rsidRPr="001E31B4">
        <w:rPr>
          <w:rFonts w:ascii="Consolas" w:hAnsi="Consolas"/>
          <w:color w:val="4EC9B0"/>
          <w:sz w:val="21"/>
          <w:szCs w:val="21"/>
        </w:rPr>
        <w:t>void</w:t>
      </w:r>
      <w:r w:rsidRPr="001E31B4">
        <w:rPr>
          <w:rFonts w:ascii="Consolas" w:hAnsi="Consolas"/>
          <w:color w:val="CCCCCC"/>
          <w:sz w:val="21"/>
          <w:szCs w:val="21"/>
        </w:rPr>
        <w:t xml:space="preserve"> </w:t>
      </w:r>
      <w:proofErr w:type="gramStart"/>
      <w:r w:rsidRPr="001E31B4">
        <w:rPr>
          <w:rFonts w:ascii="Consolas" w:hAnsi="Consolas"/>
          <w:color w:val="DCDCAA"/>
          <w:sz w:val="21"/>
          <w:szCs w:val="21"/>
        </w:rPr>
        <w:t>main</w:t>
      </w:r>
      <w:r w:rsidRPr="001E31B4">
        <w:rPr>
          <w:rFonts w:ascii="Consolas" w:hAnsi="Consolas"/>
          <w:color w:val="CCCCCC"/>
          <w:sz w:val="21"/>
          <w:szCs w:val="21"/>
        </w:rPr>
        <w:t>(</w:t>
      </w:r>
      <w:proofErr w:type="gramEnd"/>
      <w:r w:rsidRPr="001E31B4">
        <w:rPr>
          <w:rFonts w:ascii="Consolas" w:hAnsi="Consolas"/>
          <w:color w:val="4EC9B0"/>
          <w:sz w:val="21"/>
          <w:szCs w:val="21"/>
        </w:rPr>
        <w:t>String</w:t>
      </w:r>
      <w:r w:rsidRPr="001E31B4">
        <w:rPr>
          <w:rFonts w:ascii="Consolas" w:hAnsi="Consolas"/>
          <w:color w:val="CCCCCC"/>
          <w:sz w:val="21"/>
          <w:szCs w:val="21"/>
        </w:rPr>
        <w:t xml:space="preserve">[] </w:t>
      </w:r>
      <w:proofErr w:type="spellStart"/>
      <w:r w:rsidRPr="001E31B4">
        <w:rPr>
          <w:rFonts w:ascii="Consolas" w:hAnsi="Consolas"/>
          <w:color w:val="9CDCFE"/>
          <w:sz w:val="21"/>
          <w:szCs w:val="21"/>
        </w:rPr>
        <w:t>args</w:t>
      </w:r>
      <w:proofErr w:type="spellEnd"/>
      <w:r w:rsidRPr="001E31B4">
        <w:rPr>
          <w:rFonts w:ascii="Consolas" w:hAnsi="Consolas"/>
          <w:color w:val="CCCCCC"/>
          <w:sz w:val="21"/>
          <w:szCs w:val="21"/>
        </w:rPr>
        <w:t>) {</w:t>
      </w:r>
    </w:p>
    <w:p w14:paraId="4CB07DBC" w14:textId="77777777" w:rsidR="001E31B4" w:rsidRPr="001E31B4" w:rsidRDefault="001E31B4" w:rsidP="001E31B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1E31B4">
        <w:rPr>
          <w:rFonts w:ascii="Consolas" w:hAnsi="Consolas"/>
          <w:color w:val="CCCCCC"/>
          <w:sz w:val="21"/>
          <w:szCs w:val="21"/>
        </w:rPr>
        <w:t xml:space="preserve">        </w:t>
      </w:r>
      <w:r w:rsidRPr="001E31B4">
        <w:rPr>
          <w:rFonts w:ascii="Consolas" w:hAnsi="Consolas"/>
          <w:color w:val="6A9955"/>
          <w:sz w:val="21"/>
          <w:szCs w:val="21"/>
        </w:rPr>
        <w:t xml:space="preserve">// Using a lambda expression to implement the </w:t>
      </w:r>
      <w:proofErr w:type="spellStart"/>
      <w:r w:rsidRPr="001E31B4">
        <w:rPr>
          <w:rFonts w:ascii="Consolas" w:hAnsi="Consolas"/>
          <w:color w:val="6A9955"/>
          <w:sz w:val="21"/>
          <w:szCs w:val="21"/>
        </w:rPr>
        <w:t>sayHello</w:t>
      </w:r>
      <w:proofErr w:type="spellEnd"/>
      <w:r w:rsidRPr="001E31B4">
        <w:rPr>
          <w:rFonts w:ascii="Consolas" w:hAnsi="Consolas"/>
          <w:color w:val="6A9955"/>
          <w:sz w:val="21"/>
          <w:szCs w:val="21"/>
        </w:rPr>
        <w:t xml:space="preserve"> method</w:t>
      </w:r>
    </w:p>
    <w:p w14:paraId="29D47189" w14:textId="77777777" w:rsidR="001E31B4" w:rsidRPr="001E31B4" w:rsidRDefault="001E31B4" w:rsidP="001E31B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1E31B4">
        <w:rPr>
          <w:rFonts w:ascii="Consolas" w:hAnsi="Consolas"/>
          <w:color w:val="CCCCCC"/>
          <w:sz w:val="21"/>
          <w:szCs w:val="21"/>
        </w:rPr>
        <w:t xml:space="preserve">        </w:t>
      </w:r>
      <w:r w:rsidRPr="001E31B4">
        <w:rPr>
          <w:rFonts w:ascii="Consolas" w:hAnsi="Consolas"/>
          <w:color w:val="4EC9B0"/>
          <w:sz w:val="21"/>
          <w:szCs w:val="21"/>
        </w:rPr>
        <w:t>Greeting</w:t>
      </w:r>
      <w:r w:rsidRPr="001E31B4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 w:rsidRPr="001E31B4">
        <w:rPr>
          <w:rFonts w:ascii="Consolas" w:hAnsi="Consolas"/>
          <w:color w:val="9CDCFE"/>
          <w:sz w:val="21"/>
          <w:szCs w:val="21"/>
        </w:rPr>
        <w:t>greeting</w:t>
      </w:r>
      <w:proofErr w:type="spellEnd"/>
      <w:r w:rsidRPr="001E31B4">
        <w:rPr>
          <w:rFonts w:ascii="Consolas" w:hAnsi="Consolas"/>
          <w:color w:val="CCCCCC"/>
          <w:sz w:val="21"/>
          <w:szCs w:val="21"/>
        </w:rPr>
        <w:t xml:space="preserve"> </w:t>
      </w:r>
      <w:r w:rsidRPr="001E31B4">
        <w:rPr>
          <w:rFonts w:ascii="Consolas" w:hAnsi="Consolas"/>
          <w:color w:val="D4D4D4"/>
          <w:sz w:val="21"/>
          <w:szCs w:val="21"/>
        </w:rPr>
        <w:t>=</w:t>
      </w:r>
      <w:r w:rsidRPr="001E31B4">
        <w:rPr>
          <w:rFonts w:ascii="Consolas" w:hAnsi="Consolas"/>
          <w:color w:val="CCCCCC"/>
          <w:sz w:val="21"/>
          <w:szCs w:val="21"/>
        </w:rPr>
        <w:t xml:space="preserve"> (name) </w:t>
      </w:r>
      <w:r w:rsidRPr="001E31B4">
        <w:rPr>
          <w:rFonts w:ascii="Consolas" w:hAnsi="Consolas"/>
          <w:color w:val="569CD6"/>
          <w:sz w:val="21"/>
          <w:szCs w:val="21"/>
        </w:rPr>
        <w:t>-&gt;</w:t>
      </w:r>
      <w:r w:rsidRPr="001E31B4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 w:rsidRPr="001E31B4">
        <w:rPr>
          <w:rFonts w:ascii="Consolas" w:hAnsi="Consolas"/>
          <w:color w:val="9CDCFE"/>
          <w:sz w:val="21"/>
          <w:szCs w:val="21"/>
        </w:rPr>
        <w:t>System</w:t>
      </w:r>
      <w:r w:rsidRPr="001E31B4">
        <w:rPr>
          <w:rFonts w:ascii="Consolas" w:hAnsi="Consolas"/>
          <w:color w:val="CCCCCC"/>
          <w:sz w:val="21"/>
          <w:szCs w:val="21"/>
        </w:rPr>
        <w:t>.</w:t>
      </w:r>
      <w:r w:rsidRPr="001E31B4">
        <w:rPr>
          <w:rFonts w:ascii="Consolas" w:hAnsi="Consolas"/>
          <w:color w:val="9CDCFE"/>
          <w:sz w:val="21"/>
          <w:szCs w:val="21"/>
        </w:rPr>
        <w:t>out</w:t>
      </w:r>
      <w:r w:rsidRPr="001E31B4">
        <w:rPr>
          <w:rFonts w:ascii="Consolas" w:hAnsi="Consolas"/>
          <w:color w:val="CCCCCC"/>
          <w:sz w:val="21"/>
          <w:szCs w:val="21"/>
        </w:rPr>
        <w:t>.</w:t>
      </w:r>
      <w:r w:rsidRPr="001E31B4">
        <w:rPr>
          <w:rFonts w:ascii="Consolas" w:hAnsi="Consolas"/>
          <w:color w:val="DCDCAA"/>
          <w:sz w:val="21"/>
          <w:szCs w:val="21"/>
        </w:rPr>
        <w:t>println</w:t>
      </w:r>
      <w:proofErr w:type="spellEnd"/>
      <w:r w:rsidRPr="001E31B4">
        <w:rPr>
          <w:rFonts w:ascii="Consolas" w:hAnsi="Consolas"/>
          <w:color w:val="CCCCCC"/>
          <w:sz w:val="21"/>
          <w:szCs w:val="21"/>
        </w:rPr>
        <w:t>(</w:t>
      </w:r>
      <w:r w:rsidRPr="001E31B4">
        <w:rPr>
          <w:rFonts w:ascii="Consolas" w:hAnsi="Consolas"/>
          <w:color w:val="CE9178"/>
          <w:sz w:val="21"/>
          <w:szCs w:val="21"/>
        </w:rPr>
        <w:t>"Hello, "</w:t>
      </w:r>
      <w:r w:rsidRPr="001E31B4">
        <w:rPr>
          <w:rFonts w:ascii="Consolas" w:hAnsi="Consolas"/>
          <w:color w:val="CCCCCC"/>
          <w:sz w:val="21"/>
          <w:szCs w:val="21"/>
        </w:rPr>
        <w:t xml:space="preserve"> </w:t>
      </w:r>
      <w:r w:rsidRPr="001E31B4">
        <w:rPr>
          <w:rFonts w:ascii="Consolas" w:hAnsi="Consolas"/>
          <w:color w:val="D4D4D4"/>
          <w:sz w:val="21"/>
          <w:szCs w:val="21"/>
        </w:rPr>
        <w:t>+</w:t>
      </w:r>
      <w:r w:rsidRPr="001E31B4">
        <w:rPr>
          <w:rFonts w:ascii="Consolas" w:hAnsi="Consolas"/>
          <w:color w:val="CCCCCC"/>
          <w:sz w:val="21"/>
          <w:szCs w:val="21"/>
        </w:rPr>
        <w:t xml:space="preserve"> name);</w:t>
      </w:r>
    </w:p>
    <w:p w14:paraId="56145F3F" w14:textId="77777777" w:rsidR="001E31B4" w:rsidRPr="001E31B4" w:rsidRDefault="001E31B4" w:rsidP="001E31B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6696E2DA" w14:textId="77777777" w:rsidR="001E31B4" w:rsidRPr="001E31B4" w:rsidRDefault="001E31B4" w:rsidP="001E31B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1E31B4">
        <w:rPr>
          <w:rFonts w:ascii="Consolas" w:hAnsi="Consolas"/>
          <w:color w:val="CCCCCC"/>
          <w:sz w:val="21"/>
          <w:szCs w:val="21"/>
        </w:rPr>
        <w:t xml:space="preserve">        </w:t>
      </w:r>
      <w:r w:rsidRPr="001E31B4">
        <w:rPr>
          <w:rFonts w:ascii="Consolas" w:hAnsi="Consolas"/>
          <w:color w:val="6A9955"/>
          <w:sz w:val="21"/>
          <w:szCs w:val="21"/>
        </w:rPr>
        <w:t>// Call the method</w:t>
      </w:r>
    </w:p>
    <w:p w14:paraId="4589C5C6" w14:textId="77777777" w:rsidR="001E31B4" w:rsidRPr="001E31B4" w:rsidRDefault="001E31B4" w:rsidP="001E31B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1E31B4">
        <w:rPr>
          <w:rFonts w:ascii="Consolas" w:hAnsi="Consolas"/>
          <w:color w:val="CCCCCC"/>
          <w:sz w:val="21"/>
          <w:szCs w:val="21"/>
        </w:rPr>
        <w:t xml:space="preserve">        </w:t>
      </w:r>
      <w:proofErr w:type="spellStart"/>
      <w:proofErr w:type="gramStart"/>
      <w:r w:rsidRPr="001E31B4">
        <w:rPr>
          <w:rFonts w:ascii="Consolas" w:hAnsi="Consolas"/>
          <w:color w:val="9CDCFE"/>
          <w:sz w:val="21"/>
          <w:szCs w:val="21"/>
        </w:rPr>
        <w:t>greeting</w:t>
      </w:r>
      <w:r w:rsidRPr="001E31B4">
        <w:rPr>
          <w:rFonts w:ascii="Consolas" w:hAnsi="Consolas"/>
          <w:color w:val="CCCCCC"/>
          <w:sz w:val="21"/>
          <w:szCs w:val="21"/>
        </w:rPr>
        <w:t>.</w:t>
      </w:r>
      <w:r w:rsidRPr="001E31B4">
        <w:rPr>
          <w:rFonts w:ascii="Consolas" w:hAnsi="Consolas"/>
          <w:color w:val="DCDCAA"/>
          <w:sz w:val="21"/>
          <w:szCs w:val="21"/>
        </w:rPr>
        <w:t>sayHello</w:t>
      </w:r>
      <w:proofErr w:type="spellEnd"/>
      <w:proofErr w:type="gramEnd"/>
      <w:r w:rsidRPr="001E31B4">
        <w:rPr>
          <w:rFonts w:ascii="Consolas" w:hAnsi="Consolas"/>
          <w:color w:val="CCCCCC"/>
          <w:sz w:val="21"/>
          <w:szCs w:val="21"/>
        </w:rPr>
        <w:t>(</w:t>
      </w:r>
      <w:r w:rsidRPr="001E31B4">
        <w:rPr>
          <w:rFonts w:ascii="Consolas" w:hAnsi="Consolas"/>
          <w:color w:val="CE9178"/>
          <w:sz w:val="21"/>
          <w:szCs w:val="21"/>
        </w:rPr>
        <w:t>"World"</w:t>
      </w:r>
      <w:r w:rsidRPr="001E31B4">
        <w:rPr>
          <w:rFonts w:ascii="Consolas" w:hAnsi="Consolas"/>
          <w:color w:val="CCCCCC"/>
          <w:sz w:val="21"/>
          <w:szCs w:val="21"/>
        </w:rPr>
        <w:t>);</w:t>
      </w:r>
    </w:p>
    <w:p w14:paraId="51750B14" w14:textId="77777777" w:rsidR="001E31B4" w:rsidRPr="001E31B4" w:rsidRDefault="001E31B4" w:rsidP="001E31B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1E31B4">
        <w:rPr>
          <w:rFonts w:ascii="Consolas" w:hAnsi="Consolas"/>
          <w:color w:val="CCCCCC"/>
          <w:sz w:val="21"/>
          <w:szCs w:val="21"/>
        </w:rPr>
        <w:t>    }</w:t>
      </w:r>
    </w:p>
    <w:p w14:paraId="1236E96B" w14:textId="77777777" w:rsidR="001E31B4" w:rsidRPr="001E31B4" w:rsidRDefault="001E31B4" w:rsidP="001E31B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1E31B4">
        <w:rPr>
          <w:rFonts w:ascii="Consolas" w:hAnsi="Consolas"/>
          <w:color w:val="CCCCCC"/>
          <w:sz w:val="21"/>
          <w:szCs w:val="21"/>
        </w:rPr>
        <w:t>}</w:t>
      </w:r>
    </w:p>
    <w:p w14:paraId="5FA5579B" w14:textId="77777777" w:rsidR="001E31B4" w:rsidRPr="001E31B4" w:rsidRDefault="001E31B4" w:rsidP="001E31B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3C775B16" w14:textId="51B98395" w:rsidR="001E31B4" w:rsidRDefault="001E31B4" w:rsidP="001E31B4">
      <w:pPr>
        <w:spacing w:before="100" w:beforeAutospacing="1" w:after="100" w:afterAutospacing="1"/>
        <w:ind w:left="720"/>
        <w:rPr>
          <w:rFonts w:asciiTheme="minorHAnsi" w:hAnsiTheme="minorHAnsi" w:cstheme="minorHAnsi"/>
          <w:b/>
          <w:bCs/>
          <w:color w:val="FF0000"/>
          <w:sz w:val="24"/>
          <w:szCs w:val="24"/>
        </w:rPr>
      </w:pPr>
      <w:proofErr w:type="spellStart"/>
      <w:r w:rsidRPr="001E31B4">
        <w:rPr>
          <w:rFonts w:asciiTheme="minorHAnsi" w:hAnsiTheme="minorHAnsi" w:cstheme="minorHAnsi"/>
          <w:b/>
          <w:bCs/>
          <w:color w:val="FF0000"/>
          <w:sz w:val="24"/>
          <w:szCs w:val="24"/>
        </w:rPr>
        <w:t>javac</w:t>
      </w:r>
      <w:proofErr w:type="spellEnd"/>
      <w:r w:rsidRPr="001E31B4">
        <w:rPr>
          <w:rFonts w:asciiTheme="minorHAnsi" w:hAnsiTheme="minorHAnsi" w:cstheme="minorHAnsi"/>
          <w:b/>
          <w:bCs/>
          <w:color w:val="FF0000"/>
          <w:sz w:val="24"/>
          <w:szCs w:val="24"/>
        </w:rPr>
        <w:t xml:space="preserve"> *.java</w:t>
      </w:r>
    </w:p>
    <w:p w14:paraId="0F67945A" w14:textId="56B03F65" w:rsidR="001E31B4" w:rsidRDefault="001E31B4" w:rsidP="001E31B4">
      <w:pPr>
        <w:spacing w:before="100" w:beforeAutospacing="1" w:after="100" w:afterAutospacing="1"/>
        <w:ind w:left="720"/>
        <w:rPr>
          <w:rFonts w:asciiTheme="minorHAnsi" w:hAnsiTheme="minorHAnsi" w:cstheme="minorHAnsi"/>
          <w:b/>
          <w:bCs/>
          <w:color w:val="FF0000"/>
          <w:sz w:val="24"/>
          <w:szCs w:val="24"/>
        </w:rPr>
      </w:pPr>
      <w:r w:rsidRPr="001E31B4">
        <w:rPr>
          <w:rFonts w:asciiTheme="minorHAnsi" w:hAnsiTheme="minorHAnsi" w:cstheme="minorHAnsi"/>
          <w:b/>
          <w:bCs/>
          <w:color w:val="FF0000"/>
          <w:sz w:val="24"/>
          <w:szCs w:val="24"/>
        </w:rPr>
        <w:t xml:space="preserve">java </w:t>
      </w:r>
      <w:proofErr w:type="spellStart"/>
      <w:r w:rsidRPr="001E31B4">
        <w:rPr>
          <w:rFonts w:asciiTheme="minorHAnsi" w:hAnsiTheme="minorHAnsi" w:cstheme="minorHAnsi"/>
          <w:b/>
          <w:bCs/>
          <w:color w:val="FF0000"/>
          <w:sz w:val="24"/>
          <w:szCs w:val="24"/>
        </w:rPr>
        <w:t>LambdaExample</w:t>
      </w:r>
      <w:proofErr w:type="spellEnd"/>
    </w:p>
    <w:p w14:paraId="4A47E535" w14:textId="305163E7" w:rsidR="001E31B4" w:rsidRDefault="001E31B4" w:rsidP="001E31B4">
      <w:pPr>
        <w:spacing w:before="100" w:beforeAutospacing="1" w:after="100" w:afterAutospacing="1"/>
        <w:ind w:left="180"/>
        <w:rPr>
          <w:rFonts w:asciiTheme="minorHAnsi" w:hAnsiTheme="minorHAnsi" w:cstheme="minorHAnsi"/>
          <w:b/>
          <w:bCs/>
          <w:color w:val="FF0000"/>
          <w:sz w:val="24"/>
          <w:szCs w:val="24"/>
        </w:rPr>
      </w:pPr>
      <w:r w:rsidRPr="001E31B4">
        <w:rPr>
          <w:rFonts w:asciiTheme="minorHAnsi" w:hAnsiTheme="minorHAnsi" w:cstheme="minorHAnsi"/>
          <w:b/>
          <w:bCs/>
          <w:color w:val="FF0000"/>
          <w:sz w:val="24"/>
          <w:szCs w:val="24"/>
        </w:rPr>
        <w:drawing>
          <wp:inline distT="0" distB="0" distL="0" distR="0" wp14:anchorId="3D724FE3" wp14:editId="656F8F6E">
            <wp:extent cx="4762913" cy="914479"/>
            <wp:effectExtent l="0" t="0" r="0" b="0"/>
            <wp:docPr id="159789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7892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62913" cy="914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7311E" w14:textId="77777777" w:rsidR="001E31B4" w:rsidRDefault="001E31B4" w:rsidP="001E31B4">
      <w:pPr>
        <w:pStyle w:val="Heading3"/>
      </w:pPr>
      <w:bookmarkStart w:id="9" w:name="_Toc172463770"/>
      <w:r>
        <w:t>Explanation:</w:t>
      </w:r>
      <w:bookmarkEnd w:id="9"/>
    </w:p>
    <w:p w14:paraId="151426B8" w14:textId="77777777" w:rsidR="001E31B4" w:rsidRPr="001E31B4" w:rsidRDefault="001E31B4" w:rsidP="001E31B4">
      <w:pPr>
        <w:pStyle w:val="NormalWeb"/>
        <w:numPr>
          <w:ilvl w:val="0"/>
          <w:numId w:val="149"/>
        </w:numPr>
        <w:rPr>
          <w:rFonts w:asciiTheme="minorHAnsi" w:hAnsiTheme="minorHAnsi" w:cstheme="minorHAnsi"/>
        </w:rPr>
      </w:pPr>
      <w:r w:rsidRPr="001E31B4">
        <w:rPr>
          <w:rStyle w:val="Strong"/>
          <w:rFonts w:asciiTheme="minorHAnsi" w:eastAsiaTheme="minorEastAsia" w:hAnsiTheme="minorHAnsi" w:cstheme="minorHAnsi"/>
        </w:rPr>
        <w:t>Functional Interface</w:t>
      </w:r>
      <w:r w:rsidRPr="001E31B4">
        <w:rPr>
          <w:rFonts w:asciiTheme="minorHAnsi" w:hAnsiTheme="minorHAnsi" w:cstheme="minorHAnsi"/>
        </w:rPr>
        <w:t>:</w:t>
      </w:r>
    </w:p>
    <w:p w14:paraId="411E0AA7" w14:textId="77777777" w:rsidR="001E31B4" w:rsidRPr="001E31B4" w:rsidRDefault="001E31B4" w:rsidP="001E31B4">
      <w:pPr>
        <w:numPr>
          <w:ilvl w:val="1"/>
          <w:numId w:val="149"/>
        </w:numPr>
        <w:spacing w:before="100" w:beforeAutospacing="1" w:after="100" w:afterAutospacing="1"/>
        <w:rPr>
          <w:rFonts w:asciiTheme="minorHAnsi" w:hAnsiTheme="minorHAnsi" w:cstheme="minorHAnsi"/>
        </w:rPr>
      </w:pPr>
      <w:r w:rsidRPr="001E31B4">
        <w:rPr>
          <w:rFonts w:asciiTheme="minorHAnsi" w:hAnsiTheme="minorHAnsi" w:cstheme="minorHAnsi"/>
        </w:rPr>
        <w:t xml:space="preserve">The </w:t>
      </w:r>
      <w:r w:rsidRPr="001E31B4">
        <w:rPr>
          <w:rStyle w:val="HTMLCode"/>
          <w:rFonts w:asciiTheme="minorHAnsi" w:eastAsiaTheme="minorEastAsia" w:hAnsiTheme="minorHAnsi" w:cstheme="minorHAnsi"/>
        </w:rPr>
        <w:t>Greeting</w:t>
      </w:r>
      <w:r w:rsidRPr="001E31B4">
        <w:rPr>
          <w:rFonts w:asciiTheme="minorHAnsi" w:hAnsiTheme="minorHAnsi" w:cstheme="minorHAnsi"/>
        </w:rPr>
        <w:t xml:space="preserve"> interface is defined with the </w:t>
      </w:r>
      <w:r w:rsidRPr="001E31B4">
        <w:rPr>
          <w:rStyle w:val="HTMLCode"/>
          <w:rFonts w:asciiTheme="minorHAnsi" w:eastAsiaTheme="minorEastAsia" w:hAnsiTheme="minorHAnsi" w:cstheme="minorHAnsi"/>
          <w:color w:val="FF0000"/>
        </w:rPr>
        <w:t>@FunctionalInterface</w:t>
      </w:r>
      <w:r w:rsidRPr="001E31B4">
        <w:rPr>
          <w:rFonts w:asciiTheme="minorHAnsi" w:hAnsiTheme="minorHAnsi" w:cstheme="minorHAnsi"/>
          <w:color w:val="FF0000"/>
        </w:rPr>
        <w:t xml:space="preserve"> </w:t>
      </w:r>
      <w:r w:rsidRPr="001E31B4">
        <w:rPr>
          <w:rFonts w:asciiTheme="minorHAnsi" w:hAnsiTheme="minorHAnsi" w:cstheme="minorHAnsi"/>
        </w:rPr>
        <w:t xml:space="preserve">annotation and a single abstract method </w:t>
      </w:r>
      <w:proofErr w:type="spellStart"/>
      <w:proofErr w:type="gramStart"/>
      <w:r w:rsidRPr="001E31B4">
        <w:rPr>
          <w:rStyle w:val="HTMLCode"/>
          <w:rFonts w:asciiTheme="minorHAnsi" w:eastAsiaTheme="minorEastAsia" w:hAnsiTheme="minorHAnsi" w:cstheme="minorHAnsi"/>
          <w:color w:val="FF0000"/>
        </w:rPr>
        <w:t>sayHello</w:t>
      </w:r>
      <w:proofErr w:type="spellEnd"/>
      <w:r w:rsidRPr="001E31B4">
        <w:rPr>
          <w:rStyle w:val="HTMLCode"/>
          <w:rFonts w:asciiTheme="minorHAnsi" w:eastAsiaTheme="minorEastAsia" w:hAnsiTheme="minorHAnsi" w:cstheme="minorHAnsi"/>
          <w:color w:val="FF0000"/>
        </w:rPr>
        <w:t>(</w:t>
      </w:r>
      <w:proofErr w:type="gramEnd"/>
      <w:r w:rsidRPr="001E31B4">
        <w:rPr>
          <w:rStyle w:val="HTMLCode"/>
          <w:rFonts w:asciiTheme="minorHAnsi" w:eastAsiaTheme="minorEastAsia" w:hAnsiTheme="minorHAnsi" w:cstheme="minorHAnsi"/>
          <w:color w:val="FF0000"/>
        </w:rPr>
        <w:t>String name)</w:t>
      </w:r>
      <w:r w:rsidRPr="001E31B4">
        <w:rPr>
          <w:rFonts w:asciiTheme="minorHAnsi" w:hAnsiTheme="minorHAnsi" w:cstheme="minorHAnsi"/>
          <w:color w:val="FF0000"/>
        </w:rPr>
        <w:t>.</w:t>
      </w:r>
    </w:p>
    <w:p w14:paraId="388B9025" w14:textId="77777777" w:rsidR="001E31B4" w:rsidRPr="001E31B4" w:rsidRDefault="001E31B4" w:rsidP="001E31B4">
      <w:pPr>
        <w:pStyle w:val="NormalWeb"/>
        <w:numPr>
          <w:ilvl w:val="0"/>
          <w:numId w:val="149"/>
        </w:numPr>
        <w:rPr>
          <w:rFonts w:asciiTheme="minorHAnsi" w:hAnsiTheme="minorHAnsi" w:cstheme="minorHAnsi"/>
        </w:rPr>
      </w:pPr>
      <w:r w:rsidRPr="001E31B4">
        <w:rPr>
          <w:rStyle w:val="Strong"/>
          <w:rFonts w:asciiTheme="minorHAnsi" w:eastAsiaTheme="minorEastAsia" w:hAnsiTheme="minorHAnsi" w:cstheme="minorHAnsi"/>
        </w:rPr>
        <w:t>Lambda Expression</w:t>
      </w:r>
      <w:r w:rsidRPr="001E31B4">
        <w:rPr>
          <w:rFonts w:asciiTheme="minorHAnsi" w:hAnsiTheme="minorHAnsi" w:cstheme="minorHAnsi"/>
        </w:rPr>
        <w:t>:</w:t>
      </w:r>
    </w:p>
    <w:p w14:paraId="5D25AF5C" w14:textId="77777777" w:rsidR="001E31B4" w:rsidRPr="001E31B4" w:rsidRDefault="001E31B4" w:rsidP="001E31B4">
      <w:pPr>
        <w:numPr>
          <w:ilvl w:val="1"/>
          <w:numId w:val="149"/>
        </w:numPr>
        <w:spacing w:before="100" w:beforeAutospacing="1" w:after="100" w:afterAutospacing="1"/>
        <w:rPr>
          <w:rFonts w:asciiTheme="minorHAnsi" w:hAnsiTheme="minorHAnsi" w:cstheme="minorHAnsi"/>
        </w:rPr>
      </w:pPr>
      <w:r w:rsidRPr="001E31B4">
        <w:rPr>
          <w:rFonts w:asciiTheme="minorHAnsi" w:hAnsiTheme="minorHAnsi" w:cstheme="minorHAnsi"/>
        </w:rPr>
        <w:t xml:space="preserve">Inside the </w:t>
      </w:r>
      <w:r w:rsidRPr="001E31B4">
        <w:rPr>
          <w:rStyle w:val="HTMLCode"/>
          <w:rFonts w:asciiTheme="minorHAnsi" w:eastAsiaTheme="minorEastAsia" w:hAnsiTheme="minorHAnsi" w:cstheme="minorHAnsi"/>
        </w:rPr>
        <w:t>main</w:t>
      </w:r>
      <w:r w:rsidRPr="001E31B4">
        <w:rPr>
          <w:rFonts w:asciiTheme="minorHAnsi" w:hAnsiTheme="minorHAnsi" w:cstheme="minorHAnsi"/>
        </w:rPr>
        <w:t xml:space="preserve"> method of the </w:t>
      </w:r>
      <w:proofErr w:type="spellStart"/>
      <w:r w:rsidRPr="001E31B4">
        <w:rPr>
          <w:rStyle w:val="HTMLCode"/>
          <w:rFonts w:asciiTheme="minorHAnsi" w:eastAsiaTheme="minorEastAsia" w:hAnsiTheme="minorHAnsi" w:cstheme="minorHAnsi"/>
          <w:b/>
          <w:bCs/>
          <w:color w:val="FF0000"/>
        </w:rPr>
        <w:t>LambdaExample</w:t>
      </w:r>
      <w:proofErr w:type="spellEnd"/>
      <w:r w:rsidRPr="001E31B4">
        <w:rPr>
          <w:rFonts w:asciiTheme="minorHAnsi" w:hAnsiTheme="minorHAnsi" w:cstheme="minorHAnsi"/>
        </w:rPr>
        <w:t xml:space="preserve"> class, a lambda expression is used to implement the </w:t>
      </w:r>
      <w:proofErr w:type="spellStart"/>
      <w:r w:rsidRPr="001E31B4">
        <w:rPr>
          <w:rStyle w:val="HTMLCode"/>
          <w:rFonts w:asciiTheme="minorHAnsi" w:eastAsiaTheme="minorEastAsia" w:hAnsiTheme="minorHAnsi" w:cstheme="minorHAnsi"/>
          <w:b/>
          <w:bCs/>
          <w:color w:val="FF0000"/>
        </w:rPr>
        <w:t>sayHello</w:t>
      </w:r>
      <w:proofErr w:type="spellEnd"/>
      <w:r w:rsidRPr="001E31B4">
        <w:rPr>
          <w:rFonts w:asciiTheme="minorHAnsi" w:hAnsiTheme="minorHAnsi" w:cstheme="minorHAnsi"/>
          <w:b/>
          <w:bCs/>
          <w:color w:val="FF0000"/>
        </w:rPr>
        <w:t xml:space="preserve"> method</w:t>
      </w:r>
      <w:r w:rsidRPr="001E31B4">
        <w:rPr>
          <w:rFonts w:asciiTheme="minorHAnsi" w:hAnsiTheme="minorHAnsi" w:cstheme="minorHAnsi"/>
          <w:color w:val="FF0000"/>
        </w:rPr>
        <w:t xml:space="preserve"> </w:t>
      </w:r>
      <w:r w:rsidRPr="001E31B4">
        <w:rPr>
          <w:rFonts w:asciiTheme="minorHAnsi" w:hAnsiTheme="minorHAnsi" w:cstheme="minorHAnsi"/>
        </w:rPr>
        <w:t xml:space="preserve">of the </w:t>
      </w:r>
      <w:r w:rsidRPr="001E31B4">
        <w:rPr>
          <w:rStyle w:val="HTMLCode"/>
          <w:rFonts w:asciiTheme="minorHAnsi" w:eastAsiaTheme="minorEastAsia" w:hAnsiTheme="minorHAnsi" w:cstheme="minorHAnsi"/>
          <w:color w:val="FF0000"/>
        </w:rPr>
        <w:t>Greeting</w:t>
      </w:r>
      <w:r w:rsidRPr="001E31B4">
        <w:rPr>
          <w:rFonts w:asciiTheme="minorHAnsi" w:hAnsiTheme="minorHAnsi" w:cstheme="minorHAnsi"/>
          <w:color w:val="FF0000"/>
        </w:rPr>
        <w:t xml:space="preserve"> interface</w:t>
      </w:r>
      <w:r w:rsidRPr="001E31B4">
        <w:rPr>
          <w:rFonts w:asciiTheme="minorHAnsi" w:hAnsiTheme="minorHAnsi" w:cstheme="minorHAnsi"/>
        </w:rPr>
        <w:t>.</w:t>
      </w:r>
    </w:p>
    <w:p w14:paraId="09C5470C" w14:textId="77777777" w:rsidR="001E31B4" w:rsidRPr="001E31B4" w:rsidRDefault="001E31B4" w:rsidP="001E31B4">
      <w:pPr>
        <w:pStyle w:val="NormalWeb"/>
        <w:numPr>
          <w:ilvl w:val="0"/>
          <w:numId w:val="149"/>
        </w:numPr>
        <w:rPr>
          <w:rFonts w:asciiTheme="minorHAnsi" w:hAnsiTheme="minorHAnsi" w:cstheme="minorHAnsi"/>
        </w:rPr>
      </w:pPr>
      <w:r w:rsidRPr="001E31B4">
        <w:rPr>
          <w:rStyle w:val="Strong"/>
          <w:rFonts w:asciiTheme="minorHAnsi" w:eastAsiaTheme="minorEastAsia" w:hAnsiTheme="minorHAnsi" w:cstheme="minorHAnsi"/>
        </w:rPr>
        <w:t>Usage</w:t>
      </w:r>
      <w:r w:rsidRPr="001E31B4">
        <w:rPr>
          <w:rFonts w:asciiTheme="minorHAnsi" w:hAnsiTheme="minorHAnsi" w:cstheme="minorHAnsi"/>
        </w:rPr>
        <w:t>:</w:t>
      </w:r>
    </w:p>
    <w:p w14:paraId="70435D0A" w14:textId="77777777" w:rsidR="001E31B4" w:rsidRPr="001E31B4" w:rsidRDefault="001E31B4" w:rsidP="001E31B4">
      <w:pPr>
        <w:numPr>
          <w:ilvl w:val="1"/>
          <w:numId w:val="149"/>
        </w:numPr>
        <w:spacing w:before="100" w:beforeAutospacing="1" w:after="100" w:afterAutospacing="1"/>
        <w:rPr>
          <w:rFonts w:asciiTheme="minorHAnsi" w:hAnsiTheme="minorHAnsi" w:cstheme="minorHAnsi"/>
        </w:rPr>
      </w:pPr>
      <w:r w:rsidRPr="001E31B4">
        <w:rPr>
          <w:rFonts w:asciiTheme="minorHAnsi" w:hAnsiTheme="minorHAnsi" w:cstheme="minorHAnsi"/>
        </w:rPr>
        <w:t xml:space="preserve">The </w:t>
      </w:r>
      <w:r w:rsidRPr="001E31B4">
        <w:rPr>
          <w:rFonts w:asciiTheme="minorHAnsi" w:hAnsiTheme="minorHAnsi" w:cstheme="minorHAnsi"/>
          <w:b/>
          <w:bCs/>
          <w:color w:val="FF0000"/>
        </w:rPr>
        <w:t>lambda expression</w:t>
      </w:r>
      <w:r w:rsidRPr="001E31B4">
        <w:rPr>
          <w:rFonts w:asciiTheme="minorHAnsi" w:hAnsiTheme="minorHAnsi" w:cstheme="minorHAnsi"/>
          <w:color w:val="FF0000"/>
        </w:rPr>
        <w:t xml:space="preserve"> </w:t>
      </w:r>
      <w:r w:rsidRPr="001E31B4">
        <w:rPr>
          <w:rStyle w:val="HTMLCode"/>
          <w:rFonts w:asciiTheme="minorHAnsi" w:eastAsiaTheme="minorEastAsia" w:hAnsiTheme="minorHAnsi" w:cstheme="minorHAnsi"/>
          <w:b/>
          <w:bCs/>
        </w:rPr>
        <w:t xml:space="preserve">(name) -&gt; </w:t>
      </w:r>
      <w:proofErr w:type="spellStart"/>
      <w:r w:rsidRPr="001E31B4">
        <w:rPr>
          <w:rStyle w:val="HTMLCode"/>
          <w:rFonts w:asciiTheme="minorHAnsi" w:eastAsiaTheme="minorEastAsia" w:hAnsiTheme="minorHAnsi" w:cstheme="minorHAnsi"/>
          <w:b/>
          <w:bCs/>
        </w:rPr>
        <w:t>System.out.println</w:t>
      </w:r>
      <w:proofErr w:type="spellEnd"/>
      <w:r w:rsidRPr="001E31B4">
        <w:rPr>
          <w:rStyle w:val="HTMLCode"/>
          <w:rFonts w:asciiTheme="minorHAnsi" w:eastAsiaTheme="minorEastAsia" w:hAnsiTheme="minorHAnsi" w:cstheme="minorHAnsi"/>
          <w:b/>
          <w:bCs/>
        </w:rPr>
        <w:t>("Hello, " + name)</w:t>
      </w:r>
      <w:r w:rsidRPr="001E31B4">
        <w:rPr>
          <w:rFonts w:asciiTheme="minorHAnsi" w:hAnsiTheme="minorHAnsi" w:cstheme="minorHAnsi"/>
        </w:rPr>
        <w:t xml:space="preserve"> is assigned to a </w:t>
      </w:r>
      <w:r w:rsidRPr="001E31B4">
        <w:rPr>
          <w:rStyle w:val="HTMLCode"/>
          <w:rFonts w:asciiTheme="minorHAnsi" w:eastAsiaTheme="minorEastAsia" w:hAnsiTheme="minorHAnsi" w:cstheme="minorHAnsi"/>
          <w:color w:val="FF0000"/>
        </w:rPr>
        <w:t>Greeting</w:t>
      </w:r>
      <w:r w:rsidRPr="001E31B4">
        <w:rPr>
          <w:rFonts w:asciiTheme="minorHAnsi" w:hAnsiTheme="minorHAnsi" w:cstheme="minorHAnsi"/>
          <w:color w:val="FF0000"/>
        </w:rPr>
        <w:t xml:space="preserve"> reference</w:t>
      </w:r>
      <w:r w:rsidRPr="001E31B4">
        <w:rPr>
          <w:rFonts w:asciiTheme="minorHAnsi" w:hAnsiTheme="minorHAnsi" w:cstheme="minorHAnsi"/>
        </w:rPr>
        <w:t>.</w:t>
      </w:r>
    </w:p>
    <w:p w14:paraId="635545FC" w14:textId="77777777" w:rsidR="001E31B4" w:rsidRPr="001E31B4" w:rsidRDefault="001E31B4" w:rsidP="001E31B4">
      <w:pPr>
        <w:numPr>
          <w:ilvl w:val="1"/>
          <w:numId w:val="149"/>
        </w:numPr>
        <w:spacing w:before="100" w:beforeAutospacing="1" w:after="100" w:afterAutospacing="1"/>
        <w:rPr>
          <w:rFonts w:asciiTheme="minorHAnsi" w:hAnsiTheme="minorHAnsi" w:cstheme="minorHAnsi"/>
        </w:rPr>
      </w:pPr>
      <w:r w:rsidRPr="001E31B4">
        <w:rPr>
          <w:rFonts w:asciiTheme="minorHAnsi" w:hAnsiTheme="minorHAnsi" w:cstheme="minorHAnsi"/>
        </w:rPr>
        <w:t xml:space="preserve">The </w:t>
      </w:r>
      <w:proofErr w:type="spellStart"/>
      <w:r w:rsidRPr="001E31B4">
        <w:rPr>
          <w:rStyle w:val="HTMLCode"/>
          <w:rFonts w:asciiTheme="minorHAnsi" w:eastAsiaTheme="minorEastAsia" w:hAnsiTheme="minorHAnsi" w:cstheme="minorHAnsi"/>
          <w:b/>
          <w:bCs/>
        </w:rPr>
        <w:t>sayHello</w:t>
      </w:r>
      <w:proofErr w:type="spellEnd"/>
      <w:r w:rsidRPr="001E31B4">
        <w:rPr>
          <w:rFonts w:asciiTheme="minorHAnsi" w:hAnsiTheme="minorHAnsi" w:cstheme="minorHAnsi"/>
          <w:b/>
          <w:bCs/>
        </w:rPr>
        <w:t xml:space="preserve"> </w:t>
      </w:r>
      <w:r w:rsidRPr="001E31B4">
        <w:rPr>
          <w:rFonts w:asciiTheme="minorHAnsi" w:hAnsiTheme="minorHAnsi" w:cstheme="minorHAnsi"/>
        </w:rPr>
        <w:t xml:space="preserve">method is called with the </w:t>
      </w:r>
      <w:r w:rsidRPr="001E31B4">
        <w:rPr>
          <w:rFonts w:asciiTheme="minorHAnsi" w:hAnsiTheme="minorHAnsi" w:cstheme="minorHAnsi"/>
          <w:b/>
          <w:bCs/>
        </w:rPr>
        <w:t>argumen</w:t>
      </w:r>
      <w:r w:rsidRPr="001E31B4">
        <w:rPr>
          <w:rFonts w:asciiTheme="minorHAnsi" w:hAnsiTheme="minorHAnsi" w:cstheme="minorHAnsi"/>
        </w:rPr>
        <w:t>t "World", which prints "Hello, World" to the console.</w:t>
      </w:r>
    </w:p>
    <w:p w14:paraId="4C773188" w14:textId="77777777" w:rsidR="001E31B4" w:rsidRDefault="001E31B4" w:rsidP="001E31B4">
      <w:pPr>
        <w:spacing w:before="100" w:beforeAutospacing="1" w:after="100" w:afterAutospacing="1"/>
        <w:ind w:left="720"/>
        <w:rPr>
          <w:rFonts w:asciiTheme="minorHAnsi" w:hAnsiTheme="minorHAnsi" w:cstheme="minorHAnsi"/>
          <w:b/>
          <w:bCs/>
          <w:color w:val="FF0000"/>
          <w:sz w:val="24"/>
          <w:szCs w:val="24"/>
        </w:rPr>
      </w:pPr>
    </w:p>
    <w:p w14:paraId="4EF28924" w14:textId="77777777" w:rsidR="001E31B4" w:rsidRPr="001E31B4" w:rsidRDefault="001E31B4" w:rsidP="001E31B4">
      <w:pPr>
        <w:spacing w:before="100" w:beforeAutospacing="1" w:after="100" w:afterAutospacing="1"/>
        <w:ind w:left="720"/>
        <w:rPr>
          <w:rFonts w:asciiTheme="minorHAnsi" w:hAnsiTheme="minorHAnsi" w:cstheme="minorHAnsi"/>
          <w:b/>
          <w:bCs/>
          <w:color w:val="FF0000"/>
          <w:sz w:val="24"/>
          <w:szCs w:val="24"/>
        </w:rPr>
      </w:pPr>
    </w:p>
    <w:p w14:paraId="68B0B683" w14:textId="77777777" w:rsidR="001E31B4" w:rsidRPr="001E31B4" w:rsidRDefault="001E31B4" w:rsidP="001E31B4">
      <w:pPr>
        <w:spacing w:before="100" w:beforeAutospacing="1" w:after="100" w:afterAutospacing="1"/>
        <w:ind w:left="720"/>
        <w:rPr>
          <w:rFonts w:asciiTheme="minorHAnsi" w:hAnsiTheme="minorHAnsi" w:cstheme="minorHAnsi"/>
        </w:rPr>
      </w:pPr>
    </w:p>
    <w:p w14:paraId="196722D2" w14:textId="77777777" w:rsidR="001E31B4" w:rsidRPr="00335D15" w:rsidRDefault="001E31B4" w:rsidP="00EC4EAA">
      <w:pPr>
        <w:rPr>
          <w:rFonts w:asciiTheme="minorHAnsi" w:eastAsia="Arial" w:hAnsiTheme="minorHAnsi" w:cstheme="minorHAnsi"/>
          <w:b/>
          <w:bCs/>
          <w:color w:val="FF0000"/>
          <w:sz w:val="24"/>
          <w:szCs w:val="24"/>
        </w:rPr>
      </w:pPr>
    </w:p>
    <w:sectPr w:rsidR="001E31B4" w:rsidRPr="00335D15" w:rsidSect="007038F3">
      <w:headerReference w:type="default" r:id="rId15"/>
      <w:pgSz w:w="11920" w:h="16840"/>
      <w:pgMar w:top="1280" w:right="860" w:bottom="280" w:left="1300" w:header="348" w:footer="1051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C224AD5" w14:textId="77777777" w:rsidR="00812ABD" w:rsidRDefault="00812ABD">
      <w:r>
        <w:separator/>
      </w:r>
    </w:p>
  </w:endnote>
  <w:endnote w:type="continuationSeparator" w:id="0">
    <w:p w14:paraId="6D9D9B95" w14:textId="77777777" w:rsidR="00812ABD" w:rsidRDefault="00812AB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B8CFD01" w14:textId="77777777" w:rsidR="00812ABD" w:rsidRDefault="00812ABD">
      <w:r>
        <w:separator/>
      </w:r>
    </w:p>
  </w:footnote>
  <w:footnote w:type="continuationSeparator" w:id="0">
    <w:p w14:paraId="185A80CA" w14:textId="77777777" w:rsidR="00812ABD" w:rsidRDefault="00812AB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4C81937" w14:textId="5A4BB9C5" w:rsidR="006C4161" w:rsidRDefault="006C4161">
    <w:pPr>
      <w:spacing w:line="200" w:lineRule="exac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031BE8"/>
    <w:multiLevelType w:val="hybridMultilevel"/>
    <w:tmpl w:val="798EAFE2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5BF0D6E"/>
    <w:multiLevelType w:val="hybridMultilevel"/>
    <w:tmpl w:val="75E666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20377A"/>
    <w:multiLevelType w:val="hybridMultilevel"/>
    <w:tmpl w:val="F7F04D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69E041A"/>
    <w:multiLevelType w:val="multilevel"/>
    <w:tmpl w:val="F8F09D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79056FE"/>
    <w:multiLevelType w:val="multilevel"/>
    <w:tmpl w:val="2DD0EA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8821C55"/>
    <w:multiLevelType w:val="multilevel"/>
    <w:tmpl w:val="29CCFD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09355AA6"/>
    <w:multiLevelType w:val="hybridMultilevel"/>
    <w:tmpl w:val="AFE679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EEC1B7D"/>
    <w:multiLevelType w:val="multilevel"/>
    <w:tmpl w:val="8E4A4F32"/>
    <w:lvl w:ilvl="0">
      <w:start w:val="2"/>
      <w:numFmt w:val="decimal"/>
      <w:lvlText w:val="%1"/>
      <w:lvlJc w:val="left"/>
      <w:pPr>
        <w:ind w:left="372" w:hanging="37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8" w15:restartNumberingAfterBreak="0">
    <w:nsid w:val="0FEE4BC6"/>
    <w:multiLevelType w:val="multilevel"/>
    <w:tmpl w:val="5AEC7B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06471F6"/>
    <w:multiLevelType w:val="multilevel"/>
    <w:tmpl w:val="8F2C24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06D63E7"/>
    <w:multiLevelType w:val="multilevel"/>
    <w:tmpl w:val="CE0654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134F031A"/>
    <w:multiLevelType w:val="multilevel"/>
    <w:tmpl w:val="683E9B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157D0773"/>
    <w:multiLevelType w:val="multilevel"/>
    <w:tmpl w:val="F52C42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5D5462B"/>
    <w:multiLevelType w:val="hybridMultilevel"/>
    <w:tmpl w:val="606C99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6642513"/>
    <w:multiLevelType w:val="multilevel"/>
    <w:tmpl w:val="FB7EA2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16CE18EE"/>
    <w:multiLevelType w:val="multilevel"/>
    <w:tmpl w:val="2ED03E48"/>
    <w:lvl w:ilvl="0">
      <w:start w:val="2"/>
      <w:numFmt w:val="decimal"/>
      <w:lvlText w:val="%1"/>
      <w:lvlJc w:val="left"/>
      <w:pPr>
        <w:ind w:left="372" w:hanging="37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16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40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8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6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44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188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3680" w:hanging="2160"/>
      </w:pPr>
      <w:rPr>
        <w:rFonts w:hint="default"/>
      </w:rPr>
    </w:lvl>
  </w:abstractNum>
  <w:abstractNum w:abstractNumId="16" w15:restartNumberingAfterBreak="0">
    <w:nsid w:val="1CC616D7"/>
    <w:multiLevelType w:val="multilevel"/>
    <w:tmpl w:val="FBE4132A"/>
    <w:lvl w:ilvl="0">
      <w:start w:val="3"/>
      <w:numFmt w:val="decimal"/>
      <w:lvlText w:val="%1"/>
      <w:lvlJc w:val="left"/>
      <w:pPr>
        <w:ind w:left="372" w:hanging="37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7" w15:restartNumberingAfterBreak="0">
    <w:nsid w:val="1D9A4539"/>
    <w:multiLevelType w:val="multilevel"/>
    <w:tmpl w:val="AEB85926"/>
    <w:lvl w:ilvl="0">
      <w:start w:val="5"/>
      <w:numFmt w:val="decimal"/>
      <w:lvlText w:val="%1"/>
      <w:lvlJc w:val="left"/>
      <w:pPr>
        <w:ind w:left="372" w:hanging="37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18" w15:restartNumberingAfterBreak="0">
    <w:nsid w:val="23912731"/>
    <w:multiLevelType w:val="hybridMultilevel"/>
    <w:tmpl w:val="217855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3F1105D"/>
    <w:multiLevelType w:val="multilevel"/>
    <w:tmpl w:val="DA7086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24F74E07"/>
    <w:multiLevelType w:val="multilevel"/>
    <w:tmpl w:val="CA2C82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25963225"/>
    <w:multiLevelType w:val="multilevel"/>
    <w:tmpl w:val="C2E681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27D00A79"/>
    <w:multiLevelType w:val="hybridMultilevel"/>
    <w:tmpl w:val="162C0A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2843433E"/>
    <w:multiLevelType w:val="multilevel"/>
    <w:tmpl w:val="CA2C82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2A6A5F54"/>
    <w:multiLevelType w:val="hybridMultilevel"/>
    <w:tmpl w:val="912603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2AD72328"/>
    <w:multiLevelType w:val="multilevel"/>
    <w:tmpl w:val="CA2C82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2BFD345F"/>
    <w:multiLevelType w:val="multilevel"/>
    <w:tmpl w:val="2ED03E48"/>
    <w:lvl w:ilvl="0">
      <w:start w:val="1"/>
      <w:numFmt w:val="decimal"/>
      <w:lvlText w:val="%1"/>
      <w:lvlJc w:val="left"/>
      <w:pPr>
        <w:ind w:left="372" w:hanging="37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16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40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8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6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44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188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3680" w:hanging="2160"/>
      </w:pPr>
      <w:rPr>
        <w:rFonts w:hint="default"/>
      </w:rPr>
    </w:lvl>
  </w:abstractNum>
  <w:abstractNum w:abstractNumId="27" w15:restartNumberingAfterBreak="0">
    <w:nsid w:val="2E0A796A"/>
    <w:multiLevelType w:val="multilevel"/>
    <w:tmpl w:val="2ED03E48"/>
    <w:lvl w:ilvl="0">
      <w:start w:val="2"/>
      <w:numFmt w:val="decimal"/>
      <w:lvlText w:val="%1"/>
      <w:lvlJc w:val="left"/>
      <w:pPr>
        <w:ind w:left="372" w:hanging="37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16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40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8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6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44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188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3680" w:hanging="2160"/>
      </w:pPr>
      <w:rPr>
        <w:rFonts w:hint="default"/>
      </w:rPr>
    </w:lvl>
  </w:abstractNum>
  <w:abstractNum w:abstractNumId="28" w15:restartNumberingAfterBreak="0">
    <w:nsid w:val="2E244549"/>
    <w:multiLevelType w:val="multilevel"/>
    <w:tmpl w:val="AE58DE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2EEC460F"/>
    <w:multiLevelType w:val="hybridMultilevel"/>
    <w:tmpl w:val="D1C632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300C02CA"/>
    <w:multiLevelType w:val="multilevel"/>
    <w:tmpl w:val="55E480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328716AC"/>
    <w:multiLevelType w:val="multilevel"/>
    <w:tmpl w:val="CA2C82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332C4E09"/>
    <w:multiLevelType w:val="multilevel"/>
    <w:tmpl w:val="C8E2364C"/>
    <w:lvl w:ilvl="0">
      <w:start w:val="2"/>
      <w:numFmt w:val="decimal"/>
      <w:lvlText w:val="%1"/>
      <w:lvlJc w:val="left"/>
      <w:pPr>
        <w:ind w:left="372" w:hanging="37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3" w15:restartNumberingAfterBreak="0">
    <w:nsid w:val="33CA07C2"/>
    <w:multiLevelType w:val="multilevel"/>
    <w:tmpl w:val="BE78B5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35A36200"/>
    <w:multiLevelType w:val="multilevel"/>
    <w:tmpl w:val="BB648D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36E23CB1"/>
    <w:multiLevelType w:val="multilevel"/>
    <w:tmpl w:val="05C816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372552A6"/>
    <w:multiLevelType w:val="multilevel"/>
    <w:tmpl w:val="BCE407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374D4F81"/>
    <w:multiLevelType w:val="multilevel"/>
    <w:tmpl w:val="94F293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38AB3BD9"/>
    <w:multiLevelType w:val="multilevel"/>
    <w:tmpl w:val="CA2C825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39A47E56"/>
    <w:multiLevelType w:val="multilevel"/>
    <w:tmpl w:val="04988024"/>
    <w:lvl w:ilvl="0">
      <w:start w:val="1"/>
      <w:numFmt w:val="decimal"/>
      <w:lvlText w:val="%1"/>
      <w:lvlJc w:val="left"/>
      <w:pPr>
        <w:ind w:left="372" w:hanging="37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40" w15:restartNumberingAfterBreak="0">
    <w:nsid w:val="3BA431B7"/>
    <w:multiLevelType w:val="multilevel"/>
    <w:tmpl w:val="D35AD4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3D2D14FB"/>
    <w:multiLevelType w:val="multilevel"/>
    <w:tmpl w:val="32A076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3DB208EF"/>
    <w:multiLevelType w:val="multilevel"/>
    <w:tmpl w:val="E49017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3EBA2BB4"/>
    <w:multiLevelType w:val="multilevel"/>
    <w:tmpl w:val="CB38CA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42AB6DBF"/>
    <w:multiLevelType w:val="multilevel"/>
    <w:tmpl w:val="211A37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42BF5483"/>
    <w:multiLevelType w:val="multilevel"/>
    <w:tmpl w:val="6424171A"/>
    <w:lvl w:ilvl="0">
      <w:start w:val="1"/>
      <w:numFmt w:val="decimal"/>
      <w:pStyle w:val="Heading1"/>
      <w:lvlText w:val="%1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"/>
      <w:numFmt w:val="decimal"/>
      <w:pStyle w:val="Heading2"/>
      <w:lvlText w:val="%2.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2">
      <w:start w:val="1"/>
      <w:numFmt w:val="decimal"/>
      <w:pStyle w:val="Heading3"/>
      <w:lvlText w:val="%3."/>
      <w:lvlJc w:val="left"/>
      <w:pPr>
        <w:tabs>
          <w:tab w:val="num" w:pos="2160"/>
        </w:tabs>
        <w:ind w:left="2160" w:hanging="720"/>
      </w:pPr>
      <w:rPr>
        <w:rFonts w:hint="default"/>
      </w:rPr>
    </w:lvl>
    <w:lvl w:ilvl="3">
      <w:start w:val="1"/>
      <w:numFmt w:val="decimal"/>
      <w:pStyle w:val="Heading4"/>
      <w:lvlText w:val="%4."/>
      <w:lvlJc w:val="left"/>
      <w:pPr>
        <w:tabs>
          <w:tab w:val="num" w:pos="2880"/>
        </w:tabs>
        <w:ind w:left="2880" w:hanging="720"/>
      </w:pPr>
      <w:rPr>
        <w:rFonts w:hint="default"/>
      </w:rPr>
    </w:lvl>
    <w:lvl w:ilvl="4">
      <w:start w:val="1"/>
      <w:numFmt w:val="decimal"/>
      <w:pStyle w:val="Heading5"/>
      <w:lvlText w:val="%5."/>
      <w:lvlJc w:val="left"/>
      <w:pPr>
        <w:tabs>
          <w:tab w:val="num" w:pos="3600"/>
        </w:tabs>
        <w:ind w:left="3600" w:hanging="720"/>
      </w:pPr>
      <w:rPr>
        <w:rFonts w:hint="default"/>
      </w:rPr>
    </w:lvl>
    <w:lvl w:ilvl="5">
      <w:start w:val="1"/>
      <w:numFmt w:val="decimal"/>
      <w:pStyle w:val="Heading6"/>
      <w:lvlText w:val="%6."/>
      <w:lvlJc w:val="left"/>
      <w:pPr>
        <w:tabs>
          <w:tab w:val="num" w:pos="4320"/>
        </w:tabs>
        <w:ind w:left="4320" w:hanging="720"/>
      </w:pPr>
      <w:rPr>
        <w:rFonts w:hint="default"/>
      </w:rPr>
    </w:lvl>
    <w:lvl w:ilvl="6">
      <w:start w:val="1"/>
      <w:numFmt w:val="decimal"/>
      <w:pStyle w:val="Heading7"/>
      <w:lvlText w:val="%7."/>
      <w:lvlJc w:val="left"/>
      <w:pPr>
        <w:tabs>
          <w:tab w:val="num" w:pos="5040"/>
        </w:tabs>
        <w:ind w:left="5040" w:hanging="720"/>
      </w:pPr>
      <w:rPr>
        <w:rFonts w:hint="default"/>
      </w:rPr>
    </w:lvl>
    <w:lvl w:ilvl="7">
      <w:start w:val="1"/>
      <w:numFmt w:val="decimal"/>
      <w:pStyle w:val="Heading8"/>
      <w:lvlText w:val="%8."/>
      <w:lvlJc w:val="left"/>
      <w:pPr>
        <w:tabs>
          <w:tab w:val="num" w:pos="5760"/>
        </w:tabs>
        <w:ind w:left="5760" w:hanging="720"/>
      </w:pPr>
      <w:rPr>
        <w:rFonts w:hint="default"/>
      </w:rPr>
    </w:lvl>
    <w:lvl w:ilvl="8">
      <w:start w:val="1"/>
      <w:numFmt w:val="decimal"/>
      <w:pStyle w:val="Heading9"/>
      <w:lvlText w:val="%9."/>
      <w:lvlJc w:val="left"/>
      <w:pPr>
        <w:tabs>
          <w:tab w:val="num" w:pos="6480"/>
        </w:tabs>
        <w:ind w:left="6480" w:hanging="720"/>
      </w:pPr>
      <w:rPr>
        <w:rFonts w:hint="default"/>
      </w:rPr>
    </w:lvl>
  </w:abstractNum>
  <w:abstractNum w:abstractNumId="46" w15:restartNumberingAfterBreak="0">
    <w:nsid w:val="435608BF"/>
    <w:multiLevelType w:val="hybridMultilevel"/>
    <w:tmpl w:val="6B9A83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44C92342"/>
    <w:multiLevelType w:val="multilevel"/>
    <w:tmpl w:val="86D2C4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8" w15:restartNumberingAfterBreak="0">
    <w:nsid w:val="45685D9F"/>
    <w:multiLevelType w:val="hybridMultilevel"/>
    <w:tmpl w:val="5A0E1F7A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484B240A"/>
    <w:multiLevelType w:val="multilevel"/>
    <w:tmpl w:val="A96E7A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487A29F1"/>
    <w:multiLevelType w:val="multilevel"/>
    <w:tmpl w:val="9462D7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1" w15:restartNumberingAfterBreak="0">
    <w:nsid w:val="490F7CCF"/>
    <w:multiLevelType w:val="hybridMultilevel"/>
    <w:tmpl w:val="CC94CE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4CA04AF2"/>
    <w:multiLevelType w:val="multilevel"/>
    <w:tmpl w:val="B5D06E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3" w15:restartNumberingAfterBreak="0">
    <w:nsid w:val="4D2416BA"/>
    <w:multiLevelType w:val="multilevel"/>
    <w:tmpl w:val="1DC44D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4" w15:restartNumberingAfterBreak="0">
    <w:nsid w:val="4D340357"/>
    <w:multiLevelType w:val="multilevel"/>
    <w:tmpl w:val="8CB223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554D2D38"/>
    <w:multiLevelType w:val="multilevel"/>
    <w:tmpl w:val="1472AB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6" w15:restartNumberingAfterBreak="0">
    <w:nsid w:val="55B11CF9"/>
    <w:multiLevelType w:val="multilevel"/>
    <w:tmpl w:val="71BCB8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" w15:restartNumberingAfterBreak="0">
    <w:nsid w:val="57B864DA"/>
    <w:multiLevelType w:val="multilevel"/>
    <w:tmpl w:val="94723F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" w15:restartNumberingAfterBreak="0">
    <w:nsid w:val="5B005804"/>
    <w:multiLevelType w:val="multilevel"/>
    <w:tmpl w:val="ACAE34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9" w15:restartNumberingAfterBreak="0">
    <w:nsid w:val="5B4240E8"/>
    <w:multiLevelType w:val="multilevel"/>
    <w:tmpl w:val="CA2C82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0" w15:restartNumberingAfterBreak="0">
    <w:nsid w:val="5BC55FBB"/>
    <w:multiLevelType w:val="multilevel"/>
    <w:tmpl w:val="84FC16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1" w15:restartNumberingAfterBreak="0">
    <w:nsid w:val="5E7C7E8B"/>
    <w:multiLevelType w:val="multilevel"/>
    <w:tmpl w:val="C1F0C3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2" w15:restartNumberingAfterBreak="0">
    <w:nsid w:val="5EC91034"/>
    <w:multiLevelType w:val="multilevel"/>
    <w:tmpl w:val="7CB83FF2"/>
    <w:lvl w:ilvl="0">
      <w:start w:val="3"/>
      <w:numFmt w:val="decimal"/>
      <w:lvlText w:val="%1"/>
      <w:lvlJc w:val="left"/>
      <w:pPr>
        <w:ind w:left="372" w:hanging="37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63" w15:restartNumberingAfterBreak="0">
    <w:nsid w:val="5F88419F"/>
    <w:multiLevelType w:val="hybridMultilevel"/>
    <w:tmpl w:val="672A0C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4" w15:restartNumberingAfterBreak="0">
    <w:nsid w:val="609A354A"/>
    <w:multiLevelType w:val="multilevel"/>
    <w:tmpl w:val="36FCE2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5" w15:restartNumberingAfterBreak="0">
    <w:nsid w:val="62390257"/>
    <w:multiLevelType w:val="hybridMultilevel"/>
    <w:tmpl w:val="99DC35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6" w15:restartNumberingAfterBreak="0">
    <w:nsid w:val="63B8506B"/>
    <w:multiLevelType w:val="hybridMultilevel"/>
    <w:tmpl w:val="C3121B50"/>
    <w:lvl w:ilvl="0" w:tplc="145439CC">
      <w:numFmt w:val="bullet"/>
      <w:lvlText w:val="-"/>
      <w:lvlJc w:val="left"/>
      <w:pPr>
        <w:ind w:left="720" w:hanging="360"/>
      </w:pPr>
      <w:rPr>
        <w:rFonts w:ascii="Segoe UI" w:eastAsia="Times New Roman" w:hAnsi="Segoe UI" w:cs="Segoe U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7" w15:restartNumberingAfterBreak="0">
    <w:nsid w:val="63CE2D5A"/>
    <w:multiLevelType w:val="multilevel"/>
    <w:tmpl w:val="CA2C82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8" w15:restartNumberingAfterBreak="0">
    <w:nsid w:val="68C52DA0"/>
    <w:multiLevelType w:val="multilevel"/>
    <w:tmpl w:val="420E67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9" w15:restartNumberingAfterBreak="0">
    <w:nsid w:val="6C777188"/>
    <w:multiLevelType w:val="multilevel"/>
    <w:tmpl w:val="603EA7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0" w15:restartNumberingAfterBreak="0">
    <w:nsid w:val="6CC223E3"/>
    <w:multiLevelType w:val="multilevel"/>
    <w:tmpl w:val="CA2C82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1" w15:restartNumberingAfterBreak="0">
    <w:nsid w:val="6DF92A2F"/>
    <w:multiLevelType w:val="hybridMultilevel"/>
    <w:tmpl w:val="A84E21F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2" w15:restartNumberingAfterBreak="0">
    <w:nsid w:val="70912983"/>
    <w:multiLevelType w:val="hybridMultilevel"/>
    <w:tmpl w:val="6876EAFA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3" w15:restartNumberingAfterBreak="0">
    <w:nsid w:val="71017736"/>
    <w:multiLevelType w:val="hybridMultilevel"/>
    <w:tmpl w:val="51104F78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4" w15:restartNumberingAfterBreak="0">
    <w:nsid w:val="7149450D"/>
    <w:multiLevelType w:val="multilevel"/>
    <w:tmpl w:val="9D0420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5" w15:restartNumberingAfterBreak="0">
    <w:nsid w:val="71AB0413"/>
    <w:multiLevelType w:val="multilevel"/>
    <w:tmpl w:val="CA2C82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6" w15:restartNumberingAfterBreak="0">
    <w:nsid w:val="72672690"/>
    <w:multiLevelType w:val="multilevel"/>
    <w:tmpl w:val="2ED03E48"/>
    <w:lvl w:ilvl="0">
      <w:start w:val="3"/>
      <w:numFmt w:val="decimal"/>
      <w:lvlText w:val="%1"/>
      <w:lvlJc w:val="left"/>
      <w:pPr>
        <w:ind w:left="372" w:hanging="37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16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40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8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6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44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188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3680" w:hanging="2160"/>
      </w:pPr>
      <w:rPr>
        <w:rFonts w:hint="default"/>
      </w:rPr>
    </w:lvl>
  </w:abstractNum>
  <w:abstractNum w:abstractNumId="77" w15:restartNumberingAfterBreak="0">
    <w:nsid w:val="73624614"/>
    <w:multiLevelType w:val="multilevel"/>
    <w:tmpl w:val="6A0483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8" w15:restartNumberingAfterBreak="0">
    <w:nsid w:val="744D6D12"/>
    <w:multiLevelType w:val="hybridMultilevel"/>
    <w:tmpl w:val="BB7C1A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9" w15:restartNumberingAfterBreak="0">
    <w:nsid w:val="754A69CB"/>
    <w:multiLevelType w:val="multilevel"/>
    <w:tmpl w:val="CEA2DD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0" w15:restartNumberingAfterBreak="0">
    <w:nsid w:val="77F00368"/>
    <w:multiLevelType w:val="multilevel"/>
    <w:tmpl w:val="2DD0EA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1" w15:restartNumberingAfterBreak="0">
    <w:nsid w:val="782B5DD5"/>
    <w:multiLevelType w:val="multilevel"/>
    <w:tmpl w:val="230E2E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2" w15:restartNumberingAfterBreak="0">
    <w:nsid w:val="786D31C1"/>
    <w:multiLevelType w:val="hybridMultilevel"/>
    <w:tmpl w:val="DAB010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3" w15:restartNumberingAfterBreak="0">
    <w:nsid w:val="78D675CE"/>
    <w:multiLevelType w:val="multilevel"/>
    <w:tmpl w:val="3CC81D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4" w15:restartNumberingAfterBreak="0">
    <w:nsid w:val="79D958E9"/>
    <w:multiLevelType w:val="multilevel"/>
    <w:tmpl w:val="4CCEF0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5" w15:restartNumberingAfterBreak="0">
    <w:nsid w:val="7A2D6086"/>
    <w:multiLevelType w:val="hybridMultilevel"/>
    <w:tmpl w:val="83EC8FDC"/>
    <w:lvl w:ilvl="0" w:tplc="145439CC">
      <w:numFmt w:val="bullet"/>
      <w:lvlText w:val="-"/>
      <w:lvlJc w:val="left"/>
      <w:pPr>
        <w:ind w:left="720" w:hanging="360"/>
      </w:pPr>
      <w:rPr>
        <w:rFonts w:ascii="Segoe UI" w:eastAsia="Times New Roman" w:hAnsi="Segoe UI" w:cs="Segoe U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6" w15:restartNumberingAfterBreak="0">
    <w:nsid w:val="7D255774"/>
    <w:multiLevelType w:val="multilevel"/>
    <w:tmpl w:val="819A86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7" w15:restartNumberingAfterBreak="0">
    <w:nsid w:val="7E6F29DB"/>
    <w:multiLevelType w:val="multilevel"/>
    <w:tmpl w:val="E242AA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32455226">
    <w:abstractNumId w:val="45"/>
  </w:num>
  <w:num w:numId="2" w16cid:durableId="1435713782">
    <w:abstractNumId w:val="43"/>
  </w:num>
  <w:num w:numId="3" w16cid:durableId="218513052">
    <w:abstractNumId w:val="23"/>
  </w:num>
  <w:num w:numId="4" w16cid:durableId="1861622341">
    <w:abstractNumId w:val="70"/>
  </w:num>
  <w:num w:numId="5" w16cid:durableId="1812988237">
    <w:abstractNumId w:val="25"/>
  </w:num>
  <w:num w:numId="6" w16cid:durableId="1847282385">
    <w:abstractNumId w:val="75"/>
  </w:num>
  <w:num w:numId="7" w16cid:durableId="1265962800">
    <w:abstractNumId w:val="59"/>
  </w:num>
  <w:num w:numId="8" w16cid:durableId="619534975">
    <w:abstractNumId w:val="20"/>
  </w:num>
  <w:num w:numId="9" w16cid:durableId="278491274">
    <w:abstractNumId w:val="67"/>
  </w:num>
  <w:num w:numId="10" w16cid:durableId="2013143098">
    <w:abstractNumId w:val="31"/>
  </w:num>
  <w:num w:numId="11" w16cid:durableId="157308001">
    <w:abstractNumId w:val="38"/>
    <w:lvlOverride w:ilvl="0">
      <w:lvl w:ilvl="0">
        <w:numFmt w:val="decimal"/>
        <w:lvlText w:val="%1."/>
        <w:lvlJc w:val="left"/>
      </w:lvl>
    </w:lvlOverride>
  </w:num>
  <w:num w:numId="12" w16cid:durableId="230041395">
    <w:abstractNumId w:val="83"/>
  </w:num>
  <w:num w:numId="13" w16cid:durableId="1568687423">
    <w:abstractNumId w:val="45"/>
  </w:num>
  <w:num w:numId="14" w16cid:durableId="1006637546">
    <w:abstractNumId w:val="63"/>
  </w:num>
  <w:num w:numId="15" w16cid:durableId="795029960">
    <w:abstractNumId w:val="45"/>
  </w:num>
  <w:num w:numId="16" w16cid:durableId="2045321066">
    <w:abstractNumId w:val="4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1913462700">
    <w:abstractNumId w:val="45"/>
  </w:num>
  <w:num w:numId="18" w16cid:durableId="570232993">
    <w:abstractNumId w:val="45"/>
  </w:num>
  <w:num w:numId="19" w16cid:durableId="304480543">
    <w:abstractNumId w:val="45"/>
  </w:num>
  <w:num w:numId="20" w16cid:durableId="815535392">
    <w:abstractNumId w:val="45"/>
  </w:num>
  <w:num w:numId="21" w16cid:durableId="2055612274">
    <w:abstractNumId w:val="45"/>
  </w:num>
  <w:num w:numId="22" w16cid:durableId="1215116738">
    <w:abstractNumId w:val="45"/>
  </w:num>
  <w:num w:numId="23" w16cid:durableId="181941863">
    <w:abstractNumId w:val="45"/>
  </w:num>
  <w:num w:numId="24" w16cid:durableId="1780564034">
    <w:abstractNumId w:val="87"/>
  </w:num>
  <w:num w:numId="25" w16cid:durableId="1924949926">
    <w:abstractNumId w:val="45"/>
  </w:num>
  <w:num w:numId="26" w16cid:durableId="1602182290">
    <w:abstractNumId w:val="45"/>
  </w:num>
  <w:num w:numId="27" w16cid:durableId="144588558">
    <w:abstractNumId w:val="77"/>
  </w:num>
  <w:num w:numId="28" w16cid:durableId="2000384494">
    <w:abstractNumId w:val="45"/>
  </w:num>
  <w:num w:numId="29" w16cid:durableId="1712194752">
    <w:abstractNumId w:val="65"/>
  </w:num>
  <w:num w:numId="30" w16cid:durableId="1892886929">
    <w:abstractNumId w:val="53"/>
  </w:num>
  <w:num w:numId="31" w16cid:durableId="445271263">
    <w:abstractNumId w:val="45"/>
  </w:num>
  <w:num w:numId="32" w16cid:durableId="1477919479">
    <w:abstractNumId w:val="74"/>
  </w:num>
  <w:num w:numId="33" w16cid:durableId="144854413">
    <w:abstractNumId w:val="71"/>
  </w:num>
  <w:num w:numId="34" w16cid:durableId="1679582366">
    <w:abstractNumId w:val="44"/>
  </w:num>
  <w:num w:numId="35" w16cid:durableId="488640319">
    <w:abstractNumId w:val="40"/>
  </w:num>
  <w:num w:numId="36" w16cid:durableId="136269098">
    <w:abstractNumId w:val="0"/>
  </w:num>
  <w:num w:numId="37" w16cid:durableId="1542593189">
    <w:abstractNumId w:val="72"/>
  </w:num>
  <w:num w:numId="38" w16cid:durableId="641037626">
    <w:abstractNumId w:val="73"/>
  </w:num>
  <w:num w:numId="39" w16cid:durableId="1910726264">
    <w:abstractNumId w:val="21"/>
  </w:num>
  <w:num w:numId="40" w16cid:durableId="2011718106">
    <w:abstractNumId w:val="68"/>
  </w:num>
  <w:num w:numId="41" w16cid:durableId="444347154">
    <w:abstractNumId w:val="34"/>
  </w:num>
  <w:num w:numId="42" w16cid:durableId="2071616297">
    <w:abstractNumId w:val="9"/>
  </w:num>
  <w:num w:numId="43" w16cid:durableId="1130592681">
    <w:abstractNumId w:val="52"/>
  </w:num>
  <w:num w:numId="44" w16cid:durableId="966276171">
    <w:abstractNumId w:val="3"/>
  </w:num>
  <w:num w:numId="45" w16cid:durableId="1189106509">
    <w:abstractNumId w:val="61"/>
  </w:num>
  <w:num w:numId="46" w16cid:durableId="1236941472">
    <w:abstractNumId w:val="45"/>
  </w:num>
  <w:num w:numId="47" w16cid:durableId="1346325121">
    <w:abstractNumId w:val="45"/>
  </w:num>
  <w:num w:numId="48" w16cid:durableId="64838304">
    <w:abstractNumId w:val="45"/>
  </w:num>
  <w:num w:numId="49" w16cid:durableId="1817867460">
    <w:abstractNumId w:val="45"/>
  </w:num>
  <w:num w:numId="50" w16cid:durableId="454367485">
    <w:abstractNumId w:val="45"/>
  </w:num>
  <w:num w:numId="51" w16cid:durableId="462038551">
    <w:abstractNumId w:val="45"/>
  </w:num>
  <w:num w:numId="52" w16cid:durableId="510528355">
    <w:abstractNumId w:val="82"/>
  </w:num>
  <w:num w:numId="53" w16cid:durableId="424034771">
    <w:abstractNumId w:val="10"/>
  </w:num>
  <w:num w:numId="54" w16cid:durableId="1139957301">
    <w:abstractNumId w:val="78"/>
  </w:num>
  <w:num w:numId="55" w16cid:durableId="577011046">
    <w:abstractNumId w:val="1"/>
  </w:num>
  <w:num w:numId="56" w16cid:durableId="309095012">
    <w:abstractNumId w:val="48"/>
  </w:num>
  <w:num w:numId="57" w16cid:durableId="920529442">
    <w:abstractNumId w:val="22"/>
  </w:num>
  <w:num w:numId="58" w16cid:durableId="1890262367">
    <w:abstractNumId w:val="2"/>
  </w:num>
  <w:num w:numId="59" w16cid:durableId="2121560243">
    <w:abstractNumId w:val="46"/>
  </w:num>
  <w:num w:numId="60" w16cid:durableId="609626097">
    <w:abstractNumId w:val="66"/>
  </w:num>
  <w:num w:numId="61" w16cid:durableId="259488018">
    <w:abstractNumId w:val="85"/>
  </w:num>
  <w:num w:numId="62" w16cid:durableId="486940825">
    <w:abstractNumId w:val="45"/>
  </w:num>
  <w:num w:numId="63" w16cid:durableId="80179581">
    <w:abstractNumId w:val="18"/>
  </w:num>
  <w:num w:numId="64" w16cid:durableId="300505788">
    <w:abstractNumId w:val="24"/>
  </w:num>
  <w:num w:numId="65" w16cid:durableId="1935162680">
    <w:abstractNumId w:val="79"/>
  </w:num>
  <w:num w:numId="66" w16cid:durableId="209608972">
    <w:abstractNumId w:val="45"/>
  </w:num>
  <w:num w:numId="67" w16cid:durableId="138159964">
    <w:abstractNumId w:val="45"/>
  </w:num>
  <w:num w:numId="68" w16cid:durableId="1204901647">
    <w:abstractNumId w:val="45"/>
  </w:num>
  <w:num w:numId="69" w16cid:durableId="2091350030">
    <w:abstractNumId w:val="11"/>
  </w:num>
  <w:num w:numId="70" w16cid:durableId="389304989">
    <w:abstractNumId w:val="33"/>
  </w:num>
  <w:num w:numId="71" w16cid:durableId="1929002733">
    <w:abstractNumId w:val="4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2" w16cid:durableId="711416645">
    <w:abstractNumId w:val="45"/>
  </w:num>
  <w:num w:numId="73" w16cid:durableId="1611358879">
    <w:abstractNumId w:val="58"/>
  </w:num>
  <w:num w:numId="74" w16cid:durableId="392317031">
    <w:abstractNumId w:val="37"/>
  </w:num>
  <w:num w:numId="75" w16cid:durableId="603265675">
    <w:abstractNumId w:val="41"/>
  </w:num>
  <w:num w:numId="76" w16cid:durableId="838423260">
    <w:abstractNumId w:val="4"/>
  </w:num>
  <w:num w:numId="77" w16cid:durableId="1831284862">
    <w:abstractNumId w:val="6"/>
  </w:num>
  <w:num w:numId="78" w16cid:durableId="1786843830">
    <w:abstractNumId w:val="47"/>
  </w:num>
  <w:num w:numId="79" w16cid:durableId="872695882">
    <w:abstractNumId w:val="8"/>
  </w:num>
  <w:num w:numId="80" w16cid:durableId="1643191888">
    <w:abstractNumId w:val="80"/>
  </w:num>
  <w:num w:numId="81" w16cid:durableId="941110675">
    <w:abstractNumId w:val="45"/>
  </w:num>
  <w:num w:numId="82" w16cid:durableId="2021464228">
    <w:abstractNumId w:val="60"/>
  </w:num>
  <w:num w:numId="83" w16cid:durableId="998506613">
    <w:abstractNumId w:val="51"/>
  </w:num>
  <w:num w:numId="84" w16cid:durableId="1123884677">
    <w:abstractNumId w:val="42"/>
  </w:num>
  <w:num w:numId="85" w16cid:durableId="1767265566">
    <w:abstractNumId w:val="15"/>
  </w:num>
  <w:num w:numId="86" w16cid:durableId="1995259439">
    <w:abstractNumId w:val="45"/>
  </w:num>
  <w:num w:numId="87" w16cid:durableId="2126536650">
    <w:abstractNumId w:val="30"/>
  </w:num>
  <w:num w:numId="88" w16cid:durableId="684865068">
    <w:abstractNumId w:val="45"/>
  </w:num>
  <w:num w:numId="89" w16cid:durableId="491213632">
    <w:abstractNumId w:val="45"/>
  </w:num>
  <w:num w:numId="90" w16cid:durableId="1786607827">
    <w:abstractNumId w:val="13"/>
  </w:num>
  <w:num w:numId="91" w16cid:durableId="1208377487">
    <w:abstractNumId w:val="45"/>
  </w:num>
  <w:num w:numId="92" w16cid:durableId="743454726">
    <w:abstractNumId w:val="27"/>
  </w:num>
  <w:num w:numId="93" w16cid:durableId="1583445532">
    <w:abstractNumId w:val="45"/>
  </w:num>
  <w:num w:numId="94" w16cid:durableId="1948464415">
    <w:abstractNumId w:val="29"/>
  </w:num>
  <w:num w:numId="95" w16cid:durableId="631248141">
    <w:abstractNumId w:val="76"/>
  </w:num>
  <w:num w:numId="96" w16cid:durableId="509830034">
    <w:abstractNumId w:val="45"/>
  </w:num>
  <w:num w:numId="97" w16cid:durableId="1373075980">
    <w:abstractNumId w:val="16"/>
  </w:num>
  <w:num w:numId="98" w16cid:durableId="1028026295">
    <w:abstractNumId w:val="45"/>
  </w:num>
  <w:num w:numId="99" w16cid:durableId="1580212639">
    <w:abstractNumId w:val="45"/>
  </w:num>
  <w:num w:numId="100" w16cid:durableId="197737966">
    <w:abstractNumId w:val="45"/>
  </w:num>
  <w:num w:numId="101" w16cid:durableId="1295527703">
    <w:abstractNumId w:val="54"/>
  </w:num>
  <w:num w:numId="102" w16cid:durableId="443580378">
    <w:abstractNumId w:val="49"/>
  </w:num>
  <w:num w:numId="103" w16cid:durableId="1543639212">
    <w:abstractNumId w:val="12"/>
  </w:num>
  <w:num w:numId="104" w16cid:durableId="417333799">
    <w:abstractNumId w:val="57"/>
  </w:num>
  <w:num w:numId="105" w16cid:durableId="688723592">
    <w:abstractNumId w:val="35"/>
  </w:num>
  <w:num w:numId="106" w16cid:durableId="1558854842">
    <w:abstractNumId w:val="26"/>
  </w:num>
  <w:num w:numId="107" w16cid:durableId="22248403">
    <w:abstractNumId w:val="45"/>
  </w:num>
  <w:num w:numId="108" w16cid:durableId="916015576">
    <w:abstractNumId w:val="45"/>
  </w:num>
  <w:num w:numId="109" w16cid:durableId="1101217919">
    <w:abstractNumId w:val="45"/>
  </w:num>
  <w:num w:numId="110" w16cid:durableId="510922771">
    <w:abstractNumId w:val="45"/>
  </w:num>
  <w:num w:numId="111" w16cid:durableId="1223638839">
    <w:abstractNumId w:val="19"/>
    <w:lvlOverride w:ilvl="0">
      <w:startOverride w:val="1"/>
    </w:lvlOverride>
  </w:num>
  <w:num w:numId="112" w16cid:durableId="1358773373">
    <w:abstractNumId w:val="19"/>
    <w:lvlOverride w:ilvl="0">
      <w:startOverride w:val="2"/>
    </w:lvlOverride>
  </w:num>
  <w:num w:numId="113" w16cid:durableId="1183737875">
    <w:abstractNumId w:val="19"/>
    <w:lvlOverride w:ilvl="0">
      <w:startOverride w:val="3"/>
    </w:lvlOverride>
  </w:num>
  <w:num w:numId="114" w16cid:durableId="2099861327">
    <w:abstractNumId w:val="19"/>
    <w:lvlOverride w:ilvl="0">
      <w:startOverride w:val="4"/>
    </w:lvlOverride>
  </w:num>
  <w:num w:numId="115" w16cid:durableId="690305838">
    <w:abstractNumId w:val="19"/>
    <w:lvlOverride w:ilvl="0">
      <w:startOverride w:val="5"/>
    </w:lvlOverride>
  </w:num>
  <w:num w:numId="116" w16cid:durableId="290745570">
    <w:abstractNumId w:val="45"/>
  </w:num>
  <w:num w:numId="117" w16cid:durableId="386760390">
    <w:abstractNumId w:val="69"/>
  </w:num>
  <w:num w:numId="118" w16cid:durableId="1285308220">
    <w:abstractNumId w:val="81"/>
  </w:num>
  <w:num w:numId="119" w16cid:durableId="1117677912">
    <w:abstractNumId w:val="32"/>
  </w:num>
  <w:num w:numId="120" w16cid:durableId="104884902">
    <w:abstractNumId w:val="45"/>
  </w:num>
  <w:num w:numId="121" w16cid:durableId="274291751">
    <w:abstractNumId w:val="64"/>
  </w:num>
  <w:num w:numId="122" w16cid:durableId="1302030130">
    <w:abstractNumId w:val="45"/>
  </w:num>
  <w:num w:numId="123" w16cid:durableId="284965133">
    <w:abstractNumId w:val="86"/>
  </w:num>
  <w:num w:numId="124" w16cid:durableId="91321780">
    <w:abstractNumId w:val="50"/>
  </w:num>
  <w:num w:numId="125" w16cid:durableId="561209237">
    <w:abstractNumId w:val="56"/>
  </w:num>
  <w:num w:numId="126" w16cid:durableId="1889023586">
    <w:abstractNumId w:val="28"/>
  </w:num>
  <w:num w:numId="127" w16cid:durableId="1168447957">
    <w:abstractNumId w:val="4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8" w16cid:durableId="950823765">
    <w:abstractNumId w:val="45"/>
  </w:num>
  <w:num w:numId="129" w16cid:durableId="1221670020">
    <w:abstractNumId w:val="62"/>
  </w:num>
  <w:num w:numId="130" w16cid:durableId="634336351">
    <w:abstractNumId w:val="45"/>
  </w:num>
  <w:num w:numId="131" w16cid:durableId="33695944">
    <w:abstractNumId w:val="45"/>
  </w:num>
  <w:num w:numId="132" w16cid:durableId="1355886042">
    <w:abstractNumId w:val="45"/>
  </w:num>
  <w:num w:numId="133" w16cid:durableId="1348600307">
    <w:abstractNumId w:val="17"/>
  </w:num>
  <w:num w:numId="134" w16cid:durableId="318467349">
    <w:abstractNumId w:val="45"/>
  </w:num>
  <w:num w:numId="135" w16cid:durableId="243414038">
    <w:abstractNumId w:val="45"/>
  </w:num>
  <w:num w:numId="136" w16cid:durableId="1137139895">
    <w:abstractNumId w:val="45"/>
  </w:num>
  <w:num w:numId="137" w16cid:durableId="1533764024">
    <w:abstractNumId w:val="55"/>
  </w:num>
  <w:num w:numId="138" w16cid:durableId="1936817285">
    <w:abstractNumId w:val="36"/>
  </w:num>
  <w:num w:numId="139" w16cid:durableId="1710764760">
    <w:abstractNumId w:val="45"/>
  </w:num>
  <w:num w:numId="140" w16cid:durableId="1378581810">
    <w:abstractNumId w:val="14"/>
  </w:num>
  <w:num w:numId="141" w16cid:durableId="988244990">
    <w:abstractNumId w:val="39"/>
  </w:num>
  <w:num w:numId="142" w16cid:durableId="1741563075">
    <w:abstractNumId w:val="45"/>
  </w:num>
  <w:num w:numId="143" w16cid:durableId="407777201">
    <w:abstractNumId w:val="45"/>
  </w:num>
  <w:num w:numId="144" w16cid:durableId="1463306036">
    <w:abstractNumId w:val="45"/>
  </w:num>
  <w:num w:numId="145" w16cid:durableId="1378435749">
    <w:abstractNumId w:val="7"/>
  </w:num>
  <w:num w:numId="146" w16cid:durableId="1514144188">
    <w:abstractNumId w:val="45"/>
  </w:num>
  <w:num w:numId="147" w16cid:durableId="212081601">
    <w:abstractNumId w:val="84"/>
  </w:num>
  <w:num w:numId="148" w16cid:durableId="1742556454">
    <w:abstractNumId w:val="45"/>
  </w:num>
  <w:num w:numId="149" w16cid:durableId="499546643">
    <w:abstractNumId w:val="5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2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1277"/>
    <w:rsid w:val="00001D48"/>
    <w:rsid w:val="00003FDA"/>
    <w:rsid w:val="00016907"/>
    <w:rsid w:val="00020DB9"/>
    <w:rsid w:val="0002278C"/>
    <w:rsid w:val="00022B08"/>
    <w:rsid w:val="00031A38"/>
    <w:rsid w:val="00032491"/>
    <w:rsid w:val="00036107"/>
    <w:rsid w:val="00036E62"/>
    <w:rsid w:val="00053551"/>
    <w:rsid w:val="0005464F"/>
    <w:rsid w:val="00057BAE"/>
    <w:rsid w:val="00057C46"/>
    <w:rsid w:val="00060C8F"/>
    <w:rsid w:val="00062857"/>
    <w:rsid w:val="00065991"/>
    <w:rsid w:val="000702F3"/>
    <w:rsid w:val="000775DB"/>
    <w:rsid w:val="00080475"/>
    <w:rsid w:val="000806D6"/>
    <w:rsid w:val="0008629B"/>
    <w:rsid w:val="000924D7"/>
    <w:rsid w:val="000A348F"/>
    <w:rsid w:val="000A6C87"/>
    <w:rsid w:val="000B0A9C"/>
    <w:rsid w:val="000B1796"/>
    <w:rsid w:val="000B272A"/>
    <w:rsid w:val="000B2E99"/>
    <w:rsid w:val="000B40A3"/>
    <w:rsid w:val="000B4614"/>
    <w:rsid w:val="000B4CEE"/>
    <w:rsid w:val="000B52E2"/>
    <w:rsid w:val="000C44D2"/>
    <w:rsid w:val="000C52FF"/>
    <w:rsid w:val="000D2DEA"/>
    <w:rsid w:val="000E1A6D"/>
    <w:rsid w:val="000E492C"/>
    <w:rsid w:val="000E751D"/>
    <w:rsid w:val="000F627F"/>
    <w:rsid w:val="00101CDF"/>
    <w:rsid w:val="00103B8B"/>
    <w:rsid w:val="00105C0B"/>
    <w:rsid w:val="0010741E"/>
    <w:rsid w:val="0011201E"/>
    <w:rsid w:val="001163AC"/>
    <w:rsid w:val="00123308"/>
    <w:rsid w:val="00125602"/>
    <w:rsid w:val="00127141"/>
    <w:rsid w:val="00130531"/>
    <w:rsid w:val="001428C7"/>
    <w:rsid w:val="001441AD"/>
    <w:rsid w:val="0015046A"/>
    <w:rsid w:val="0015391D"/>
    <w:rsid w:val="001576DF"/>
    <w:rsid w:val="001612F3"/>
    <w:rsid w:val="0016134A"/>
    <w:rsid w:val="001637E0"/>
    <w:rsid w:val="00163932"/>
    <w:rsid w:val="0016429C"/>
    <w:rsid w:val="0016600F"/>
    <w:rsid w:val="0017468D"/>
    <w:rsid w:val="001766F2"/>
    <w:rsid w:val="00184171"/>
    <w:rsid w:val="00184524"/>
    <w:rsid w:val="00185469"/>
    <w:rsid w:val="00186587"/>
    <w:rsid w:val="00187536"/>
    <w:rsid w:val="0019183F"/>
    <w:rsid w:val="00193E21"/>
    <w:rsid w:val="001958C5"/>
    <w:rsid w:val="001962D7"/>
    <w:rsid w:val="00196E70"/>
    <w:rsid w:val="001A7C53"/>
    <w:rsid w:val="001B04B6"/>
    <w:rsid w:val="001B6ED9"/>
    <w:rsid w:val="001B7099"/>
    <w:rsid w:val="001C2703"/>
    <w:rsid w:val="001C27CF"/>
    <w:rsid w:val="001C439A"/>
    <w:rsid w:val="001D0501"/>
    <w:rsid w:val="001D2B36"/>
    <w:rsid w:val="001D3380"/>
    <w:rsid w:val="001D430C"/>
    <w:rsid w:val="001D5706"/>
    <w:rsid w:val="001D668B"/>
    <w:rsid w:val="001E0504"/>
    <w:rsid w:val="001E1F77"/>
    <w:rsid w:val="001E31B4"/>
    <w:rsid w:val="001F11C2"/>
    <w:rsid w:val="001F3505"/>
    <w:rsid w:val="001F3EE1"/>
    <w:rsid w:val="001F6DC9"/>
    <w:rsid w:val="00206B1B"/>
    <w:rsid w:val="002070AF"/>
    <w:rsid w:val="00210446"/>
    <w:rsid w:val="002218D7"/>
    <w:rsid w:val="002232F9"/>
    <w:rsid w:val="0022580E"/>
    <w:rsid w:val="00226B27"/>
    <w:rsid w:val="002320F4"/>
    <w:rsid w:val="00237475"/>
    <w:rsid w:val="002441F3"/>
    <w:rsid w:val="00244FB9"/>
    <w:rsid w:val="00245841"/>
    <w:rsid w:val="0024694C"/>
    <w:rsid w:val="00253A8F"/>
    <w:rsid w:val="00263D76"/>
    <w:rsid w:val="0026497B"/>
    <w:rsid w:val="0027191B"/>
    <w:rsid w:val="00273CF0"/>
    <w:rsid w:val="0027634D"/>
    <w:rsid w:val="00286999"/>
    <w:rsid w:val="0029299D"/>
    <w:rsid w:val="00293B27"/>
    <w:rsid w:val="00294C62"/>
    <w:rsid w:val="002A5CE1"/>
    <w:rsid w:val="002B47F7"/>
    <w:rsid w:val="002B4A82"/>
    <w:rsid w:val="002B614A"/>
    <w:rsid w:val="002C1958"/>
    <w:rsid w:val="002C6058"/>
    <w:rsid w:val="002D0AD1"/>
    <w:rsid w:val="002E4E9F"/>
    <w:rsid w:val="002E79A7"/>
    <w:rsid w:val="002F4E1A"/>
    <w:rsid w:val="002F75D5"/>
    <w:rsid w:val="0030692E"/>
    <w:rsid w:val="003113A1"/>
    <w:rsid w:val="00313E63"/>
    <w:rsid w:val="00314A0A"/>
    <w:rsid w:val="003164D5"/>
    <w:rsid w:val="003213C6"/>
    <w:rsid w:val="003311C0"/>
    <w:rsid w:val="00335D15"/>
    <w:rsid w:val="003365F4"/>
    <w:rsid w:val="0034501F"/>
    <w:rsid w:val="00346169"/>
    <w:rsid w:val="003474CD"/>
    <w:rsid w:val="003528F7"/>
    <w:rsid w:val="0036346F"/>
    <w:rsid w:val="00364499"/>
    <w:rsid w:val="00365D15"/>
    <w:rsid w:val="00370FDD"/>
    <w:rsid w:val="00372FC1"/>
    <w:rsid w:val="0037304E"/>
    <w:rsid w:val="00374AF7"/>
    <w:rsid w:val="00377F88"/>
    <w:rsid w:val="003816E2"/>
    <w:rsid w:val="0038236D"/>
    <w:rsid w:val="00387793"/>
    <w:rsid w:val="0039273E"/>
    <w:rsid w:val="00395AE3"/>
    <w:rsid w:val="00396360"/>
    <w:rsid w:val="003A558F"/>
    <w:rsid w:val="003A7C7B"/>
    <w:rsid w:val="003B70D3"/>
    <w:rsid w:val="003C4129"/>
    <w:rsid w:val="003C5964"/>
    <w:rsid w:val="003C5F7B"/>
    <w:rsid w:val="003D389C"/>
    <w:rsid w:val="003D5033"/>
    <w:rsid w:val="003D718B"/>
    <w:rsid w:val="003E0FC5"/>
    <w:rsid w:val="003E2320"/>
    <w:rsid w:val="003F2E62"/>
    <w:rsid w:val="003F3F22"/>
    <w:rsid w:val="004056CD"/>
    <w:rsid w:val="00405CBC"/>
    <w:rsid w:val="00406E52"/>
    <w:rsid w:val="00407BF3"/>
    <w:rsid w:val="00410C05"/>
    <w:rsid w:val="004126B4"/>
    <w:rsid w:val="00422096"/>
    <w:rsid w:val="004220ED"/>
    <w:rsid w:val="004248A5"/>
    <w:rsid w:val="00427709"/>
    <w:rsid w:val="004313F6"/>
    <w:rsid w:val="00440CA2"/>
    <w:rsid w:val="00440D8D"/>
    <w:rsid w:val="00450A88"/>
    <w:rsid w:val="00451277"/>
    <w:rsid w:val="004523C2"/>
    <w:rsid w:val="0045799B"/>
    <w:rsid w:val="00460671"/>
    <w:rsid w:val="004611B2"/>
    <w:rsid w:val="0046437A"/>
    <w:rsid w:val="0046774A"/>
    <w:rsid w:val="0047743F"/>
    <w:rsid w:val="00481DD0"/>
    <w:rsid w:val="004852BB"/>
    <w:rsid w:val="004A11B9"/>
    <w:rsid w:val="004A4231"/>
    <w:rsid w:val="004A7772"/>
    <w:rsid w:val="004B52EF"/>
    <w:rsid w:val="004B5A10"/>
    <w:rsid w:val="004C40E8"/>
    <w:rsid w:val="004C6414"/>
    <w:rsid w:val="004D0342"/>
    <w:rsid w:val="004D32D8"/>
    <w:rsid w:val="004D46A0"/>
    <w:rsid w:val="004E25E1"/>
    <w:rsid w:val="004E5AE9"/>
    <w:rsid w:val="004E6E59"/>
    <w:rsid w:val="004F1559"/>
    <w:rsid w:val="004F1FF8"/>
    <w:rsid w:val="004F565C"/>
    <w:rsid w:val="004F638A"/>
    <w:rsid w:val="004F7BEF"/>
    <w:rsid w:val="00502E79"/>
    <w:rsid w:val="00504741"/>
    <w:rsid w:val="00504D2B"/>
    <w:rsid w:val="005076F1"/>
    <w:rsid w:val="00510A1C"/>
    <w:rsid w:val="00516B70"/>
    <w:rsid w:val="0052413D"/>
    <w:rsid w:val="00524E1D"/>
    <w:rsid w:val="005275D0"/>
    <w:rsid w:val="00530B21"/>
    <w:rsid w:val="005363D0"/>
    <w:rsid w:val="00537CE3"/>
    <w:rsid w:val="00553B65"/>
    <w:rsid w:val="005574C8"/>
    <w:rsid w:val="00563981"/>
    <w:rsid w:val="00565582"/>
    <w:rsid w:val="0057319E"/>
    <w:rsid w:val="00573C4D"/>
    <w:rsid w:val="00580465"/>
    <w:rsid w:val="005806EF"/>
    <w:rsid w:val="00580A78"/>
    <w:rsid w:val="00584C9B"/>
    <w:rsid w:val="00592D52"/>
    <w:rsid w:val="005A07C0"/>
    <w:rsid w:val="005A45A8"/>
    <w:rsid w:val="005A5E66"/>
    <w:rsid w:val="005A6B11"/>
    <w:rsid w:val="005A7115"/>
    <w:rsid w:val="005A7148"/>
    <w:rsid w:val="005A7AA6"/>
    <w:rsid w:val="005B0E2A"/>
    <w:rsid w:val="005B5949"/>
    <w:rsid w:val="005C3F9E"/>
    <w:rsid w:val="005C4BF8"/>
    <w:rsid w:val="005C528C"/>
    <w:rsid w:val="005D0EF8"/>
    <w:rsid w:val="005D5E57"/>
    <w:rsid w:val="005E0B11"/>
    <w:rsid w:val="005E16DE"/>
    <w:rsid w:val="005E2C52"/>
    <w:rsid w:val="005F0A80"/>
    <w:rsid w:val="005F29FE"/>
    <w:rsid w:val="005F4055"/>
    <w:rsid w:val="005F4322"/>
    <w:rsid w:val="006004B9"/>
    <w:rsid w:val="00603AC2"/>
    <w:rsid w:val="006050BA"/>
    <w:rsid w:val="006056FC"/>
    <w:rsid w:val="006109F5"/>
    <w:rsid w:val="00613FC5"/>
    <w:rsid w:val="0061433C"/>
    <w:rsid w:val="0061778F"/>
    <w:rsid w:val="00624DBC"/>
    <w:rsid w:val="006362C2"/>
    <w:rsid w:val="00636B94"/>
    <w:rsid w:val="0064035D"/>
    <w:rsid w:val="00641C19"/>
    <w:rsid w:val="00643C21"/>
    <w:rsid w:val="00644100"/>
    <w:rsid w:val="00646996"/>
    <w:rsid w:val="00652582"/>
    <w:rsid w:val="00654439"/>
    <w:rsid w:val="00654E18"/>
    <w:rsid w:val="00661951"/>
    <w:rsid w:val="00662140"/>
    <w:rsid w:val="00663D85"/>
    <w:rsid w:val="00664CEF"/>
    <w:rsid w:val="00665759"/>
    <w:rsid w:val="00665A67"/>
    <w:rsid w:val="00674AA6"/>
    <w:rsid w:val="006769FE"/>
    <w:rsid w:val="00677F9A"/>
    <w:rsid w:val="00680DB8"/>
    <w:rsid w:val="006820A6"/>
    <w:rsid w:val="00682706"/>
    <w:rsid w:val="00682D4E"/>
    <w:rsid w:val="00683D9C"/>
    <w:rsid w:val="00684F99"/>
    <w:rsid w:val="00685F1A"/>
    <w:rsid w:val="006954F9"/>
    <w:rsid w:val="006968D7"/>
    <w:rsid w:val="006A13C1"/>
    <w:rsid w:val="006A51D5"/>
    <w:rsid w:val="006A5363"/>
    <w:rsid w:val="006B3A49"/>
    <w:rsid w:val="006B4CA4"/>
    <w:rsid w:val="006C1BAF"/>
    <w:rsid w:val="006C2A28"/>
    <w:rsid w:val="006C4161"/>
    <w:rsid w:val="006D3EAA"/>
    <w:rsid w:val="006D41D0"/>
    <w:rsid w:val="006D4395"/>
    <w:rsid w:val="006D5A9F"/>
    <w:rsid w:val="006E19EB"/>
    <w:rsid w:val="006E1D80"/>
    <w:rsid w:val="006E35DE"/>
    <w:rsid w:val="006E52AD"/>
    <w:rsid w:val="006E581A"/>
    <w:rsid w:val="006E795F"/>
    <w:rsid w:val="006F1118"/>
    <w:rsid w:val="006F1517"/>
    <w:rsid w:val="006F38B1"/>
    <w:rsid w:val="006F6FE2"/>
    <w:rsid w:val="007038F3"/>
    <w:rsid w:val="00704ED0"/>
    <w:rsid w:val="0071118B"/>
    <w:rsid w:val="007146B0"/>
    <w:rsid w:val="00717C22"/>
    <w:rsid w:val="007215CD"/>
    <w:rsid w:val="00722B4E"/>
    <w:rsid w:val="0072511C"/>
    <w:rsid w:val="00725660"/>
    <w:rsid w:val="00730926"/>
    <w:rsid w:val="0073267C"/>
    <w:rsid w:val="00734FBF"/>
    <w:rsid w:val="00735385"/>
    <w:rsid w:val="00736AA9"/>
    <w:rsid w:val="00742BA8"/>
    <w:rsid w:val="00743177"/>
    <w:rsid w:val="00745A38"/>
    <w:rsid w:val="00746DC8"/>
    <w:rsid w:val="0074794D"/>
    <w:rsid w:val="00750CCD"/>
    <w:rsid w:val="00752214"/>
    <w:rsid w:val="0075408E"/>
    <w:rsid w:val="00755178"/>
    <w:rsid w:val="00755B69"/>
    <w:rsid w:val="00763A2E"/>
    <w:rsid w:val="007646C0"/>
    <w:rsid w:val="00774E0E"/>
    <w:rsid w:val="007752EC"/>
    <w:rsid w:val="00776781"/>
    <w:rsid w:val="007767F3"/>
    <w:rsid w:val="00777688"/>
    <w:rsid w:val="00777CB6"/>
    <w:rsid w:val="0078007B"/>
    <w:rsid w:val="00784D31"/>
    <w:rsid w:val="00785043"/>
    <w:rsid w:val="00792261"/>
    <w:rsid w:val="00794F67"/>
    <w:rsid w:val="00796AB2"/>
    <w:rsid w:val="007A0B61"/>
    <w:rsid w:val="007A1808"/>
    <w:rsid w:val="007A1A92"/>
    <w:rsid w:val="007A1E61"/>
    <w:rsid w:val="007A342C"/>
    <w:rsid w:val="007C1C5E"/>
    <w:rsid w:val="007C23D1"/>
    <w:rsid w:val="007C2F31"/>
    <w:rsid w:val="007D4AD5"/>
    <w:rsid w:val="007D5A28"/>
    <w:rsid w:val="007D6183"/>
    <w:rsid w:val="007E5391"/>
    <w:rsid w:val="007E7926"/>
    <w:rsid w:val="007F0350"/>
    <w:rsid w:val="007F0793"/>
    <w:rsid w:val="008016DC"/>
    <w:rsid w:val="0081184D"/>
    <w:rsid w:val="00812ABD"/>
    <w:rsid w:val="008134A9"/>
    <w:rsid w:val="00815294"/>
    <w:rsid w:val="00821267"/>
    <w:rsid w:val="00831C05"/>
    <w:rsid w:val="00834D29"/>
    <w:rsid w:val="00837FE5"/>
    <w:rsid w:val="008401CE"/>
    <w:rsid w:val="00840A53"/>
    <w:rsid w:val="008418F4"/>
    <w:rsid w:val="008516B8"/>
    <w:rsid w:val="00851F81"/>
    <w:rsid w:val="00861418"/>
    <w:rsid w:val="00866A9E"/>
    <w:rsid w:val="008679BE"/>
    <w:rsid w:val="00870284"/>
    <w:rsid w:val="00871AFD"/>
    <w:rsid w:val="00873BC2"/>
    <w:rsid w:val="00874FB4"/>
    <w:rsid w:val="00876AE6"/>
    <w:rsid w:val="00882B4D"/>
    <w:rsid w:val="00890C4E"/>
    <w:rsid w:val="00892E09"/>
    <w:rsid w:val="00897159"/>
    <w:rsid w:val="00897DFA"/>
    <w:rsid w:val="00897DFE"/>
    <w:rsid w:val="008A012C"/>
    <w:rsid w:val="008A4882"/>
    <w:rsid w:val="008A5DB6"/>
    <w:rsid w:val="008A7DE5"/>
    <w:rsid w:val="008B3CED"/>
    <w:rsid w:val="008B47F7"/>
    <w:rsid w:val="008B6BCE"/>
    <w:rsid w:val="008C1827"/>
    <w:rsid w:val="008C604C"/>
    <w:rsid w:val="008D2890"/>
    <w:rsid w:val="008D3AA3"/>
    <w:rsid w:val="008D4460"/>
    <w:rsid w:val="008E0DF6"/>
    <w:rsid w:val="008E512A"/>
    <w:rsid w:val="008E7801"/>
    <w:rsid w:val="008E7A82"/>
    <w:rsid w:val="008F3DCC"/>
    <w:rsid w:val="008F402F"/>
    <w:rsid w:val="008F64CD"/>
    <w:rsid w:val="00901282"/>
    <w:rsid w:val="00901F03"/>
    <w:rsid w:val="00915A67"/>
    <w:rsid w:val="00930F8A"/>
    <w:rsid w:val="0093486C"/>
    <w:rsid w:val="00934D97"/>
    <w:rsid w:val="009363AC"/>
    <w:rsid w:val="00937609"/>
    <w:rsid w:val="009378F1"/>
    <w:rsid w:val="00942770"/>
    <w:rsid w:val="009459D6"/>
    <w:rsid w:val="00947043"/>
    <w:rsid w:val="00950A4A"/>
    <w:rsid w:val="009531E7"/>
    <w:rsid w:val="009539C0"/>
    <w:rsid w:val="00954B1D"/>
    <w:rsid w:val="00960466"/>
    <w:rsid w:val="00963BA3"/>
    <w:rsid w:val="00963BE8"/>
    <w:rsid w:val="00965E1D"/>
    <w:rsid w:val="0096608C"/>
    <w:rsid w:val="0096671C"/>
    <w:rsid w:val="0097347D"/>
    <w:rsid w:val="009742C7"/>
    <w:rsid w:val="009772A2"/>
    <w:rsid w:val="00982C19"/>
    <w:rsid w:val="00984EAB"/>
    <w:rsid w:val="00987FB8"/>
    <w:rsid w:val="00996752"/>
    <w:rsid w:val="00997231"/>
    <w:rsid w:val="009A6C07"/>
    <w:rsid w:val="009A7A5E"/>
    <w:rsid w:val="009B1957"/>
    <w:rsid w:val="009B35AB"/>
    <w:rsid w:val="009B485B"/>
    <w:rsid w:val="009B4D85"/>
    <w:rsid w:val="009B7F38"/>
    <w:rsid w:val="009C215B"/>
    <w:rsid w:val="009C538B"/>
    <w:rsid w:val="009C748C"/>
    <w:rsid w:val="009D3475"/>
    <w:rsid w:val="009D38BC"/>
    <w:rsid w:val="009D3F91"/>
    <w:rsid w:val="009D695B"/>
    <w:rsid w:val="009E038D"/>
    <w:rsid w:val="009E1C6B"/>
    <w:rsid w:val="00A03180"/>
    <w:rsid w:val="00A06E30"/>
    <w:rsid w:val="00A10709"/>
    <w:rsid w:val="00A11A5E"/>
    <w:rsid w:val="00A2050A"/>
    <w:rsid w:val="00A21952"/>
    <w:rsid w:val="00A272A8"/>
    <w:rsid w:val="00A30E3C"/>
    <w:rsid w:val="00A361B3"/>
    <w:rsid w:val="00A4143F"/>
    <w:rsid w:val="00A6333D"/>
    <w:rsid w:val="00A65DF4"/>
    <w:rsid w:val="00A66630"/>
    <w:rsid w:val="00A70C1D"/>
    <w:rsid w:val="00A8603C"/>
    <w:rsid w:val="00A863CF"/>
    <w:rsid w:val="00A86FE0"/>
    <w:rsid w:val="00A93BF2"/>
    <w:rsid w:val="00A93D24"/>
    <w:rsid w:val="00AA4B71"/>
    <w:rsid w:val="00AA519D"/>
    <w:rsid w:val="00AB1778"/>
    <w:rsid w:val="00AB3CE3"/>
    <w:rsid w:val="00AB5BAB"/>
    <w:rsid w:val="00AB5E76"/>
    <w:rsid w:val="00AC2E9E"/>
    <w:rsid w:val="00AC3036"/>
    <w:rsid w:val="00AC4EA6"/>
    <w:rsid w:val="00AD0823"/>
    <w:rsid w:val="00AD24D3"/>
    <w:rsid w:val="00AD730C"/>
    <w:rsid w:val="00AE0EB9"/>
    <w:rsid w:val="00AE128D"/>
    <w:rsid w:val="00AE29C3"/>
    <w:rsid w:val="00AE58EA"/>
    <w:rsid w:val="00B04B97"/>
    <w:rsid w:val="00B06E44"/>
    <w:rsid w:val="00B15070"/>
    <w:rsid w:val="00B15B40"/>
    <w:rsid w:val="00B164E2"/>
    <w:rsid w:val="00B231A8"/>
    <w:rsid w:val="00B24C9D"/>
    <w:rsid w:val="00B3107E"/>
    <w:rsid w:val="00B341A7"/>
    <w:rsid w:val="00B36478"/>
    <w:rsid w:val="00B45AEE"/>
    <w:rsid w:val="00B51450"/>
    <w:rsid w:val="00B55E7F"/>
    <w:rsid w:val="00B57D05"/>
    <w:rsid w:val="00B619F9"/>
    <w:rsid w:val="00B6396B"/>
    <w:rsid w:val="00B70344"/>
    <w:rsid w:val="00B722DE"/>
    <w:rsid w:val="00B75B63"/>
    <w:rsid w:val="00B819F7"/>
    <w:rsid w:val="00B862EB"/>
    <w:rsid w:val="00B867A7"/>
    <w:rsid w:val="00B87741"/>
    <w:rsid w:val="00B94294"/>
    <w:rsid w:val="00BA5B45"/>
    <w:rsid w:val="00BB27D4"/>
    <w:rsid w:val="00BC2954"/>
    <w:rsid w:val="00BC3F60"/>
    <w:rsid w:val="00BD0901"/>
    <w:rsid w:val="00BE0084"/>
    <w:rsid w:val="00BE09A4"/>
    <w:rsid w:val="00BE6C16"/>
    <w:rsid w:val="00BF1D05"/>
    <w:rsid w:val="00BF20F1"/>
    <w:rsid w:val="00BF3227"/>
    <w:rsid w:val="00BF44D7"/>
    <w:rsid w:val="00C02D39"/>
    <w:rsid w:val="00C041BE"/>
    <w:rsid w:val="00C0460A"/>
    <w:rsid w:val="00C04CBE"/>
    <w:rsid w:val="00C1744D"/>
    <w:rsid w:val="00C17AAB"/>
    <w:rsid w:val="00C21C1F"/>
    <w:rsid w:val="00C24F93"/>
    <w:rsid w:val="00C33CF4"/>
    <w:rsid w:val="00C341DF"/>
    <w:rsid w:val="00C36462"/>
    <w:rsid w:val="00C41908"/>
    <w:rsid w:val="00C42C5B"/>
    <w:rsid w:val="00C54024"/>
    <w:rsid w:val="00C54F9D"/>
    <w:rsid w:val="00C5736B"/>
    <w:rsid w:val="00C609DC"/>
    <w:rsid w:val="00C64656"/>
    <w:rsid w:val="00C71D99"/>
    <w:rsid w:val="00C7337D"/>
    <w:rsid w:val="00C80A61"/>
    <w:rsid w:val="00C811FE"/>
    <w:rsid w:val="00C87B78"/>
    <w:rsid w:val="00C909E4"/>
    <w:rsid w:val="00C913C8"/>
    <w:rsid w:val="00C9349A"/>
    <w:rsid w:val="00C97300"/>
    <w:rsid w:val="00C97FCA"/>
    <w:rsid w:val="00CA1877"/>
    <w:rsid w:val="00CA412F"/>
    <w:rsid w:val="00CA4B05"/>
    <w:rsid w:val="00CB14C6"/>
    <w:rsid w:val="00CB3ED7"/>
    <w:rsid w:val="00CB4B58"/>
    <w:rsid w:val="00CB768D"/>
    <w:rsid w:val="00CC0BE0"/>
    <w:rsid w:val="00CC5570"/>
    <w:rsid w:val="00CC7B22"/>
    <w:rsid w:val="00CD43B5"/>
    <w:rsid w:val="00CD4944"/>
    <w:rsid w:val="00CD5B90"/>
    <w:rsid w:val="00CE10BE"/>
    <w:rsid w:val="00CE1C10"/>
    <w:rsid w:val="00CE3FC0"/>
    <w:rsid w:val="00CE428D"/>
    <w:rsid w:val="00CF26AE"/>
    <w:rsid w:val="00CF5518"/>
    <w:rsid w:val="00CF7411"/>
    <w:rsid w:val="00D10167"/>
    <w:rsid w:val="00D112C1"/>
    <w:rsid w:val="00D24BEA"/>
    <w:rsid w:val="00D25809"/>
    <w:rsid w:val="00D25DD1"/>
    <w:rsid w:val="00D352A9"/>
    <w:rsid w:val="00D35752"/>
    <w:rsid w:val="00D45F2C"/>
    <w:rsid w:val="00D51386"/>
    <w:rsid w:val="00D613F2"/>
    <w:rsid w:val="00D62D0E"/>
    <w:rsid w:val="00D646F5"/>
    <w:rsid w:val="00D650FE"/>
    <w:rsid w:val="00D65494"/>
    <w:rsid w:val="00D70901"/>
    <w:rsid w:val="00D81526"/>
    <w:rsid w:val="00D82017"/>
    <w:rsid w:val="00D851BA"/>
    <w:rsid w:val="00D85389"/>
    <w:rsid w:val="00D8685B"/>
    <w:rsid w:val="00D92912"/>
    <w:rsid w:val="00D94013"/>
    <w:rsid w:val="00D97A57"/>
    <w:rsid w:val="00D97BE3"/>
    <w:rsid w:val="00D97E6F"/>
    <w:rsid w:val="00DA1032"/>
    <w:rsid w:val="00DA3670"/>
    <w:rsid w:val="00DA3A6A"/>
    <w:rsid w:val="00DA3F12"/>
    <w:rsid w:val="00DA4AAE"/>
    <w:rsid w:val="00DA7A2A"/>
    <w:rsid w:val="00DB1104"/>
    <w:rsid w:val="00DB5CCF"/>
    <w:rsid w:val="00DC3FB4"/>
    <w:rsid w:val="00DD0011"/>
    <w:rsid w:val="00DD3F20"/>
    <w:rsid w:val="00DD4405"/>
    <w:rsid w:val="00DD5A45"/>
    <w:rsid w:val="00DD5BA1"/>
    <w:rsid w:val="00DD7899"/>
    <w:rsid w:val="00DE0434"/>
    <w:rsid w:val="00DF1F6B"/>
    <w:rsid w:val="00E07875"/>
    <w:rsid w:val="00E1648D"/>
    <w:rsid w:val="00E16BA5"/>
    <w:rsid w:val="00E17D20"/>
    <w:rsid w:val="00E20131"/>
    <w:rsid w:val="00E27D81"/>
    <w:rsid w:val="00E350A2"/>
    <w:rsid w:val="00E37393"/>
    <w:rsid w:val="00E404BB"/>
    <w:rsid w:val="00E42B9F"/>
    <w:rsid w:val="00E44461"/>
    <w:rsid w:val="00E503C1"/>
    <w:rsid w:val="00E53631"/>
    <w:rsid w:val="00E57A86"/>
    <w:rsid w:val="00E62813"/>
    <w:rsid w:val="00E66B24"/>
    <w:rsid w:val="00E70F11"/>
    <w:rsid w:val="00E73680"/>
    <w:rsid w:val="00E81260"/>
    <w:rsid w:val="00E83678"/>
    <w:rsid w:val="00E83EA6"/>
    <w:rsid w:val="00E84108"/>
    <w:rsid w:val="00E84156"/>
    <w:rsid w:val="00E8456F"/>
    <w:rsid w:val="00E8626C"/>
    <w:rsid w:val="00E86C54"/>
    <w:rsid w:val="00E94EEF"/>
    <w:rsid w:val="00E97C7D"/>
    <w:rsid w:val="00E97E32"/>
    <w:rsid w:val="00EA0ED0"/>
    <w:rsid w:val="00EA7EFD"/>
    <w:rsid w:val="00EC2700"/>
    <w:rsid w:val="00EC4EAA"/>
    <w:rsid w:val="00ED0B9A"/>
    <w:rsid w:val="00ED218A"/>
    <w:rsid w:val="00ED2F80"/>
    <w:rsid w:val="00ED3935"/>
    <w:rsid w:val="00ED5659"/>
    <w:rsid w:val="00ED759F"/>
    <w:rsid w:val="00EE16F1"/>
    <w:rsid w:val="00EE3AAA"/>
    <w:rsid w:val="00EF2C4D"/>
    <w:rsid w:val="00EF49D7"/>
    <w:rsid w:val="00EF727A"/>
    <w:rsid w:val="00F0439A"/>
    <w:rsid w:val="00F17DA1"/>
    <w:rsid w:val="00F244CB"/>
    <w:rsid w:val="00F26999"/>
    <w:rsid w:val="00F34D78"/>
    <w:rsid w:val="00F363E7"/>
    <w:rsid w:val="00F36CF8"/>
    <w:rsid w:val="00F41843"/>
    <w:rsid w:val="00F46798"/>
    <w:rsid w:val="00F47A2A"/>
    <w:rsid w:val="00F47C62"/>
    <w:rsid w:val="00F50031"/>
    <w:rsid w:val="00F51741"/>
    <w:rsid w:val="00F5245E"/>
    <w:rsid w:val="00F54832"/>
    <w:rsid w:val="00F626A8"/>
    <w:rsid w:val="00F65A99"/>
    <w:rsid w:val="00F65AFB"/>
    <w:rsid w:val="00F665CB"/>
    <w:rsid w:val="00F6716D"/>
    <w:rsid w:val="00F7024F"/>
    <w:rsid w:val="00F70780"/>
    <w:rsid w:val="00F7230E"/>
    <w:rsid w:val="00F72D3F"/>
    <w:rsid w:val="00F76923"/>
    <w:rsid w:val="00F77EEA"/>
    <w:rsid w:val="00F8004B"/>
    <w:rsid w:val="00F8168E"/>
    <w:rsid w:val="00F85E13"/>
    <w:rsid w:val="00F878B5"/>
    <w:rsid w:val="00F9263D"/>
    <w:rsid w:val="00FA2A8F"/>
    <w:rsid w:val="00FA35A5"/>
    <w:rsid w:val="00FA7795"/>
    <w:rsid w:val="00FB09AF"/>
    <w:rsid w:val="00FB2BC4"/>
    <w:rsid w:val="00FB40F6"/>
    <w:rsid w:val="00FB6755"/>
    <w:rsid w:val="00FC051E"/>
    <w:rsid w:val="00FC4724"/>
    <w:rsid w:val="00FC52A9"/>
    <w:rsid w:val="00FD3F18"/>
    <w:rsid w:val="00FE1DE5"/>
    <w:rsid w:val="00FE1E38"/>
    <w:rsid w:val="00FE452D"/>
    <w:rsid w:val="00FE504C"/>
    <w:rsid w:val="00FE7BFA"/>
    <w:rsid w:val="00FF3B35"/>
    <w:rsid w:val="00FF5879"/>
    <w:rsid w:val="00FF6102"/>
    <w:rsid w:val="00FF6907"/>
    <w:rsid w:val="00FF6E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AF9503A"/>
  <w15:docId w15:val="{90502CFA-AC41-40C1-88EE-B745D52FB7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441AD"/>
  </w:style>
  <w:style w:type="paragraph" w:styleId="Heading1">
    <w:name w:val="heading 1"/>
    <w:basedOn w:val="Normal"/>
    <w:next w:val="Normal"/>
    <w:link w:val="Heading1Char"/>
    <w:uiPriority w:val="9"/>
    <w:qFormat/>
    <w:rsid w:val="001B3490"/>
    <w:pPr>
      <w:keepNext/>
      <w:numPr>
        <w:numId w:val="1"/>
      </w:numPr>
      <w:spacing w:before="240" w:after="60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B3490"/>
    <w:pPr>
      <w:keepNext/>
      <w:numPr>
        <w:ilvl w:val="1"/>
        <w:numId w:val="1"/>
      </w:numPr>
      <w:spacing w:before="240" w:after="6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B3490"/>
    <w:pPr>
      <w:keepNext/>
      <w:numPr>
        <w:ilvl w:val="2"/>
        <w:numId w:val="1"/>
      </w:numPr>
      <w:spacing w:before="240" w:after="60"/>
      <w:outlineLvl w:val="2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1B3490"/>
    <w:pPr>
      <w:keepNext/>
      <w:numPr>
        <w:ilvl w:val="3"/>
        <w:numId w:val="1"/>
      </w:numPr>
      <w:spacing w:before="240" w:after="60"/>
      <w:outlineLvl w:val="3"/>
    </w:pPr>
    <w:rPr>
      <w:rFonts w:asciiTheme="minorHAnsi" w:eastAsiaTheme="minorEastAsia" w:hAnsiTheme="minorHAnsi" w:cstheme="minorBidi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1B3490"/>
    <w:pPr>
      <w:numPr>
        <w:ilvl w:val="4"/>
        <w:numId w:val="1"/>
      </w:numPr>
      <w:spacing w:before="240" w:after="60"/>
      <w:outlineLvl w:val="4"/>
    </w:pPr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qFormat/>
    <w:rsid w:val="001B3490"/>
    <w:pPr>
      <w:numPr>
        <w:ilvl w:val="5"/>
        <w:numId w:val="1"/>
      </w:num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1B3490"/>
    <w:pPr>
      <w:numPr>
        <w:ilvl w:val="6"/>
        <w:numId w:val="1"/>
      </w:numPr>
      <w:spacing w:before="240" w:after="60"/>
      <w:outlineLvl w:val="6"/>
    </w:pPr>
    <w:rPr>
      <w:rFonts w:asciiTheme="minorHAnsi" w:eastAsiaTheme="minorEastAsia" w:hAnsiTheme="minorHAnsi" w:cstheme="minorBidi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B3490"/>
    <w:pPr>
      <w:numPr>
        <w:ilvl w:val="7"/>
        <w:numId w:val="1"/>
      </w:numPr>
      <w:spacing w:before="240" w:after="60"/>
      <w:outlineLvl w:val="7"/>
    </w:pPr>
    <w:rPr>
      <w:rFonts w:asciiTheme="minorHAnsi" w:eastAsiaTheme="minorEastAsia" w:hAnsiTheme="minorHAnsi" w:cstheme="minorBidi"/>
      <w:i/>
      <w:iCs/>
      <w:sz w:val="24"/>
      <w:szCs w:val="24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B3490"/>
    <w:pPr>
      <w:numPr>
        <w:ilvl w:val="8"/>
        <w:numId w:val="1"/>
      </w:numPr>
      <w:spacing w:before="240" w:after="60"/>
      <w:outlineLvl w:val="8"/>
    </w:pPr>
    <w:rPr>
      <w:rFonts w:asciiTheme="majorHAnsi" w:eastAsiaTheme="majorEastAsia" w:hAnsiTheme="majorHAnsi" w:cstheme="majorBidi"/>
      <w:sz w:val="22"/>
      <w:szCs w:val="2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B3490"/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B3490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1B3490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rsid w:val="001B3490"/>
    <w:rPr>
      <w:rFonts w:asciiTheme="minorHAnsi" w:eastAsiaTheme="minorEastAsia" w:hAnsiTheme="minorHAnsi" w:cstheme="minorBidi"/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rsid w:val="001B3490"/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rsid w:val="001B3490"/>
    <w:rPr>
      <w:b/>
      <w:bCs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rsid w:val="001B3490"/>
    <w:rPr>
      <w:rFonts w:asciiTheme="minorHAnsi" w:eastAsiaTheme="minorEastAsia" w:hAnsiTheme="minorHAnsi" w:cstheme="minorBidi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B3490"/>
    <w:rPr>
      <w:rFonts w:asciiTheme="minorHAnsi" w:eastAsiaTheme="minorEastAsia" w:hAnsiTheme="minorHAnsi" w:cstheme="minorBidi"/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B3490"/>
    <w:rPr>
      <w:rFonts w:asciiTheme="majorHAnsi" w:eastAsiaTheme="majorEastAsia" w:hAnsiTheme="majorHAnsi" w:cstheme="majorBidi"/>
      <w:sz w:val="22"/>
      <w:szCs w:val="22"/>
    </w:rPr>
  </w:style>
  <w:style w:type="paragraph" w:styleId="Header">
    <w:name w:val="header"/>
    <w:basedOn w:val="Normal"/>
    <w:link w:val="HeaderChar"/>
    <w:uiPriority w:val="99"/>
    <w:unhideWhenUsed/>
    <w:rsid w:val="00C909E4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909E4"/>
  </w:style>
  <w:style w:type="paragraph" w:styleId="Footer">
    <w:name w:val="footer"/>
    <w:basedOn w:val="Normal"/>
    <w:link w:val="FooterChar"/>
    <w:uiPriority w:val="99"/>
    <w:unhideWhenUsed/>
    <w:rsid w:val="00C909E4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909E4"/>
  </w:style>
  <w:style w:type="character" w:styleId="Strong">
    <w:name w:val="Strong"/>
    <w:basedOn w:val="DefaultParagraphFont"/>
    <w:uiPriority w:val="22"/>
    <w:qFormat/>
    <w:rsid w:val="00683D9C"/>
    <w:rPr>
      <w:b/>
      <w:bCs/>
    </w:rPr>
  </w:style>
  <w:style w:type="character" w:styleId="Emphasis">
    <w:name w:val="Emphasis"/>
    <w:basedOn w:val="DefaultParagraphFont"/>
    <w:uiPriority w:val="20"/>
    <w:qFormat/>
    <w:rsid w:val="00683D9C"/>
    <w:rPr>
      <w:i/>
      <w:iCs/>
    </w:rPr>
  </w:style>
  <w:style w:type="character" w:styleId="Hyperlink">
    <w:name w:val="Hyperlink"/>
    <w:basedOn w:val="DefaultParagraphFont"/>
    <w:uiPriority w:val="99"/>
    <w:unhideWhenUsed/>
    <w:rsid w:val="00683D9C"/>
    <w:rPr>
      <w:color w:val="0000FF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F7024F"/>
    <w:pPr>
      <w:keepLines/>
      <w:numPr>
        <w:numId w:val="0"/>
      </w:numPr>
      <w:spacing w:after="0" w:line="259" w:lineRule="auto"/>
      <w:outlineLvl w:val="9"/>
    </w:pPr>
    <w:rPr>
      <w:b w:val="0"/>
      <w:bCs w:val="0"/>
      <w:color w:val="365F91" w:themeColor="accent1" w:themeShade="BF"/>
      <w:kern w:val="0"/>
    </w:rPr>
  </w:style>
  <w:style w:type="paragraph" w:styleId="TOC2">
    <w:name w:val="toc 2"/>
    <w:basedOn w:val="Normal"/>
    <w:next w:val="Normal"/>
    <w:autoRedefine/>
    <w:uiPriority w:val="39"/>
    <w:unhideWhenUsed/>
    <w:rsid w:val="00F7024F"/>
    <w:pPr>
      <w:spacing w:after="100" w:line="259" w:lineRule="auto"/>
      <w:ind w:left="220"/>
    </w:pPr>
    <w:rPr>
      <w:rFonts w:asciiTheme="minorHAnsi" w:eastAsiaTheme="minorEastAsia" w:hAnsiTheme="minorHAnsi"/>
      <w:sz w:val="22"/>
      <w:szCs w:val="22"/>
    </w:rPr>
  </w:style>
  <w:style w:type="paragraph" w:styleId="TOC1">
    <w:name w:val="toc 1"/>
    <w:basedOn w:val="Normal"/>
    <w:next w:val="Normal"/>
    <w:autoRedefine/>
    <w:uiPriority w:val="39"/>
    <w:unhideWhenUsed/>
    <w:rsid w:val="00F7024F"/>
    <w:pPr>
      <w:spacing w:after="100" w:line="259" w:lineRule="auto"/>
    </w:pPr>
    <w:rPr>
      <w:rFonts w:asciiTheme="minorHAnsi" w:eastAsiaTheme="minorEastAsia" w:hAnsiTheme="minorHAnsi"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F7024F"/>
    <w:pPr>
      <w:spacing w:after="100" w:line="259" w:lineRule="auto"/>
      <w:ind w:left="440"/>
    </w:pPr>
    <w:rPr>
      <w:rFonts w:asciiTheme="minorHAnsi" w:eastAsiaTheme="minorEastAsia" w:hAnsiTheme="minorHAnsi"/>
      <w:sz w:val="22"/>
      <w:szCs w:val="22"/>
    </w:rPr>
  </w:style>
  <w:style w:type="paragraph" w:styleId="NormalWeb">
    <w:name w:val="Normal (Web)"/>
    <w:basedOn w:val="Normal"/>
    <w:uiPriority w:val="99"/>
    <w:unhideWhenUsed/>
    <w:rsid w:val="000D2DEA"/>
    <w:pP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styleId="ListParagraph">
    <w:name w:val="List Paragraph"/>
    <w:basedOn w:val="Normal"/>
    <w:uiPriority w:val="34"/>
    <w:qFormat/>
    <w:rsid w:val="00406E52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D3575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lang w:val="en-IN"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D35752"/>
    <w:rPr>
      <w:rFonts w:ascii="Courier New" w:hAnsi="Courier New" w:cs="Courier New"/>
      <w:lang w:val="en-IN" w:eastAsia="en-IN"/>
    </w:rPr>
  </w:style>
  <w:style w:type="character" w:customStyle="1" w:styleId="pl-k">
    <w:name w:val="pl-k"/>
    <w:basedOn w:val="DefaultParagraphFont"/>
    <w:rsid w:val="00D35752"/>
  </w:style>
  <w:style w:type="character" w:customStyle="1" w:styleId="pl-s">
    <w:name w:val="pl-s"/>
    <w:basedOn w:val="DefaultParagraphFont"/>
    <w:rsid w:val="00D35752"/>
  </w:style>
  <w:style w:type="character" w:customStyle="1" w:styleId="pl-pds">
    <w:name w:val="pl-pds"/>
    <w:basedOn w:val="DefaultParagraphFont"/>
    <w:rsid w:val="00D35752"/>
  </w:style>
  <w:style w:type="character" w:customStyle="1" w:styleId="pl-c1">
    <w:name w:val="pl-c1"/>
    <w:basedOn w:val="DefaultParagraphFont"/>
    <w:rsid w:val="00D35752"/>
  </w:style>
  <w:style w:type="character" w:styleId="HTMLCode">
    <w:name w:val="HTML Code"/>
    <w:basedOn w:val="DefaultParagraphFont"/>
    <w:uiPriority w:val="99"/>
    <w:semiHidden/>
    <w:unhideWhenUsed/>
    <w:rsid w:val="004A4231"/>
    <w:rPr>
      <w:rFonts w:ascii="Courier New" w:eastAsia="Times New Roman" w:hAnsi="Courier New" w:cs="Courier New"/>
      <w:sz w:val="20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407BF3"/>
    <w:rPr>
      <w:rFonts w:ascii="Courier New" w:eastAsia="Times New Roman" w:hAnsi="Courier New" w:cs="Courier New"/>
      <w:sz w:val="20"/>
      <w:szCs w:val="20"/>
    </w:rPr>
  </w:style>
  <w:style w:type="character" w:customStyle="1" w:styleId="m">
    <w:name w:val="m"/>
    <w:basedOn w:val="DefaultParagraphFont"/>
    <w:rsid w:val="00A66630"/>
  </w:style>
  <w:style w:type="character" w:styleId="UnresolvedMention">
    <w:name w:val="Unresolved Mention"/>
    <w:basedOn w:val="DefaultParagraphFont"/>
    <w:uiPriority w:val="99"/>
    <w:semiHidden/>
    <w:unhideWhenUsed/>
    <w:rsid w:val="00D51386"/>
    <w:rPr>
      <w:color w:val="605E5C"/>
      <w:shd w:val="clear" w:color="auto" w:fill="E1DFDD"/>
    </w:rPr>
  </w:style>
  <w:style w:type="character" w:customStyle="1" w:styleId="fw-bold">
    <w:name w:val="fw-bold"/>
    <w:basedOn w:val="DefaultParagraphFont"/>
    <w:rsid w:val="00E44461"/>
  </w:style>
  <w:style w:type="paragraph" w:customStyle="1" w:styleId="pw-post-body-paragraph">
    <w:name w:val="pw-post-body-paragraph"/>
    <w:basedOn w:val="Normal"/>
    <w:rsid w:val="001428C7"/>
    <w:pPr>
      <w:spacing w:before="100" w:beforeAutospacing="1" w:after="100" w:afterAutospacing="1"/>
    </w:pPr>
    <w:rPr>
      <w:sz w:val="24"/>
      <w:szCs w:val="24"/>
    </w:rPr>
  </w:style>
  <w:style w:type="character" w:customStyle="1" w:styleId="token">
    <w:name w:val="token"/>
    <w:basedOn w:val="DefaultParagraphFont"/>
    <w:rsid w:val="00CA1877"/>
  </w:style>
  <w:style w:type="paragraph" w:customStyle="1" w:styleId="alert-title">
    <w:name w:val="alert-title"/>
    <w:basedOn w:val="Normal"/>
    <w:rsid w:val="00FA2A8F"/>
    <w:pPr>
      <w:spacing w:before="100" w:beforeAutospacing="1" w:after="100" w:afterAutospacing="1"/>
    </w:pPr>
    <w:rPr>
      <w:sz w:val="24"/>
      <w:szCs w:val="24"/>
    </w:rPr>
  </w:style>
  <w:style w:type="character" w:customStyle="1" w:styleId="pln">
    <w:name w:val="pln"/>
    <w:basedOn w:val="DefaultParagraphFont"/>
    <w:rsid w:val="00504741"/>
  </w:style>
  <w:style w:type="character" w:customStyle="1" w:styleId="pun">
    <w:name w:val="pun"/>
    <w:basedOn w:val="DefaultParagraphFont"/>
    <w:rsid w:val="00504741"/>
  </w:style>
  <w:style w:type="character" w:customStyle="1" w:styleId="com">
    <w:name w:val="com"/>
    <w:basedOn w:val="DefaultParagraphFont"/>
    <w:rsid w:val="00504741"/>
  </w:style>
  <w:style w:type="character" w:customStyle="1" w:styleId="typ">
    <w:name w:val="typ"/>
    <w:basedOn w:val="DefaultParagraphFont"/>
    <w:rsid w:val="00AB5E76"/>
  </w:style>
  <w:style w:type="character" w:customStyle="1" w:styleId="kwd">
    <w:name w:val="kwd"/>
    <w:basedOn w:val="DefaultParagraphFont"/>
    <w:rsid w:val="00AB5E76"/>
  </w:style>
  <w:style w:type="character" w:customStyle="1" w:styleId="str">
    <w:name w:val="str"/>
    <w:basedOn w:val="DefaultParagraphFont"/>
    <w:rsid w:val="00AB5E76"/>
  </w:style>
  <w:style w:type="character" w:customStyle="1" w:styleId="Title1">
    <w:name w:val="Title1"/>
    <w:basedOn w:val="DefaultParagraphFont"/>
    <w:rsid w:val="00AB5E76"/>
  </w:style>
  <w:style w:type="character" w:customStyle="1" w:styleId="lit">
    <w:name w:val="lit"/>
    <w:basedOn w:val="DefaultParagraphFont"/>
    <w:rsid w:val="00AB5E76"/>
  </w:style>
  <w:style w:type="paragraph" w:customStyle="1" w:styleId="ember-view">
    <w:name w:val="ember-view"/>
    <w:basedOn w:val="Normal"/>
    <w:rsid w:val="00372FC1"/>
    <w:pPr>
      <w:spacing w:before="100" w:beforeAutospacing="1" w:after="100" w:afterAutospacing="1"/>
    </w:pPr>
    <w:rPr>
      <w:sz w:val="24"/>
      <w:szCs w:val="24"/>
    </w:rPr>
  </w:style>
  <w:style w:type="character" w:customStyle="1" w:styleId="white-space-pre">
    <w:name w:val="white-space-pre"/>
    <w:basedOn w:val="DefaultParagraphFont"/>
    <w:rsid w:val="00372FC1"/>
  </w:style>
  <w:style w:type="character" w:customStyle="1" w:styleId="c1">
    <w:name w:val="c1"/>
    <w:basedOn w:val="DefaultParagraphFont"/>
    <w:rsid w:val="00F878B5"/>
  </w:style>
  <w:style w:type="character" w:customStyle="1" w:styleId="k">
    <w:name w:val="k"/>
    <w:basedOn w:val="DefaultParagraphFont"/>
    <w:rsid w:val="00F878B5"/>
  </w:style>
  <w:style w:type="character" w:customStyle="1" w:styleId="nx">
    <w:name w:val="nx"/>
    <w:basedOn w:val="DefaultParagraphFont"/>
    <w:rsid w:val="00F878B5"/>
  </w:style>
  <w:style w:type="character" w:customStyle="1" w:styleId="dl">
    <w:name w:val="dl"/>
    <w:basedOn w:val="DefaultParagraphFont"/>
    <w:rsid w:val="00F878B5"/>
  </w:style>
  <w:style w:type="character" w:customStyle="1" w:styleId="s1">
    <w:name w:val="s1"/>
    <w:basedOn w:val="DefaultParagraphFont"/>
    <w:rsid w:val="00F878B5"/>
  </w:style>
  <w:style w:type="character" w:customStyle="1" w:styleId="p">
    <w:name w:val="p"/>
    <w:basedOn w:val="DefaultParagraphFont"/>
    <w:rsid w:val="00F878B5"/>
  </w:style>
  <w:style w:type="character" w:customStyle="1" w:styleId="kd">
    <w:name w:val="kd"/>
    <w:basedOn w:val="DefaultParagraphFont"/>
    <w:rsid w:val="00F878B5"/>
  </w:style>
  <w:style w:type="character" w:customStyle="1" w:styleId="o">
    <w:name w:val="o"/>
    <w:basedOn w:val="DefaultParagraphFont"/>
    <w:rsid w:val="00F878B5"/>
  </w:style>
  <w:style w:type="character" w:customStyle="1" w:styleId="nt">
    <w:name w:val="nt"/>
    <w:basedOn w:val="DefaultParagraphFont"/>
    <w:rsid w:val="00F878B5"/>
  </w:style>
  <w:style w:type="character" w:customStyle="1" w:styleId="s2">
    <w:name w:val="s2"/>
    <w:basedOn w:val="DefaultParagraphFont"/>
    <w:rsid w:val="00F878B5"/>
  </w:style>
  <w:style w:type="character" w:customStyle="1" w:styleId="si">
    <w:name w:val="si"/>
    <w:basedOn w:val="DefaultParagraphFont"/>
    <w:rsid w:val="00F878B5"/>
  </w:style>
  <w:style w:type="character" w:customStyle="1" w:styleId="mi">
    <w:name w:val="mi"/>
    <w:basedOn w:val="DefaultParagraphFont"/>
    <w:rsid w:val="00F878B5"/>
  </w:style>
  <w:style w:type="character" w:customStyle="1" w:styleId="bsc-highlighted-text">
    <w:name w:val="bsc-highlighted-text"/>
    <w:basedOn w:val="DefaultParagraphFont"/>
    <w:rsid w:val="00185469"/>
  </w:style>
  <w:style w:type="character" w:customStyle="1" w:styleId="overflow-hidden">
    <w:name w:val="overflow-hidden"/>
    <w:basedOn w:val="DefaultParagraphFont"/>
    <w:rsid w:val="002232F9"/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2232F9"/>
    <w:pPr>
      <w:pBdr>
        <w:bottom w:val="single" w:sz="6" w:space="1" w:color="auto"/>
      </w:pBdr>
      <w:jc w:val="center"/>
    </w:pPr>
    <w:rPr>
      <w:rFonts w:ascii="Arial" w:hAnsi="Arial" w:cs="Arial"/>
      <w:vanish/>
      <w:sz w:val="16"/>
      <w:szCs w:val="16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2232F9"/>
    <w:rPr>
      <w:rFonts w:ascii="Arial" w:hAnsi="Arial" w:cs="Arial"/>
      <w:vanish/>
      <w:sz w:val="16"/>
      <w:szCs w:val="16"/>
    </w:rPr>
  </w:style>
  <w:style w:type="paragraph" w:styleId="z-BottomofForm">
    <w:name w:val="HTML Bottom of Form"/>
    <w:basedOn w:val="Normal"/>
    <w:next w:val="Normal"/>
    <w:link w:val="z-BottomofFormChar"/>
    <w:hidden/>
    <w:uiPriority w:val="99"/>
    <w:semiHidden/>
    <w:unhideWhenUsed/>
    <w:rsid w:val="002232F9"/>
    <w:pPr>
      <w:pBdr>
        <w:top w:val="single" w:sz="6" w:space="1" w:color="auto"/>
      </w:pBdr>
      <w:jc w:val="center"/>
    </w:pPr>
    <w:rPr>
      <w:rFonts w:ascii="Arial" w:hAnsi="Arial" w:cs="Arial"/>
      <w:vanish/>
      <w:sz w:val="16"/>
      <w:szCs w:val="16"/>
    </w:rPr>
  </w:style>
  <w:style w:type="character" w:customStyle="1" w:styleId="z-BottomofFormChar">
    <w:name w:val="z-Bottom of Form Char"/>
    <w:basedOn w:val="DefaultParagraphFont"/>
    <w:link w:val="z-BottomofForm"/>
    <w:uiPriority w:val="99"/>
    <w:semiHidden/>
    <w:rsid w:val="002232F9"/>
    <w:rPr>
      <w:rFonts w:ascii="Arial" w:hAnsi="Arial" w:cs="Arial"/>
      <w:vanish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55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4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9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55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93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917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299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82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83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96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35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42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59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3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58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15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2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8602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5033296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74288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99534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581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46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62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67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699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013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7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46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4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04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0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6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1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0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34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815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27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82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06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86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8308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825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72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04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999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79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67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175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239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35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65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8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874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7186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869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599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01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06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85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74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73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21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5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027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42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1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7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62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1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4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14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36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4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1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0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6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7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1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6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4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0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2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6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45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43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8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5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8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2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2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7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96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27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9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8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7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87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2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90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493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4075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3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17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35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83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75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8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47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9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3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8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94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8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8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26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8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3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2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2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86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4024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470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663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672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033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1763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393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8081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36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290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811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80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2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1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46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1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17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5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2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7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9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85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2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77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2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00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5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3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4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24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1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9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35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0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0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7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87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2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9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06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06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55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8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0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4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52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7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9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4286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731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086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785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60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877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8660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10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9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80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1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34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8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5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1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7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2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07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6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70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23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0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1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0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4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97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1613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004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536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914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3539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731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778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8992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3221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843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9165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1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8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24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1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4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8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7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7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6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4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0112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62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735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12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142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194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90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21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9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4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85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2027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125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69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2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6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0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96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8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2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8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2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1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8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83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0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04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9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93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8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3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9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06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0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9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3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7196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94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138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4057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858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9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54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16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2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37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05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6559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973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9538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409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31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1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35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0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3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3021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525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919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503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471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880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969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471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429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902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904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636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146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30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546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685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073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432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280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544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8517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53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3187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799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0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5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1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77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8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33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8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25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0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62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7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25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5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4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7190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515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69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0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5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5145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457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788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609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526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149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74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326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566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886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857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248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8011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702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2653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616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9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55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92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73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06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7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4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76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9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1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5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2982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071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5801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598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568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989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7882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4639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1355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218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257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0361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89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099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191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398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138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290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676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7691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2530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651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3308412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50260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22384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3507173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9536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89972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403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094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0529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9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57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05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63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0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2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3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64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3421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113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076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3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25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20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5498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782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551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018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111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5204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23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9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74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0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9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2685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498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8754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062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1539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3714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45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94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85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24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5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8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9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0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3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2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8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4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1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52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4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0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0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1694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881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5470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55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688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27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724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942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8473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88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0331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450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761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688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29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991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9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7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0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1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46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73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6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792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89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3198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0746653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1561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68542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574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2446685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5348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67440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808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635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8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8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4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05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5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8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4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76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5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1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7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2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8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53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82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06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6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84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75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42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8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74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5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85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36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6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8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0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33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9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9888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43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209278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1597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99209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210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7982994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1569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87475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583383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8998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87561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68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625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2963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98080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5163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70083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4249166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6642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75464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9673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743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334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90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459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830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01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4550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489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092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879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136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56334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3478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170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849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337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053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728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114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639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9425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06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331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6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23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34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64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23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88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12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00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81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24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96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73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88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75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08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706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433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294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338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606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810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031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506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920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974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153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165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744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775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288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434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404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986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922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113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366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335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622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007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106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420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337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855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113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648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091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963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785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021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828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290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393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913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174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878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116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867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915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419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829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229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532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232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392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924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975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436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700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894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239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785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8423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281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623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047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573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160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836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572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680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088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948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181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144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935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709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087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565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826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177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399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993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555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849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448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563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993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782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068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610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386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162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008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168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156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319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056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976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550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401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468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877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364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581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166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855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930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970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612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903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644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731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866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964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692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369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677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376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613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325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950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580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277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796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542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8334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227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541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17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307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567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749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8642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877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377709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96807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5465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644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9539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438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697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890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258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226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198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133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05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2593669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2181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82161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2206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760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265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665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381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8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8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94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61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55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85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26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1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9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56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7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7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2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2034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671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369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086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13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345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693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434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289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08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5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8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0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1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96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1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14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6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9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56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4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1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5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8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83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8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6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7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8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05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4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3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4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61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9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9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32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1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0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7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52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3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3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65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4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2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1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4754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403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47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683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966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033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3806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077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692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049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31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17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118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194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04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251050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2923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8358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376270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6901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98580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6657418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6035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45689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2544456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2651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02714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683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290719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9764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16531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5525535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6923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95688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958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616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867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298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002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66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42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5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7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4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4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3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2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3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2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974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886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315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991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94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12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74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1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4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9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3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26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45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0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0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2173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678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1482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0686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354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403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955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76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518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902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612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075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820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249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354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16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747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978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6001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19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79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51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9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55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1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56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7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32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1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5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63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4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1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94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0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1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3210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446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098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525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054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9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35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45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2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02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7530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716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070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486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0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4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0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62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85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23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8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46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62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1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6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86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7867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345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82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7241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441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057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03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49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620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0258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82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677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218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549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521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413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168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430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7949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6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56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7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7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8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26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6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8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8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0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2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2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0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66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1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55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6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86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9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52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2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5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55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1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1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0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7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2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06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0069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310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623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437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600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9731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81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425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468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995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11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97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0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5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85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5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5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922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342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785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293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8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2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6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0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6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1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0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1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0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2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5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55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6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0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13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7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84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9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9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25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34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0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4437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790346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041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6665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82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451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497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75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9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4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76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6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19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8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9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92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8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9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8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03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3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33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3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3200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58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442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053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52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1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3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35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1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63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8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6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3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07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4649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88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042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402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385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542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2717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1088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368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716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983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617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443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59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278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742087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5958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63520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724574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9501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57755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081032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4496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15831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048147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4192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30128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0199724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4059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04857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1245629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2629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76936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876270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9645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24701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3409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0134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923839">
          <w:blockQuote w:val="1"/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669684">
          <w:blockQuote w:val="1"/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876149">
          <w:blockQuote w:val="1"/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474596">
          <w:blockQuote w:val="1"/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60550">
          <w:blockQuote w:val="1"/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738388">
          <w:marLeft w:val="36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746802">
          <w:marLeft w:val="36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551734">
          <w:marLeft w:val="36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752486">
          <w:blockQuote w:val="1"/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227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6554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65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1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0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1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7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20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7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36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2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73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9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6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5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0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1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7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0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56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2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0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35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25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07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30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7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87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8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0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8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53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6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5740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839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477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752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05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642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800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867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524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429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499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946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6656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903488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302737336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468082871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64967456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2324978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8509897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7236025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6700597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26199057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20149162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</w:div>
                        <w:div w:id="499612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5944374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9339757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4792708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84412431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362634393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544487276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212770068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8363419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7334569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6974357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20541926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37916745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9436095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</w:div>
                        <w:div w:id="16387296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0170730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9373674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4562156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8845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5461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55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9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8725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424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01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142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253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03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2829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413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3945968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3703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03292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471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021377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5943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59908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3050066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7748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09001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6111891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0296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08461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74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995081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9447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89573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2965634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0191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44013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156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1906503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480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00975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1302769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5170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51612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2460600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0217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01874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843638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8436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62805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4263730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9365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06012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759746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4481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09116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243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0635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058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899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289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957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589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96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37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0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5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50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74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24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2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2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0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1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1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6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3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0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4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2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73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1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13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9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8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7385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576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650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685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0049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30327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84007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235904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92670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277584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805133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5933749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7563447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6501832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9350593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8482258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77491090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6919987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0530307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1986723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18640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319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5438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02433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55175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01818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378293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845977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828686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1154229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3025215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8759463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1039219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54398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843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695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5835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74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6756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968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2012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04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43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33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0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84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2697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551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31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0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92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3277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092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46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15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4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42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0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3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8015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337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9858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838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988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567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19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458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894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7849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3007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346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503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945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235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123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5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16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0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15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0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0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4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3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5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0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8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6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97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82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5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0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8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3538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350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88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963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289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188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9021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139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1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9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1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57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8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9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1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6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3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87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0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8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3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05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6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7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28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6956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57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348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59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951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11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407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262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41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54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03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45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56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4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9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8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6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3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1178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339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490949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9862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22752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7666557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8759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05701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118598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0999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18310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590566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2368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97516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4920534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6263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02106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467770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3271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61159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9840450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3613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77347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169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5139956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9830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23996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190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77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155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550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695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4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7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2662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677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149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6273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04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6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662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853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472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2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01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4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4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72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86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5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36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9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7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0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1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84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43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9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43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1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4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1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2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673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942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440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1045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88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6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3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82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29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8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8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5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7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79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74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0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0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76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9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5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6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35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0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25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63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53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8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0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7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4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1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3144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738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35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29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334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766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033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151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856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2728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615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924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335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94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9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88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8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75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9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4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7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85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5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77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10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84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2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13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73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6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2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93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3675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57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75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086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857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938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515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21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426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672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8513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49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66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9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25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1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65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2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20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65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7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2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1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4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4911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75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746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60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1815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140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02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5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75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63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8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34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8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9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64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42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4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1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34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9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7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7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5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5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1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1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84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1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4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03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8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7450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50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493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578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2425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8350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5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5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8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46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24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0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9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8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9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3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7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5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3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8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5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74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5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13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1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5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4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63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95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8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8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9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5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7596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680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891348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178500796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736389691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97239918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20364250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6773875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690314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8998544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29290163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21429151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</w:div>
                        <w:div w:id="13941130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0748606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7102252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8198854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43665708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930969611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758987228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87206151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683820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658862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4683502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7369719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2492466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8652864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</w:div>
                        <w:div w:id="8299050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9470355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7144966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3215004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56266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937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77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7690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163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94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801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103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775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281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693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7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0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0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3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9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5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2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4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9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3597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431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010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591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2573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162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0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73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14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85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4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54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6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6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99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6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6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0551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239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445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452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81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614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5602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237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157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960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082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053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498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541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999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007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12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616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680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522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41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303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234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152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267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468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91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543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769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97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206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333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033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303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04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086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330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979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4331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417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41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924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623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779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515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1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67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40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8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8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3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1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44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81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25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2485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567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111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443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0346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803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116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080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08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281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558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103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069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117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015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412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EED59FA-56F5-41B3-93E2-4CC73A8937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6</Pages>
  <Words>903</Words>
  <Characters>5153</Characters>
  <Application>Microsoft Office Word</Application>
  <DocSecurity>0</DocSecurity>
  <Lines>42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Bipeen Sinha</cp:lastModifiedBy>
  <cp:revision>10</cp:revision>
  <cp:lastPrinted>2022-05-13T06:01:00Z</cp:lastPrinted>
  <dcterms:created xsi:type="dcterms:W3CDTF">2024-07-21T11:48:00Z</dcterms:created>
  <dcterms:modified xsi:type="dcterms:W3CDTF">2024-07-21T12:15:00Z</dcterms:modified>
</cp:coreProperties>
</file>