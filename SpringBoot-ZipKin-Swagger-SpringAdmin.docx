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377BDED0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FD360C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Spring Boot </w:t>
      </w:r>
      <w:proofErr w:type="gramStart"/>
      <w:r w:rsidR="00FD360C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Zipkin ,</w:t>
      </w:r>
      <w:proofErr w:type="gramEnd"/>
      <w:r w:rsidR="00FD360C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Swagger and </w:t>
      </w:r>
      <w:proofErr w:type="spellStart"/>
      <w:r w:rsidR="00FD360C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SpringAdmin</w:t>
      </w:r>
      <w:proofErr w:type="spellEnd"/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38E49406" w14:textId="77777777" w:rsidR="00031A38" w:rsidRDefault="00031A38">
      <w:pPr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394BB6A3" w14:textId="77777777" w:rsidR="00372FC1" w:rsidRDefault="00372FC1">
      <w:pPr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89BFDDE" w14:textId="499D7985" w:rsidR="00451277" w:rsidRPr="007215CD" w:rsidRDefault="00031A38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</w:t>
      </w:r>
      <w:r w:rsidR="006E795F"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:</w:t>
      </w:r>
      <w:r w:rsidR="006E795F"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="006E795F"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proofErr w:type="gramEnd"/>
      <w:r w:rsidR="006E795F"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189BA341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031A38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372FC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333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1DBE9285" w14:textId="19D98624" w:rsidR="002F0127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3068631" w:history="1">
            <w:r w:rsidR="002F0127" w:rsidRPr="006E0DCD">
              <w:rPr>
                <w:rStyle w:val="Hyperlink"/>
                <w:rFonts w:eastAsia="Arial" w:cstheme="minorHAnsi"/>
                <w:noProof/>
              </w:rPr>
              <w:t>1.</w:t>
            </w:r>
            <w:r w:rsidR="002F012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F0127" w:rsidRPr="006E0DCD">
              <w:rPr>
                <w:rStyle w:val="Hyperlink"/>
                <w:rFonts w:eastAsia="Arial" w:cstheme="minorHAnsi"/>
                <w:noProof/>
              </w:rPr>
              <w:t>Objective</w:t>
            </w:r>
            <w:r w:rsidR="002F0127">
              <w:rPr>
                <w:noProof/>
                <w:webHidden/>
              </w:rPr>
              <w:tab/>
            </w:r>
            <w:r w:rsidR="002F0127">
              <w:rPr>
                <w:noProof/>
                <w:webHidden/>
              </w:rPr>
              <w:fldChar w:fldCharType="begin"/>
            </w:r>
            <w:r w:rsidR="002F0127">
              <w:rPr>
                <w:noProof/>
                <w:webHidden/>
              </w:rPr>
              <w:instrText xml:space="preserve"> PAGEREF _Toc173068631 \h </w:instrText>
            </w:r>
            <w:r w:rsidR="002F0127">
              <w:rPr>
                <w:noProof/>
                <w:webHidden/>
              </w:rPr>
            </w:r>
            <w:r w:rsidR="002F0127">
              <w:rPr>
                <w:noProof/>
                <w:webHidden/>
              </w:rPr>
              <w:fldChar w:fldCharType="separate"/>
            </w:r>
            <w:r w:rsidR="002F0127">
              <w:rPr>
                <w:noProof/>
                <w:webHidden/>
              </w:rPr>
              <w:t>3</w:t>
            </w:r>
            <w:r w:rsidR="002F0127">
              <w:rPr>
                <w:noProof/>
                <w:webHidden/>
              </w:rPr>
              <w:fldChar w:fldCharType="end"/>
            </w:r>
          </w:hyperlink>
        </w:p>
        <w:p w14:paraId="3307B3E3" w14:textId="0E353808" w:rsidR="002F0127" w:rsidRDefault="002F0127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32" w:history="1">
            <w:r w:rsidRPr="006E0DCD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 w:cstheme="minorHAnsi"/>
                <w:noProof/>
              </w:rPr>
              <w:t>Clone the Code from Git Repository and Download Zipkin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CCE73" w14:textId="731F8B79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33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Clone the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FA74" w14:textId="07F5A914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34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Download the Zipkin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D0476" w14:textId="289A4404" w:rsidR="002F0127" w:rsidRDefault="002F0127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35" w:history="1">
            <w:r w:rsidRPr="006E0DCD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 w:cstheme="minorHAnsi"/>
                <w:noProof/>
              </w:rPr>
              <w:t>Understand FruitController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11848" w14:textId="5DE50250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36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Code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D4DD6" w14:textId="16F2B0EC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37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</w:rPr>
              <w:t>Zipkin's Point of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FCFC0" w14:textId="1F01AD8D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38" w:history="1">
            <w:r w:rsidRPr="006E0DCD">
              <w:rPr>
                <w:rStyle w:val="Hyperlink"/>
                <w:rFonts w:eastAsia="Arial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DDC0" w14:textId="64B173A7" w:rsidR="002F0127" w:rsidRDefault="002F0127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39" w:history="1">
            <w:r w:rsidRPr="006E0DCD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 w:cstheme="minorHAnsi"/>
                <w:noProof/>
              </w:rPr>
              <w:t>Update Code for Zipkin | get Endpoint | Monitor with Zipkin | Get Document with Swagger (SpringDoc)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50943" w14:textId="31A1C614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0" w:history="1">
            <w:r w:rsidRPr="006E0DCD">
              <w:rPr>
                <w:rStyle w:val="Hyperlink"/>
                <w:noProof/>
                <w:color w:val="0000BF" w:themeColor="hyperlink" w:themeShade="BF"/>
              </w:rPr>
              <w:t>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noProof/>
                <w:color w:val="0000BF" w:themeColor="hyperlink" w:themeShade="BF"/>
              </w:rPr>
              <w:t>Customized Code for Zipkin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0238" w14:textId="2A972F89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1" w:history="1">
            <w:r w:rsidRPr="006E0DCD">
              <w:rPr>
                <w:rStyle w:val="Hyperlink"/>
                <w:noProof/>
                <w:color w:val="0000BF" w:themeColor="hyperlink" w:themeShade="BF"/>
              </w:rPr>
              <w:t>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noProof/>
                <w:color w:val="0000BF" w:themeColor="hyperlink" w:themeShade="BF"/>
              </w:rPr>
              <w:t>Get the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EDEA2" w14:textId="4A6397A7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2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Breakdown of the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FC0D8" w14:textId="6C89FC64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3" w:history="1">
            <w:r w:rsidRPr="006E0DCD">
              <w:rPr>
                <w:rStyle w:val="Hyperlink"/>
                <w:rFonts w:eastAsia="Arial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</w:rPr>
              <w:t>What Happens When You Access the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1010" w14:textId="50BBE0C7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4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Get the Traces with Zipkin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2F761" w14:textId="6E37963C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5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Get the API Visual Documentation with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F53E" w14:textId="179E3ED6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6" w:history="1">
            <w:r w:rsidRPr="006E0DCD">
              <w:rPr>
                <w:rStyle w:val="Hyperlink"/>
                <w:rFonts w:eastAsia="Arial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</w:rPr>
              <w:t>Launch 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1D6B" w14:textId="6BA62E00" w:rsidR="002F0127" w:rsidRDefault="002F0127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7" w:history="1">
            <w:r w:rsidRPr="006E0DCD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 w:cstheme="minorHAnsi"/>
                <w:noProof/>
              </w:rPr>
              <w:t>Update Code SpringAdmin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6802A" w14:textId="3580FD2C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8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5.1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Key Features of Spring Boot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B37B" w14:textId="6910CB2F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49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5.2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How to Set Up Spring Boot Admin (Example)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56900" w14:textId="6C4CCAD8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50" w:history="1">
            <w:r w:rsidRPr="006E0DCD">
              <w:rPr>
                <w:rStyle w:val="Hyperlink"/>
                <w:rFonts w:eastAsia="Arial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</w:rPr>
              <w:t>Set Up Spring Boot Admin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ED61" w14:textId="4B9428E7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51" w:history="1">
            <w:r w:rsidRPr="006E0DCD">
              <w:rPr>
                <w:rStyle w:val="Hyperlink"/>
                <w:rFonts w:eastAsia="Arial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</w:rPr>
              <w:t>Set Up Spring Boot Admin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48DEA" w14:textId="76D936C9" w:rsidR="002F0127" w:rsidRDefault="002F012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52" w:history="1">
            <w:r w:rsidRPr="006E0DCD">
              <w:rPr>
                <w:rStyle w:val="Hyperlink"/>
                <w:rFonts w:eastAsia="Arial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</w:rPr>
              <w:t>Enable Spring Boot Admin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FE3C" w14:textId="3552F947" w:rsidR="002F0127" w:rsidRDefault="002F012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3068653" w:history="1"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5.3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6E0DCD">
              <w:rPr>
                <w:rStyle w:val="Hyperlink"/>
                <w:rFonts w:eastAsia="Arial"/>
                <w:noProof/>
                <w:color w:val="0000BF" w:themeColor="hyperlink" w:themeShade="BF"/>
              </w:rPr>
              <w:t>How to Set Up Spring Boot Admin (Demo)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_Toc173068653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5C7A0E6D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Default="00F65AFB" w:rsidP="00F65AF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3068631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3F7B906D" w14:textId="77777777" w:rsidR="00DB354B" w:rsidRDefault="00DB354B" w:rsidP="00DB354B">
      <w:pPr>
        <w:rPr>
          <w:rFonts w:eastAsia="Arial"/>
        </w:rPr>
      </w:pPr>
    </w:p>
    <w:p w14:paraId="4C954B62" w14:textId="77777777" w:rsidR="00DB354B" w:rsidRDefault="00DB354B" w:rsidP="00DB354B">
      <w:pPr>
        <w:rPr>
          <w:rFonts w:eastAsia="Arial"/>
        </w:rPr>
      </w:pPr>
    </w:p>
    <w:p w14:paraId="0CC2FDE8" w14:textId="500552AB" w:rsidR="00DB354B" w:rsidRDefault="00DB354B" w:rsidP="00DB354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73068632"/>
      <w:r>
        <w:rPr>
          <w:rFonts w:asciiTheme="minorHAnsi" w:eastAsia="Arial" w:hAnsiTheme="minorHAnsi" w:cstheme="minorHAnsi"/>
          <w:color w:val="E36C0A" w:themeColor="accent6" w:themeShade="BF"/>
        </w:rPr>
        <w:t xml:space="preserve">Clone the Code from Git Repository </w:t>
      </w:r>
      <w:r w:rsidR="00A01A27">
        <w:rPr>
          <w:rFonts w:asciiTheme="minorHAnsi" w:eastAsia="Arial" w:hAnsiTheme="minorHAnsi" w:cstheme="minorHAnsi"/>
          <w:color w:val="E36C0A" w:themeColor="accent6" w:themeShade="BF"/>
        </w:rPr>
        <w:t>and Download Zipkin</w:t>
      </w:r>
      <w:bookmarkEnd w:id="1"/>
      <w:r w:rsidR="00A01A27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713C9CA6" w14:textId="77777777" w:rsidR="00DB354B" w:rsidRDefault="00DB354B" w:rsidP="00DB354B">
      <w:pPr>
        <w:rPr>
          <w:rFonts w:eastAsia="Arial"/>
        </w:rPr>
      </w:pPr>
    </w:p>
    <w:p w14:paraId="1BF61BC5" w14:textId="44AA4BCC" w:rsidR="00A01A27" w:rsidRPr="00A01A27" w:rsidRDefault="00A01A27" w:rsidP="00A01A27">
      <w:pPr>
        <w:pStyle w:val="Heading2"/>
        <w:numPr>
          <w:ilvl w:val="1"/>
          <w:numId w:val="66"/>
        </w:numPr>
        <w:rPr>
          <w:rFonts w:eastAsia="Arial"/>
          <w:color w:val="17365D" w:themeColor="text2" w:themeShade="BF"/>
        </w:rPr>
      </w:pPr>
      <w:bookmarkStart w:id="2" w:name="_Toc173068633"/>
      <w:r w:rsidRPr="00A01A27">
        <w:rPr>
          <w:rFonts w:eastAsia="Arial"/>
          <w:color w:val="17365D" w:themeColor="text2" w:themeShade="BF"/>
        </w:rPr>
        <w:t>Clone the Git Repository</w:t>
      </w:r>
      <w:bookmarkEnd w:id="2"/>
      <w:r w:rsidRPr="00A01A27">
        <w:rPr>
          <w:rFonts w:eastAsia="Arial"/>
          <w:color w:val="17365D" w:themeColor="text2" w:themeShade="BF"/>
        </w:rPr>
        <w:t xml:space="preserve"> </w:t>
      </w:r>
    </w:p>
    <w:p w14:paraId="1EDD3754" w14:textId="506E3B5A" w:rsidR="00DB354B" w:rsidRPr="00DB354B" w:rsidRDefault="00DB354B" w:rsidP="00DB354B">
      <w:pPr>
        <w:pStyle w:val="ListParagraph"/>
        <w:numPr>
          <w:ilvl w:val="0"/>
          <w:numId w:val="63"/>
        </w:numPr>
        <w:rPr>
          <w:rFonts w:asciiTheme="minorHAnsi" w:hAnsiTheme="minorHAnsi" w:cstheme="minorHAnsi"/>
          <w:sz w:val="24"/>
          <w:szCs w:val="24"/>
        </w:rPr>
      </w:pPr>
      <w:r w:rsidRPr="00DB354B">
        <w:rPr>
          <w:rFonts w:asciiTheme="minorHAnsi" w:hAnsiTheme="minorHAnsi" w:cstheme="minorHAnsi"/>
          <w:sz w:val="24"/>
          <w:szCs w:val="24"/>
        </w:rPr>
        <w:t xml:space="preserve">Open </w:t>
      </w:r>
      <w:r w:rsidRPr="00DB354B">
        <w:rPr>
          <w:rFonts w:asciiTheme="minorHAnsi" w:hAnsiTheme="minorHAnsi" w:cstheme="minorHAnsi"/>
          <w:b/>
          <w:bCs/>
          <w:sz w:val="24"/>
          <w:szCs w:val="24"/>
        </w:rPr>
        <w:t>PowerShell</w:t>
      </w:r>
      <w:r w:rsidRPr="00DB354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 Administrative Mode,</w:t>
      </w:r>
      <w:r w:rsidRPr="00DB354B">
        <w:rPr>
          <w:rFonts w:asciiTheme="minorHAnsi" w:hAnsiTheme="minorHAnsi" w:cstheme="minorHAnsi"/>
          <w:sz w:val="24"/>
          <w:szCs w:val="24"/>
        </w:rPr>
        <w:t xml:space="preserve"> Change Directory and Create New Directory</w:t>
      </w:r>
    </w:p>
    <w:p w14:paraId="35132232" w14:textId="77777777" w:rsidR="00DB354B" w:rsidRDefault="00DB354B" w:rsidP="00DB354B">
      <w:pPr>
        <w:rPr>
          <w:rFonts w:eastAsia="Arial"/>
        </w:rPr>
      </w:pPr>
    </w:p>
    <w:p w14:paraId="1DE90156" w14:textId="77777777" w:rsidR="00DB354B" w:rsidRPr="00DB354B" w:rsidRDefault="00DB354B" w:rsidP="00DB354B">
      <w:pPr>
        <w:rPr>
          <w:rFonts w:eastAsia="Arial"/>
          <w:b/>
          <w:bCs/>
          <w:color w:val="FF0000"/>
        </w:rPr>
      </w:pPr>
    </w:p>
    <w:p w14:paraId="004FAC8E" w14:textId="68522A41" w:rsidR="00DB354B" w:rsidRPr="00DB354B" w:rsidRDefault="00DB354B" w:rsidP="00DB354B">
      <w:pPr>
        <w:rPr>
          <w:rFonts w:eastAsia="Arial"/>
          <w:b/>
          <w:bCs/>
          <w:color w:val="FF0000"/>
        </w:rPr>
      </w:pPr>
      <w:r w:rsidRPr="00DB354B">
        <w:rPr>
          <w:rFonts w:eastAsia="Arial"/>
          <w:b/>
          <w:bCs/>
          <w:color w:val="FF0000"/>
        </w:rPr>
        <w:t>Cd /</w:t>
      </w:r>
    </w:p>
    <w:p w14:paraId="34E8C150" w14:textId="77777777" w:rsidR="00DB354B" w:rsidRPr="00DB354B" w:rsidRDefault="00DB354B" w:rsidP="00DB354B">
      <w:pPr>
        <w:rPr>
          <w:rFonts w:eastAsia="Arial"/>
          <w:b/>
          <w:bCs/>
          <w:color w:val="FF0000"/>
        </w:rPr>
      </w:pPr>
    </w:p>
    <w:p w14:paraId="01D146A1" w14:textId="7914DF67" w:rsidR="00DB354B" w:rsidRPr="00DB354B" w:rsidRDefault="00DB354B" w:rsidP="00DB354B">
      <w:pPr>
        <w:rPr>
          <w:rFonts w:eastAsia="Arial"/>
          <w:b/>
          <w:bCs/>
          <w:color w:val="FF0000"/>
        </w:rPr>
      </w:pPr>
      <w:proofErr w:type="spellStart"/>
      <w:r w:rsidRPr="00DB354B">
        <w:rPr>
          <w:rFonts w:eastAsia="Arial"/>
          <w:b/>
          <w:bCs/>
          <w:color w:val="FF0000"/>
        </w:rPr>
        <w:t>Mkdir</w:t>
      </w:r>
      <w:proofErr w:type="spellEnd"/>
      <w:r w:rsidRPr="00DB354B">
        <w:rPr>
          <w:rFonts w:eastAsia="Arial"/>
          <w:b/>
          <w:bCs/>
          <w:color w:val="FF0000"/>
        </w:rPr>
        <w:t xml:space="preserve"> ZipKin</w:t>
      </w:r>
    </w:p>
    <w:p w14:paraId="0749B77A" w14:textId="77777777" w:rsidR="00DB354B" w:rsidRPr="00DB354B" w:rsidRDefault="00DB354B" w:rsidP="00DB354B">
      <w:pPr>
        <w:rPr>
          <w:rFonts w:eastAsia="Arial"/>
          <w:b/>
          <w:bCs/>
          <w:color w:val="FF0000"/>
        </w:rPr>
      </w:pPr>
    </w:p>
    <w:p w14:paraId="3C1D681E" w14:textId="528BF926" w:rsidR="00DB354B" w:rsidRDefault="00DB354B" w:rsidP="00DB354B">
      <w:pPr>
        <w:rPr>
          <w:rFonts w:eastAsia="Arial"/>
          <w:b/>
          <w:bCs/>
          <w:color w:val="FF0000"/>
        </w:rPr>
      </w:pPr>
      <w:r w:rsidRPr="00DB354B">
        <w:rPr>
          <w:rFonts w:eastAsia="Arial"/>
          <w:b/>
          <w:bCs/>
          <w:color w:val="FF0000"/>
        </w:rPr>
        <w:t>Cd ZipKin</w:t>
      </w:r>
    </w:p>
    <w:p w14:paraId="0C9E1112" w14:textId="77777777" w:rsidR="00DB354B" w:rsidRDefault="00DB354B" w:rsidP="00DB354B">
      <w:pPr>
        <w:rPr>
          <w:rFonts w:eastAsia="Arial"/>
          <w:b/>
          <w:bCs/>
          <w:color w:val="FF0000"/>
        </w:rPr>
      </w:pPr>
    </w:p>
    <w:p w14:paraId="0844F0A7" w14:textId="4C44395D" w:rsidR="00DB354B" w:rsidRDefault="00DB354B" w:rsidP="00DB354B">
      <w:pPr>
        <w:rPr>
          <w:rFonts w:eastAsia="Arial"/>
          <w:b/>
          <w:bCs/>
          <w:color w:val="FF0000"/>
        </w:rPr>
      </w:pPr>
      <w:r>
        <w:rPr>
          <w:rFonts w:eastAsia="Arial"/>
          <w:b/>
          <w:bCs/>
          <w:color w:val="FF0000"/>
        </w:rPr>
        <w:t xml:space="preserve">Git clone </w:t>
      </w:r>
      <w:hyperlink r:id="rId12" w:history="1">
        <w:r w:rsidRPr="00803E9A">
          <w:rPr>
            <w:rStyle w:val="Hyperlink"/>
            <w:rFonts w:eastAsia="Arial"/>
            <w:b/>
            <w:bCs/>
          </w:rPr>
          <w:t>https://github.com/sidoncode/VioletApple.git</w:t>
        </w:r>
      </w:hyperlink>
    </w:p>
    <w:p w14:paraId="6C01AE60" w14:textId="77777777" w:rsidR="00DB354B" w:rsidRDefault="00DB354B" w:rsidP="00DB354B">
      <w:pPr>
        <w:rPr>
          <w:rFonts w:eastAsia="Arial"/>
          <w:b/>
          <w:bCs/>
          <w:color w:val="FF0000"/>
        </w:rPr>
      </w:pPr>
    </w:p>
    <w:p w14:paraId="5FA21B6D" w14:textId="0E8192DC" w:rsidR="00DB354B" w:rsidRDefault="00DB354B" w:rsidP="00DB354B">
      <w:pPr>
        <w:rPr>
          <w:rFonts w:eastAsia="Arial"/>
          <w:b/>
          <w:bCs/>
          <w:color w:val="FF0000"/>
        </w:rPr>
      </w:pPr>
      <w:r>
        <w:rPr>
          <w:rFonts w:eastAsia="Arial"/>
          <w:b/>
          <w:bCs/>
          <w:color w:val="FF0000"/>
        </w:rPr>
        <w:t xml:space="preserve">Cd </w:t>
      </w:r>
      <w:proofErr w:type="spellStart"/>
      <w:r w:rsidRPr="00DB354B">
        <w:rPr>
          <w:rFonts w:eastAsia="Arial"/>
          <w:b/>
          <w:bCs/>
          <w:color w:val="FF0000"/>
        </w:rPr>
        <w:t>VioletApple</w:t>
      </w:r>
      <w:proofErr w:type="spellEnd"/>
    </w:p>
    <w:p w14:paraId="5EB8E53A" w14:textId="77777777" w:rsidR="00DB354B" w:rsidRPr="00DB354B" w:rsidRDefault="00DB354B" w:rsidP="00DB354B">
      <w:pPr>
        <w:rPr>
          <w:rFonts w:eastAsia="Arial"/>
          <w:b/>
          <w:bCs/>
          <w:color w:val="FF0000"/>
        </w:rPr>
      </w:pPr>
    </w:p>
    <w:p w14:paraId="1F174D6D" w14:textId="39DBED33" w:rsidR="00DB354B" w:rsidRDefault="00DB354B" w:rsidP="00DB354B">
      <w:pPr>
        <w:rPr>
          <w:rFonts w:eastAsia="Arial"/>
        </w:rPr>
      </w:pPr>
      <w:r w:rsidRPr="00DB354B">
        <w:rPr>
          <w:rFonts w:eastAsia="Arial"/>
        </w:rPr>
        <w:drawing>
          <wp:inline distT="0" distB="0" distL="0" distR="0" wp14:anchorId="45278DDA" wp14:editId="1979B33F">
            <wp:extent cx="2911092" cy="228620"/>
            <wp:effectExtent l="0" t="0" r="3810" b="0"/>
            <wp:docPr id="12622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4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939" w14:textId="77777777" w:rsidR="00DB354B" w:rsidRDefault="00DB354B" w:rsidP="00DB354B">
      <w:pPr>
        <w:rPr>
          <w:rFonts w:eastAsia="Arial"/>
        </w:rPr>
      </w:pPr>
    </w:p>
    <w:p w14:paraId="16EE8E44" w14:textId="77777777" w:rsidR="00DB354B" w:rsidRDefault="00DB354B" w:rsidP="00DB354B">
      <w:pPr>
        <w:rPr>
          <w:rFonts w:eastAsia="Arial"/>
        </w:rPr>
      </w:pPr>
    </w:p>
    <w:p w14:paraId="25D2D6B0" w14:textId="77777777" w:rsidR="00DB354B" w:rsidRDefault="00DB354B" w:rsidP="00DB354B">
      <w:pPr>
        <w:rPr>
          <w:rFonts w:eastAsia="Arial"/>
        </w:rPr>
      </w:pPr>
    </w:p>
    <w:p w14:paraId="4B57CDC8" w14:textId="55DBF062" w:rsidR="00DB354B" w:rsidRDefault="00DB354B" w:rsidP="00DB354B">
      <w:pPr>
        <w:rPr>
          <w:rFonts w:eastAsia="Arial"/>
        </w:rPr>
      </w:pPr>
      <w:r w:rsidRPr="00DB354B">
        <w:rPr>
          <w:rFonts w:eastAsia="Arial"/>
        </w:rPr>
        <w:lastRenderedPageBreak/>
        <w:drawing>
          <wp:inline distT="0" distB="0" distL="0" distR="0" wp14:anchorId="71A1B252" wp14:editId="6E2FA8C9">
            <wp:extent cx="6197600" cy="3655060"/>
            <wp:effectExtent l="0" t="0" r="0" b="2540"/>
            <wp:docPr id="186722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4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C3FC" w14:textId="77777777" w:rsidR="00DB354B" w:rsidRDefault="00DB354B" w:rsidP="00DB354B">
      <w:pPr>
        <w:rPr>
          <w:rFonts w:eastAsia="Arial"/>
        </w:rPr>
      </w:pPr>
    </w:p>
    <w:p w14:paraId="340AB624" w14:textId="77777777" w:rsidR="00A01A27" w:rsidRDefault="00A01A27" w:rsidP="00DB354B">
      <w:pPr>
        <w:rPr>
          <w:rFonts w:eastAsia="Arial"/>
        </w:rPr>
      </w:pPr>
    </w:p>
    <w:p w14:paraId="0A8AE0EC" w14:textId="1FD1DD05" w:rsidR="00A01A27" w:rsidRPr="00A01A27" w:rsidRDefault="00A01A27" w:rsidP="00A01A27">
      <w:pPr>
        <w:pStyle w:val="Heading2"/>
        <w:numPr>
          <w:ilvl w:val="1"/>
          <w:numId w:val="66"/>
        </w:numPr>
        <w:rPr>
          <w:rFonts w:eastAsia="Arial"/>
          <w:color w:val="17365D" w:themeColor="text2" w:themeShade="BF"/>
        </w:rPr>
      </w:pPr>
      <w:bookmarkStart w:id="3" w:name="_Toc173068634"/>
      <w:r>
        <w:rPr>
          <w:rFonts w:eastAsia="Arial"/>
          <w:color w:val="17365D" w:themeColor="text2" w:themeShade="BF"/>
        </w:rPr>
        <w:t>Download the Zipkin</w:t>
      </w:r>
      <w:bookmarkEnd w:id="3"/>
    </w:p>
    <w:p w14:paraId="30DD624F" w14:textId="77777777" w:rsidR="00A01A27" w:rsidRPr="00DB354B" w:rsidRDefault="00A01A27" w:rsidP="00DB354B">
      <w:pPr>
        <w:rPr>
          <w:rFonts w:eastAsia="Arial"/>
        </w:rPr>
      </w:pPr>
    </w:p>
    <w:p w14:paraId="538359E3" w14:textId="6CF67685" w:rsidR="00DB354B" w:rsidRDefault="00DB354B" w:rsidP="00DB354B">
      <w:pPr>
        <w:pStyle w:val="ListParagraph"/>
        <w:numPr>
          <w:ilvl w:val="0"/>
          <w:numId w:val="6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Download</w:t>
      </w:r>
      <w:r w:rsidRPr="00DB354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Zipkin</w:t>
      </w:r>
      <w:r w:rsidRPr="00DB354B">
        <w:rPr>
          <w:rFonts w:asciiTheme="minorHAnsi" w:hAnsiTheme="minorHAnsi" w:cstheme="minorHAnsi"/>
          <w:sz w:val="24"/>
          <w:szCs w:val="24"/>
        </w:rPr>
        <w:t xml:space="preserve"> </w:t>
      </w:r>
      <w:r w:rsidR="002966C4">
        <w:rPr>
          <w:rFonts w:asciiTheme="minorHAnsi" w:hAnsiTheme="minorHAnsi" w:cstheme="minorHAnsi"/>
          <w:sz w:val="24"/>
          <w:szCs w:val="24"/>
        </w:rPr>
        <w:t xml:space="preserve">on windows under </w:t>
      </w:r>
      <w:r w:rsidR="002966C4" w:rsidRPr="002966C4">
        <w:rPr>
          <w:rFonts w:asciiTheme="minorHAnsi" w:hAnsiTheme="minorHAnsi" w:cstheme="minorHAnsi"/>
          <w:b/>
          <w:bCs/>
          <w:sz w:val="24"/>
          <w:szCs w:val="24"/>
        </w:rPr>
        <w:t>Java – Latest Release</w:t>
      </w:r>
    </w:p>
    <w:p w14:paraId="52255D51" w14:textId="77777777" w:rsid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</w:p>
    <w:p w14:paraId="0360E94E" w14:textId="77777777" w:rsid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</w:p>
    <w:p w14:paraId="1957C1F3" w14:textId="742E908B" w:rsid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  <w:hyperlink r:id="rId15" w:history="1">
        <w:r w:rsidRPr="00803E9A">
          <w:rPr>
            <w:rStyle w:val="Hyperlink"/>
            <w:rFonts w:asciiTheme="minorHAnsi" w:hAnsiTheme="minorHAnsi" w:cstheme="minorHAnsi"/>
            <w:sz w:val="24"/>
            <w:szCs w:val="24"/>
          </w:rPr>
          <w:t>https://zipkin.io/pages/quickstart.html</w:t>
        </w:r>
      </w:hyperlink>
    </w:p>
    <w:p w14:paraId="473EAD40" w14:textId="77777777" w:rsid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</w:p>
    <w:p w14:paraId="145F64F9" w14:textId="4BF2BEE5" w:rsid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A11AA6F" wp14:editId="57D2C595">
            <wp:extent cx="6193155" cy="2535555"/>
            <wp:effectExtent l="0" t="0" r="0" b="0"/>
            <wp:docPr id="20606299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2BB4" w14:textId="77777777" w:rsid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</w:p>
    <w:p w14:paraId="2B44F803" w14:textId="197A90EA" w:rsidR="002966C4" w:rsidRDefault="002966C4" w:rsidP="002966C4">
      <w:pPr>
        <w:pStyle w:val="ListParagraph"/>
        <w:numPr>
          <w:ilvl w:val="0"/>
          <w:numId w:val="6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Copy the downloaded </w:t>
      </w:r>
      <w:r w:rsidRPr="002966C4">
        <w:rPr>
          <w:rFonts w:asciiTheme="minorHAnsi" w:hAnsiTheme="minorHAnsi" w:cstheme="minorHAnsi"/>
          <w:b/>
          <w:bCs/>
          <w:color w:val="FF0000"/>
          <w:sz w:val="24"/>
          <w:szCs w:val="24"/>
        </w:rPr>
        <w:t>.jar</w:t>
      </w:r>
      <w:r w:rsidRPr="002966C4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file to your git cloned project</w:t>
      </w:r>
    </w:p>
    <w:p w14:paraId="60B727CC" w14:textId="77777777" w:rsid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</w:p>
    <w:p w14:paraId="0E4EA1AC" w14:textId="38E0C5C2" w:rsid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DDF55B9" wp14:editId="75221DDE">
            <wp:extent cx="6193155" cy="3335020"/>
            <wp:effectExtent l="0" t="0" r="0" b="0"/>
            <wp:docPr id="13728085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A248" w14:textId="77777777" w:rsidR="00F75410" w:rsidRDefault="00F75410" w:rsidP="002966C4">
      <w:pPr>
        <w:rPr>
          <w:rFonts w:asciiTheme="minorHAnsi" w:hAnsiTheme="minorHAnsi" w:cstheme="minorHAnsi"/>
          <w:sz w:val="24"/>
          <w:szCs w:val="24"/>
        </w:rPr>
      </w:pPr>
    </w:p>
    <w:p w14:paraId="118A41EC" w14:textId="77A2BC82" w:rsidR="00F75410" w:rsidRDefault="00F75410" w:rsidP="00F75410">
      <w:pPr>
        <w:pStyle w:val="ListParagraph"/>
        <w:numPr>
          <w:ilvl w:val="0"/>
          <w:numId w:val="6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Execute </w:t>
      </w:r>
      <w:r w:rsidR="00A01A27">
        <w:rPr>
          <w:rFonts w:asciiTheme="minorHAnsi" w:hAnsiTheme="minorHAnsi" w:cstheme="minorHAnsi"/>
          <w:sz w:val="24"/>
          <w:szCs w:val="24"/>
        </w:rPr>
        <w:t>the .</w:t>
      </w:r>
      <w:r w:rsidRPr="002966C4">
        <w:rPr>
          <w:rFonts w:asciiTheme="minorHAnsi" w:hAnsiTheme="minorHAnsi" w:cstheme="minorHAnsi"/>
          <w:b/>
          <w:bCs/>
          <w:color w:val="FF0000"/>
          <w:sz w:val="24"/>
          <w:szCs w:val="24"/>
        </w:rPr>
        <w:t>jar</w:t>
      </w:r>
      <w:r w:rsidRPr="002966C4">
        <w:rPr>
          <w:rFonts w:asciiTheme="minorHAnsi" w:hAnsiTheme="minorHAnsi" w:cstheme="minorHAnsi"/>
          <w:color w:val="FF0000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file </w:t>
      </w:r>
      <w:r>
        <w:rPr>
          <w:rFonts w:asciiTheme="minorHAnsi" w:hAnsiTheme="minorHAnsi" w:cstheme="minorHAnsi"/>
          <w:sz w:val="24"/>
          <w:szCs w:val="24"/>
        </w:rPr>
        <w:t>make Zipkin up</w:t>
      </w:r>
      <w:r w:rsidR="00A01A27">
        <w:rPr>
          <w:rFonts w:asciiTheme="minorHAnsi" w:hAnsiTheme="minorHAnsi" w:cstheme="minorHAnsi"/>
          <w:sz w:val="24"/>
          <w:szCs w:val="24"/>
        </w:rPr>
        <w:t xml:space="preserve"> inside </w:t>
      </w:r>
      <w:proofErr w:type="spellStart"/>
      <w:r w:rsidR="00A01A27">
        <w:rPr>
          <w:rFonts w:asciiTheme="minorHAnsi" w:hAnsiTheme="minorHAnsi" w:cstheme="minorHAnsi"/>
          <w:sz w:val="24"/>
          <w:szCs w:val="24"/>
        </w:rPr>
        <w:t>VioletApple</w:t>
      </w:r>
      <w:proofErr w:type="spellEnd"/>
      <w:r w:rsidR="00A01A27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="00A01A27">
        <w:rPr>
          <w:rFonts w:asciiTheme="minorHAnsi" w:hAnsiTheme="minorHAnsi" w:cstheme="minorHAnsi"/>
          <w:sz w:val="24"/>
          <w:szCs w:val="24"/>
        </w:rPr>
        <w:t>Directory .</w:t>
      </w:r>
      <w:proofErr w:type="gramEnd"/>
      <w:r w:rsidR="00A01A27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BFF0BA3" w14:textId="77777777" w:rsidR="00F75410" w:rsidRDefault="00F75410" w:rsidP="002966C4">
      <w:pPr>
        <w:rPr>
          <w:rFonts w:asciiTheme="minorHAnsi" w:hAnsiTheme="minorHAnsi" w:cstheme="minorHAnsi"/>
          <w:sz w:val="24"/>
          <w:szCs w:val="24"/>
        </w:rPr>
      </w:pPr>
    </w:p>
    <w:p w14:paraId="196C22FB" w14:textId="21307A52" w:rsidR="00A01A27" w:rsidRDefault="00A01A27" w:rsidP="002966C4">
      <w:pPr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A01A27">
        <w:rPr>
          <w:rFonts w:asciiTheme="minorHAnsi" w:hAnsiTheme="minorHAnsi" w:cstheme="minorHAnsi"/>
          <w:b/>
          <w:bCs/>
          <w:color w:val="FF0000"/>
          <w:sz w:val="36"/>
          <w:szCs w:val="36"/>
        </w:rPr>
        <w:t>java -jar .\zipkin-server-3.4.0-exec.jar</w:t>
      </w:r>
    </w:p>
    <w:p w14:paraId="1D22B6B7" w14:textId="77777777" w:rsidR="00A01A27" w:rsidRDefault="00A01A27" w:rsidP="002966C4">
      <w:pPr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</w:p>
    <w:p w14:paraId="3884CB99" w14:textId="2E62D542" w:rsidR="00A01A27" w:rsidRPr="00A01A27" w:rsidRDefault="00A01A27" w:rsidP="00A01A27">
      <w:pPr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Note :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A01A27">
        <w:rPr>
          <w:rFonts w:asciiTheme="minorHAnsi" w:hAnsiTheme="minorHAnsi" w:cstheme="minorHAnsi"/>
          <w:sz w:val="24"/>
          <w:szCs w:val="24"/>
        </w:rPr>
        <w:t xml:space="preserve">After Executing Jar File you should able to see the </w:t>
      </w:r>
      <w:proofErr w:type="spellStart"/>
      <w:r w:rsidRPr="00A01A27">
        <w:rPr>
          <w:rFonts w:asciiTheme="minorHAnsi" w:hAnsiTheme="minorHAnsi" w:cstheme="minorHAnsi"/>
          <w:sz w:val="24"/>
          <w:szCs w:val="24"/>
        </w:rPr>
        <w:t>url</w:t>
      </w:r>
      <w:proofErr w:type="spellEnd"/>
      <w:r w:rsidRPr="00A01A27">
        <w:rPr>
          <w:rFonts w:asciiTheme="minorHAnsi" w:hAnsiTheme="minorHAnsi" w:cstheme="minorHAnsi"/>
          <w:sz w:val="24"/>
          <w:szCs w:val="24"/>
        </w:rPr>
        <w:t xml:space="preserve"> in the last http://127.0.0.0/9411/</w:t>
      </w:r>
    </w:p>
    <w:p w14:paraId="08467E02" w14:textId="71822A70" w:rsidR="00F75410" w:rsidRDefault="00F75410" w:rsidP="002966C4">
      <w:pPr>
        <w:rPr>
          <w:rFonts w:asciiTheme="minorHAnsi" w:hAnsiTheme="minorHAnsi" w:cstheme="minorHAnsi"/>
          <w:sz w:val="24"/>
          <w:szCs w:val="24"/>
        </w:rPr>
      </w:pPr>
      <w:r w:rsidRPr="00F75410">
        <w:rPr>
          <w:rFonts w:asciiTheme="minorHAnsi" w:hAnsiTheme="minorHAnsi" w:cstheme="minorHAnsi"/>
          <w:sz w:val="24"/>
          <w:szCs w:val="24"/>
        </w:rPr>
        <w:drawing>
          <wp:inline distT="0" distB="0" distL="0" distR="0" wp14:anchorId="29A2FA68" wp14:editId="376AE99B">
            <wp:extent cx="6197600" cy="3938270"/>
            <wp:effectExtent l="0" t="0" r="0" b="5080"/>
            <wp:docPr id="11242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5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85CC" w14:textId="77777777" w:rsidR="002966C4" w:rsidRDefault="002966C4" w:rsidP="002966C4">
      <w:pPr>
        <w:pStyle w:val="ListParagraph"/>
        <w:numPr>
          <w:ilvl w:val="0"/>
          <w:numId w:val="6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Download</w:t>
      </w:r>
      <w:r w:rsidRPr="00DB354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Zipkin</w:t>
      </w:r>
      <w:r w:rsidRPr="00DB354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 windows</w:t>
      </w:r>
    </w:p>
    <w:p w14:paraId="65811278" w14:textId="77777777" w:rsidR="002966C4" w:rsidRPr="002966C4" w:rsidRDefault="002966C4" w:rsidP="002966C4">
      <w:pPr>
        <w:rPr>
          <w:rFonts w:asciiTheme="minorHAnsi" w:hAnsiTheme="minorHAnsi" w:cstheme="minorHAnsi"/>
          <w:sz w:val="24"/>
          <w:szCs w:val="24"/>
        </w:rPr>
      </w:pPr>
    </w:p>
    <w:p w14:paraId="7B323537" w14:textId="61B2D1BC" w:rsidR="00DB354B" w:rsidRDefault="002966C4" w:rsidP="00DB354B">
      <w:pPr>
        <w:pStyle w:val="ListParagrap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FB9FDC0" w14:textId="7544DCCD" w:rsidR="00DB354B" w:rsidRPr="00DB354B" w:rsidRDefault="00DB354B" w:rsidP="00DB354B">
      <w:pPr>
        <w:rPr>
          <w:rFonts w:eastAsia="Arial"/>
          <w:b/>
          <w:bCs/>
          <w:color w:val="FF0000"/>
          <w:sz w:val="28"/>
          <w:szCs w:val="28"/>
        </w:rPr>
      </w:pPr>
      <w:r w:rsidRPr="00DB354B">
        <w:rPr>
          <w:rFonts w:eastAsia="Arial"/>
          <w:b/>
          <w:bCs/>
          <w:color w:val="17365D" w:themeColor="text2" w:themeShade="BF"/>
          <w:sz w:val="28"/>
          <w:szCs w:val="28"/>
        </w:rPr>
        <w:t>Invoke-</w:t>
      </w:r>
      <w:proofErr w:type="spellStart"/>
      <w:r w:rsidRPr="00DB354B">
        <w:rPr>
          <w:rFonts w:eastAsia="Arial"/>
          <w:b/>
          <w:bCs/>
          <w:color w:val="17365D" w:themeColor="text2" w:themeShade="BF"/>
          <w:sz w:val="28"/>
          <w:szCs w:val="28"/>
        </w:rPr>
        <w:t>WebRequest</w:t>
      </w:r>
      <w:proofErr w:type="spellEnd"/>
      <w:r w:rsidRPr="00DB354B">
        <w:rPr>
          <w:rFonts w:eastAsia="Arial"/>
          <w:b/>
          <w:bCs/>
          <w:color w:val="17365D" w:themeColor="text2" w:themeShade="BF"/>
          <w:sz w:val="28"/>
          <w:szCs w:val="28"/>
        </w:rPr>
        <w:t xml:space="preserve"> </w:t>
      </w:r>
      <w:r w:rsidRPr="00DB354B">
        <w:rPr>
          <w:rFonts w:eastAsia="Arial"/>
          <w:b/>
          <w:bCs/>
          <w:color w:val="984806" w:themeColor="accent6" w:themeShade="80"/>
          <w:sz w:val="24"/>
          <w:szCs w:val="24"/>
        </w:rPr>
        <w:t>-Uri</w:t>
      </w:r>
      <w:r w:rsidRPr="00DB354B">
        <w:rPr>
          <w:rFonts w:eastAsia="Arial"/>
          <w:b/>
          <w:bCs/>
          <w:color w:val="984806" w:themeColor="accent6" w:themeShade="80"/>
          <w:sz w:val="36"/>
          <w:szCs w:val="36"/>
        </w:rPr>
        <w:t xml:space="preserve"> </w:t>
      </w:r>
      <w:r w:rsidRPr="00DB354B">
        <w:rPr>
          <w:rFonts w:eastAsia="Arial"/>
          <w:b/>
          <w:bCs/>
          <w:color w:val="FF0000"/>
          <w:sz w:val="28"/>
          <w:szCs w:val="28"/>
        </w:rPr>
        <w:t xml:space="preserve">https://zipkin.io/quickstart.sh </w:t>
      </w:r>
      <w:r w:rsidRPr="00DB354B">
        <w:rPr>
          <w:rFonts w:eastAsia="Arial"/>
          <w:b/>
          <w:bCs/>
          <w:color w:val="17365D" w:themeColor="text2" w:themeShade="BF"/>
          <w:sz w:val="28"/>
          <w:szCs w:val="28"/>
        </w:rPr>
        <w:t>-</w:t>
      </w:r>
      <w:proofErr w:type="spellStart"/>
      <w:r w:rsidRPr="00DB354B">
        <w:rPr>
          <w:rFonts w:eastAsia="Arial"/>
          <w:b/>
          <w:bCs/>
          <w:color w:val="17365D" w:themeColor="text2" w:themeShade="BF"/>
          <w:sz w:val="28"/>
          <w:szCs w:val="28"/>
        </w:rPr>
        <w:t>OutFile</w:t>
      </w:r>
      <w:proofErr w:type="spellEnd"/>
      <w:r w:rsidRPr="00DB354B">
        <w:rPr>
          <w:rFonts w:eastAsia="Arial"/>
          <w:b/>
          <w:bCs/>
          <w:color w:val="FF0000"/>
          <w:sz w:val="28"/>
          <w:szCs w:val="28"/>
        </w:rPr>
        <w:t xml:space="preserve"> quickstart.sh</w:t>
      </w:r>
    </w:p>
    <w:p w14:paraId="595EDBF9" w14:textId="77777777" w:rsidR="00DB354B" w:rsidRDefault="00DB354B" w:rsidP="00DB354B">
      <w:pPr>
        <w:rPr>
          <w:rFonts w:eastAsia="Arial"/>
          <w:color w:val="984806" w:themeColor="accent6" w:themeShade="80"/>
        </w:rPr>
      </w:pPr>
    </w:p>
    <w:p w14:paraId="2A528B5C" w14:textId="4246B3C8" w:rsidR="00DB354B" w:rsidRDefault="00DB354B" w:rsidP="00DB354B">
      <w:pPr>
        <w:rPr>
          <w:rFonts w:eastAsia="Arial"/>
          <w:color w:val="984806" w:themeColor="accent6" w:themeShade="80"/>
        </w:rPr>
      </w:pPr>
      <w:r w:rsidRPr="00DB354B">
        <w:rPr>
          <w:rFonts w:eastAsia="Arial"/>
          <w:color w:val="984806" w:themeColor="accent6" w:themeShade="80"/>
        </w:rPr>
        <w:lastRenderedPageBreak/>
        <w:drawing>
          <wp:inline distT="0" distB="0" distL="0" distR="0" wp14:anchorId="2D6BE32A" wp14:editId="484F7F0E">
            <wp:extent cx="6197600" cy="338455"/>
            <wp:effectExtent l="0" t="0" r="0" b="4445"/>
            <wp:docPr id="41913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8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360D" w14:textId="77777777" w:rsidR="002966C4" w:rsidRDefault="002966C4" w:rsidP="00DB354B">
      <w:pPr>
        <w:rPr>
          <w:rFonts w:eastAsia="Arial"/>
          <w:color w:val="984806" w:themeColor="accent6" w:themeShade="80"/>
        </w:rPr>
      </w:pPr>
    </w:p>
    <w:p w14:paraId="39277E1E" w14:textId="77777777" w:rsidR="002966C4" w:rsidRDefault="002966C4" w:rsidP="00DB354B">
      <w:pPr>
        <w:rPr>
          <w:rFonts w:eastAsia="Arial"/>
          <w:color w:val="984806" w:themeColor="accent6" w:themeShade="80"/>
        </w:rPr>
      </w:pPr>
    </w:p>
    <w:p w14:paraId="19BC0220" w14:textId="6D3979B0" w:rsidR="005D74BA" w:rsidRDefault="005D74BA" w:rsidP="005D74B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3068635"/>
      <w:r>
        <w:rPr>
          <w:rFonts w:asciiTheme="minorHAnsi" w:eastAsia="Arial" w:hAnsiTheme="minorHAnsi" w:cstheme="minorHAnsi"/>
          <w:color w:val="E36C0A" w:themeColor="accent6" w:themeShade="BF"/>
        </w:rPr>
        <w:t xml:space="preserve">Understand </w:t>
      </w:r>
      <w:proofErr w:type="spellStart"/>
      <w:r w:rsidRPr="005D74BA">
        <w:rPr>
          <w:rFonts w:asciiTheme="minorHAnsi" w:eastAsia="Arial" w:hAnsiTheme="minorHAnsi" w:cstheme="minorHAnsi"/>
          <w:color w:val="E36C0A" w:themeColor="accent6" w:themeShade="BF"/>
        </w:rPr>
        <w:t>FruitController</w:t>
      </w:r>
      <w:proofErr w:type="spell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class</w:t>
      </w:r>
      <w:bookmarkEnd w:id="4"/>
    </w:p>
    <w:p w14:paraId="2F9D18FE" w14:textId="77777777" w:rsidR="00A15488" w:rsidRDefault="005D74BA" w:rsidP="005D74BA">
      <w:pPr>
        <w:rPr>
          <w:rFonts w:asciiTheme="minorHAnsi" w:eastAsia="Arial" w:hAnsiTheme="minorHAnsi" w:cstheme="minorHAnsi"/>
          <w:sz w:val="24"/>
          <w:szCs w:val="24"/>
        </w:rPr>
      </w:pPr>
      <w:r w:rsidRPr="005D74BA">
        <w:rPr>
          <w:rFonts w:asciiTheme="minorHAnsi" w:eastAsia="Arial" w:hAnsiTheme="minorHAnsi" w:cstheme="minorHAnsi"/>
          <w:sz w:val="24"/>
          <w:szCs w:val="24"/>
        </w:rPr>
        <w:t xml:space="preserve">The </w:t>
      </w:r>
      <w:proofErr w:type="spellStart"/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>FruitController</w:t>
      </w:r>
      <w:proofErr w:type="spellEnd"/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class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 is a </w:t>
      </w:r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>REST controller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 in a Spring Boot application.</w:t>
      </w:r>
    </w:p>
    <w:p w14:paraId="700A8D4C" w14:textId="77777777" w:rsidR="00A15488" w:rsidRDefault="00A15488" w:rsidP="005D74BA">
      <w:pPr>
        <w:rPr>
          <w:rFonts w:asciiTheme="minorHAnsi" w:eastAsia="Arial" w:hAnsiTheme="minorHAnsi" w:cstheme="minorHAnsi"/>
          <w:sz w:val="24"/>
          <w:szCs w:val="24"/>
        </w:rPr>
      </w:pPr>
    </w:p>
    <w:p w14:paraId="62B51679" w14:textId="24D08EFF" w:rsidR="00A15488" w:rsidRDefault="005D74BA" w:rsidP="005D74BA">
      <w:pPr>
        <w:rPr>
          <w:rFonts w:asciiTheme="minorHAnsi" w:eastAsia="Arial" w:hAnsiTheme="minorHAnsi" w:cstheme="minorHAnsi"/>
          <w:sz w:val="24"/>
          <w:szCs w:val="24"/>
        </w:rPr>
      </w:pPr>
      <w:r w:rsidRPr="005D74BA">
        <w:rPr>
          <w:rFonts w:asciiTheme="minorHAnsi" w:eastAsia="Arial" w:hAnsiTheme="minorHAnsi" w:cstheme="minorHAnsi"/>
          <w:sz w:val="24"/>
          <w:szCs w:val="24"/>
        </w:rPr>
        <w:t xml:space="preserve"> When viewed from the perspective of </w:t>
      </w:r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>Zipkin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, which is a </w:t>
      </w:r>
      <w:r w:rsidRPr="005D74BA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distributed tracing system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, this class is significant because it </w:t>
      </w:r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>represents an endpoint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 that can be </w:t>
      </w:r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>traced for performance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 and </w:t>
      </w:r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>debugging purposes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. </w:t>
      </w:r>
    </w:p>
    <w:p w14:paraId="2C905C76" w14:textId="77777777" w:rsidR="00A15488" w:rsidRDefault="00A15488" w:rsidP="005D74BA">
      <w:pPr>
        <w:rPr>
          <w:rFonts w:asciiTheme="minorHAnsi" w:eastAsia="Arial" w:hAnsiTheme="minorHAnsi" w:cstheme="minorHAnsi"/>
          <w:sz w:val="24"/>
          <w:szCs w:val="24"/>
        </w:rPr>
      </w:pPr>
    </w:p>
    <w:p w14:paraId="461E0E62" w14:textId="582C0A34" w:rsidR="005D74BA" w:rsidRPr="005D74BA" w:rsidRDefault="005D74BA" w:rsidP="005D74BA">
      <w:pPr>
        <w:rPr>
          <w:rFonts w:asciiTheme="minorHAnsi" w:eastAsia="Arial" w:hAnsiTheme="minorHAnsi" w:cstheme="minorHAnsi"/>
          <w:sz w:val="24"/>
          <w:szCs w:val="24"/>
        </w:rPr>
      </w:pPr>
      <w:r w:rsidRPr="005D74BA">
        <w:rPr>
          <w:rFonts w:asciiTheme="minorHAnsi" w:eastAsia="Arial" w:hAnsiTheme="minorHAnsi" w:cstheme="minorHAnsi"/>
          <w:sz w:val="24"/>
          <w:szCs w:val="24"/>
        </w:rPr>
        <w:t>Here is a breakdown of the code and its relevance to Zipkin:</w:t>
      </w:r>
    </w:p>
    <w:p w14:paraId="35FFFE5C" w14:textId="77777777" w:rsidR="00DB354B" w:rsidRDefault="00DB354B" w:rsidP="00DB354B">
      <w:pPr>
        <w:rPr>
          <w:rFonts w:eastAsia="Arial"/>
          <w:color w:val="984806" w:themeColor="accent6" w:themeShade="80"/>
        </w:rPr>
      </w:pPr>
    </w:p>
    <w:p w14:paraId="4EAE3EAF" w14:textId="2DEC6014" w:rsidR="00DB354B" w:rsidRDefault="00A15488" w:rsidP="00DB354B">
      <w:pPr>
        <w:rPr>
          <w:rFonts w:eastAsia="Arial"/>
          <w:color w:val="984806" w:themeColor="accent6" w:themeShade="80"/>
        </w:rPr>
      </w:pPr>
      <w:r w:rsidRPr="00A15488">
        <w:rPr>
          <w:rFonts w:eastAsia="Arial"/>
          <w:color w:val="984806" w:themeColor="accent6" w:themeShade="80"/>
        </w:rPr>
        <w:drawing>
          <wp:inline distT="0" distB="0" distL="0" distR="0" wp14:anchorId="602EBB0D" wp14:editId="7BCACF1D">
            <wp:extent cx="3932261" cy="1836579"/>
            <wp:effectExtent l="0" t="0" r="0" b="0"/>
            <wp:docPr id="107146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60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598E" w14:textId="77777777" w:rsidR="00A15488" w:rsidRDefault="00A15488" w:rsidP="00DB354B">
      <w:pPr>
        <w:rPr>
          <w:rFonts w:eastAsia="Arial"/>
          <w:color w:val="984806" w:themeColor="accent6" w:themeShade="80"/>
        </w:rPr>
      </w:pPr>
    </w:p>
    <w:p w14:paraId="07B3761A" w14:textId="77777777" w:rsidR="00A15488" w:rsidRDefault="00A15488" w:rsidP="00DB354B">
      <w:pPr>
        <w:rPr>
          <w:rFonts w:eastAsia="Arial"/>
          <w:color w:val="984806" w:themeColor="accent6" w:themeShade="80"/>
        </w:rPr>
      </w:pPr>
    </w:p>
    <w:p w14:paraId="7B8AC4DE" w14:textId="77777777" w:rsidR="00A15488" w:rsidRDefault="00A15488" w:rsidP="00DB354B">
      <w:pPr>
        <w:rPr>
          <w:rFonts w:eastAsia="Arial"/>
          <w:color w:val="984806" w:themeColor="accent6" w:themeShade="80"/>
        </w:rPr>
      </w:pPr>
    </w:p>
    <w:p w14:paraId="07269BAC" w14:textId="77777777" w:rsidR="00A15488" w:rsidRPr="00A15488" w:rsidRDefault="00A15488" w:rsidP="00DB354B">
      <w:pPr>
        <w:rPr>
          <w:rFonts w:eastAsia="Arial"/>
        </w:rPr>
      </w:pPr>
    </w:p>
    <w:p w14:paraId="6F790734" w14:textId="523FEC50" w:rsidR="00A15488" w:rsidRDefault="00A15488" w:rsidP="00DB354B">
      <w:pPr>
        <w:rPr>
          <w:rFonts w:eastAsia="Arial"/>
        </w:rPr>
      </w:pPr>
    </w:p>
    <w:p w14:paraId="1715745E" w14:textId="77777777" w:rsidR="00A15488" w:rsidRPr="00A374D0" w:rsidRDefault="00A15488" w:rsidP="00A15488">
      <w:pPr>
        <w:pStyle w:val="Heading3"/>
        <w:tabs>
          <w:tab w:val="clear" w:pos="2160"/>
        </w:tabs>
        <w:ind w:left="450"/>
        <w:rPr>
          <w:rFonts w:eastAsia="Arial"/>
          <w:color w:val="31849B" w:themeColor="accent5" w:themeShade="BF"/>
        </w:rPr>
      </w:pPr>
      <w:bookmarkStart w:id="5" w:name="_Toc173068636"/>
      <w:r w:rsidRPr="00A374D0">
        <w:rPr>
          <w:rFonts w:eastAsia="Arial"/>
          <w:color w:val="31849B" w:themeColor="accent5" w:themeShade="BF"/>
        </w:rPr>
        <w:t>Code Explanation</w:t>
      </w:r>
      <w:bookmarkEnd w:id="5"/>
    </w:p>
    <w:p w14:paraId="2D1E07ED" w14:textId="77777777" w:rsidR="00A15488" w:rsidRPr="00A15488" w:rsidRDefault="00A15488" w:rsidP="00A15488">
      <w:pPr>
        <w:numPr>
          <w:ilvl w:val="0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Annotations:</w:t>
      </w:r>
    </w:p>
    <w:p w14:paraId="7422D767" w14:textId="77777777" w:rsidR="00A15488" w:rsidRPr="00A15488" w:rsidRDefault="00A15488" w:rsidP="00A15488">
      <w:pPr>
        <w:numPr>
          <w:ilvl w:val="1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>@RestController: This annotation indicates that the class is a REST controller, meaning it handles HTTP requests and returns responses in a RESTful manner.</w:t>
      </w:r>
    </w:p>
    <w:p w14:paraId="77AE6F1E" w14:textId="77777777" w:rsidR="00A15488" w:rsidRPr="00A15488" w:rsidRDefault="00A15488" w:rsidP="00A15488">
      <w:pPr>
        <w:numPr>
          <w:ilvl w:val="1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>@RequestMapping("/fruit"): This annotation maps HTTP requests to /fruit to methods in this controller.</w:t>
      </w:r>
    </w:p>
    <w:p w14:paraId="79E9D6E5" w14:textId="77777777" w:rsidR="00A15488" w:rsidRPr="00A15488" w:rsidRDefault="00A15488" w:rsidP="00A15488">
      <w:pPr>
        <w:numPr>
          <w:ilvl w:val="0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Class Definition:</w:t>
      </w:r>
    </w:p>
    <w:p w14:paraId="1AE5F8EB" w14:textId="77777777" w:rsidR="00A15488" w:rsidRPr="00A15488" w:rsidRDefault="00A15488" w:rsidP="00A15488">
      <w:pPr>
        <w:numPr>
          <w:ilvl w:val="1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 xml:space="preserve">public class </w:t>
      </w:r>
      <w:proofErr w:type="spellStart"/>
      <w:r w:rsidRPr="00A15488">
        <w:rPr>
          <w:rFonts w:asciiTheme="minorHAnsi" w:eastAsia="Arial" w:hAnsiTheme="minorHAnsi" w:cstheme="minorHAnsi"/>
          <w:sz w:val="24"/>
          <w:szCs w:val="24"/>
        </w:rPr>
        <w:t>FruitController</w:t>
      </w:r>
      <w:proofErr w:type="spellEnd"/>
      <w:r w:rsidRPr="00A15488">
        <w:rPr>
          <w:rFonts w:asciiTheme="minorHAnsi" w:eastAsia="Arial" w:hAnsiTheme="minorHAnsi" w:cstheme="minorHAnsi"/>
          <w:sz w:val="24"/>
          <w:szCs w:val="24"/>
        </w:rPr>
        <w:t xml:space="preserve">: Defines a public class named </w:t>
      </w:r>
      <w:proofErr w:type="spellStart"/>
      <w:r w:rsidRPr="00A15488">
        <w:rPr>
          <w:rFonts w:asciiTheme="minorHAnsi" w:eastAsia="Arial" w:hAnsiTheme="minorHAnsi" w:cstheme="minorHAnsi"/>
          <w:sz w:val="24"/>
          <w:szCs w:val="24"/>
        </w:rPr>
        <w:t>FruitController</w:t>
      </w:r>
      <w:proofErr w:type="spellEnd"/>
      <w:r w:rsidRPr="00A15488">
        <w:rPr>
          <w:rFonts w:asciiTheme="minorHAnsi" w:eastAsia="Arial" w:hAnsiTheme="minorHAnsi" w:cstheme="minorHAnsi"/>
          <w:sz w:val="24"/>
          <w:szCs w:val="24"/>
        </w:rPr>
        <w:t>.</w:t>
      </w:r>
    </w:p>
    <w:p w14:paraId="038B0E3D" w14:textId="77777777" w:rsidR="00A15488" w:rsidRPr="00A15488" w:rsidRDefault="00A15488" w:rsidP="00A15488">
      <w:pPr>
        <w:numPr>
          <w:ilvl w:val="0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Method:</w:t>
      </w:r>
    </w:p>
    <w:p w14:paraId="08ADFCDA" w14:textId="77777777" w:rsidR="00A15488" w:rsidRPr="00A15488" w:rsidRDefault="00A15488" w:rsidP="00A15488">
      <w:pPr>
        <w:numPr>
          <w:ilvl w:val="1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 xml:space="preserve">@GetMapping("/{name}"): This annotation maps HTTP GET requests to /fruit/{name} to the </w:t>
      </w:r>
      <w:proofErr w:type="spellStart"/>
      <w:r w:rsidRPr="00A15488">
        <w:rPr>
          <w:rFonts w:asciiTheme="minorHAnsi" w:eastAsia="Arial" w:hAnsiTheme="minorHAnsi" w:cstheme="minorHAnsi"/>
          <w:sz w:val="24"/>
          <w:szCs w:val="24"/>
        </w:rPr>
        <w:t>getFruit</w:t>
      </w:r>
      <w:proofErr w:type="spellEnd"/>
      <w:r w:rsidRPr="00A15488">
        <w:rPr>
          <w:rFonts w:asciiTheme="minorHAnsi" w:eastAsia="Arial" w:hAnsiTheme="minorHAnsi" w:cstheme="minorHAnsi"/>
          <w:sz w:val="24"/>
          <w:szCs w:val="24"/>
        </w:rPr>
        <w:t xml:space="preserve"> method.</w:t>
      </w:r>
    </w:p>
    <w:p w14:paraId="15C9DDA3" w14:textId="77777777" w:rsidR="00A15488" w:rsidRPr="00A15488" w:rsidRDefault="00A15488" w:rsidP="00A15488">
      <w:pPr>
        <w:numPr>
          <w:ilvl w:val="1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 xml:space="preserve">public Fruit </w:t>
      </w:r>
      <w:proofErr w:type="spellStart"/>
      <w:proofErr w:type="gramStart"/>
      <w:r w:rsidRPr="00A15488">
        <w:rPr>
          <w:rFonts w:asciiTheme="minorHAnsi" w:eastAsia="Arial" w:hAnsiTheme="minorHAnsi" w:cstheme="minorHAnsi"/>
          <w:sz w:val="24"/>
          <w:szCs w:val="24"/>
        </w:rPr>
        <w:t>getFruit</w:t>
      </w:r>
      <w:proofErr w:type="spellEnd"/>
      <w:r w:rsidRPr="00A15488">
        <w:rPr>
          <w:rFonts w:asciiTheme="minorHAnsi" w:eastAsia="Arial" w:hAnsiTheme="minorHAnsi" w:cstheme="minorHAnsi"/>
          <w:sz w:val="24"/>
          <w:szCs w:val="24"/>
        </w:rPr>
        <w:t>(</w:t>
      </w:r>
      <w:proofErr w:type="gramEnd"/>
      <w:r w:rsidRPr="00A15488">
        <w:rPr>
          <w:rFonts w:asciiTheme="minorHAnsi" w:eastAsia="Arial" w:hAnsiTheme="minorHAnsi" w:cstheme="minorHAnsi"/>
          <w:sz w:val="24"/>
          <w:szCs w:val="24"/>
        </w:rPr>
        <w:t>@PathVariable String name): This method takes a path variable name from the URL and returns a Fruit object. The Fruit object is created with the given name, a hardcoded color ("Violet"), and a hardcoded weight ("32.5").</w:t>
      </w:r>
    </w:p>
    <w:p w14:paraId="7C4870A8" w14:textId="77777777" w:rsidR="00A15488" w:rsidRPr="00A374D0" w:rsidRDefault="00A15488" w:rsidP="00A15488">
      <w:pPr>
        <w:pStyle w:val="Heading3"/>
        <w:tabs>
          <w:tab w:val="clear" w:pos="2160"/>
        </w:tabs>
        <w:ind w:left="450"/>
        <w:rPr>
          <w:rFonts w:eastAsia="Arial"/>
          <w:color w:val="31849B" w:themeColor="accent5" w:themeShade="BF"/>
        </w:rPr>
      </w:pPr>
      <w:bookmarkStart w:id="6" w:name="_Toc173068637"/>
      <w:r w:rsidRPr="00A15488">
        <w:rPr>
          <w:rFonts w:eastAsia="Arial"/>
          <w:color w:val="4BACC6" w:themeColor="accent5"/>
        </w:rPr>
        <w:t>Zipkin's Point of View</w:t>
      </w:r>
      <w:bookmarkEnd w:id="6"/>
    </w:p>
    <w:p w14:paraId="0BC360E1" w14:textId="77777777" w:rsidR="00A15488" w:rsidRPr="00A15488" w:rsidRDefault="00A15488" w:rsidP="00A15488"/>
    <w:p w14:paraId="0216D0F3" w14:textId="77777777" w:rsidR="00A15488" w:rsidRPr="00A15488" w:rsidRDefault="00A15488" w:rsidP="00A15488">
      <w:p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>Zipkin is a tool for collecting and visualizing traces in a distributed system. Here's how Zipkin interacts with this controller:</w:t>
      </w:r>
    </w:p>
    <w:p w14:paraId="405AADC1" w14:textId="77777777" w:rsidR="00A15488" w:rsidRPr="00A15488" w:rsidRDefault="00A15488" w:rsidP="00A15488">
      <w:pPr>
        <w:numPr>
          <w:ilvl w:val="0"/>
          <w:numId w:val="72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Tracing HTTP Requests:</w:t>
      </w:r>
    </w:p>
    <w:p w14:paraId="71C896C9" w14:textId="77777777" w:rsidR="00A15488" w:rsidRPr="00A15488" w:rsidRDefault="00A15488" w:rsidP="00A15488">
      <w:pPr>
        <w:numPr>
          <w:ilvl w:val="1"/>
          <w:numId w:val="72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>When an HTTP GET request is made to /fruit/{name}, Zipkin can trace this request. The trace will include information about the request duration, the endpoint being called, and other relevant metadata.</w:t>
      </w:r>
    </w:p>
    <w:p w14:paraId="374D8D6A" w14:textId="77777777" w:rsidR="00A15488" w:rsidRPr="00A15488" w:rsidRDefault="00A15488" w:rsidP="00A15488">
      <w:pPr>
        <w:numPr>
          <w:ilvl w:val="0"/>
          <w:numId w:val="72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lastRenderedPageBreak/>
        <w:t>Span Creation:</w:t>
      </w:r>
    </w:p>
    <w:p w14:paraId="3536E0AB" w14:textId="77777777" w:rsidR="00A15488" w:rsidRPr="00A15488" w:rsidRDefault="00A15488" w:rsidP="00A15488">
      <w:pPr>
        <w:numPr>
          <w:ilvl w:val="1"/>
          <w:numId w:val="72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 xml:space="preserve">A span is a unit of work in a trace. Zipkin will create a span for the </w:t>
      </w:r>
      <w:proofErr w:type="spellStart"/>
      <w:r w:rsidRPr="00A15488">
        <w:rPr>
          <w:rFonts w:asciiTheme="minorHAnsi" w:eastAsia="Arial" w:hAnsiTheme="minorHAnsi" w:cstheme="minorHAnsi"/>
          <w:sz w:val="24"/>
          <w:szCs w:val="24"/>
        </w:rPr>
        <w:t>getFruit</w:t>
      </w:r>
      <w:proofErr w:type="spellEnd"/>
      <w:r w:rsidRPr="00A15488">
        <w:rPr>
          <w:rFonts w:asciiTheme="minorHAnsi" w:eastAsia="Arial" w:hAnsiTheme="minorHAnsi" w:cstheme="minorHAnsi"/>
          <w:sz w:val="24"/>
          <w:szCs w:val="24"/>
        </w:rPr>
        <w:t xml:space="preserve"> method call. This span will capture the time taken to execute the method, along with any tags or annotations added for additional context.</w:t>
      </w:r>
    </w:p>
    <w:p w14:paraId="1555CCB3" w14:textId="77777777" w:rsidR="00A15488" w:rsidRPr="00A15488" w:rsidRDefault="00A15488" w:rsidP="00A15488">
      <w:pPr>
        <w:numPr>
          <w:ilvl w:val="0"/>
          <w:numId w:val="72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Propagating Context:</w:t>
      </w:r>
    </w:p>
    <w:p w14:paraId="179ABAEF" w14:textId="77777777" w:rsidR="00A15488" w:rsidRPr="00A15488" w:rsidRDefault="00A15488" w:rsidP="00A15488">
      <w:pPr>
        <w:numPr>
          <w:ilvl w:val="1"/>
          <w:numId w:val="72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 xml:space="preserve">Zipkin propagates trace context across service boundaries. If the </w:t>
      </w:r>
      <w:proofErr w:type="spellStart"/>
      <w:r w:rsidRPr="00A15488">
        <w:rPr>
          <w:rFonts w:asciiTheme="minorHAnsi" w:eastAsia="Arial" w:hAnsiTheme="minorHAnsi" w:cstheme="minorHAnsi"/>
          <w:sz w:val="24"/>
          <w:szCs w:val="24"/>
        </w:rPr>
        <w:t>FruitController</w:t>
      </w:r>
      <w:proofErr w:type="spellEnd"/>
      <w:r w:rsidRPr="00A15488">
        <w:rPr>
          <w:rFonts w:asciiTheme="minorHAnsi" w:eastAsia="Arial" w:hAnsiTheme="minorHAnsi" w:cstheme="minorHAnsi"/>
          <w:sz w:val="24"/>
          <w:szCs w:val="24"/>
        </w:rPr>
        <w:t xml:space="preserve"> calls other services or methods that are also instrumented with Zipkin, the trace context will be passed along, creating a full trace of the request flow.</w:t>
      </w:r>
    </w:p>
    <w:p w14:paraId="26021660" w14:textId="77777777" w:rsidR="00A15488" w:rsidRPr="00A15488" w:rsidRDefault="00A15488" w:rsidP="00A15488">
      <w:pPr>
        <w:numPr>
          <w:ilvl w:val="0"/>
          <w:numId w:val="72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Performance Monitoring:</w:t>
      </w:r>
    </w:p>
    <w:p w14:paraId="39213984" w14:textId="77777777" w:rsidR="00A15488" w:rsidRPr="00A15488" w:rsidRDefault="00A15488" w:rsidP="00A15488">
      <w:pPr>
        <w:numPr>
          <w:ilvl w:val="1"/>
          <w:numId w:val="72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 xml:space="preserve">By tracing the </w:t>
      </w:r>
      <w:proofErr w:type="spellStart"/>
      <w:r w:rsidRPr="00A15488">
        <w:rPr>
          <w:rFonts w:asciiTheme="minorHAnsi" w:eastAsia="Arial" w:hAnsiTheme="minorHAnsi" w:cstheme="minorHAnsi"/>
          <w:sz w:val="24"/>
          <w:szCs w:val="24"/>
        </w:rPr>
        <w:t>getFruit</w:t>
      </w:r>
      <w:proofErr w:type="spellEnd"/>
      <w:r w:rsidRPr="00A15488">
        <w:rPr>
          <w:rFonts w:asciiTheme="minorHAnsi" w:eastAsia="Arial" w:hAnsiTheme="minorHAnsi" w:cstheme="minorHAnsi"/>
          <w:sz w:val="24"/>
          <w:szCs w:val="24"/>
        </w:rPr>
        <w:t xml:space="preserve"> endpoint, Zipkin helps monitor the performance of this method. If there are delays or errors, they can be identified and debugged using the trace information.</w:t>
      </w:r>
    </w:p>
    <w:p w14:paraId="4AA85239" w14:textId="77777777" w:rsidR="00A15488" w:rsidRPr="00A15488" w:rsidRDefault="00A15488" w:rsidP="00A15488">
      <w:pPr>
        <w:numPr>
          <w:ilvl w:val="0"/>
          <w:numId w:val="71"/>
        </w:numPr>
        <w:tabs>
          <w:tab w:val="clear" w:pos="720"/>
        </w:tabs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Example Trace Flow</w:t>
      </w:r>
    </w:p>
    <w:p w14:paraId="3667234F" w14:textId="77777777" w:rsidR="00A15488" w:rsidRPr="00A15488" w:rsidRDefault="00A15488" w:rsidP="00A15488">
      <w:pPr>
        <w:numPr>
          <w:ilvl w:val="0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Client Request:</w:t>
      </w:r>
    </w:p>
    <w:p w14:paraId="2DC255EE" w14:textId="77777777" w:rsidR="00A15488" w:rsidRPr="00A15488" w:rsidRDefault="00A15488" w:rsidP="00A15488">
      <w:pPr>
        <w:numPr>
          <w:ilvl w:val="1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>A client makes a GET request to /fruit/apple.</w:t>
      </w:r>
    </w:p>
    <w:p w14:paraId="13676933" w14:textId="77777777" w:rsidR="00A15488" w:rsidRPr="00A15488" w:rsidRDefault="00A15488" w:rsidP="00A15488">
      <w:pPr>
        <w:numPr>
          <w:ilvl w:val="0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Trace Initialization:</w:t>
      </w:r>
    </w:p>
    <w:p w14:paraId="013B85EC" w14:textId="77777777" w:rsidR="00A15488" w:rsidRPr="00A15488" w:rsidRDefault="00A15488" w:rsidP="00A15488">
      <w:pPr>
        <w:numPr>
          <w:ilvl w:val="1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>Zipkin starts a new trace and records the incoming request as the root span.</w:t>
      </w:r>
    </w:p>
    <w:p w14:paraId="638D71A5" w14:textId="77777777" w:rsidR="00A15488" w:rsidRPr="00A15488" w:rsidRDefault="00A15488" w:rsidP="00A15488">
      <w:pPr>
        <w:numPr>
          <w:ilvl w:val="0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Method Execution:</w:t>
      </w:r>
    </w:p>
    <w:p w14:paraId="444DA8A6" w14:textId="77777777" w:rsidR="00A15488" w:rsidRPr="00A15488" w:rsidRDefault="00A15488" w:rsidP="00A15488">
      <w:pPr>
        <w:numPr>
          <w:ilvl w:val="1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 xml:space="preserve">The </w:t>
      </w:r>
      <w:proofErr w:type="spellStart"/>
      <w:r w:rsidRPr="00A15488">
        <w:rPr>
          <w:rFonts w:asciiTheme="minorHAnsi" w:eastAsia="Arial" w:hAnsiTheme="minorHAnsi" w:cstheme="minorHAnsi"/>
          <w:sz w:val="24"/>
          <w:szCs w:val="24"/>
        </w:rPr>
        <w:t>getFruit</w:t>
      </w:r>
      <w:proofErr w:type="spellEnd"/>
      <w:r w:rsidRPr="00A15488">
        <w:rPr>
          <w:rFonts w:asciiTheme="minorHAnsi" w:eastAsia="Arial" w:hAnsiTheme="minorHAnsi" w:cstheme="minorHAnsi"/>
          <w:sz w:val="24"/>
          <w:szCs w:val="24"/>
        </w:rPr>
        <w:t xml:space="preserve"> method is executed. Zipkin creates a span for this method call, recording the start time, end time, and any relevant tags (e.g., method name, path variable).</w:t>
      </w:r>
    </w:p>
    <w:p w14:paraId="724BC836" w14:textId="77777777" w:rsidR="00A15488" w:rsidRPr="00A15488" w:rsidRDefault="00A15488" w:rsidP="00A15488">
      <w:pPr>
        <w:numPr>
          <w:ilvl w:val="0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Response:</w:t>
      </w:r>
    </w:p>
    <w:p w14:paraId="604CACA3" w14:textId="77777777" w:rsidR="00A15488" w:rsidRPr="00A15488" w:rsidRDefault="00A15488" w:rsidP="00A15488">
      <w:pPr>
        <w:numPr>
          <w:ilvl w:val="1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>The method returns a Fruit object, and the span is completed.</w:t>
      </w:r>
    </w:p>
    <w:p w14:paraId="7887CE24" w14:textId="77777777" w:rsidR="00A15488" w:rsidRPr="00A15488" w:rsidRDefault="00A15488" w:rsidP="00A15488">
      <w:pPr>
        <w:numPr>
          <w:ilvl w:val="0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Trace Completion:</w:t>
      </w:r>
    </w:p>
    <w:p w14:paraId="0CFC2E9F" w14:textId="77777777" w:rsidR="00A15488" w:rsidRPr="00A15488" w:rsidRDefault="00A15488" w:rsidP="00A15488">
      <w:pPr>
        <w:numPr>
          <w:ilvl w:val="1"/>
          <w:numId w:val="73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>Once the response is sent back to the client, the trace is completed and sent to the Zipkin server for storage and visualization.</w:t>
      </w:r>
    </w:p>
    <w:p w14:paraId="419540D6" w14:textId="77777777" w:rsidR="00A15488" w:rsidRPr="00A15488" w:rsidRDefault="00A15488" w:rsidP="00A15488">
      <w:pPr>
        <w:pStyle w:val="Heading3"/>
        <w:tabs>
          <w:tab w:val="clear" w:pos="2160"/>
        </w:tabs>
        <w:ind w:left="450"/>
        <w:rPr>
          <w:rFonts w:eastAsia="Arial"/>
          <w:color w:val="4BACC6" w:themeColor="accent5"/>
        </w:rPr>
      </w:pPr>
      <w:bookmarkStart w:id="7" w:name="_Toc173068638"/>
      <w:r w:rsidRPr="00A15488">
        <w:rPr>
          <w:rFonts w:eastAsia="Arial"/>
          <w:color w:val="4BACC6" w:themeColor="accent5"/>
        </w:rPr>
        <w:t>Summary</w:t>
      </w:r>
      <w:bookmarkEnd w:id="7"/>
    </w:p>
    <w:p w14:paraId="15E518A1" w14:textId="77777777" w:rsidR="00A15488" w:rsidRPr="00A15488" w:rsidRDefault="00A15488" w:rsidP="00A15488">
      <w:pPr>
        <w:numPr>
          <w:ilvl w:val="1"/>
          <w:numId w:val="71"/>
        </w:numPr>
        <w:rPr>
          <w:rFonts w:asciiTheme="minorHAnsi" w:eastAsia="Arial" w:hAnsiTheme="minorHAnsi" w:cstheme="minorHAnsi"/>
          <w:sz w:val="24"/>
          <w:szCs w:val="24"/>
        </w:rPr>
      </w:pPr>
      <w:r w:rsidRPr="00A15488">
        <w:rPr>
          <w:rFonts w:asciiTheme="minorHAnsi" w:eastAsia="Arial" w:hAnsiTheme="minorHAnsi" w:cstheme="minorHAnsi"/>
          <w:sz w:val="24"/>
          <w:szCs w:val="24"/>
        </w:rPr>
        <w:t xml:space="preserve">In summary, from Zipkin's point of view, the </w:t>
      </w:r>
      <w:proofErr w:type="spellStart"/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FruitController</w:t>
      </w:r>
      <w:proofErr w:type="spellEnd"/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class</w:t>
      </w:r>
      <w:r w:rsidRPr="00A15488">
        <w:rPr>
          <w:rFonts w:asciiTheme="minorHAnsi" w:eastAsia="Arial" w:hAnsiTheme="minorHAnsi" w:cstheme="minorHAnsi"/>
          <w:sz w:val="24"/>
          <w:szCs w:val="24"/>
        </w:rPr>
        <w:t xml:space="preserve"> represents an endpoint that can be traced for performance and debugging purposes. </w:t>
      </w: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Each request to this controller generates </w:t>
      </w:r>
      <w:r w:rsidRPr="00A15488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trace data </w:t>
      </w:r>
      <w:r w:rsidRPr="00A15488">
        <w:rPr>
          <w:rFonts w:asciiTheme="minorHAnsi" w:eastAsia="Arial" w:hAnsiTheme="minorHAnsi" w:cstheme="minorHAnsi"/>
          <w:b/>
          <w:bCs/>
          <w:sz w:val="24"/>
          <w:szCs w:val="24"/>
        </w:rPr>
        <w:t>that</w:t>
      </w:r>
      <w:r w:rsidRPr="00A15488">
        <w:rPr>
          <w:rFonts w:asciiTheme="minorHAnsi" w:eastAsia="Arial" w:hAnsiTheme="minorHAnsi" w:cstheme="minorHAnsi"/>
          <w:sz w:val="24"/>
          <w:szCs w:val="24"/>
        </w:rPr>
        <w:t xml:space="preserve"> can be used to </w:t>
      </w:r>
      <w:r w:rsidRPr="00A15488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monitor</w:t>
      </w:r>
      <w:r w:rsidRPr="00A15488">
        <w:rPr>
          <w:rFonts w:asciiTheme="minorHAnsi" w:eastAsia="Arial" w:hAnsiTheme="minorHAnsi" w:cstheme="minorHAnsi"/>
          <w:sz w:val="24"/>
          <w:szCs w:val="24"/>
        </w:rPr>
        <w:t xml:space="preserve"> and </w:t>
      </w:r>
      <w:r w:rsidRPr="00A15488">
        <w:rPr>
          <w:rFonts w:asciiTheme="minorHAnsi" w:eastAsia="Arial" w:hAnsiTheme="minorHAnsi" w:cstheme="minorHAnsi"/>
          <w:color w:val="FF0000"/>
          <w:sz w:val="24"/>
          <w:szCs w:val="24"/>
        </w:rPr>
        <w:t>analyze the behavior</w:t>
      </w:r>
      <w:r w:rsidRPr="00A15488">
        <w:rPr>
          <w:rFonts w:asciiTheme="minorHAnsi" w:eastAsia="Arial" w:hAnsiTheme="minorHAnsi" w:cstheme="minorHAnsi"/>
          <w:sz w:val="24"/>
          <w:szCs w:val="24"/>
        </w:rPr>
        <w:t xml:space="preserve"> and performance of the application.</w:t>
      </w:r>
    </w:p>
    <w:p w14:paraId="4E4A221D" w14:textId="77777777" w:rsidR="00A15488" w:rsidRPr="00A15488" w:rsidRDefault="00A15488" w:rsidP="00DB354B">
      <w:pPr>
        <w:rPr>
          <w:rFonts w:eastAsia="Arial"/>
        </w:rPr>
      </w:pPr>
    </w:p>
    <w:p w14:paraId="05BB72A9" w14:textId="77777777" w:rsidR="00A15488" w:rsidRDefault="00A15488" w:rsidP="00DB354B">
      <w:pPr>
        <w:rPr>
          <w:rFonts w:eastAsia="Arial"/>
          <w:color w:val="984806" w:themeColor="accent6" w:themeShade="80"/>
        </w:rPr>
      </w:pPr>
    </w:p>
    <w:p w14:paraId="6278D80A" w14:textId="243C6B6A" w:rsidR="00DB354B" w:rsidRDefault="00DB354B" w:rsidP="00DB354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8" w:name="_Toc173068639"/>
      <w:r>
        <w:rPr>
          <w:rFonts w:asciiTheme="minorHAnsi" w:eastAsia="Arial" w:hAnsiTheme="minorHAnsi" w:cstheme="minorHAnsi"/>
          <w:color w:val="E36C0A" w:themeColor="accent6" w:themeShade="BF"/>
        </w:rPr>
        <w:t xml:space="preserve">Update Code for Zipkin </w:t>
      </w:r>
      <w:r w:rsidR="00A374D0">
        <w:rPr>
          <w:rFonts w:asciiTheme="minorHAnsi" w:eastAsia="Arial" w:hAnsiTheme="minorHAnsi" w:cstheme="minorHAnsi"/>
          <w:color w:val="E36C0A" w:themeColor="accent6" w:themeShade="BF"/>
        </w:rPr>
        <w:t>| get Endpoint | Monitor with Zipkin | Get Document with Swagger (</w:t>
      </w:r>
      <w:proofErr w:type="spellStart"/>
      <w:r w:rsidR="00A374D0">
        <w:rPr>
          <w:rFonts w:asciiTheme="minorHAnsi" w:eastAsia="Arial" w:hAnsiTheme="minorHAnsi" w:cstheme="minorHAnsi"/>
          <w:color w:val="E36C0A" w:themeColor="accent6" w:themeShade="BF"/>
        </w:rPr>
        <w:t>Sp</w:t>
      </w:r>
      <w:r w:rsidR="00FD360C">
        <w:rPr>
          <w:rFonts w:asciiTheme="minorHAnsi" w:eastAsia="Arial" w:hAnsiTheme="minorHAnsi" w:cstheme="minorHAnsi"/>
          <w:color w:val="E36C0A" w:themeColor="accent6" w:themeShade="BF"/>
        </w:rPr>
        <w:t>r</w:t>
      </w:r>
      <w:r w:rsidR="00A374D0">
        <w:rPr>
          <w:rFonts w:asciiTheme="minorHAnsi" w:eastAsia="Arial" w:hAnsiTheme="minorHAnsi" w:cstheme="minorHAnsi"/>
          <w:color w:val="E36C0A" w:themeColor="accent6" w:themeShade="BF"/>
        </w:rPr>
        <w:t>ingDoc</w:t>
      </w:r>
      <w:proofErr w:type="spellEnd"/>
      <w:r w:rsidR="00A374D0">
        <w:rPr>
          <w:rFonts w:asciiTheme="minorHAnsi" w:eastAsia="Arial" w:hAnsiTheme="minorHAnsi" w:cstheme="minorHAnsi"/>
          <w:color w:val="E36C0A" w:themeColor="accent6" w:themeShade="BF"/>
        </w:rPr>
        <w:t>)</w:t>
      </w:r>
      <w:bookmarkEnd w:id="8"/>
    </w:p>
    <w:p w14:paraId="5EE69719" w14:textId="2CF12124" w:rsidR="00DB354B" w:rsidRDefault="00DB354B" w:rsidP="00DB354B">
      <w:pPr>
        <w:pStyle w:val="Heading2"/>
        <w:numPr>
          <w:ilvl w:val="1"/>
          <w:numId w:val="64"/>
        </w:numPr>
        <w:rPr>
          <w:color w:val="17365D" w:themeColor="text2" w:themeShade="BF"/>
        </w:rPr>
      </w:pPr>
      <w:bookmarkStart w:id="9" w:name="_Toc173068640"/>
      <w:r w:rsidRPr="00DB354B">
        <w:rPr>
          <w:color w:val="17365D" w:themeColor="text2" w:themeShade="BF"/>
        </w:rPr>
        <w:t>Customized Code for Zipkin</w:t>
      </w:r>
      <w:bookmarkEnd w:id="9"/>
    </w:p>
    <w:p w14:paraId="07BED87A" w14:textId="77777777" w:rsidR="00DB354B" w:rsidRDefault="00DB354B" w:rsidP="00DB354B">
      <w:pPr>
        <w:rPr>
          <w:rFonts w:eastAsia="Arial"/>
        </w:rPr>
      </w:pPr>
    </w:p>
    <w:p w14:paraId="2EA565D0" w14:textId="0ED7200E" w:rsidR="00DB354B" w:rsidRPr="00DB354B" w:rsidRDefault="00DB354B" w:rsidP="00DB354B">
      <w:pPr>
        <w:pStyle w:val="ListParagraph"/>
        <w:numPr>
          <w:ilvl w:val="0"/>
          <w:numId w:val="63"/>
        </w:numPr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DB354B">
        <w:rPr>
          <w:rFonts w:asciiTheme="minorHAnsi" w:eastAsia="Arial" w:hAnsiTheme="minorHAnsi" w:cstheme="minorHAnsi"/>
          <w:sz w:val="24"/>
          <w:szCs w:val="24"/>
        </w:rPr>
        <w:t xml:space="preserve">Open Project in </w:t>
      </w:r>
      <w:r w:rsidRPr="00DB354B">
        <w:rPr>
          <w:rFonts w:asciiTheme="minorHAnsi" w:eastAsia="Arial" w:hAnsiTheme="minorHAnsi" w:cstheme="minorHAnsi"/>
          <w:b/>
          <w:bCs/>
          <w:sz w:val="24"/>
          <w:szCs w:val="24"/>
        </w:rPr>
        <w:t>IntelliJ</w:t>
      </w:r>
    </w:p>
    <w:p w14:paraId="7A2FF579" w14:textId="5523C4DB" w:rsidR="00DB354B" w:rsidRDefault="00DB354B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3E8221DE" w14:textId="3489FB13" w:rsidR="00DB354B" w:rsidRDefault="00DB354B" w:rsidP="00DB354B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28ECA09" wp14:editId="77E20295">
            <wp:extent cx="3181350" cy="3757295"/>
            <wp:effectExtent l="0" t="0" r="0" b="0"/>
            <wp:docPr id="267113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2819" w14:textId="77777777" w:rsidR="00DB354B" w:rsidRDefault="00DB354B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6EA62C93" w14:textId="1C70D9D8" w:rsidR="00DB354B" w:rsidRDefault="00DB354B" w:rsidP="00DB354B">
      <w:pPr>
        <w:rPr>
          <w:rFonts w:asciiTheme="minorHAnsi" w:eastAsia="Arial" w:hAnsiTheme="minorHAnsi" w:cstheme="minorHAnsi"/>
          <w:sz w:val="24"/>
          <w:szCs w:val="24"/>
        </w:rPr>
      </w:pPr>
      <w:r w:rsidRPr="00DB354B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3061FDF3" wp14:editId="7E4F7E8C">
            <wp:extent cx="6197600" cy="2022475"/>
            <wp:effectExtent l="0" t="0" r="0" b="0"/>
            <wp:docPr id="186761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12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91FA" w14:textId="77777777" w:rsidR="00DB354B" w:rsidRDefault="00DB354B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20AC3112" w14:textId="3B9143D5" w:rsidR="00DB354B" w:rsidRDefault="00DB354B" w:rsidP="00DB354B">
      <w:pPr>
        <w:pStyle w:val="ListParagraph"/>
        <w:numPr>
          <w:ilvl w:val="0"/>
          <w:numId w:val="63"/>
        </w:numPr>
        <w:rPr>
          <w:rFonts w:asciiTheme="minorHAnsi" w:eastAsia="Arial" w:hAnsiTheme="minorHAnsi" w:cstheme="minorHAnsi"/>
          <w:b/>
          <w:bCs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Traverse to Main Application in </w:t>
      </w:r>
      <w:r w:rsidRPr="00DB354B">
        <w:rPr>
          <w:rFonts w:asciiTheme="minorHAnsi" w:eastAsia="Arial" w:hAnsiTheme="minorHAnsi" w:cstheme="minorHAnsi"/>
          <w:color w:val="FF0000"/>
          <w:sz w:val="24"/>
          <w:szCs w:val="24"/>
        </w:rPr>
        <w:t>Package</w:t>
      </w:r>
      <w:r>
        <w:rPr>
          <w:rFonts w:asciiTheme="minorHAnsi" w:eastAsia="Arial" w:hAnsiTheme="minorHAnsi" w:cstheme="minorHAnsi"/>
          <w:sz w:val="24"/>
          <w:szCs w:val="24"/>
        </w:rPr>
        <w:t xml:space="preserve"> </w:t>
      </w:r>
      <w:proofErr w:type="spellStart"/>
      <w:r w:rsidRPr="00DB354B">
        <w:rPr>
          <w:rFonts w:asciiTheme="minorHAnsi" w:eastAsia="Arial" w:hAnsiTheme="minorHAnsi" w:cstheme="minorHAnsi"/>
          <w:b/>
          <w:bCs/>
          <w:sz w:val="24"/>
          <w:szCs w:val="24"/>
        </w:rPr>
        <w:t>Src</w:t>
      </w:r>
      <w:proofErr w:type="spellEnd"/>
      <w:r w:rsidRPr="00DB354B">
        <w:rPr>
          <w:rFonts w:asciiTheme="minorHAnsi" w:eastAsia="Arial" w:hAnsiTheme="minorHAnsi" w:cstheme="minorHAnsi"/>
          <w:b/>
          <w:bCs/>
          <w:sz w:val="24"/>
          <w:szCs w:val="24"/>
        </w:rPr>
        <w:t>/Main/java/</w:t>
      </w:r>
      <w:proofErr w:type="spellStart"/>
      <w:r w:rsidRPr="00DB354B">
        <w:rPr>
          <w:rFonts w:asciiTheme="minorHAnsi" w:eastAsia="Arial" w:hAnsiTheme="minorHAnsi" w:cstheme="minorHAnsi"/>
          <w:b/>
          <w:bCs/>
          <w:sz w:val="24"/>
          <w:szCs w:val="24"/>
        </w:rPr>
        <w:t>com.banking.violetAppie</w:t>
      </w:r>
      <w:proofErr w:type="spellEnd"/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</w:t>
      </w:r>
      <w:r w:rsidRPr="00DB354B">
        <w:rPr>
          <w:rFonts w:asciiTheme="minorHAnsi" w:eastAsia="Arial" w:hAnsiTheme="minorHAnsi" w:cstheme="minorHAnsi"/>
          <w:sz w:val="24"/>
          <w:szCs w:val="24"/>
        </w:rPr>
        <w:t>and Comment Line no</w:t>
      </w:r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#3 </w:t>
      </w:r>
      <w:r w:rsidRPr="00DB354B">
        <w:rPr>
          <w:rFonts w:asciiTheme="minorHAnsi" w:eastAsia="Arial" w:hAnsiTheme="minorHAnsi" w:cstheme="minorHAnsi"/>
          <w:sz w:val="24"/>
          <w:szCs w:val="24"/>
        </w:rPr>
        <w:t>and Line</w:t>
      </w:r>
      <w:r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#9</w:t>
      </w:r>
    </w:p>
    <w:p w14:paraId="1DCB3CA9" w14:textId="77777777" w:rsidR="00DB354B" w:rsidRPr="00DB354B" w:rsidRDefault="00DB354B" w:rsidP="00DB354B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04E001A8" w14:textId="77777777" w:rsidR="00DB354B" w:rsidRDefault="00DB354B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56EC4064" w14:textId="77777777" w:rsidR="00DB354B" w:rsidRDefault="00DB354B" w:rsidP="00DB354B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DB354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//import </w:t>
      </w:r>
      <w:proofErr w:type="spellStart"/>
      <w:proofErr w:type="gramStart"/>
      <w:r w:rsidRPr="00DB354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de.codecentric</w:t>
      </w:r>
      <w:proofErr w:type="gramEnd"/>
      <w:r w:rsidRPr="00DB354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.boot.admin.server.config.EnableAdminServer</w:t>
      </w:r>
      <w:proofErr w:type="spellEnd"/>
      <w:r w:rsidRPr="00DB354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;</w:t>
      </w:r>
    </w:p>
    <w:p w14:paraId="02729C05" w14:textId="77777777" w:rsidR="00DB354B" w:rsidRDefault="00DB354B" w:rsidP="00DB354B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0B138DAC" w14:textId="77777777" w:rsidR="00DB354B" w:rsidRPr="00DB354B" w:rsidRDefault="00DB354B" w:rsidP="00DB354B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 w:rsidRPr="00DB354B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//@EnableAdminServer</w:t>
      </w:r>
    </w:p>
    <w:p w14:paraId="59EAC0CB" w14:textId="77777777" w:rsidR="00DB354B" w:rsidRDefault="00DB354B" w:rsidP="00DB354B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3633E938" w14:textId="091A2EBE" w:rsidR="00DB354B" w:rsidRDefault="00DB354B" w:rsidP="00DB354B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  <w:r>
        <w:rPr>
          <w:rFonts w:asciiTheme="minorHAnsi" w:eastAsia="Arial" w:hAnsiTheme="minorHAnsi" w:cstheme="minorHAnsi"/>
          <w:b/>
          <w:bCs/>
          <w:noProof/>
          <w:color w:val="FF0000"/>
          <w:sz w:val="24"/>
          <w:szCs w:val="24"/>
        </w:rPr>
        <w:drawing>
          <wp:inline distT="0" distB="0" distL="0" distR="0" wp14:anchorId="1E98DBD3" wp14:editId="5EBE1838">
            <wp:extent cx="6193155" cy="1459865"/>
            <wp:effectExtent l="0" t="0" r="0" b="6985"/>
            <wp:docPr id="146340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946C" w14:textId="77777777" w:rsidR="00DB354B" w:rsidRDefault="00DB354B" w:rsidP="00DB354B">
      <w:pPr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</w:pPr>
    </w:p>
    <w:p w14:paraId="16CF0E79" w14:textId="77777777" w:rsidR="00DB354B" w:rsidRDefault="00DB354B" w:rsidP="00DB354B">
      <w:pPr>
        <w:pStyle w:val="ListParagraph"/>
        <w:numPr>
          <w:ilvl w:val="0"/>
          <w:numId w:val="63"/>
        </w:num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T</w:t>
      </w:r>
      <w:r w:rsidRPr="00DB354B">
        <w:rPr>
          <w:rFonts w:asciiTheme="minorHAnsi" w:eastAsia="Arial" w:hAnsiTheme="minorHAnsi" w:cstheme="minorHAnsi"/>
          <w:sz w:val="24"/>
          <w:szCs w:val="24"/>
        </w:rPr>
        <w:t xml:space="preserve">hen in </w:t>
      </w:r>
      <w:proofErr w:type="spellStart"/>
      <w:proofErr w:type="gramStart"/>
      <w:r w:rsidRPr="00DB354B">
        <w:rPr>
          <w:rFonts w:asciiTheme="minorHAnsi" w:eastAsia="Arial" w:hAnsiTheme="minorHAnsi" w:cstheme="minorHAnsi"/>
          <w:b/>
          <w:bCs/>
          <w:sz w:val="24"/>
          <w:szCs w:val="24"/>
        </w:rPr>
        <w:t>application.</w:t>
      </w:r>
      <w:r w:rsidRPr="00DB354B">
        <w:rPr>
          <w:rFonts w:asciiTheme="minorHAnsi" w:eastAsia="Arial" w:hAnsiTheme="minorHAnsi" w:cstheme="minorHAnsi"/>
          <w:b/>
          <w:bCs/>
          <w:sz w:val="24"/>
          <w:szCs w:val="24"/>
        </w:rPr>
        <w:t>properties</w:t>
      </w:r>
      <w:proofErr w:type="spellEnd"/>
      <w:proofErr w:type="gramEnd"/>
      <w:r w:rsidRPr="00DB354B">
        <w:rPr>
          <w:rFonts w:asciiTheme="minorHAnsi" w:eastAsia="Arial" w:hAnsiTheme="minorHAnsi" w:cstheme="minorHAnsi"/>
          <w:sz w:val="24"/>
          <w:szCs w:val="24"/>
        </w:rPr>
        <w:t xml:space="preserve"> </w:t>
      </w:r>
      <w:r>
        <w:rPr>
          <w:rFonts w:asciiTheme="minorHAnsi" w:eastAsia="Arial" w:hAnsiTheme="minorHAnsi" w:cstheme="minorHAnsi"/>
          <w:sz w:val="24"/>
          <w:szCs w:val="24"/>
        </w:rPr>
        <w:t xml:space="preserve">Change </w:t>
      </w:r>
      <w:proofErr w:type="spellStart"/>
      <w:r>
        <w:rPr>
          <w:rFonts w:asciiTheme="minorHAnsi" w:eastAsia="Arial" w:hAnsiTheme="minorHAnsi" w:cstheme="minorHAnsi"/>
          <w:sz w:val="24"/>
          <w:szCs w:val="24"/>
        </w:rPr>
        <w:t>localpost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 xml:space="preserve"> to 8081 and also add new server port 8081</w:t>
      </w:r>
    </w:p>
    <w:p w14:paraId="6E5AFDC5" w14:textId="77777777" w:rsidR="00DB354B" w:rsidRPr="00DB354B" w:rsidRDefault="00DB354B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4AA9DBEB" w14:textId="6B6FA082" w:rsidR="00DB354B" w:rsidRPr="00DB354B" w:rsidRDefault="00DB354B" w:rsidP="00DB354B">
      <w:pPr>
        <w:ind w:left="720"/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DB354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lastRenderedPageBreak/>
        <w:t xml:space="preserve">spring.boot.admin.client.url=http://localhost:8081/ </w:t>
      </w:r>
    </w:p>
    <w:p w14:paraId="4F9D0EF0" w14:textId="0AE9E95A" w:rsidR="00DB354B" w:rsidRDefault="00DB354B" w:rsidP="00DB354B">
      <w:pPr>
        <w:ind w:left="720"/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proofErr w:type="spellStart"/>
      <w:proofErr w:type="gramStart"/>
      <w:r w:rsidRPr="00DB354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server.port</w:t>
      </w:r>
      <w:proofErr w:type="spellEnd"/>
      <w:proofErr w:type="gramEnd"/>
      <w:r w:rsidRPr="00DB354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t>=8081</w:t>
      </w:r>
    </w:p>
    <w:p w14:paraId="4A50C297" w14:textId="77777777" w:rsidR="00DB354B" w:rsidRDefault="00DB354B" w:rsidP="00DB354B">
      <w:pPr>
        <w:ind w:left="720"/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73614FF8" w14:textId="09F069F1" w:rsidR="00DB354B" w:rsidRDefault="00DB354B" w:rsidP="00DB354B">
      <w:pPr>
        <w:ind w:left="720"/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DB354B"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  <w:drawing>
          <wp:inline distT="0" distB="0" distL="0" distR="0" wp14:anchorId="671CEE28" wp14:editId="2A5DA5AB">
            <wp:extent cx="6197600" cy="2044700"/>
            <wp:effectExtent l="0" t="0" r="0" b="0"/>
            <wp:docPr id="84083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30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EEB6" w14:textId="77777777" w:rsidR="00DB354B" w:rsidRDefault="00DB354B" w:rsidP="00DB354B">
      <w:pPr>
        <w:ind w:left="720"/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1A2C260F" w14:textId="0C4D0195" w:rsidR="00DB354B" w:rsidRPr="00DB354B" w:rsidRDefault="00DB354B" w:rsidP="00DB354B">
      <w:pPr>
        <w:pStyle w:val="ListParagraph"/>
        <w:numPr>
          <w:ilvl w:val="0"/>
          <w:numId w:val="63"/>
        </w:num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  <w:r w:rsidRPr="00DB354B">
        <w:rPr>
          <w:rFonts w:asciiTheme="minorHAnsi" w:eastAsia="Arial" w:hAnsiTheme="minorHAnsi" w:cstheme="minorHAnsi"/>
          <w:sz w:val="24"/>
          <w:szCs w:val="24"/>
        </w:rPr>
        <w:t>Now Save the File and Run Application</w:t>
      </w:r>
    </w:p>
    <w:p w14:paraId="282A9B2B" w14:textId="77777777" w:rsidR="00DB354B" w:rsidRPr="00DB354B" w:rsidRDefault="00DB354B" w:rsidP="00DB354B">
      <w:pPr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3CF7B4A9" w14:textId="77777777" w:rsidR="00DB354B" w:rsidRPr="00DB354B" w:rsidRDefault="00DB354B" w:rsidP="00DB354B">
      <w:pPr>
        <w:ind w:left="720"/>
        <w:rPr>
          <w:rFonts w:asciiTheme="minorHAnsi" w:eastAsia="Arial" w:hAnsiTheme="minorHAnsi" w:cstheme="minorHAnsi"/>
          <w:b/>
          <w:bCs/>
          <w:color w:val="FF0000"/>
          <w:sz w:val="32"/>
          <w:szCs w:val="32"/>
        </w:rPr>
      </w:pPr>
    </w:p>
    <w:p w14:paraId="1C8DC40E" w14:textId="3DCF5B93" w:rsidR="00A546C2" w:rsidRDefault="00A01A27" w:rsidP="00A546C2">
      <w:pPr>
        <w:pStyle w:val="Heading2"/>
        <w:numPr>
          <w:ilvl w:val="1"/>
          <w:numId w:val="65"/>
        </w:numPr>
        <w:rPr>
          <w:color w:val="17365D" w:themeColor="text2" w:themeShade="BF"/>
        </w:rPr>
      </w:pPr>
      <w:bookmarkStart w:id="10" w:name="_Toc173068641"/>
      <w:r>
        <w:rPr>
          <w:color w:val="17365D" w:themeColor="text2" w:themeShade="BF"/>
        </w:rPr>
        <w:t xml:space="preserve">Get the </w:t>
      </w:r>
      <w:proofErr w:type="spellStart"/>
      <w:r>
        <w:rPr>
          <w:color w:val="17365D" w:themeColor="text2" w:themeShade="BF"/>
        </w:rPr>
        <w:t>EndPoint</w:t>
      </w:r>
      <w:bookmarkEnd w:id="10"/>
      <w:proofErr w:type="spellEnd"/>
      <w:r>
        <w:rPr>
          <w:color w:val="17365D" w:themeColor="text2" w:themeShade="BF"/>
        </w:rPr>
        <w:t xml:space="preserve"> </w:t>
      </w:r>
    </w:p>
    <w:p w14:paraId="03C791B6" w14:textId="77777777" w:rsidR="005D74BA" w:rsidRDefault="005D74BA" w:rsidP="005D74BA"/>
    <w:p w14:paraId="6625F253" w14:textId="5B6FA0DA" w:rsidR="005D74BA" w:rsidRDefault="005D74BA" w:rsidP="005D74BA">
      <w:pPr>
        <w:rPr>
          <w:rFonts w:asciiTheme="minorHAnsi" w:eastAsia="Arial" w:hAnsiTheme="minorHAnsi" w:cstheme="minorHAnsi"/>
          <w:sz w:val="24"/>
          <w:szCs w:val="24"/>
        </w:rPr>
      </w:pPr>
      <w:r w:rsidRPr="005D74BA">
        <w:rPr>
          <w:rFonts w:asciiTheme="minorHAnsi" w:eastAsia="Arial" w:hAnsiTheme="minorHAnsi" w:cstheme="minorHAnsi"/>
          <w:sz w:val="24"/>
          <w:szCs w:val="24"/>
        </w:rPr>
        <w:t xml:space="preserve">This demonstrates how a </w:t>
      </w:r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>RESTful endpoint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 in a Spring Boot application processes an </w:t>
      </w:r>
      <w:r w:rsidRPr="005D74BA">
        <w:rPr>
          <w:rFonts w:asciiTheme="minorHAnsi" w:eastAsia="Arial" w:hAnsiTheme="minorHAnsi" w:cstheme="minorHAnsi"/>
          <w:b/>
          <w:bCs/>
          <w:sz w:val="24"/>
          <w:szCs w:val="24"/>
        </w:rPr>
        <w:t>HTTP GET</w:t>
      </w:r>
      <w:r w:rsidRPr="005D74BA">
        <w:rPr>
          <w:rFonts w:asciiTheme="minorHAnsi" w:eastAsia="Arial" w:hAnsiTheme="minorHAnsi" w:cstheme="minorHAnsi"/>
          <w:sz w:val="24"/>
          <w:szCs w:val="24"/>
        </w:rPr>
        <w:t xml:space="preserve"> request and returns a resource representation based on the request parameters.</w:t>
      </w:r>
    </w:p>
    <w:p w14:paraId="49E6A08B" w14:textId="77777777" w:rsidR="005D74BA" w:rsidRDefault="005D74BA" w:rsidP="005D74BA">
      <w:pPr>
        <w:rPr>
          <w:rFonts w:asciiTheme="minorHAnsi" w:eastAsia="Arial" w:hAnsiTheme="minorHAnsi" w:cstheme="minorHAnsi"/>
          <w:sz w:val="24"/>
          <w:szCs w:val="24"/>
        </w:rPr>
      </w:pPr>
    </w:p>
    <w:p w14:paraId="77E3C9BA" w14:textId="77777777" w:rsidR="005D74BA" w:rsidRPr="005D74BA" w:rsidRDefault="005D74BA" w:rsidP="005D74BA">
      <w:pPr>
        <w:rPr>
          <w:sz w:val="24"/>
          <w:szCs w:val="24"/>
        </w:rPr>
      </w:pPr>
      <w:proofErr w:type="gramStart"/>
      <w:r w:rsidRPr="005D74BA">
        <w:rPr>
          <w:rFonts w:hAnsi="Symbol"/>
          <w:sz w:val="24"/>
          <w:szCs w:val="24"/>
        </w:rPr>
        <w:t></w:t>
      </w:r>
      <w:r w:rsidRPr="005D74BA">
        <w:rPr>
          <w:sz w:val="24"/>
          <w:szCs w:val="24"/>
        </w:rPr>
        <w:t xml:space="preserve">  The</w:t>
      </w:r>
      <w:proofErr w:type="gramEnd"/>
      <w:r w:rsidRPr="005D74BA">
        <w:rPr>
          <w:sz w:val="24"/>
          <w:szCs w:val="24"/>
        </w:rPr>
        <w:t xml:space="preserve"> URL </w:t>
      </w:r>
      <w:r w:rsidRPr="005D74BA">
        <w:rPr>
          <w:rFonts w:ascii="Courier New" w:hAnsi="Courier New" w:cs="Courier New"/>
          <w:b/>
          <w:bCs/>
          <w:color w:val="FF0000"/>
        </w:rPr>
        <w:t>http://localhost:8081/fruit/apple</w:t>
      </w:r>
      <w:r w:rsidRPr="005D74BA">
        <w:rPr>
          <w:color w:val="FF0000"/>
          <w:sz w:val="24"/>
          <w:szCs w:val="24"/>
        </w:rPr>
        <w:t xml:space="preserve"> </w:t>
      </w:r>
      <w:r w:rsidRPr="005D74BA">
        <w:rPr>
          <w:sz w:val="24"/>
          <w:szCs w:val="24"/>
        </w:rPr>
        <w:t xml:space="preserve">triggers the </w:t>
      </w:r>
      <w:proofErr w:type="spellStart"/>
      <w:r w:rsidRPr="005D74BA">
        <w:rPr>
          <w:rFonts w:ascii="Courier New" w:hAnsi="Courier New" w:cs="Courier New"/>
          <w:b/>
          <w:bCs/>
          <w:color w:val="FF0000"/>
        </w:rPr>
        <w:t>getFruit</w:t>
      </w:r>
      <w:proofErr w:type="spellEnd"/>
      <w:r w:rsidRPr="005D74BA">
        <w:rPr>
          <w:sz w:val="24"/>
          <w:szCs w:val="24"/>
        </w:rPr>
        <w:t xml:space="preserve"> method in the </w:t>
      </w:r>
      <w:proofErr w:type="spellStart"/>
      <w:r w:rsidRPr="005D74BA">
        <w:rPr>
          <w:rFonts w:ascii="Courier New" w:hAnsi="Courier New" w:cs="Courier New"/>
          <w:b/>
          <w:bCs/>
          <w:color w:val="FF0000"/>
        </w:rPr>
        <w:t>FruitController</w:t>
      </w:r>
      <w:proofErr w:type="spellEnd"/>
      <w:r w:rsidRPr="005D74BA">
        <w:rPr>
          <w:sz w:val="24"/>
          <w:szCs w:val="24"/>
        </w:rPr>
        <w:t>.</w:t>
      </w:r>
    </w:p>
    <w:p w14:paraId="78BED82E" w14:textId="77777777" w:rsidR="005D74BA" w:rsidRPr="005D74BA" w:rsidRDefault="005D74BA" w:rsidP="005D74BA">
      <w:pPr>
        <w:rPr>
          <w:sz w:val="24"/>
          <w:szCs w:val="24"/>
        </w:rPr>
      </w:pPr>
      <w:proofErr w:type="gramStart"/>
      <w:r w:rsidRPr="005D74BA">
        <w:rPr>
          <w:rFonts w:hAnsi="Symbol"/>
          <w:sz w:val="24"/>
          <w:szCs w:val="24"/>
        </w:rPr>
        <w:t></w:t>
      </w:r>
      <w:r w:rsidRPr="005D74BA">
        <w:rPr>
          <w:sz w:val="24"/>
          <w:szCs w:val="24"/>
        </w:rPr>
        <w:t xml:space="preserve">  It</w:t>
      </w:r>
      <w:proofErr w:type="gramEnd"/>
      <w:r w:rsidRPr="005D74BA">
        <w:rPr>
          <w:sz w:val="24"/>
          <w:szCs w:val="24"/>
        </w:rPr>
        <w:t xml:space="preserve"> extracts the path variable </w:t>
      </w:r>
      <w:r w:rsidRPr="005D74BA">
        <w:rPr>
          <w:rFonts w:ascii="Courier New" w:hAnsi="Courier New" w:cs="Courier New"/>
          <w:b/>
          <w:bCs/>
          <w:color w:val="FF0000"/>
        </w:rPr>
        <w:t>apple</w:t>
      </w:r>
      <w:r w:rsidRPr="005D74BA">
        <w:rPr>
          <w:sz w:val="24"/>
          <w:szCs w:val="24"/>
        </w:rPr>
        <w:t xml:space="preserve"> and uses it to create a new </w:t>
      </w:r>
      <w:r w:rsidRPr="005D74BA">
        <w:rPr>
          <w:rFonts w:ascii="Courier New" w:hAnsi="Courier New" w:cs="Courier New"/>
          <w:b/>
          <w:bCs/>
          <w:color w:val="FF0000"/>
        </w:rPr>
        <w:t>Fruit</w:t>
      </w:r>
      <w:r w:rsidRPr="005D74BA">
        <w:rPr>
          <w:sz w:val="24"/>
          <w:szCs w:val="24"/>
        </w:rPr>
        <w:t xml:space="preserve"> object.</w:t>
      </w:r>
    </w:p>
    <w:p w14:paraId="238266B4" w14:textId="4C786767" w:rsidR="005D74BA" w:rsidRPr="005D74BA" w:rsidRDefault="005D74BA" w:rsidP="005D74BA">
      <w:pPr>
        <w:rPr>
          <w:rFonts w:asciiTheme="minorHAnsi" w:eastAsia="Arial" w:hAnsiTheme="minorHAnsi" w:cstheme="minorHAnsi"/>
          <w:sz w:val="24"/>
          <w:szCs w:val="24"/>
        </w:rPr>
      </w:pPr>
      <w:proofErr w:type="gramStart"/>
      <w:r w:rsidRPr="005D74BA">
        <w:rPr>
          <w:rFonts w:hAnsi="Symbol"/>
          <w:sz w:val="24"/>
          <w:szCs w:val="24"/>
        </w:rPr>
        <w:t></w:t>
      </w:r>
      <w:r w:rsidRPr="005D74BA">
        <w:rPr>
          <w:sz w:val="24"/>
          <w:szCs w:val="24"/>
        </w:rPr>
        <w:t xml:space="preserve">  The</w:t>
      </w:r>
      <w:proofErr w:type="gramEnd"/>
      <w:r w:rsidRPr="005D74BA">
        <w:rPr>
          <w:sz w:val="24"/>
          <w:szCs w:val="24"/>
        </w:rPr>
        <w:t xml:space="preserve"> </w:t>
      </w:r>
      <w:r w:rsidRPr="005D74BA">
        <w:rPr>
          <w:rFonts w:ascii="Courier New" w:hAnsi="Courier New" w:cs="Courier New"/>
          <w:b/>
          <w:bCs/>
          <w:color w:val="FF0000"/>
        </w:rPr>
        <w:t>Fruit</w:t>
      </w:r>
      <w:r w:rsidRPr="005D74BA">
        <w:rPr>
          <w:sz w:val="24"/>
          <w:szCs w:val="24"/>
        </w:rPr>
        <w:t xml:space="preserve"> object is then returned as a </w:t>
      </w:r>
      <w:r w:rsidRPr="005D74BA">
        <w:rPr>
          <w:rFonts w:ascii="Courier New" w:hAnsi="Courier New" w:cs="Courier New"/>
          <w:b/>
          <w:bCs/>
          <w:color w:val="FF0000"/>
        </w:rPr>
        <w:t xml:space="preserve">JSON </w:t>
      </w:r>
      <w:r w:rsidRPr="005D74BA">
        <w:rPr>
          <w:sz w:val="24"/>
          <w:szCs w:val="24"/>
        </w:rPr>
        <w:t>response to the client.</w:t>
      </w:r>
    </w:p>
    <w:p w14:paraId="5F1EB703" w14:textId="77777777" w:rsidR="00DB354B" w:rsidRDefault="00DB354B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7C7CC7EA" w14:textId="627248A5" w:rsidR="00A01A27" w:rsidRDefault="00A01A27" w:rsidP="00DB354B">
      <w:p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sz w:val="24"/>
          <w:szCs w:val="24"/>
        </w:rPr>
        <w:t xml:space="preserve">The URL </w:t>
      </w: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http://localhost:8081/fruit/apple</w:t>
      </w:r>
      <w:r w:rsidRPr="00A01A27">
        <w:rPr>
          <w:rFonts w:asciiTheme="minorHAnsi" w:eastAsia="Arial" w:hAnsiTheme="minorHAnsi" w:cstheme="minorHAnsi"/>
          <w:sz w:val="24"/>
          <w:szCs w:val="24"/>
        </w:rPr>
        <w:t xml:space="preserve"> is used to access a </w:t>
      </w: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specific endpoint</w:t>
      </w:r>
      <w:r w:rsidRPr="00A01A27">
        <w:rPr>
          <w:rFonts w:asciiTheme="minorHAnsi" w:eastAsia="Arial" w:hAnsiTheme="minorHAnsi" w:cstheme="minorHAnsi"/>
          <w:sz w:val="24"/>
          <w:szCs w:val="24"/>
        </w:rPr>
        <w:t xml:space="preserve"> in a Spring Boot application that is </w:t>
      </w: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mapped by</w:t>
      </w:r>
      <w:r w:rsidRPr="00A01A27">
        <w:rPr>
          <w:rFonts w:asciiTheme="minorHAnsi" w:eastAsia="Arial" w:hAnsiTheme="minorHAnsi" w:cstheme="minorHAnsi"/>
          <w:sz w:val="24"/>
          <w:szCs w:val="24"/>
        </w:rPr>
        <w:t xml:space="preserve"> the </w:t>
      </w:r>
      <w:proofErr w:type="spellStart"/>
      <w:r w:rsidRPr="00A01A27">
        <w:rPr>
          <w:rFonts w:asciiTheme="minorHAnsi" w:eastAsia="Arial" w:hAnsiTheme="minorHAnsi" w:cstheme="minorHAnsi"/>
          <w:color w:val="FF0000"/>
          <w:sz w:val="24"/>
          <w:szCs w:val="24"/>
        </w:rPr>
        <w:t>FruitController</w:t>
      </w:r>
      <w:proofErr w:type="spellEnd"/>
      <w:r w:rsidRPr="00A01A27">
        <w:rPr>
          <w:rFonts w:asciiTheme="minorHAnsi" w:eastAsia="Arial" w:hAnsiTheme="minorHAnsi" w:cstheme="minorHAnsi"/>
          <w:color w:val="FF0000"/>
          <w:sz w:val="24"/>
          <w:szCs w:val="24"/>
        </w:rPr>
        <w:t xml:space="preserve"> class</w:t>
      </w:r>
      <w:r w:rsidRPr="00A01A27">
        <w:rPr>
          <w:rFonts w:asciiTheme="minorHAnsi" w:eastAsia="Arial" w:hAnsiTheme="minorHAnsi" w:cstheme="minorHAnsi"/>
          <w:sz w:val="24"/>
          <w:szCs w:val="24"/>
        </w:rPr>
        <w:t>.</w:t>
      </w:r>
    </w:p>
    <w:p w14:paraId="1D76334D" w14:textId="77777777" w:rsidR="00A01A27" w:rsidRDefault="00A01A27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4EF2D6B5" w14:textId="3DC7FD96" w:rsidR="00DB354B" w:rsidRDefault="00A546C2" w:rsidP="00DB354B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>Type below URL to fire get data using Zipkin</w:t>
      </w:r>
    </w:p>
    <w:p w14:paraId="731316FB" w14:textId="77777777" w:rsidR="00A546C2" w:rsidRDefault="00A546C2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56CE2756" w14:textId="050C22DF" w:rsidR="00A546C2" w:rsidRDefault="00A546C2" w:rsidP="00DB354B">
      <w:pPr>
        <w:rPr>
          <w:rFonts w:asciiTheme="minorHAnsi" w:eastAsia="Arial" w:hAnsiTheme="minorHAnsi" w:cstheme="minorHAnsi"/>
          <w:sz w:val="24"/>
          <w:szCs w:val="24"/>
        </w:rPr>
      </w:pPr>
      <w:hyperlink r:id="rId25" w:history="1">
        <w:r w:rsidRPr="00803E9A">
          <w:rPr>
            <w:rStyle w:val="Hyperlink"/>
            <w:rFonts w:asciiTheme="minorHAnsi" w:eastAsia="Arial" w:hAnsiTheme="minorHAnsi" w:cstheme="minorHAnsi"/>
            <w:sz w:val="24"/>
            <w:szCs w:val="24"/>
          </w:rPr>
          <w:t>http://localhost:8081/fruit/apple</w:t>
        </w:r>
      </w:hyperlink>
    </w:p>
    <w:p w14:paraId="29121512" w14:textId="77777777" w:rsidR="00A546C2" w:rsidRDefault="00A546C2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0DB9514E" w14:textId="2A4DF291" w:rsidR="00A546C2" w:rsidRDefault="00A546C2" w:rsidP="00DB354B">
      <w:pPr>
        <w:rPr>
          <w:rFonts w:asciiTheme="minorHAnsi" w:eastAsia="Arial" w:hAnsiTheme="minorHAnsi" w:cstheme="minorHAnsi"/>
          <w:sz w:val="24"/>
          <w:szCs w:val="24"/>
        </w:rPr>
      </w:pPr>
      <w:r w:rsidRPr="00A546C2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0B5F7C0C" wp14:editId="692683E4">
            <wp:extent cx="4267796" cy="1276528"/>
            <wp:effectExtent l="0" t="0" r="0" b="0"/>
            <wp:docPr id="134414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449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97A1" w14:textId="77777777" w:rsidR="00A01A27" w:rsidRPr="00A374D0" w:rsidRDefault="00A01A27" w:rsidP="00A01A27">
      <w:pPr>
        <w:pStyle w:val="Heading3"/>
        <w:rPr>
          <w:rFonts w:eastAsia="Arial"/>
          <w:color w:val="31849B" w:themeColor="accent5" w:themeShade="BF"/>
        </w:rPr>
      </w:pPr>
      <w:bookmarkStart w:id="11" w:name="_Toc173068642"/>
      <w:r w:rsidRPr="00A374D0">
        <w:rPr>
          <w:rFonts w:eastAsia="Arial"/>
          <w:color w:val="31849B" w:themeColor="accent5" w:themeShade="BF"/>
        </w:rPr>
        <w:t>Breakdown of the URL</w:t>
      </w:r>
      <w:bookmarkEnd w:id="11"/>
    </w:p>
    <w:p w14:paraId="1919DAA6" w14:textId="77777777" w:rsidR="00A01A27" w:rsidRPr="00A01A27" w:rsidRDefault="00A01A27" w:rsidP="00A01A27">
      <w:pPr>
        <w:numPr>
          <w:ilvl w:val="0"/>
          <w:numId w:val="68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http</w:t>
      </w:r>
      <w:r w:rsidRPr="00A01A27">
        <w:rPr>
          <w:rFonts w:asciiTheme="minorHAnsi" w:eastAsia="Arial" w:hAnsiTheme="minorHAnsi" w:cstheme="minorHAnsi"/>
          <w:sz w:val="24"/>
          <w:szCs w:val="24"/>
        </w:rPr>
        <w:t>: The protocol used for the request.</w:t>
      </w:r>
    </w:p>
    <w:p w14:paraId="0FE5E002" w14:textId="77777777" w:rsidR="00A01A27" w:rsidRPr="00A01A27" w:rsidRDefault="00A01A27" w:rsidP="00A01A27">
      <w:pPr>
        <w:numPr>
          <w:ilvl w:val="0"/>
          <w:numId w:val="68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localhost</w:t>
      </w:r>
      <w:r w:rsidRPr="00A01A27">
        <w:rPr>
          <w:rFonts w:asciiTheme="minorHAnsi" w:eastAsia="Arial" w:hAnsiTheme="minorHAnsi" w:cstheme="minorHAnsi"/>
          <w:sz w:val="24"/>
          <w:szCs w:val="24"/>
        </w:rPr>
        <w:t>: The hostname, indicating that the application is running on the local machine.</w:t>
      </w:r>
    </w:p>
    <w:p w14:paraId="00CF6E11" w14:textId="77777777" w:rsidR="00A01A27" w:rsidRPr="00A01A27" w:rsidRDefault="00A01A27" w:rsidP="00A01A27">
      <w:pPr>
        <w:numPr>
          <w:ilvl w:val="0"/>
          <w:numId w:val="68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8081</w:t>
      </w:r>
      <w:r w:rsidRPr="00A01A27">
        <w:rPr>
          <w:rFonts w:asciiTheme="minorHAnsi" w:eastAsia="Arial" w:hAnsiTheme="minorHAnsi" w:cstheme="minorHAnsi"/>
          <w:sz w:val="24"/>
          <w:szCs w:val="24"/>
        </w:rPr>
        <w:t>: The port on which the Spring Boot application is listening.</w:t>
      </w:r>
    </w:p>
    <w:p w14:paraId="30BE44A3" w14:textId="77777777" w:rsidR="00A01A27" w:rsidRPr="00A01A27" w:rsidRDefault="00A01A27" w:rsidP="00A01A27">
      <w:pPr>
        <w:numPr>
          <w:ilvl w:val="0"/>
          <w:numId w:val="68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/fruit/apple</w:t>
      </w:r>
      <w:r w:rsidRPr="00A01A27">
        <w:rPr>
          <w:rFonts w:asciiTheme="minorHAnsi" w:eastAsia="Arial" w:hAnsiTheme="minorHAnsi" w:cstheme="minorHAnsi"/>
          <w:sz w:val="24"/>
          <w:szCs w:val="24"/>
        </w:rPr>
        <w:t xml:space="preserve">: The path that specifies the endpoint in the </w:t>
      </w:r>
      <w:proofErr w:type="spellStart"/>
      <w:r w:rsidRPr="00A01A27">
        <w:rPr>
          <w:rFonts w:asciiTheme="minorHAnsi" w:eastAsia="Arial" w:hAnsiTheme="minorHAnsi" w:cstheme="minorHAnsi"/>
          <w:sz w:val="24"/>
          <w:szCs w:val="24"/>
        </w:rPr>
        <w:t>FruitController</w:t>
      </w:r>
      <w:proofErr w:type="spellEnd"/>
      <w:r w:rsidRPr="00A01A27">
        <w:rPr>
          <w:rFonts w:asciiTheme="minorHAnsi" w:eastAsia="Arial" w:hAnsiTheme="minorHAnsi" w:cstheme="minorHAnsi"/>
          <w:sz w:val="24"/>
          <w:szCs w:val="24"/>
        </w:rPr>
        <w:t>.</w:t>
      </w:r>
    </w:p>
    <w:p w14:paraId="33D77D7D" w14:textId="77777777" w:rsidR="00A546C2" w:rsidRDefault="00A546C2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4AA1E6F5" w14:textId="77777777" w:rsidR="00A01A27" w:rsidRPr="00A01A27" w:rsidRDefault="00A01A27" w:rsidP="00A01A27">
      <w:pPr>
        <w:pStyle w:val="Heading3"/>
        <w:rPr>
          <w:rFonts w:eastAsia="Arial"/>
          <w:color w:val="4BACC6" w:themeColor="accent5"/>
        </w:rPr>
      </w:pPr>
      <w:bookmarkStart w:id="12" w:name="_Toc173068643"/>
      <w:r w:rsidRPr="00A01A27">
        <w:rPr>
          <w:rFonts w:eastAsia="Arial"/>
          <w:color w:val="4BACC6" w:themeColor="accent5"/>
        </w:rPr>
        <w:t>What Happens When You Access the URL</w:t>
      </w:r>
      <w:bookmarkEnd w:id="12"/>
    </w:p>
    <w:p w14:paraId="40262E47" w14:textId="77777777" w:rsidR="00A01A27" w:rsidRPr="00A01A27" w:rsidRDefault="00A01A27" w:rsidP="00A01A27">
      <w:pPr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HTTP GET Request:</w:t>
      </w:r>
    </w:p>
    <w:p w14:paraId="13CA3B81" w14:textId="77777777" w:rsidR="00A01A27" w:rsidRPr="00A01A27" w:rsidRDefault="00A01A27" w:rsidP="00A01A27">
      <w:pPr>
        <w:numPr>
          <w:ilvl w:val="1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sz w:val="24"/>
          <w:szCs w:val="24"/>
        </w:rPr>
        <w:t>An HTTP GET request is made to the URL http://localhost:8081/fruit/apple.</w:t>
      </w:r>
    </w:p>
    <w:p w14:paraId="505971F2" w14:textId="77777777" w:rsidR="00A01A27" w:rsidRPr="00A01A27" w:rsidRDefault="00A01A27" w:rsidP="00A01A27">
      <w:pPr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Request Mapping:</w:t>
      </w:r>
    </w:p>
    <w:p w14:paraId="12751F98" w14:textId="77777777" w:rsidR="00A01A27" w:rsidRPr="00A01A27" w:rsidRDefault="00A01A27" w:rsidP="00A01A27">
      <w:pPr>
        <w:numPr>
          <w:ilvl w:val="1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sz w:val="24"/>
          <w:szCs w:val="24"/>
        </w:rPr>
        <w:t xml:space="preserve">The request is mapped to the </w:t>
      </w:r>
      <w:proofErr w:type="spellStart"/>
      <w:r w:rsidRPr="00A01A27">
        <w:rPr>
          <w:rFonts w:asciiTheme="minorHAnsi" w:eastAsia="Arial" w:hAnsiTheme="minorHAnsi" w:cstheme="minorHAnsi"/>
          <w:sz w:val="24"/>
          <w:szCs w:val="24"/>
        </w:rPr>
        <w:t>FruitController</w:t>
      </w:r>
      <w:proofErr w:type="spellEnd"/>
      <w:r w:rsidRPr="00A01A27">
        <w:rPr>
          <w:rFonts w:asciiTheme="minorHAnsi" w:eastAsia="Arial" w:hAnsiTheme="minorHAnsi" w:cstheme="minorHAnsi"/>
          <w:sz w:val="24"/>
          <w:szCs w:val="24"/>
        </w:rPr>
        <w:t xml:space="preserve"> class because of the @RequestMapping("/fruit") annotation.</w:t>
      </w:r>
    </w:p>
    <w:p w14:paraId="3249B30E" w14:textId="77777777" w:rsidR="00A01A27" w:rsidRPr="00A01A27" w:rsidRDefault="00A01A27" w:rsidP="00A01A27">
      <w:pPr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Path Variable Extraction:</w:t>
      </w:r>
    </w:p>
    <w:p w14:paraId="5066F9B3" w14:textId="77777777" w:rsidR="00A01A27" w:rsidRPr="00A01A27" w:rsidRDefault="00A01A27" w:rsidP="00A01A27">
      <w:pPr>
        <w:numPr>
          <w:ilvl w:val="1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sz w:val="24"/>
          <w:szCs w:val="24"/>
        </w:rPr>
        <w:t xml:space="preserve">The @GetMapping("/{name}") annotation maps the apple part of the URL to the name parameter of the </w:t>
      </w:r>
      <w:proofErr w:type="spellStart"/>
      <w:r w:rsidRPr="00A01A27">
        <w:rPr>
          <w:rFonts w:asciiTheme="minorHAnsi" w:eastAsia="Arial" w:hAnsiTheme="minorHAnsi" w:cstheme="minorHAnsi"/>
          <w:sz w:val="24"/>
          <w:szCs w:val="24"/>
        </w:rPr>
        <w:t>getFruit</w:t>
      </w:r>
      <w:proofErr w:type="spellEnd"/>
      <w:r w:rsidRPr="00A01A27">
        <w:rPr>
          <w:rFonts w:asciiTheme="minorHAnsi" w:eastAsia="Arial" w:hAnsiTheme="minorHAnsi" w:cstheme="minorHAnsi"/>
          <w:sz w:val="24"/>
          <w:szCs w:val="24"/>
        </w:rPr>
        <w:t xml:space="preserve"> method.</w:t>
      </w:r>
    </w:p>
    <w:p w14:paraId="19862B29" w14:textId="77777777" w:rsidR="00A01A27" w:rsidRPr="00A01A27" w:rsidRDefault="00A01A27" w:rsidP="00A01A27">
      <w:pPr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Method Execution:</w:t>
      </w:r>
    </w:p>
    <w:p w14:paraId="4B328349" w14:textId="77777777" w:rsidR="00A01A27" w:rsidRPr="00A01A27" w:rsidRDefault="00A01A27" w:rsidP="00A01A27">
      <w:pPr>
        <w:numPr>
          <w:ilvl w:val="1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sz w:val="24"/>
          <w:szCs w:val="24"/>
        </w:rPr>
        <w:t xml:space="preserve">The </w:t>
      </w:r>
      <w:proofErr w:type="spellStart"/>
      <w:r w:rsidRPr="00A01A27">
        <w:rPr>
          <w:rFonts w:asciiTheme="minorHAnsi" w:eastAsia="Arial" w:hAnsiTheme="minorHAnsi" w:cstheme="minorHAnsi"/>
          <w:sz w:val="24"/>
          <w:szCs w:val="24"/>
        </w:rPr>
        <w:t>getFruit</w:t>
      </w:r>
      <w:proofErr w:type="spellEnd"/>
      <w:r w:rsidRPr="00A01A27">
        <w:rPr>
          <w:rFonts w:asciiTheme="minorHAnsi" w:eastAsia="Arial" w:hAnsiTheme="minorHAnsi" w:cstheme="minorHAnsi"/>
          <w:sz w:val="24"/>
          <w:szCs w:val="24"/>
        </w:rPr>
        <w:t xml:space="preserve"> method is called with the name parameter set to apple.</w:t>
      </w:r>
    </w:p>
    <w:p w14:paraId="6BE3549E" w14:textId="77777777" w:rsidR="00A01A27" w:rsidRPr="00A01A27" w:rsidRDefault="00A01A27" w:rsidP="00A01A27">
      <w:pPr>
        <w:numPr>
          <w:ilvl w:val="1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sz w:val="24"/>
          <w:szCs w:val="24"/>
        </w:rPr>
        <w:t>A new Fruit object is created with the name "apple", color "Violet", and weight "32.5".</w:t>
      </w:r>
    </w:p>
    <w:p w14:paraId="0B322E15" w14:textId="77777777" w:rsidR="00A01A27" w:rsidRPr="00A01A27" w:rsidRDefault="00A01A27" w:rsidP="00A01A27">
      <w:pPr>
        <w:numPr>
          <w:ilvl w:val="0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b/>
          <w:bCs/>
          <w:sz w:val="24"/>
          <w:szCs w:val="24"/>
        </w:rPr>
        <w:t>Response:</w:t>
      </w:r>
    </w:p>
    <w:p w14:paraId="1F1E98B3" w14:textId="77777777" w:rsidR="00A01A27" w:rsidRPr="00A01A27" w:rsidRDefault="00A01A27" w:rsidP="00A01A27">
      <w:pPr>
        <w:numPr>
          <w:ilvl w:val="1"/>
          <w:numId w:val="69"/>
        </w:numPr>
        <w:rPr>
          <w:rFonts w:asciiTheme="minorHAnsi" w:eastAsia="Arial" w:hAnsiTheme="minorHAnsi" w:cstheme="minorHAnsi"/>
          <w:sz w:val="24"/>
          <w:szCs w:val="24"/>
        </w:rPr>
      </w:pPr>
      <w:r w:rsidRPr="00A01A27">
        <w:rPr>
          <w:rFonts w:asciiTheme="minorHAnsi" w:eastAsia="Arial" w:hAnsiTheme="minorHAnsi" w:cstheme="minorHAnsi"/>
          <w:sz w:val="24"/>
          <w:szCs w:val="24"/>
        </w:rPr>
        <w:t>The Fruit object is returned as the response, typically serialized to JSON by Spring Boot.</w:t>
      </w:r>
    </w:p>
    <w:p w14:paraId="481FC35B" w14:textId="77777777" w:rsidR="00A01A27" w:rsidRDefault="00A01A27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5118C668" w14:textId="511AC0FC" w:rsidR="00A01A27" w:rsidRDefault="005D74BA" w:rsidP="00A01A27">
      <w:pPr>
        <w:pStyle w:val="Heading2"/>
        <w:numPr>
          <w:ilvl w:val="1"/>
          <w:numId w:val="67"/>
        </w:numPr>
        <w:rPr>
          <w:rFonts w:eastAsia="Arial"/>
          <w:color w:val="17365D" w:themeColor="text2" w:themeShade="BF"/>
        </w:rPr>
      </w:pPr>
      <w:bookmarkStart w:id="13" w:name="_Toc173068644"/>
      <w:r>
        <w:rPr>
          <w:rFonts w:eastAsia="Arial"/>
          <w:color w:val="17365D" w:themeColor="text2" w:themeShade="BF"/>
        </w:rPr>
        <w:t>Get the Traces with Zipkin</w:t>
      </w:r>
      <w:bookmarkEnd w:id="13"/>
    </w:p>
    <w:p w14:paraId="2F003FF4" w14:textId="77777777" w:rsidR="005D74BA" w:rsidRDefault="005D74BA" w:rsidP="005D74BA">
      <w:pPr>
        <w:rPr>
          <w:rFonts w:eastAsia="Arial"/>
        </w:rPr>
      </w:pPr>
    </w:p>
    <w:p w14:paraId="6943D0B0" w14:textId="6D2C65CB" w:rsidR="005D74BA" w:rsidRDefault="005D74BA" w:rsidP="005D74BA">
      <w:pPr>
        <w:rPr>
          <w:rFonts w:eastAsia="Arial"/>
        </w:rPr>
      </w:pPr>
      <w:hyperlink r:id="rId27" w:history="1">
        <w:r w:rsidRPr="00803E9A">
          <w:rPr>
            <w:rStyle w:val="Hyperlink"/>
            <w:rFonts w:eastAsia="Arial"/>
          </w:rPr>
          <w:t>http://localhost:9411/zipkin/</w:t>
        </w:r>
      </w:hyperlink>
    </w:p>
    <w:p w14:paraId="64F333DB" w14:textId="16B64FA0" w:rsidR="005D74BA" w:rsidRDefault="005D74BA" w:rsidP="005D74BA">
      <w:pPr>
        <w:rPr>
          <w:rFonts w:eastAsia="Arial"/>
        </w:rPr>
      </w:pPr>
    </w:p>
    <w:p w14:paraId="47932601" w14:textId="77777777" w:rsidR="005D74BA" w:rsidRDefault="005D74BA" w:rsidP="005D74BA">
      <w:pPr>
        <w:rPr>
          <w:rFonts w:eastAsia="Arial"/>
        </w:rPr>
      </w:pPr>
    </w:p>
    <w:p w14:paraId="0E305DE0" w14:textId="34D80D05" w:rsidR="005D74BA" w:rsidRDefault="006F5450" w:rsidP="005D74BA">
      <w:pPr>
        <w:rPr>
          <w:rFonts w:eastAsia="Arial"/>
        </w:rPr>
      </w:pPr>
      <w:r w:rsidRPr="006F5450">
        <w:rPr>
          <w:rFonts w:eastAsia="Arial"/>
        </w:rPr>
        <w:drawing>
          <wp:inline distT="0" distB="0" distL="0" distR="0" wp14:anchorId="5F784C0F" wp14:editId="2FF98BE6">
            <wp:extent cx="5355042" cy="2159213"/>
            <wp:effectExtent l="0" t="0" r="0" b="0"/>
            <wp:docPr id="85369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52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024" cy="21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9A26" w14:textId="77777777" w:rsidR="006F5450" w:rsidRDefault="006F5450" w:rsidP="005D74BA">
      <w:pPr>
        <w:rPr>
          <w:rFonts w:eastAsia="Arial"/>
        </w:rPr>
      </w:pPr>
    </w:p>
    <w:p w14:paraId="1E23F598" w14:textId="77777777" w:rsidR="006F5450" w:rsidRDefault="006F5450" w:rsidP="005D74BA">
      <w:pPr>
        <w:rPr>
          <w:rFonts w:eastAsia="Arial"/>
        </w:rPr>
      </w:pPr>
    </w:p>
    <w:p w14:paraId="3E73B41E" w14:textId="77777777" w:rsidR="006F5450" w:rsidRDefault="006F5450" w:rsidP="005D74BA">
      <w:pPr>
        <w:rPr>
          <w:rFonts w:eastAsia="Arial"/>
        </w:rPr>
      </w:pPr>
    </w:p>
    <w:p w14:paraId="43E18D0F" w14:textId="331FE51C" w:rsidR="006F5450" w:rsidRDefault="006F5450" w:rsidP="005D74BA">
      <w:pPr>
        <w:rPr>
          <w:rFonts w:eastAsia="Arial"/>
        </w:rPr>
      </w:pPr>
      <w:r>
        <w:rPr>
          <w:rFonts w:eastAsia="Arial"/>
        </w:rPr>
        <w:t>Click on Run Query to get latest</w:t>
      </w:r>
    </w:p>
    <w:p w14:paraId="7EDB3F08" w14:textId="77777777" w:rsidR="006F5450" w:rsidRDefault="006F5450" w:rsidP="005D74BA">
      <w:pPr>
        <w:rPr>
          <w:rFonts w:eastAsia="Arial"/>
        </w:rPr>
      </w:pPr>
    </w:p>
    <w:p w14:paraId="02F76769" w14:textId="635686B7" w:rsidR="006F5450" w:rsidRDefault="006F5450" w:rsidP="005D74BA">
      <w:pPr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4EAFAF62" wp14:editId="63057496">
            <wp:extent cx="6193155" cy="2559050"/>
            <wp:effectExtent l="0" t="0" r="0" b="0"/>
            <wp:docPr id="364685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339E" w14:textId="77777777" w:rsidR="006F5450" w:rsidRDefault="006F5450" w:rsidP="005D74BA">
      <w:pPr>
        <w:rPr>
          <w:rFonts w:eastAsia="Arial"/>
        </w:rPr>
      </w:pPr>
    </w:p>
    <w:p w14:paraId="32ED81DF" w14:textId="77777777" w:rsidR="006F5450" w:rsidRPr="005D74BA" w:rsidRDefault="006F5450" w:rsidP="005D74BA">
      <w:pPr>
        <w:rPr>
          <w:rFonts w:eastAsia="Arial"/>
        </w:rPr>
      </w:pPr>
    </w:p>
    <w:p w14:paraId="3236654C" w14:textId="24343951" w:rsidR="00A546C2" w:rsidRPr="00A374D0" w:rsidRDefault="006F5450" w:rsidP="00A374D0">
      <w:pPr>
        <w:pStyle w:val="ListParagraph"/>
        <w:numPr>
          <w:ilvl w:val="0"/>
          <w:numId w:val="63"/>
        </w:numPr>
        <w:rPr>
          <w:rFonts w:asciiTheme="minorHAnsi" w:eastAsia="Arial" w:hAnsiTheme="minorHAnsi" w:cstheme="minorHAnsi"/>
          <w:sz w:val="24"/>
          <w:szCs w:val="24"/>
        </w:rPr>
      </w:pPr>
      <w:r w:rsidRPr="00A374D0">
        <w:rPr>
          <w:rFonts w:asciiTheme="minorHAnsi" w:eastAsia="Arial" w:hAnsiTheme="minorHAnsi" w:cstheme="minorHAnsi"/>
          <w:sz w:val="24"/>
          <w:szCs w:val="24"/>
        </w:rPr>
        <w:t xml:space="preserve">Click </w:t>
      </w:r>
      <w:r w:rsidRPr="00A374D0">
        <w:rPr>
          <w:rFonts w:asciiTheme="minorHAnsi" w:eastAsia="Arial" w:hAnsiTheme="minorHAnsi" w:cstheme="minorHAnsi"/>
          <w:b/>
          <w:bCs/>
          <w:sz w:val="24"/>
          <w:szCs w:val="24"/>
        </w:rPr>
        <w:t>Show</w:t>
      </w:r>
      <w:r w:rsidRPr="00A374D0">
        <w:rPr>
          <w:rFonts w:asciiTheme="minorHAnsi" w:eastAsia="Arial" w:hAnsiTheme="minorHAnsi" w:cstheme="minorHAnsi"/>
          <w:sz w:val="24"/>
          <w:szCs w:val="24"/>
        </w:rPr>
        <w:t xml:space="preserve"> Button to Get Latest</w:t>
      </w:r>
    </w:p>
    <w:p w14:paraId="29C91825" w14:textId="77777777" w:rsidR="006F5450" w:rsidRDefault="006F5450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58046B7A" w14:textId="3D6DB090" w:rsidR="006F5450" w:rsidRDefault="006F5450" w:rsidP="00DB354B">
      <w:pPr>
        <w:rPr>
          <w:rFonts w:asciiTheme="minorHAnsi" w:eastAsia="Arial" w:hAnsiTheme="minorHAnsi" w:cstheme="minorHAnsi"/>
          <w:sz w:val="24"/>
          <w:szCs w:val="24"/>
        </w:rPr>
      </w:pPr>
      <w:r w:rsidRPr="006F5450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341B4F3E" wp14:editId="6F6490B5">
            <wp:extent cx="3357922" cy="5409985"/>
            <wp:effectExtent l="0" t="0" r="0" b="635"/>
            <wp:docPr id="10709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95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1130" cy="54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AB08" w14:textId="77777777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513CB7DA" w14:textId="7BEC2512" w:rsidR="00A374D0" w:rsidRDefault="00A374D0" w:rsidP="00A374D0">
      <w:pPr>
        <w:pStyle w:val="Heading2"/>
        <w:numPr>
          <w:ilvl w:val="1"/>
          <w:numId w:val="80"/>
        </w:numPr>
        <w:rPr>
          <w:rFonts w:eastAsia="Arial"/>
          <w:color w:val="17365D" w:themeColor="text2" w:themeShade="BF"/>
        </w:rPr>
      </w:pPr>
      <w:bookmarkStart w:id="14" w:name="_Toc173068645"/>
      <w:r>
        <w:rPr>
          <w:rFonts w:eastAsia="Arial"/>
          <w:color w:val="17365D" w:themeColor="text2" w:themeShade="BF"/>
        </w:rPr>
        <w:t xml:space="preserve">Get the </w:t>
      </w:r>
      <w:r w:rsidR="00C25A08">
        <w:rPr>
          <w:rFonts w:eastAsia="Arial"/>
          <w:color w:val="17365D" w:themeColor="text2" w:themeShade="BF"/>
        </w:rPr>
        <w:t>API Visual Documentation with Swagger</w:t>
      </w:r>
      <w:bookmarkEnd w:id="14"/>
      <w:r w:rsidR="00C25A08">
        <w:rPr>
          <w:rFonts w:eastAsia="Arial"/>
          <w:color w:val="17365D" w:themeColor="text2" w:themeShade="BF"/>
        </w:rPr>
        <w:t xml:space="preserve"> </w:t>
      </w:r>
    </w:p>
    <w:p w14:paraId="19A45AD1" w14:textId="77777777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4B88FBBD" w14:textId="123BCEDF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  <w:r w:rsidRPr="00A374D0">
        <w:rPr>
          <w:rFonts w:asciiTheme="minorHAnsi" w:eastAsia="Arial" w:hAnsiTheme="minorHAnsi" w:cstheme="minorHAnsi"/>
          <w:sz w:val="24"/>
          <w:szCs w:val="24"/>
        </w:rPr>
        <w:lastRenderedPageBreak/>
        <w:t xml:space="preserve">Swagger UI is a tool for visualizing and interacting with the API endpoints defined in your application. When you navigate to </w:t>
      </w:r>
      <w:r w:rsidRPr="00A374D0">
        <w:rPr>
          <w:rFonts w:asciiTheme="minorHAnsi" w:eastAsia="Arial" w:hAnsiTheme="minorHAnsi" w:cstheme="minorHAnsi"/>
          <w:color w:val="FF0000"/>
          <w:sz w:val="24"/>
          <w:szCs w:val="24"/>
        </w:rPr>
        <w:t>http://localhost:808</w:t>
      </w:r>
      <w:r>
        <w:rPr>
          <w:rFonts w:asciiTheme="minorHAnsi" w:eastAsia="Arial" w:hAnsiTheme="minorHAnsi" w:cstheme="minorHAnsi"/>
          <w:color w:val="FF0000"/>
          <w:sz w:val="24"/>
          <w:szCs w:val="24"/>
        </w:rPr>
        <w:t>1</w:t>
      </w:r>
      <w:r w:rsidRPr="00A374D0">
        <w:rPr>
          <w:rFonts w:asciiTheme="minorHAnsi" w:eastAsia="Arial" w:hAnsiTheme="minorHAnsi" w:cstheme="minorHAnsi"/>
          <w:color w:val="FF0000"/>
          <w:sz w:val="24"/>
          <w:szCs w:val="24"/>
        </w:rPr>
        <w:t>/swagger-ui/index.html</w:t>
      </w:r>
      <w:r w:rsidRPr="00A374D0">
        <w:rPr>
          <w:rFonts w:asciiTheme="minorHAnsi" w:eastAsia="Arial" w:hAnsiTheme="minorHAnsi" w:cstheme="minorHAnsi"/>
          <w:sz w:val="24"/>
          <w:szCs w:val="24"/>
        </w:rPr>
        <w:t xml:space="preserve">, you will see a </w:t>
      </w:r>
      <w:r w:rsidRPr="00A374D0">
        <w:rPr>
          <w:rFonts w:asciiTheme="minorHAnsi" w:eastAsia="Arial" w:hAnsiTheme="minorHAnsi" w:cstheme="minorHAnsi"/>
          <w:b/>
          <w:bCs/>
          <w:sz w:val="24"/>
          <w:szCs w:val="24"/>
        </w:rPr>
        <w:t>web-based interface</w:t>
      </w:r>
      <w:r w:rsidRPr="00A374D0">
        <w:rPr>
          <w:rFonts w:asciiTheme="minorHAnsi" w:eastAsia="Arial" w:hAnsiTheme="minorHAnsi" w:cstheme="minorHAnsi"/>
          <w:sz w:val="24"/>
          <w:szCs w:val="24"/>
        </w:rPr>
        <w:t xml:space="preserve"> that </w:t>
      </w:r>
      <w:r w:rsidRPr="00A374D0">
        <w:rPr>
          <w:rFonts w:asciiTheme="minorHAnsi" w:eastAsia="Arial" w:hAnsiTheme="minorHAnsi" w:cstheme="minorHAnsi"/>
          <w:b/>
          <w:bCs/>
          <w:sz w:val="24"/>
          <w:szCs w:val="24"/>
        </w:rPr>
        <w:t>displays the documentation</w:t>
      </w:r>
      <w:r w:rsidRPr="00A374D0">
        <w:rPr>
          <w:rFonts w:asciiTheme="minorHAnsi" w:eastAsia="Arial" w:hAnsiTheme="minorHAnsi" w:cstheme="minorHAnsi"/>
          <w:sz w:val="24"/>
          <w:szCs w:val="24"/>
        </w:rPr>
        <w:t xml:space="preserve"> for the </w:t>
      </w:r>
      <w:r w:rsidRPr="00A374D0">
        <w:rPr>
          <w:rFonts w:asciiTheme="minorHAnsi" w:eastAsia="Arial" w:hAnsiTheme="minorHAnsi" w:cstheme="minorHAnsi"/>
          <w:b/>
          <w:bCs/>
          <w:sz w:val="24"/>
          <w:szCs w:val="24"/>
        </w:rPr>
        <w:t>API endpoints</w:t>
      </w:r>
      <w:r w:rsidRPr="00A374D0">
        <w:rPr>
          <w:rFonts w:asciiTheme="minorHAnsi" w:eastAsia="Arial" w:hAnsiTheme="minorHAnsi" w:cstheme="minorHAnsi"/>
          <w:sz w:val="24"/>
          <w:szCs w:val="24"/>
        </w:rPr>
        <w:t xml:space="preserve"> provided by your Spring Boot application.</w:t>
      </w:r>
    </w:p>
    <w:p w14:paraId="7216CCA7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373CAF97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76D444C8" w14:textId="1AA72F79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To Design API use Swagger </w:t>
      </w:r>
      <w:proofErr w:type="gramStart"/>
      <w:r>
        <w:rPr>
          <w:rFonts w:asciiTheme="minorHAnsi" w:eastAsia="Arial" w:hAnsiTheme="minorHAnsi" w:cstheme="minorHAnsi"/>
          <w:sz w:val="24"/>
          <w:szCs w:val="24"/>
        </w:rPr>
        <w:t>Editor :</w:t>
      </w:r>
      <w:proofErr w:type="gramEnd"/>
    </w:p>
    <w:p w14:paraId="75CBB1A6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01428E12" w14:textId="6EF95CA9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  <w:hyperlink r:id="rId31" w:history="1">
        <w:r w:rsidRPr="00803E9A">
          <w:rPr>
            <w:rStyle w:val="Hyperlink"/>
            <w:rFonts w:asciiTheme="minorHAnsi" w:eastAsia="Arial" w:hAnsiTheme="minorHAnsi" w:cstheme="minorHAnsi"/>
            <w:sz w:val="24"/>
            <w:szCs w:val="24"/>
          </w:rPr>
          <w:t>https://editor.swagger.io/</w:t>
        </w:r>
      </w:hyperlink>
    </w:p>
    <w:p w14:paraId="17EA98C1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3F564EFF" w14:textId="23762AF2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  <w:r>
        <w:rPr>
          <w:rFonts w:asciiTheme="minorHAnsi" w:eastAsia="Arial" w:hAnsiTheme="minorHAnsi" w:cstheme="minorHAnsi"/>
          <w:sz w:val="24"/>
          <w:szCs w:val="24"/>
        </w:rPr>
        <w:t xml:space="preserve">There </w:t>
      </w:r>
      <w:proofErr w:type="gramStart"/>
      <w:r>
        <w:rPr>
          <w:rFonts w:asciiTheme="minorHAnsi" w:eastAsia="Arial" w:hAnsiTheme="minorHAnsi" w:cstheme="minorHAnsi"/>
          <w:sz w:val="24"/>
          <w:szCs w:val="24"/>
        </w:rPr>
        <w:t xml:space="preserve">are </w:t>
      </w:r>
      <w:r w:rsidRPr="00C25A08">
        <w:rPr>
          <w:rFonts w:asciiTheme="minorHAnsi" w:eastAsia="Arial" w:hAnsiTheme="minorHAnsi" w:cstheme="minorHAnsi"/>
          <w:sz w:val="24"/>
          <w:szCs w:val="24"/>
        </w:rPr>
        <w:t xml:space="preserve"> other</w:t>
      </w:r>
      <w:proofErr w:type="gramEnd"/>
      <w:r w:rsidRPr="00C25A08">
        <w:rPr>
          <w:rFonts w:asciiTheme="minorHAnsi" w:eastAsia="Arial" w:hAnsiTheme="minorHAnsi" w:cstheme="minorHAnsi"/>
          <w:sz w:val="24"/>
          <w:szCs w:val="24"/>
        </w:rPr>
        <w:t xml:space="preserve"> commonly used endpoints and related features when using </w:t>
      </w:r>
      <w:proofErr w:type="spellStart"/>
      <w:r w:rsidRPr="00C25A08">
        <w:rPr>
          <w:rFonts w:asciiTheme="minorHAnsi" w:eastAsia="Arial" w:hAnsiTheme="minorHAnsi" w:cstheme="minorHAnsi"/>
          <w:b/>
          <w:bCs/>
          <w:sz w:val="24"/>
          <w:szCs w:val="24"/>
        </w:rPr>
        <w:t>springdoc-openapi</w:t>
      </w:r>
      <w:proofErr w:type="spellEnd"/>
      <w:r>
        <w:rPr>
          <w:rFonts w:asciiTheme="minorHAnsi" w:eastAsia="Arial" w:hAnsiTheme="minorHAnsi" w:cstheme="minorHAnsi"/>
          <w:sz w:val="24"/>
          <w:szCs w:val="24"/>
        </w:rPr>
        <w:t xml:space="preserve"> . </w:t>
      </w:r>
      <w:r w:rsidRPr="00C25A08">
        <w:rPr>
          <w:rFonts w:asciiTheme="minorHAnsi" w:eastAsia="Arial" w:hAnsiTheme="minorHAnsi" w:cstheme="minorHAnsi"/>
          <w:sz w:val="24"/>
          <w:szCs w:val="24"/>
        </w:rPr>
        <w:t xml:space="preserve">These endpoints provide the </w:t>
      </w:r>
      <w:proofErr w:type="spellStart"/>
      <w:r w:rsidRPr="00C25A08">
        <w:rPr>
          <w:rFonts w:asciiTheme="minorHAnsi" w:eastAsia="Arial" w:hAnsiTheme="minorHAnsi" w:cstheme="minorHAnsi"/>
          <w:sz w:val="24"/>
          <w:szCs w:val="24"/>
        </w:rPr>
        <w:t>OpenAPI</w:t>
      </w:r>
      <w:proofErr w:type="spellEnd"/>
      <w:r w:rsidRPr="00C25A08">
        <w:rPr>
          <w:rFonts w:asciiTheme="minorHAnsi" w:eastAsia="Arial" w:hAnsiTheme="minorHAnsi" w:cstheme="minorHAnsi"/>
          <w:sz w:val="24"/>
          <w:szCs w:val="24"/>
        </w:rPr>
        <w:t xml:space="preserve"> (Swagger) documentation in JSON format</w:t>
      </w:r>
    </w:p>
    <w:p w14:paraId="074AFAF5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6A50A299" w14:textId="393F79A2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  <w:hyperlink r:id="rId32" w:history="1">
        <w:r w:rsidRPr="00803E9A">
          <w:rPr>
            <w:rStyle w:val="Hyperlink"/>
            <w:rFonts w:asciiTheme="minorHAnsi" w:eastAsia="Arial" w:hAnsiTheme="minorHAnsi" w:cstheme="minorHAnsi"/>
            <w:sz w:val="24"/>
            <w:szCs w:val="24"/>
          </w:rPr>
          <w:t>http://localhost:8081/v3/api-docs</w:t>
        </w:r>
      </w:hyperlink>
    </w:p>
    <w:p w14:paraId="685C5051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39103E58" w14:textId="293E763E" w:rsidR="00A374D0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  <w:r w:rsidRPr="00C25A08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5C4AF6F9" wp14:editId="42F18F1D">
            <wp:extent cx="4549534" cy="6713802"/>
            <wp:effectExtent l="0" t="0" r="3810" b="0"/>
            <wp:docPr id="156745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556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4335" w14:textId="04A7DE66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  <w:r w:rsidRPr="00A374D0">
        <w:rPr>
          <w:rFonts w:asciiTheme="minorHAnsi" w:eastAsia="Arial" w:hAnsiTheme="minorHAnsi" w:cstheme="minorHAnsi"/>
          <w:sz w:val="24"/>
          <w:szCs w:val="24"/>
        </w:rPr>
        <w:lastRenderedPageBreak/>
        <w:t xml:space="preserve">Swagger is an </w:t>
      </w:r>
      <w:r w:rsidRPr="00A374D0">
        <w:rPr>
          <w:rFonts w:asciiTheme="minorHAnsi" w:eastAsia="Arial" w:hAnsiTheme="minorHAnsi" w:cstheme="minorHAnsi"/>
          <w:color w:val="FF0000"/>
          <w:sz w:val="24"/>
          <w:szCs w:val="24"/>
        </w:rPr>
        <w:t xml:space="preserve">open-source framework </w:t>
      </w:r>
      <w:r w:rsidRPr="00A374D0">
        <w:rPr>
          <w:rFonts w:asciiTheme="minorHAnsi" w:eastAsia="Arial" w:hAnsiTheme="minorHAnsi" w:cstheme="minorHAnsi"/>
          <w:sz w:val="24"/>
          <w:szCs w:val="24"/>
        </w:rPr>
        <w:t xml:space="preserve">that allows developers to </w:t>
      </w:r>
      <w:r w:rsidRPr="00A374D0">
        <w:rPr>
          <w:rFonts w:asciiTheme="minorHAnsi" w:eastAsia="Arial" w:hAnsiTheme="minorHAnsi" w:cstheme="minorHAnsi"/>
          <w:b/>
          <w:bCs/>
          <w:sz w:val="24"/>
          <w:szCs w:val="24"/>
        </w:rPr>
        <w:t>design, build, document</w:t>
      </w:r>
      <w:r w:rsidRPr="00A374D0">
        <w:rPr>
          <w:rFonts w:asciiTheme="minorHAnsi" w:eastAsia="Arial" w:hAnsiTheme="minorHAnsi" w:cstheme="minorHAnsi"/>
          <w:sz w:val="24"/>
          <w:szCs w:val="24"/>
        </w:rPr>
        <w:t xml:space="preserve">, and </w:t>
      </w:r>
      <w:r w:rsidRPr="00A374D0">
        <w:rPr>
          <w:rFonts w:asciiTheme="minorHAnsi" w:eastAsia="Arial" w:hAnsiTheme="minorHAnsi" w:cstheme="minorHAnsi"/>
          <w:b/>
          <w:bCs/>
          <w:sz w:val="24"/>
          <w:szCs w:val="24"/>
        </w:rPr>
        <w:t>consume RESTful web services</w:t>
      </w:r>
      <w:r w:rsidRPr="00A374D0">
        <w:rPr>
          <w:rFonts w:asciiTheme="minorHAnsi" w:eastAsia="Arial" w:hAnsiTheme="minorHAnsi" w:cstheme="minorHAnsi"/>
          <w:sz w:val="24"/>
          <w:szCs w:val="24"/>
        </w:rPr>
        <w:t>.</w:t>
      </w:r>
    </w:p>
    <w:p w14:paraId="16D45099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2007B753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140365BA" w14:textId="0BD83A92" w:rsidR="00C25A08" w:rsidRPr="00C25A08" w:rsidRDefault="00C25A08" w:rsidP="00C25A08">
      <w:pPr>
        <w:pStyle w:val="Heading3"/>
        <w:rPr>
          <w:rFonts w:eastAsia="Arial"/>
          <w:color w:val="4BACC6" w:themeColor="accent5"/>
        </w:rPr>
      </w:pPr>
      <w:bookmarkStart w:id="15" w:name="_Toc173068646"/>
      <w:r w:rsidRPr="00C25A08">
        <w:rPr>
          <w:rFonts w:eastAsia="Arial"/>
          <w:color w:val="4BACC6" w:themeColor="accent5"/>
        </w:rPr>
        <w:t>Launch Swagger UI</w:t>
      </w:r>
      <w:bookmarkEnd w:id="15"/>
    </w:p>
    <w:p w14:paraId="4C967AC4" w14:textId="77777777" w:rsidR="00C25A08" w:rsidRDefault="00C25A08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56AD25F7" w14:textId="77777777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646FF93F" w14:textId="2B680BB5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  <w:hyperlink r:id="rId34" w:history="1">
        <w:r w:rsidRPr="00803E9A">
          <w:rPr>
            <w:rStyle w:val="Hyperlink"/>
            <w:rFonts w:asciiTheme="minorHAnsi" w:eastAsia="Arial" w:hAnsiTheme="minorHAnsi" w:cstheme="minorHAnsi"/>
            <w:sz w:val="24"/>
            <w:szCs w:val="24"/>
          </w:rPr>
          <w:t>http://localhost:8081/swagger-ui/index.html</w:t>
        </w:r>
      </w:hyperlink>
    </w:p>
    <w:p w14:paraId="35E437E3" w14:textId="77777777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7F244B45" w14:textId="6A27603A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  <w:r w:rsidRPr="00A374D0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03A36F09" wp14:editId="6EF09B36">
            <wp:extent cx="6197600" cy="4916170"/>
            <wp:effectExtent l="0" t="0" r="0" b="0"/>
            <wp:docPr id="2058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899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6D2D" w14:textId="77777777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64854444" w14:textId="77777777" w:rsidR="00A374D0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1A0BDA2D" w14:textId="3A3EBA91" w:rsidR="00FD360C" w:rsidRDefault="00FD360C" w:rsidP="00FD360C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6" w:name="_Toc173068647"/>
      <w:r>
        <w:rPr>
          <w:rFonts w:asciiTheme="minorHAnsi" w:eastAsia="Arial" w:hAnsiTheme="minorHAnsi" w:cstheme="minorHAnsi"/>
          <w:color w:val="E36C0A" w:themeColor="accent6" w:themeShade="BF"/>
        </w:rPr>
        <w:t xml:space="preserve">Update Code </w:t>
      </w:r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SpringAdmin</w:t>
      </w:r>
      <w:bookmarkEnd w:id="16"/>
      <w:proofErr w:type="spellEnd"/>
    </w:p>
    <w:p w14:paraId="65C7EF53" w14:textId="77777777" w:rsidR="00FD360C" w:rsidRDefault="00FD360C" w:rsidP="00FD360C">
      <w:pPr>
        <w:rPr>
          <w:rFonts w:eastAsia="Arial"/>
        </w:rPr>
      </w:pPr>
    </w:p>
    <w:p w14:paraId="7B0BAB73" w14:textId="77777777" w:rsidR="002F7FD6" w:rsidRDefault="002F7FD6" w:rsidP="002F7FD6">
      <w:p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 xml:space="preserve">Spring Boot Admin is a community project to </w:t>
      </w:r>
      <w:r w:rsidRPr="002F7FD6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 xml:space="preserve">manage </w:t>
      </w:r>
      <w:r w:rsidRPr="002F7FD6">
        <w:rPr>
          <w:rFonts w:asciiTheme="minorHAnsi" w:eastAsia="Arial" w:hAnsiTheme="minorHAnsi" w:cstheme="minorHAnsi"/>
          <w:sz w:val="24"/>
          <w:szCs w:val="24"/>
        </w:rPr>
        <w:t xml:space="preserve">and </w:t>
      </w:r>
      <w:r w:rsidRPr="002F7FD6">
        <w:rPr>
          <w:rFonts w:asciiTheme="minorHAnsi" w:eastAsia="Arial" w:hAnsiTheme="minorHAnsi" w:cstheme="minorHAnsi"/>
          <w:b/>
          <w:bCs/>
          <w:color w:val="FF0000"/>
          <w:sz w:val="24"/>
          <w:szCs w:val="24"/>
        </w:rPr>
        <w:t>monitor Spring Boot applications</w:t>
      </w:r>
      <w:r w:rsidRPr="002F7FD6">
        <w:rPr>
          <w:rFonts w:asciiTheme="minorHAnsi" w:eastAsia="Arial" w:hAnsiTheme="minorHAnsi" w:cstheme="minorHAnsi"/>
          <w:sz w:val="24"/>
          <w:szCs w:val="24"/>
        </w:rPr>
        <w:t xml:space="preserve">. </w:t>
      </w:r>
    </w:p>
    <w:p w14:paraId="3FDF665D" w14:textId="77777777" w:rsidR="002F7FD6" w:rsidRDefault="002F7FD6" w:rsidP="002F7FD6">
      <w:pPr>
        <w:rPr>
          <w:rFonts w:asciiTheme="minorHAnsi" w:eastAsia="Arial" w:hAnsiTheme="minorHAnsi" w:cstheme="minorHAnsi"/>
          <w:sz w:val="24"/>
          <w:szCs w:val="24"/>
        </w:rPr>
      </w:pPr>
    </w:p>
    <w:p w14:paraId="547D3F1E" w14:textId="09BD57D6" w:rsidR="002F7FD6" w:rsidRDefault="002F7FD6" w:rsidP="002F7FD6">
      <w:p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 xml:space="preserve">It provides a </w:t>
      </w:r>
      <w:r w:rsidRPr="002F7FD6">
        <w:rPr>
          <w:rFonts w:asciiTheme="minorHAnsi" w:eastAsia="Arial" w:hAnsiTheme="minorHAnsi" w:cstheme="minorHAnsi"/>
          <w:color w:val="FF0000"/>
          <w:sz w:val="24"/>
          <w:szCs w:val="24"/>
        </w:rPr>
        <w:t xml:space="preserve">web-based user interface </w:t>
      </w:r>
      <w:r w:rsidRPr="002F7FD6">
        <w:rPr>
          <w:rFonts w:asciiTheme="minorHAnsi" w:eastAsia="Arial" w:hAnsiTheme="minorHAnsi" w:cstheme="minorHAnsi"/>
          <w:sz w:val="24"/>
          <w:szCs w:val="24"/>
        </w:rPr>
        <w:t xml:space="preserve">to </w:t>
      </w: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view information</w:t>
      </w:r>
      <w:r w:rsidRPr="002F7FD6">
        <w:rPr>
          <w:rFonts w:asciiTheme="minorHAnsi" w:eastAsia="Arial" w:hAnsiTheme="minorHAnsi" w:cstheme="minorHAnsi"/>
          <w:sz w:val="24"/>
          <w:szCs w:val="24"/>
        </w:rPr>
        <w:t xml:space="preserve"> about running Spring Boot applications, such as </w:t>
      </w: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health status</w:t>
      </w:r>
      <w:r w:rsidRPr="002F7FD6">
        <w:rPr>
          <w:rFonts w:asciiTheme="minorHAnsi" w:eastAsia="Arial" w:hAnsiTheme="minorHAnsi" w:cstheme="minorHAnsi"/>
          <w:sz w:val="24"/>
          <w:szCs w:val="24"/>
        </w:rPr>
        <w:t xml:space="preserve">, </w:t>
      </w: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metrics, environment properties</w:t>
      </w:r>
      <w:r w:rsidRPr="002F7FD6">
        <w:rPr>
          <w:rFonts w:asciiTheme="minorHAnsi" w:eastAsia="Arial" w:hAnsiTheme="minorHAnsi" w:cstheme="minorHAnsi"/>
          <w:sz w:val="24"/>
          <w:szCs w:val="24"/>
        </w:rPr>
        <w:t xml:space="preserve">, and more. </w:t>
      </w:r>
    </w:p>
    <w:p w14:paraId="52375524" w14:textId="77777777" w:rsidR="002F7FD6" w:rsidRDefault="002F7FD6" w:rsidP="002F7FD6">
      <w:pPr>
        <w:rPr>
          <w:rFonts w:asciiTheme="minorHAnsi" w:eastAsia="Arial" w:hAnsiTheme="minorHAnsi" w:cstheme="minorHAnsi"/>
          <w:sz w:val="24"/>
          <w:szCs w:val="24"/>
        </w:rPr>
      </w:pPr>
    </w:p>
    <w:p w14:paraId="0FC649E0" w14:textId="63EB3AB0" w:rsidR="002F7FD6" w:rsidRPr="002F7FD6" w:rsidRDefault="002F7FD6" w:rsidP="002F7FD6">
      <w:p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It is particularly useful for administrators and developers to monitor the health and performance of their applications.</w:t>
      </w:r>
    </w:p>
    <w:p w14:paraId="04CAC3F8" w14:textId="77777777" w:rsidR="002F7FD6" w:rsidRDefault="002F7FD6" w:rsidP="002F7FD6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450CC641" w14:textId="198536A0" w:rsidR="002F7FD6" w:rsidRPr="002F7FD6" w:rsidRDefault="002F7FD6" w:rsidP="002F7FD6">
      <w:pPr>
        <w:pStyle w:val="Heading2"/>
        <w:numPr>
          <w:ilvl w:val="1"/>
          <w:numId w:val="84"/>
        </w:numPr>
        <w:rPr>
          <w:rFonts w:eastAsia="Arial"/>
          <w:color w:val="17365D" w:themeColor="text2" w:themeShade="BF"/>
        </w:rPr>
      </w:pPr>
      <w:bookmarkStart w:id="17" w:name="_Toc173068648"/>
      <w:r w:rsidRPr="002F7FD6">
        <w:rPr>
          <w:rFonts w:eastAsia="Arial"/>
          <w:color w:val="17365D" w:themeColor="text2" w:themeShade="BF"/>
        </w:rPr>
        <w:lastRenderedPageBreak/>
        <w:t>Key Features of Spring Boot Admin</w:t>
      </w:r>
      <w:bookmarkEnd w:id="17"/>
    </w:p>
    <w:p w14:paraId="6E8DC942" w14:textId="77777777" w:rsidR="002F7FD6" w:rsidRPr="002F7FD6" w:rsidRDefault="002F7FD6" w:rsidP="002F7FD6">
      <w:pPr>
        <w:rPr>
          <w:rFonts w:asciiTheme="minorHAnsi" w:eastAsia="Arial" w:hAnsiTheme="minorHAnsi" w:cstheme="minorHAnsi"/>
          <w:b/>
          <w:bCs/>
          <w:sz w:val="24"/>
          <w:szCs w:val="24"/>
        </w:rPr>
      </w:pPr>
    </w:p>
    <w:p w14:paraId="161E8814" w14:textId="77777777" w:rsidR="002F7FD6" w:rsidRPr="002F7FD6" w:rsidRDefault="002F7FD6" w:rsidP="002F7FD6">
      <w:pPr>
        <w:numPr>
          <w:ilvl w:val="0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Dashboard</w:t>
      </w:r>
      <w:r w:rsidRPr="002F7FD6">
        <w:rPr>
          <w:rFonts w:asciiTheme="minorHAnsi" w:eastAsia="Arial" w:hAnsiTheme="minorHAnsi" w:cstheme="minorHAnsi"/>
          <w:sz w:val="24"/>
          <w:szCs w:val="24"/>
        </w:rPr>
        <w:t>:</w:t>
      </w:r>
    </w:p>
    <w:p w14:paraId="2C57204A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Provides an overview of all registered applications.</w:t>
      </w:r>
    </w:p>
    <w:p w14:paraId="257E7321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Displays the status of each application.</w:t>
      </w:r>
    </w:p>
    <w:p w14:paraId="7F136DF6" w14:textId="77777777" w:rsidR="002F7FD6" w:rsidRPr="002F7FD6" w:rsidRDefault="002F7FD6" w:rsidP="002F7FD6">
      <w:pPr>
        <w:numPr>
          <w:ilvl w:val="0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Application Details</w:t>
      </w:r>
      <w:r w:rsidRPr="002F7FD6">
        <w:rPr>
          <w:rFonts w:asciiTheme="minorHAnsi" w:eastAsia="Arial" w:hAnsiTheme="minorHAnsi" w:cstheme="minorHAnsi"/>
          <w:sz w:val="24"/>
          <w:szCs w:val="24"/>
        </w:rPr>
        <w:t>:</w:t>
      </w:r>
    </w:p>
    <w:p w14:paraId="276E6051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Health: Shows health indicators such as disk space, database status, etc.</w:t>
      </w:r>
    </w:p>
    <w:p w14:paraId="5071D745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Metrics: Displays application metrics like memory usage, CPU usage, HTTP request statistics, etc.</w:t>
      </w:r>
    </w:p>
    <w:p w14:paraId="3A5C55B9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Environment: Lists environment properties and configuration properties.</w:t>
      </w:r>
    </w:p>
    <w:p w14:paraId="03516404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Loggers: Allows changing the log level of various packages at runtime.</w:t>
      </w:r>
    </w:p>
    <w:p w14:paraId="64769DB4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Threads: Displays information about active threads.</w:t>
      </w:r>
    </w:p>
    <w:p w14:paraId="358D01B2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Trace: Shows HTTP request traces.</w:t>
      </w:r>
    </w:p>
    <w:p w14:paraId="7D86EB71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JMX: Provides access to JMX beans.</w:t>
      </w:r>
    </w:p>
    <w:p w14:paraId="3C034FD4" w14:textId="77777777" w:rsidR="002F7FD6" w:rsidRPr="002F7FD6" w:rsidRDefault="002F7FD6" w:rsidP="002F7FD6">
      <w:pPr>
        <w:numPr>
          <w:ilvl w:val="0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Notifications</w:t>
      </w:r>
      <w:r w:rsidRPr="002F7FD6">
        <w:rPr>
          <w:rFonts w:asciiTheme="minorHAnsi" w:eastAsia="Arial" w:hAnsiTheme="minorHAnsi" w:cstheme="minorHAnsi"/>
          <w:sz w:val="24"/>
          <w:szCs w:val="24"/>
        </w:rPr>
        <w:t>:</w:t>
      </w:r>
    </w:p>
    <w:p w14:paraId="661A4291" w14:textId="77777777" w:rsidR="002F7FD6" w:rsidRP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Supports notifications for changes in the status of applications via various channels like email, Slack, and others.</w:t>
      </w:r>
    </w:p>
    <w:p w14:paraId="1878AA9E" w14:textId="77777777" w:rsidR="002F7FD6" w:rsidRPr="002F7FD6" w:rsidRDefault="002F7FD6" w:rsidP="002F7FD6">
      <w:pPr>
        <w:numPr>
          <w:ilvl w:val="0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Security</w:t>
      </w:r>
      <w:r w:rsidRPr="002F7FD6">
        <w:rPr>
          <w:rFonts w:asciiTheme="minorHAnsi" w:eastAsia="Arial" w:hAnsiTheme="minorHAnsi" w:cstheme="minorHAnsi"/>
          <w:sz w:val="24"/>
          <w:szCs w:val="24"/>
        </w:rPr>
        <w:t>:</w:t>
      </w:r>
    </w:p>
    <w:p w14:paraId="68361F20" w14:textId="77777777" w:rsidR="002F7FD6" w:rsidRDefault="002F7FD6" w:rsidP="002F7FD6">
      <w:pPr>
        <w:numPr>
          <w:ilvl w:val="1"/>
          <w:numId w:val="82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Supports authentication and authorization to restrict access to the Spring Boot Admin UI.</w:t>
      </w:r>
    </w:p>
    <w:p w14:paraId="2CD00289" w14:textId="77777777" w:rsidR="002F7FD6" w:rsidRDefault="002F7FD6" w:rsidP="002F7FD6">
      <w:pPr>
        <w:rPr>
          <w:rFonts w:asciiTheme="minorHAnsi" w:eastAsia="Arial" w:hAnsiTheme="minorHAnsi" w:cstheme="minorHAnsi"/>
          <w:sz w:val="24"/>
          <w:szCs w:val="24"/>
        </w:rPr>
      </w:pPr>
    </w:p>
    <w:p w14:paraId="27E39373" w14:textId="77777777" w:rsidR="002F7FD6" w:rsidRPr="002F7FD6" w:rsidRDefault="002F7FD6" w:rsidP="002F7FD6">
      <w:pPr>
        <w:rPr>
          <w:rFonts w:asciiTheme="minorHAnsi" w:eastAsia="Arial" w:hAnsiTheme="minorHAnsi" w:cstheme="minorHAnsi"/>
          <w:sz w:val="24"/>
          <w:szCs w:val="24"/>
        </w:rPr>
      </w:pPr>
    </w:p>
    <w:p w14:paraId="7F550382" w14:textId="325C56E3" w:rsidR="002F7FD6" w:rsidRPr="002F7FD6" w:rsidRDefault="002F7FD6" w:rsidP="002F7FD6">
      <w:pPr>
        <w:pStyle w:val="Heading2"/>
        <w:numPr>
          <w:ilvl w:val="1"/>
          <w:numId w:val="84"/>
        </w:numPr>
        <w:rPr>
          <w:rFonts w:eastAsia="Arial"/>
          <w:color w:val="17365D" w:themeColor="text2" w:themeShade="BF"/>
        </w:rPr>
      </w:pPr>
      <w:bookmarkStart w:id="18" w:name="_Toc173068649"/>
      <w:r w:rsidRPr="002F7FD6">
        <w:rPr>
          <w:rFonts w:eastAsia="Arial"/>
          <w:color w:val="17365D" w:themeColor="text2" w:themeShade="BF"/>
        </w:rPr>
        <w:t>How to Set Up Spring Boot Admin</w:t>
      </w:r>
      <w:r w:rsidR="00F90A3F">
        <w:rPr>
          <w:rFonts w:eastAsia="Arial"/>
          <w:color w:val="17365D" w:themeColor="text2" w:themeShade="BF"/>
        </w:rPr>
        <w:t xml:space="preserve"> (Example)</w:t>
      </w:r>
      <w:bookmarkEnd w:id="18"/>
    </w:p>
    <w:p w14:paraId="1034EDEF" w14:textId="77777777" w:rsidR="00FD360C" w:rsidRDefault="00FD360C" w:rsidP="00FD360C">
      <w:pPr>
        <w:rPr>
          <w:rFonts w:eastAsia="Arial"/>
        </w:rPr>
      </w:pPr>
    </w:p>
    <w:p w14:paraId="0D0E74E2" w14:textId="61BCF285" w:rsidR="002F7FD6" w:rsidRPr="002F7FD6" w:rsidRDefault="002F7FD6" w:rsidP="002F7FD6">
      <w:pPr>
        <w:pStyle w:val="Heading3"/>
        <w:tabs>
          <w:tab w:val="clear" w:pos="2160"/>
        </w:tabs>
        <w:ind w:left="540"/>
        <w:rPr>
          <w:rFonts w:eastAsia="Arial"/>
          <w:color w:val="4BACC6" w:themeColor="accent5"/>
        </w:rPr>
      </w:pPr>
      <w:bookmarkStart w:id="19" w:name="_Toc173068650"/>
      <w:r w:rsidRPr="002F7FD6">
        <w:rPr>
          <w:rFonts w:eastAsia="Arial"/>
          <w:color w:val="4BACC6" w:themeColor="accent5"/>
        </w:rPr>
        <w:t>Set Up Spring Boot Admin Server</w:t>
      </w:r>
      <w:bookmarkEnd w:id="19"/>
    </w:p>
    <w:p w14:paraId="5FF0A793" w14:textId="77777777" w:rsidR="00A374D0" w:rsidRPr="00DB354B" w:rsidRDefault="00A374D0" w:rsidP="00DB354B">
      <w:pPr>
        <w:rPr>
          <w:rFonts w:asciiTheme="minorHAnsi" w:eastAsia="Arial" w:hAnsiTheme="minorHAnsi" w:cstheme="minorHAnsi"/>
          <w:sz w:val="24"/>
          <w:szCs w:val="24"/>
        </w:rPr>
      </w:pPr>
    </w:p>
    <w:p w14:paraId="12FB6872" w14:textId="77777777" w:rsidR="002F7FD6" w:rsidRPr="002F7FD6" w:rsidRDefault="002F7FD6" w:rsidP="002F7FD6">
      <w:pPr>
        <w:pStyle w:val="ListParagraph"/>
        <w:numPr>
          <w:ilvl w:val="0"/>
          <w:numId w:val="63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Add Dependencies</w:t>
      </w:r>
      <w:r w:rsidRPr="002F7FD6">
        <w:rPr>
          <w:rFonts w:asciiTheme="minorHAnsi" w:eastAsia="Arial" w:hAnsiTheme="minorHAnsi" w:cstheme="minorHAnsi"/>
          <w:sz w:val="24"/>
          <w:szCs w:val="24"/>
        </w:rPr>
        <w:t>:</w:t>
      </w:r>
    </w:p>
    <w:p w14:paraId="51E29DA0" w14:textId="77777777" w:rsidR="002F7FD6" w:rsidRPr="002F7FD6" w:rsidRDefault="002F7FD6" w:rsidP="002F7FD6">
      <w:pPr>
        <w:numPr>
          <w:ilvl w:val="1"/>
          <w:numId w:val="86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Add the necessary dependencies to your Spring Boot Admin Server pom.xml</w:t>
      </w:r>
    </w:p>
    <w:p w14:paraId="735C4350" w14:textId="77777777" w:rsidR="00DB354B" w:rsidRPr="00DB354B" w:rsidRDefault="00DB354B" w:rsidP="00DB354B">
      <w:pPr>
        <w:rPr>
          <w:rFonts w:eastAsia="Arial"/>
        </w:rPr>
      </w:pPr>
    </w:p>
    <w:p w14:paraId="7205C58E" w14:textId="0281F81F" w:rsidR="00DB354B" w:rsidRDefault="002F7FD6" w:rsidP="002F7FD6">
      <w:pPr>
        <w:ind w:left="1440"/>
        <w:rPr>
          <w:rFonts w:eastAsia="Arial"/>
          <w:color w:val="984806" w:themeColor="accent6" w:themeShade="80"/>
        </w:rPr>
      </w:pPr>
      <w:r w:rsidRPr="002F7FD6">
        <w:rPr>
          <w:rFonts w:eastAsia="Arial"/>
          <w:color w:val="984806" w:themeColor="accent6" w:themeShade="80"/>
        </w:rPr>
        <w:drawing>
          <wp:inline distT="0" distB="0" distL="0" distR="0" wp14:anchorId="4F1860ED" wp14:editId="754B4F9F">
            <wp:extent cx="3970364" cy="937341"/>
            <wp:effectExtent l="0" t="0" r="0" b="0"/>
            <wp:docPr id="157723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33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B376" w14:textId="77777777" w:rsidR="00DB354B" w:rsidRPr="002F7FD6" w:rsidRDefault="00DB354B" w:rsidP="002F7FD6">
      <w:pPr>
        <w:pStyle w:val="Heading3"/>
        <w:numPr>
          <w:ilvl w:val="0"/>
          <w:numId w:val="0"/>
        </w:numPr>
        <w:ind w:left="540"/>
        <w:rPr>
          <w:rFonts w:eastAsia="Arial"/>
          <w:color w:val="4BACC6" w:themeColor="accent5"/>
        </w:rPr>
      </w:pPr>
    </w:p>
    <w:p w14:paraId="1F082541" w14:textId="77777777" w:rsidR="002F7FD6" w:rsidRPr="002F7FD6" w:rsidRDefault="002F7FD6" w:rsidP="002F7FD6">
      <w:pPr>
        <w:pStyle w:val="Heading3"/>
        <w:tabs>
          <w:tab w:val="clear" w:pos="2160"/>
        </w:tabs>
        <w:ind w:left="540"/>
        <w:rPr>
          <w:rFonts w:eastAsia="Arial"/>
          <w:color w:val="4BACC6" w:themeColor="accent5"/>
        </w:rPr>
      </w:pPr>
      <w:bookmarkStart w:id="20" w:name="_Toc173068651"/>
      <w:r w:rsidRPr="002F7FD6">
        <w:rPr>
          <w:rFonts w:eastAsia="Arial"/>
          <w:color w:val="4BACC6" w:themeColor="accent5"/>
        </w:rPr>
        <w:t>Set Up Spring Boot Admin Client</w:t>
      </w:r>
      <w:bookmarkEnd w:id="20"/>
    </w:p>
    <w:p w14:paraId="168A0456" w14:textId="77777777" w:rsidR="002F7FD6" w:rsidRPr="002F7FD6" w:rsidRDefault="002F7FD6" w:rsidP="002F7FD6">
      <w:pPr>
        <w:pStyle w:val="ListParagraph"/>
        <w:numPr>
          <w:ilvl w:val="0"/>
          <w:numId w:val="63"/>
        </w:numPr>
        <w:rPr>
          <w:rFonts w:asciiTheme="minorHAnsi" w:eastAsia="Arial" w:hAnsiTheme="minorHAnsi" w:cstheme="minorHAnsi"/>
          <w:b/>
          <w:bCs/>
          <w:sz w:val="24"/>
          <w:szCs w:val="24"/>
        </w:rPr>
      </w:pP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Add Dependencies:</w:t>
      </w:r>
    </w:p>
    <w:p w14:paraId="47D502ED" w14:textId="77777777" w:rsidR="002F7FD6" w:rsidRDefault="002F7FD6" w:rsidP="002F7FD6">
      <w:pPr>
        <w:numPr>
          <w:ilvl w:val="1"/>
          <w:numId w:val="86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t>Add the necessary dependencies to your Spring Boot Admin Client pom.xml:</w:t>
      </w:r>
    </w:p>
    <w:p w14:paraId="38E0DA1E" w14:textId="3679288F" w:rsidR="002F7FD6" w:rsidRDefault="002F7FD6" w:rsidP="002F7FD6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6115D7CE" wp14:editId="1E04DC38">
            <wp:extent cx="4351397" cy="1005927"/>
            <wp:effectExtent l="0" t="0" r="0" b="3810"/>
            <wp:docPr id="19728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90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A03D" w14:textId="77777777" w:rsidR="002F7FD6" w:rsidRDefault="002F7FD6" w:rsidP="002F7FD6">
      <w:pPr>
        <w:ind w:left="720"/>
        <w:rPr>
          <w:rFonts w:asciiTheme="minorHAnsi" w:eastAsia="Arial" w:hAnsiTheme="minorHAnsi" w:cstheme="minorHAnsi"/>
          <w:sz w:val="24"/>
          <w:szCs w:val="24"/>
        </w:rPr>
      </w:pPr>
    </w:p>
    <w:p w14:paraId="0B2FA201" w14:textId="00008C5F" w:rsidR="002F7FD6" w:rsidRDefault="002F7FD6" w:rsidP="002F7FD6">
      <w:pPr>
        <w:pStyle w:val="Heading3"/>
        <w:tabs>
          <w:tab w:val="clear" w:pos="2160"/>
        </w:tabs>
        <w:ind w:left="540"/>
        <w:rPr>
          <w:rFonts w:eastAsia="Arial"/>
          <w:color w:val="4BACC6" w:themeColor="accent5"/>
        </w:rPr>
      </w:pPr>
      <w:bookmarkStart w:id="21" w:name="_Toc173068652"/>
      <w:r w:rsidRPr="002F7FD6">
        <w:rPr>
          <w:rFonts w:eastAsia="Arial"/>
          <w:color w:val="4BACC6" w:themeColor="accent5"/>
        </w:rPr>
        <w:t>Enable Spring Boot Admin Server:</w:t>
      </w:r>
      <w:bookmarkEnd w:id="21"/>
    </w:p>
    <w:p w14:paraId="61DA55F8" w14:textId="77777777" w:rsidR="002F7FD6" w:rsidRDefault="002F7FD6" w:rsidP="002F7FD6"/>
    <w:p w14:paraId="5D53E472" w14:textId="58D0BFA0" w:rsidR="002F7FD6" w:rsidRDefault="002F7FD6" w:rsidP="002F7FD6">
      <w:pPr>
        <w:numPr>
          <w:ilvl w:val="1"/>
          <w:numId w:val="86"/>
        </w:numPr>
        <w:rPr>
          <w:rFonts w:asciiTheme="minorHAnsi" w:eastAsia="Arial" w:hAnsiTheme="minorHAnsi" w:cstheme="minorHAnsi"/>
          <w:sz w:val="24"/>
          <w:szCs w:val="24"/>
        </w:rPr>
      </w:pPr>
      <w:r w:rsidRPr="002F7FD6">
        <w:rPr>
          <w:rFonts w:asciiTheme="minorHAnsi" w:eastAsia="Arial" w:hAnsiTheme="minorHAnsi" w:cstheme="minorHAnsi"/>
          <w:sz w:val="24"/>
          <w:szCs w:val="24"/>
        </w:rPr>
        <w:lastRenderedPageBreak/>
        <w:t xml:space="preserve">Create a </w:t>
      </w:r>
      <w:r w:rsidRPr="002F7FD6">
        <w:rPr>
          <w:rFonts w:asciiTheme="minorHAnsi" w:eastAsia="Arial" w:hAnsiTheme="minorHAnsi" w:cstheme="minorHAnsi"/>
          <w:b/>
          <w:bCs/>
          <w:sz w:val="24"/>
          <w:szCs w:val="24"/>
        </w:rPr>
        <w:t>configuration class</w:t>
      </w:r>
      <w:r w:rsidRPr="002F7FD6">
        <w:rPr>
          <w:rFonts w:asciiTheme="minorHAnsi" w:eastAsia="Arial" w:hAnsiTheme="minorHAnsi" w:cstheme="minorHAnsi"/>
          <w:sz w:val="24"/>
          <w:szCs w:val="24"/>
        </w:rPr>
        <w:t xml:space="preserve"> to enable Spring Boot Admin Server:</w:t>
      </w:r>
    </w:p>
    <w:p w14:paraId="436C85B2" w14:textId="77777777" w:rsidR="00F90A3F" w:rsidRDefault="00F90A3F" w:rsidP="00F90A3F">
      <w:pPr>
        <w:ind w:left="1440"/>
        <w:rPr>
          <w:rFonts w:asciiTheme="minorHAnsi" w:eastAsia="Arial" w:hAnsiTheme="minorHAnsi" w:cstheme="minorHAnsi"/>
          <w:sz w:val="24"/>
          <w:szCs w:val="24"/>
        </w:rPr>
      </w:pPr>
    </w:p>
    <w:p w14:paraId="70E7A6CC" w14:textId="43A92840" w:rsidR="002F7FD6" w:rsidRPr="002F7FD6" w:rsidRDefault="00F90A3F" w:rsidP="002F7FD6">
      <w:pPr>
        <w:ind w:left="720"/>
        <w:rPr>
          <w:rFonts w:asciiTheme="minorHAnsi" w:eastAsia="Arial" w:hAnsiTheme="minorHAnsi" w:cstheme="minorHAnsi"/>
          <w:sz w:val="24"/>
          <w:szCs w:val="24"/>
        </w:rPr>
      </w:pPr>
      <w:r w:rsidRPr="00F90A3F">
        <w:rPr>
          <w:rFonts w:asciiTheme="minorHAnsi" w:eastAsia="Arial" w:hAnsiTheme="minorHAnsi" w:cstheme="minorHAnsi"/>
          <w:sz w:val="24"/>
          <w:szCs w:val="24"/>
        </w:rPr>
        <w:drawing>
          <wp:inline distT="0" distB="0" distL="0" distR="0" wp14:anchorId="4B79F4E5" wp14:editId="20B4C046">
            <wp:extent cx="4915326" cy="2796782"/>
            <wp:effectExtent l="0" t="0" r="0" b="3810"/>
            <wp:docPr id="190124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479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896" w14:textId="77777777" w:rsidR="00DB354B" w:rsidRDefault="00DB354B" w:rsidP="00DB354B">
      <w:pPr>
        <w:rPr>
          <w:rFonts w:eastAsia="Arial"/>
          <w:color w:val="984806" w:themeColor="accent6" w:themeShade="80"/>
        </w:rPr>
      </w:pPr>
    </w:p>
    <w:p w14:paraId="41DB07AB" w14:textId="77777777" w:rsidR="00F90A3F" w:rsidRDefault="00F90A3F" w:rsidP="00DB354B">
      <w:pPr>
        <w:rPr>
          <w:rFonts w:eastAsia="Arial"/>
          <w:color w:val="984806" w:themeColor="accent6" w:themeShade="80"/>
        </w:rPr>
      </w:pPr>
    </w:p>
    <w:p w14:paraId="5A495260" w14:textId="5A772B46" w:rsidR="00F90A3F" w:rsidRPr="002F7FD6" w:rsidRDefault="00F90A3F" w:rsidP="00F90A3F">
      <w:pPr>
        <w:pStyle w:val="Heading2"/>
        <w:numPr>
          <w:ilvl w:val="1"/>
          <w:numId w:val="84"/>
        </w:numPr>
        <w:rPr>
          <w:rFonts w:eastAsia="Arial"/>
          <w:color w:val="17365D" w:themeColor="text2" w:themeShade="BF"/>
        </w:rPr>
      </w:pPr>
      <w:bookmarkStart w:id="22" w:name="_Toc173068653"/>
      <w:r w:rsidRPr="002F7FD6">
        <w:rPr>
          <w:rFonts w:eastAsia="Arial"/>
          <w:color w:val="17365D" w:themeColor="text2" w:themeShade="BF"/>
        </w:rPr>
        <w:t>How to Set Up Spring Boot Admin</w:t>
      </w:r>
      <w:r>
        <w:rPr>
          <w:rFonts w:eastAsia="Arial"/>
          <w:color w:val="17365D" w:themeColor="text2" w:themeShade="BF"/>
        </w:rPr>
        <w:t xml:space="preserve"> (</w:t>
      </w:r>
      <w:r>
        <w:rPr>
          <w:rFonts w:eastAsia="Arial"/>
          <w:color w:val="17365D" w:themeColor="text2" w:themeShade="BF"/>
        </w:rPr>
        <w:t>Demo</w:t>
      </w:r>
      <w:r>
        <w:rPr>
          <w:rFonts w:eastAsia="Arial"/>
          <w:color w:val="17365D" w:themeColor="text2" w:themeShade="BF"/>
        </w:rPr>
        <w:t>)</w:t>
      </w:r>
      <w:bookmarkEnd w:id="22"/>
    </w:p>
    <w:p w14:paraId="4F0051A7" w14:textId="77777777" w:rsidR="00F90A3F" w:rsidRDefault="00F90A3F" w:rsidP="00DB354B">
      <w:pPr>
        <w:rPr>
          <w:rFonts w:eastAsia="Arial"/>
          <w:color w:val="984806" w:themeColor="accent6" w:themeShade="80"/>
        </w:rPr>
      </w:pPr>
    </w:p>
    <w:p w14:paraId="165C8DA8" w14:textId="77777777" w:rsidR="00F90A3F" w:rsidRDefault="00F90A3F" w:rsidP="00DB354B">
      <w:pPr>
        <w:rPr>
          <w:rFonts w:eastAsia="Arial"/>
          <w:color w:val="984806" w:themeColor="accent6" w:themeShade="80"/>
        </w:rPr>
      </w:pPr>
    </w:p>
    <w:p w14:paraId="79F27EE7" w14:textId="77777777" w:rsidR="00F90A3F" w:rsidRPr="00E8013D" w:rsidRDefault="00F90A3F" w:rsidP="00F90A3F">
      <w:pPr>
        <w:pStyle w:val="ListParagraph"/>
        <w:numPr>
          <w:ilvl w:val="0"/>
          <w:numId w:val="91"/>
        </w:numPr>
        <w:spacing w:after="160" w:line="259" w:lineRule="auto"/>
      </w:pPr>
      <w:r>
        <w:t>Enable Admin server in VioletAppleApplication.java at Line no #</w:t>
      </w:r>
      <w:proofErr w:type="gramStart"/>
      <w:r>
        <w:t>3  and</w:t>
      </w:r>
      <w:proofErr w:type="gramEnd"/>
      <w:r>
        <w:t xml:space="preserve"> </w:t>
      </w:r>
      <w:proofErr w:type="spellStart"/>
      <w:r>
        <w:t>Annotaion</w:t>
      </w:r>
      <w:proofErr w:type="spellEnd"/>
      <w:r>
        <w:t xml:space="preserve"> </w:t>
      </w:r>
      <w:r w:rsidRPr="00E8013D">
        <w:t>@EnableAdminServer</w:t>
      </w:r>
      <w:r>
        <w:t xml:space="preserve"> at Line #9</w:t>
      </w:r>
    </w:p>
    <w:p w14:paraId="66FB6E3C" w14:textId="77777777" w:rsidR="00F90A3F" w:rsidRDefault="00F90A3F" w:rsidP="00F90A3F">
      <w:pPr>
        <w:pStyle w:val="ListParagraph"/>
      </w:pPr>
    </w:p>
    <w:p w14:paraId="56C0D9A0" w14:textId="77777777" w:rsidR="00F90A3F" w:rsidRDefault="00F90A3F" w:rsidP="00F90A3F">
      <w:pPr>
        <w:pStyle w:val="ListParagraph"/>
      </w:pPr>
    </w:p>
    <w:p w14:paraId="3F69A332" w14:textId="77777777" w:rsidR="00F90A3F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8013D">
        <w:rPr>
          <w:rFonts w:ascii="Consolas" w:hAnsi="Consolas"/>
          <w:color w:val="569CD6"/>
          <w:sz w:val="21"/>
          <w:szCs w:val="21"/>
        </w:rPr>
        <w:t>import</w:t>
      </w:r>
      <w:r w:rsidRPr="00E8013D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8013D">
        <w:rPr>
          <w:rFonts w:ascii="Consolas" w:hAnsi="Consolas"/>
          <w:color w:val="D4D4D4"/>
          <w:sz w:val="21"/>
          <w:szCs w:val="21"/>
        </w:rPr>
        <w:t>de.codecentric</w:t>
      </w:r>
      <w:proofErr w:type="gramEnd"/>
      <w:r w:rsidRPr="00E8013D">
        <w:rPr>
          <w:rFonts w:ascii="Consolas" w:hAnsi="Consolas"/>
          <w:color w:val="D4D4D4"/>
          <w:sz w:val="21"/>
          <w:szCs w:val="21"/>
        </w:rPr>
        <w:t>.boot.admin.server.config.EnableAdminServer</w:t>
      </w:r>
      <w:proofErr w:type="spellEnd"/>
      <w:r w:rsidRPr="00E8013D">
        <w:rPr>
          <w:rFonts w:ascii="Consolas" w:hAnsi="Consolas"/>
          <w:color w:val="CCCCCC"/>
          <w:sz w:val="21"/>
          <w:szCs w:val="21"/>
        </w:rPr>
        <w:t>;</w:t>
      </w:r>
    </w:p>
    <w:p w14:paraId="52A6875C" w14:textId="77777777" w:rsidR="00F90A3F" w:rsidRPr="00E8013D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8013D">
        <w:rPr>
          <w:rFonts w:ascii="Consolas" w:hAnsi="Consolas"/>
          <w:color w:val="CCCCCC"/>
          <w:sz w:val="21"/>
          <w:szCs w:val="21"/>
        </w:rPr>
        <w:t>@EnableAdminServer</w:t>
      </w:r>
    </w:p>
    <w:p w14:paraId="59A3B83A" w14:textId="77777777" w:rsidR="00F90A3F" w:rsidRPr="00E8013D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8DF60CF" w14:textId="77777777" w:rsidR="00F90A3F" w:rsidRDefault="00F90A3F" w:rsidP="00F90A3F">
      <w:pPr>
        <w:pStyle w:val="ListParagraph"/>
      </w:pPr>
    </w:p>
    <w:p w14:paraId="2C91D9F0" w14:textId="77777777" w:rsidR="00F90A3F" w:rsidRDefault="00F90A3F" w:rsidP="00F90A3F">
      <w:pPr>
        <w:pStyle w:val="ListParagraph"/>
      </w:pPr>
      <w:r>
        <w:rPr>
          <w:noProof/>
        </w:rPr>
        <w:drawing>
          <wp:inline distT="0" distB="0" distL="0" distR="0" wp14:anchorId="224FBBA5" wp14:editId="67DE66AE">
            <wp:extent cx="5725795" cy="1932940"/>
            <wp:effectExtent l="0" t="0" r="8255" b="0"/>
            <wp:docPr id="1782536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A606" w14:textId="77777777" w:rsidR="00F90A3F" w:rsidRDefault="00F90A3F" w:rsidP="00F90A3F">
      <w:pPr>
        <w:pStyle w:val="ListParagraph"/>
      </w:pPr>
    </w:p>
    <w:p w14:paraId="4D882C37" w14:textId="77777777" w:rsidR="00F90A3F" w:rsidRPr="005D2939" w:rsidRDefault="00F90A3F" w:rsidP="00F90A3F">
      <w:pPr>
        <w:pStyle w:val="ListParagraph"/>
        <w:numPr>
          <w:ilvl w:val="0"/>
          <w:numId w:val="91"/>
        </w:numPr>
        <w:spacing w:after="160" w:line="259" w:lineRule="auto"/>
        <w:rPr>
          <w:b/>
          <w:bCs/>
          <w:color w:val="FF0000"/>
        </w:rPr>
      </w:pPr>
      <w:r>
        <w:t xml:space="preserve">Uncomment below line in </w:t>
      </w:r>
      <w:r w:rsidRPr="005D2939">
        <w:rPr>
          <w:b/>
          <w:bCs/>
          <w:color w:val="FF0000"/>
        </w:rPr>
        <w:t>POM.xml</w:t>
      </w:r>
    </w:p>
    <w:p w14:paraId="7C151384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808080"/>
          <w:sz w:val="21"/>
          <w:szCs w:val="21"/>
        </w:rPr>
        <w:t>&lt;</w:t>
      </w:r>
      <w:r w:rsidRPr="00662F5A">
        <w:rPr>
          <w:rFonts w:ascii="Consolas" w:hAnsi="Consolas"/>
          <w:color w:val="569CD6"/>
          <w:sz w:val="21"/>
          <w:szCs w:val="21"/>
        </w:rPr>
        <w:t>dependency</w:t>
      </w:r>
      <w:r w:rsidRPr="00662F5A">
        <w:rPr>
          <w:rFonts w:ascii="Consolas" w:hAnsi="Consolas"/>
          <w:color w:val="808080"/>
          <w:sz w:val="21"/>
          <w:szCs w:val="21"/>
        </w:rPr>
        <w:t>&gt;</w:t>
      </w:r>
    </w:p>
    <w:p w14:paraId="4F9AB17A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62F5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662F5A">
        <w:rPr>
          <w:rFonts w:ascii="Consolas" w:hAnsi="Consolas"/>
          <w:color w:val="569CD6"/>
          <w:sz w:val="21"/>
          <w:szCs w:val="21"/>
        </w:rPr>
        <w:t>groupId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662F5A">
        <w:rPr>
          <w:rFonts w:ascii="Consolas" w:hAnsi="Consolas"/>
          <w:color w:val="CCCCCC"/>
          <w:sz w:val="21"/>
          <w:szCs w:val="21"/>
        </w:rPr>
        <w:t>de.codecentric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662F5A">
        <w:rPr>
          <w:rFonts w:ascii="Consolas" w:hAnsi="Consolas"/>
          <w:color w:val="569CD6"/>
          <w:sz w:val="21"/>
          <w:szCs w:val="21"/>
        </w:rPr>
        <w:t>groupId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&gt;</w:t>
      </w:r>
    </w:p>
    <w:p w14:paraId="7C977F57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62F5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662F5A">
        <w:rPr>
          <w:rFonts w:ascii="Consolas" w:hAnsi="Consolas"/>
          <w:color w:val="569CD6"/>
          <w:sz w:val="21"/>
          <w:szCs w:val="21"/>
        </w:rPr>
        <w:t>artifactId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&gt;</w:t>
      </w:r>
      <w:r w:rsidRPr="00662F5A">
        <w:rPr>
          <w:rFonts w:ascii="Consolas" w:hAnsi="Consolas"/>
          <w:color w:val="CCCCCC"/>
          <w:sz w:val="21"/>
          <w:szCs w:val="21"/>
        </w:rPr>
        <w:t>spring-boot-admin-starter-client</w:t>
      </w:r>
      <w:r w:rsidRPr="00662F5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662F5A">
        <w:rPr>
          <w:rFonts w:ascii="Consolas" w:hAnsi="Consolas"/>
          <w:color w:val="569CD6"/>
          <w:sz w:val="21"/>
          <w:szCs w:val="21"/>
        </w:rPr>
        <w:t>artifactId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&gt;</w:t>
      </w:r>
    </w:p>
    <w:p w14:paraId="5AFD2DA1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62F5A">
        <w:rPr>
          <w:rFonts w:ascii="Consolas" w:hAnsi="Consolas"/>
          <w:color w:val="808080"/>
          <w:sz w:val="21"/>
          <w:szCs w:val="21"/>
        </w:rPr>
        <w:t>&lt;</w:t>
      </w:r>
      <w:r w:rsidRPr="00662F5A">
        <w:rPr>
          <w:rFonts w:ascii="Consolas" w:hAnsi="Consolas"/>
          <w:color w:val="569CD6"/>
          <w:sz w:val="21"/>
          <w:szCs w:val="21"/>
        </w:rPr>
        <w:t>version</w:t>
      </w:r>
      <w:r w:rsidRPr="00662F5A">
        <w:rPr>
          <w:rFonts w:ascii="Consolas" w:hAnsi="Consolas"/>
          <w:color w:val="808080"/>
          <w:sz w:val="21"/>
          <w:szCs w:val="21"/>
        </w:rPr>
        <w:t>&gt;</w:t>
      </w:r>
      <w:r w:rsidRPr="00662F5A">
        <w:rPr>
          <w:rFonts w:ascii="Consolas" w:hAnsi="Consolas"/>
          <w:color w:val="CCCCCC"/>
          <w:sz w:val="21"/>
          <w:szCs w:val="21"/>
        </w:rPr>
        <w:t>3.3.2</w:t>
      </w:r>
      <w:r w:rsidRPr="00662F5A">
        <w:rPr>
          <w:rFonts w:ascii="Consolas" w:hAnsi="Consolas"/>
          <w:color w:val="808080"/>
          <w:sz w:val="21"/>
          <w:szCs w:val="21"/>
        </w:rPr>
        <w:t>&lt;/</w:t>
      </w:r>
      <w:r w:rsidRPr="00662F5A">
        <w:rPr>
          <w:rFonts w:ascii="Consolas" w:hAnsi="Consolas"/>
          <w:color w:val="569CD6"/>
          <w:sz w:val="21"/>
          <w:szCs w:val="21"/>
        </w:rPr>
        <w:t>version</w:t>
      </w:r>
      <w:r w:rsidRPr="00662F5A">
        <w:rPr>
          <w:rFonts w:ascii="Consolas" w:hAnsi="Consolas"/>
          <w:color w:val="808080"/>
          <w:sz w:val="21"/>
          <w:szCs w:val="21"/>
        </w:rPr>
        <w:t>&gt;</w:t>
      </w:r>
    </w:p>
    <w:p w14:paraId="3DCC7199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62F5A">
        <w:rPr>
          <w:rFonts w:ascii="Consolas" w:hAnsi="Consolas"/>
          <w:color w:val="808080"/>
          <w:sz w:val="21"/>
          <w:szCs w:val="21"/>
        </w:rPr>
        <w:t>&lt;/</w:t>
      </w:r>
      <w:r w:rsidRPr="00662F5A">
        <w:rPr>
          <w:rFonts w:ascii="Consolas" w:hAnsi="Consolas"/>
          <w:color w:val="569CD6"/>
          <w:sz w:val="21"/>
          <w:szCs w:val="21"/>
        </w:rPr>
        <w:t>dependency</w:t>
      </w:r>
      <w:r w:rsidRPr="00662F5A">
        <w:rPr>
          <w:rFonts w:ascii="Consolas" w:hAnsi="Consolas"/>
          <w:color w:val="808080"/>
          <w:sz w:val="21"/>
          <w:szCs w:val="21"/>
        </w:rPr>
        <w:t>&gt;</w:t>
      </w:r>
      <w:r w:rsidRPr="00662F5A">
        <w:rPr>
          <w:rFonts w:ascii="Consolas" w:hAnsi="Consolas"/>
          <w:color w:val="CCCCCC"/>
          <w:sz w:val="21"/>
          <w:szCs w:val="21"/>
        </w:rPr>
        <w:t xml:space="preserve"> </w:t>
      </w:r>
    </w:p>
    <w:p w14:paraId="672EDAF0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9219A9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662F5A">
        <w:rPr>
          <w:rFonts w:ascii="Consolas" w:hAnsi="Consolas"/>
          <w:color w:val="6A9955"/>
          <w:sz w:val="21"/>
          <w:szCs w:val="21"/>
        </w:rPr>
        <w:t>&lt;!--</w:t>
      </w:r>
      <w:proofErr w:type="gramEnd"/>
      <w:r w:rsidRPr="00662F5A">
        <w:rPr>
          <w:rFonts w:ascii="Consolas" w:hAnsi="Consolas"/>
          <w:color w:val="6A9955"/>
          <w:sz w:val="21"/>
          <w:szCs w:val="21"/>
        </w:rPr>
        <w:t xml:space="preserve"> https://mvnrepository.com/artifact/de.codecentric/spring-boot-admin-starter-server --&gt;</w:t>
      </w:r>
    </w:p>
    <w:p w14:paraId="7EEF0E28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662F5A">
        <w:rPr>
          <w:rFonts w:ascii="Consolas" w:hAnsi="Consolas"/>
          <w:color w:val="6A9955"/>
          <w:sz w:val="21"/>
          <w:szCs w:val="21"/>
        </w:rPr>
        <w:t>&lt;!--</w:t>
      </w:r>
      <w:proofErr w:type="gramEnd"/>
      <w:r w:rsidRPr="00662F5A">
        <w:rPr>
          <w:rFonts w:ascii="Consolas" w:hAnsi="Consolas"/>
          <w:color w:val="6A9955"/>
          <w:sz w:val="21"/>
          <w:szCs w:val="21"/>
        </w:rPr>
        <w:t xml:space="preserve"> add @EnableAdminServer in main.java --&gt;</w:t>
      </w:r>
    </w:p>
    <w:p w14:paraId="33FF035A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>         </w:t>
      </w:r>
      <w:r w:rsidRPr="00662F5A">
        <w:rPr>
          <w:rFonts w:ascii="Consolas" w:hAnsi="Consolas"/>
          <w:color w:val="808080"/>
          <w:sz w:val="21"/>
          <w:szCs w:val="21"/>
        </w:rPr>
        <w:t>&lt;</w:t>
      </w:r>
      <w:r w:rsidRPr="00662F5A">
        <w:rPr>
          <w:rFonts w:ascii="Consolas" w:hAnsi="Consolas"/>
          <w:color w:val="569CD6"/>
          <w:sz w:val="21"/>
          <w:szCs w:val="21"/>
        </w:rPr>
        <w:t>dependency</w:t>
      </w:r>
      <w:r w:rsidRPr="00662F5A">
        <w:rPr>
          <w:rFonts w:ascii="Consolas" w:hAnsi="Consolas"/>
          <w:color w:val="808080"/>
          <w:sz w:val="21"/>
          <w:szCs w:val="21"/>
        </w:rPr>
        <w:t>&gt;</w:t>
      </w:r>
    </w:p>
    <w:p w14:paraId="5930600C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r w:rsidRPr="00662F5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662F5A">
        <w:rPr>
          <w:rFonts w:ascii="Consolas" w:hAnsi="Consolas"/>
          <w:color w:val="569CD6"/>
          <w:sz w:val="21"/>
          <w:szCs w:val="21"/>
        </w:rPr>
        <w:t>groupId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662F5A">
        <w:rPr>
          <w:rFonts w:ascii="Consolas" w:hAnsi="Consolas"/>
          <w:color w:val="CCCCCC"/>
          <w:sz w:val="21"/>
          <w:szCs w:val="21"/>
        </w:rPr>
        <w:t>de.codecentric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662F5A">
        <w:rPr>
          <w:rFonts w:ascii="Consolas" w:hAnsi="Consolas"/>
          <w:color w:val="569CD6"/>
          <w:sz w:val="21"/>
          <w:szCs w:val="21"/>
        </w:rPr>
        <w:t>groupId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&gt;</w:t>
      </w:r>
    </w:p>
    <w:p w14:paraId="2FE189B9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62F5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662F5A">
        <w:rPr>
          <w:rFonts w:ascii="Consolas" w:hAnsi="Consolas"/>
          <w:color w:val="569CD6"/>
          <w:sz w:val="21"/>
          <w:szCs w:val="21"/>
        </w:rPr>
        <w:t>artifactId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&gt;</w:t>
      </w:r>
      <w:r w:rsidRPr="00662F5A">
        <w:rPr>
          <w:rFonts w:ascii="Consolas" w:hAnsi="Consolas"/>
          <w:color w:val="CCCCCC"/>
          <w:sz w:val="21"/>
          <w:szCs w:val="21"/>
        </w:rPr>
        <w:t>spring-boot-admin-starter-server</w:t>
      </w:r>
      <w:r w:rsidRPr="00662F5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662F5A">
        <w:rPr>
          <w:rFonts w:ascii="Consolas" w:hAnsi="Consolas"/>
          <w:color w:val="569CD6"/>
          <w:sz w:val="21"/>
          <w:szCs w:val="21"/>
        </w:rPr>
        <w:t>artifactId</w:t>
      </w:r>
      <w:proofErr w:type="spellEnd"/>
      <w:r w:rsidRPr="00662F5A">
        <w:rPr>
          <w:rFonts w:ascii="Consolas" w:hAnsi="Consolas"/>
          <w:color w:val="808080"/>
          <w:sz w:val="21"/>
          <w:szCs w:val="21"/>
        </w:rPr>
        <w:t>&gt;</w:t>
      </w:r>
    </w:p>
    <w:p w14:paraId="7A6D3E1E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662F5A">
        <w:rPr>
          <w:rFonts w:ascii="Consolas" w:hAnsi="Consolas"/>
          <w:color w:val="808080"/>
          <w:sz w:val="21"/>
          <w:szCs w:val="21"/>
        </w:rPr>
        <w:t>&lt;</w:t>
      </w:r>
      <w:r w:rsidRPr="00662F5A">
        <w:rPr>
          <w:rFonts w:ascii="Consolas" w:hAnsi="Consolas"/>
          <w:color w:val="569CD6"/>
          <w:sz w:val="21"/>
          <w:szCs w:val="21"/>
        </w:rPr>
        <w:t>version</w:t>
      </w:r>
      <w:r w:rsidRPr="00662F5A">
        <w:rPr>
          <w:rFonts w:ascii="Consolas" w:hAnsi="Consolas"/>
          <w:color w:val="808080"/>
          <w:sz w:val="21"/>
          <w:szCs w:val="21"/>
        </w:rPr>
        <w:t>&gt;</w:t>
      </w:r>
      <w:r w:rsidRPr="00662F5A">
        <w:rPr>
          <w:rFonts w:ascii="Consolas" w:hAnsi="Consolas"/>
          <w:color w:val="CCCCCC"/>
          <w:sz w:val="21"/>
          <w:szCs w:val="21"/>
        </w:rPr>
        <w:t>3.3.2</w:t>
      </w:r>
      <w:r w:rsidRPr="00662F5A">
        <w:rPr>
          <w:rFonts w:ascii="Consolas" w:hAnsi="Consolas"/>
          <w:color w:val="808080"/>
          <w:sz w:val="21"/>
          <w:szCs w:val="21"/>
        </w:rPr>
        <w:t>&lt;/</w:t>
      </w:r>
      <w:r w:rsidRPr="00662F5A">
        <w:rPr>
          <w:rFonts w:ascii="Consolas" w:hAnsi="Consolas"/>
          <w:color w:val="569CD6"/>
          <w:sz w:val="21"/>
          <w:szCs w:val="21"/>
        </w:rPr>
        <w:t>version</w:t>
      </w:r>
      <w:r w:rsidRPr="00662F5A">
        <w:rPr>
          <w:rFonts w:ascii="Consolas" w:hAnsi="Consolas"/>
          <w:color w:val="808080"/>
          <w:sz w:val="21"/>
          <w:szCs w:val="21"/>
        </w:rPr>
        <w:t>&gt;</w:t>
      </w:r>
    </w:p>
    <w:p w14:paraId="4BF502C7" w14:textId="77777777" w:rsidR="00F90A3F" w:rsidRPr="00662F5A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62F5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662F5A">
        <w:rPr>
          <w:rFonts w:ascii="Consolas" w:hAnsi="Consolas"/>
          <w:color w:val="808080"/>
          <w:sz w:val="21"/>
          <w:szCs w:val="21"/>
        </w:rPr>
        <w:t>&lt;/</w:t>
      </w:r>
      <w:r w:rsidRPr="00662F5A">
        <w:rPr>
          <w:rFonts w:ascii="Consolas" w:hAnsi="Consolas"/>
          <w:color w:val="569CD6"/>
          <w:sz w:val="21"/>
          <w:szCs w:val="21"/>
        </w:rPr>
        <w:t>dependency</w:t>
      </w:r>
      <w:r w:rsidRPr="00662F5A">
        <w:rPr>
          <w:rFonts w:ascii="Consolas" w:hAnsi="Consolas"/>
          <w:color w:val="808080"/>
          <w:sz w:val="21"/>
          <w:szCs w:val="21"/>
        </w:rPr>
        <w:t>&gt;</w:t>
      </w:r>
      <w:r w:rsidRPr="00662F5A">
        <w:rPr>
          <w:rFonts w:ascii="Consolas" w:hAnsi="Consolas"/>
          <w:color w:val="CCCCCC"/>
          <w:sz w:val="21"/>
          <w:szCs w:val="21"/>
        </w:rPr>
        <w:t xml:space="preserve"> </w:t>
      </w:r>
    </w:p>
    <w:p w14:paraId="11786C21" w14:textId="77777777" w:rsidR="00F90A3F" w:rsidRDefault="00F90A3F" w:rsidP="00F90A3F">
      <w:pPr>
        <w:pStyle w:val="ListParagraph"/>
      </w:pPr>
    </w:p>
    <w:p w14:paraId="53D8EDAD" w14:textId="77777777" w:rsidR="00F90A3F" w:rsidRDefault="00F90A3F" w:rsidP="00F90A3F">
      <w:pPr>
        <w:pStyle w:val="ListParagraph"/>
      </w:pPr>
    </w:p>
    <w:p w14:paraId="4422EED2" w14:textId="77777777" w:rsidR="00F90A3F" w:rsidRDefault="00F90A3F" w:rsidP="00F90A3F">
      <w:pPr>
        <w:pStyle w:val="ListParagraph"/>
      </w:pPr>
    </w:p>
    <w:p w14:paraId="0B30DA7D" w14:textId="77777777" w:rsidR="00F90A3F" w:rsidRDefault="00F90A3F" w:rsidP="00F90A3F">
      <w:pPr>
        <w:pStyle w:val="ListParagraph"/>
      </w:pPr>
    </w:p>
    <w:p w14:paraId="6C3AABF9" w14:textId="77777777" w:rsidR="00F90A3F" w:rsidRDefault="00F90A3F" w:rsidP="00F90A3F">
      <w:pPr>
        <w:pStyle w:val="ListParagraph"/>
      </w:pPr>
      <w:r>
        <w:rPr>
          <w:noProof/>
        </w:rPr>
        <w:drawing>
          <wp:inline distT="0" distB="0" distL="0" distR="0" wp14:anchorId="5A1614D3" wp14:editId="1C29C6E9">
            <wp:extent cx="5731510" cy="2270760"/>
            <wp:effectExtent l="0" t="0" r="2540" b="0"/>
            <wp:docPr id="1453481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6300" w14:textId="77777777" w:rsidR="00F90A3F" w:rsidRDefault="00F90A3F" w:rsidP="00F90A3F">
      <w:pPr>
        <w:pStyle w:val="ListParagraph"/>
      </w:pPr>
    </w:p>
    <w:p w14:paraId="51B6AE12" w14:textId="77777777" w:rsidR="00F90A3F" w:rsidRDefault="00F90A3F" w:rsidP="00F90A3F">
      <w:pPr>
        <w:pStyle w:val="ListParagraph"/>
      </w:pPr>
    </w:p>
    <w:p w14:paraId="6840D5C8" w14:textId="77777777" w:rsidR="00F90A3F" w:rsidRDefault="00F90A3F" w:rsidP="00F90A3F">
      <w:pPr>
        <w:pStyle w:val="ListParagraph"/>
        <w:numPr>
          <w:ilvl w:val="0"/>
          <w:numId w:val="91"/>
        </w:numPr>
        <w:spacing w:after="160" w:line="259" w:lineRule="auto"/>
      </w:pPr>
      <w:r>
        <w:t>Disable Swagger in POM.xml</w:t>
      </w:r>
    </w:p>
    <w:p w14:paraId="1A56536B" w14:textId="77777777" w:rsidR="00F90A3F" w:rsidRDefault="00F90A3F" w:rsidP="00F90A3F">
      <w:pPr>
        <w:pStyle w:val="ListParagraph"/>
      </w:pPr>
    </w:p>
    <w:p w14:paraId="7CCAE9B6" w14:textId="77777777" w:rsidR="00F90A3F" w:rsidRDefault="00F90A3F" w:rsidP="00F90A3F">
      <w:pPr>
        <w:pStyle w:val="ListParagraph"/>
      </w:pPr>
    </w:p>
    <w:p w14:paraId="0F74F404" w14:textId="77777777" w:rsidR="00F90A3F" w:rsidRPr="005D2939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2939">
        <w:rPr>
          <w:rFonts w:ascii="Consolas" w:hAnsi="Consolas"/>
          <w:color w:val="808080"/>
          <w:sz w:val="21"/>
          <w:szCs w:val="21"/>
        </w:rPr>
        <w:t>&lt;</w:t>
      </w:r>
      <w:r w:rsidRPr="005D2939">
        <w:rPr>
          <w:rFonts w:ascii="Consolas" w:hAnsi="Consolas"/>
          <w:color w:val="569CD6"/>
          <w:sz w:val="21"/>
          <w:szCs w:val="21"/>
        </w:rPr>
        <w:t>dependency</w:t>
      </w:r>
      <w:r w:rsidRPr="005D2939">
        <w:rPr>
          <w:rFonts w:ascii="Consolas" w:hAnsi="Consolas"/>
          <w:color w:val="808080"/>
          <w:sz w:val="21"/>
          <w:szCs w:val="21"/>
        </w:rPr>
        <w:t>&gt;</w:t>
      </w:r>
    </w:p>
    <w:p w14:paraId="14C1EB89" w14:textId="77777777" w:rsidR="00F90A3F" w:rsidRPr="005D2939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293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293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D2939">
        <w:rPr>
          <w:rFonts w:ascii="Consolas" w:hAnsi="Consolas"/>
          <w:color w:val="569CD6"/>
          <w:sz w:val="21"/>
          <w:szCs w:val="21"/>
        </w:rPr>
        <w:t>groupId</w:t>
      </w:r>
      <w:proofErr w:type="spellEnd"/>
      <w:r w:rsidRPr="005D2939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5D2939">
        <w:rPr>
          <w:rFonts w:ascii="Consolas" w:hAnsi="Consolas"/>
          <w:color w:val="CCCCCC"/>
          <w:sz w:val="21"/>
          <w:szCs w:val="21"/>
        </w:rPr>
        <w:t>org.springdoc</w:t>
      </w:r>
      <w:proofErr w:type="spellEnd"/>
      <w:r w:rsidRPr="005D293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D2939">
        <w:rPr>
          <w:rFonts w:ascii="Consolas" w:hAnsi="Consolas"/>
          <w:color w:val="569CD6"/>
          <w:sz w:val="21"/>
          <w:szCs w:val="21"/>
        </w:rPr>
        <w:t>groupId</w:t>
      </w:r>
      <w:proofErr w:type="spellEnd"/>
      <w:r w:rsidRPr="005D2939">
        <w:rPr>
          <w:rFonts w:ascii="Consolas" w:hAnsi="Consolas"/>
          <w:color w:val="808080"/>
          <w:sz w:val="21"/>
          <w:szCs w:val="21"/>
        </w:rPr>
        <w:t>&gt;</w:t>
      </w:r>
    </w:p>
    <w:p w14:paraId="6E75B571" w14:textId="77777777" w:rsidR="00F90A3F" w:rsidRPr="005D2939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293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293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5D2939">
        <w:rPr>
          <w:rFonts w:ascii="Consolas" w:hAnsi="Consolas"/>
          <w:color w:val="569CD6"/>
          <w:sz w:val="21"/>
          <w:szCs w:val="21"/>
        </w:rPr>
        <w:t>artifactId</w:t>
      </w:r>
      <w:proofErr w:type="spellEnd"/>
      <w:r w:rsidRPr="005D2939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5D2939">
        <w:rPr>
          <w:rFonts w:ascii="Consolas" w:hAnsi="Consolas"/>
          <w:color w:val="CCCCCC"/>
          <w:sz w:val="21"/>
          <w:szCs w:val="21"/>
        </w:rPr>
        <w:t>springdoc</w:t>
      </w:r>
      <w:proofErr w:type="spellEnd"/>
      <w:r w:rsidRPr="005D2939">
        <w:rPr>
          <w:rFonts w:ascii="Consolas" w:hAnsi="Consolas"/>
          <w:color w:val="CCCCCC"/>
          <w:sz w:val="21"/>
          <w:szCs w:val="21"/>
        </w:rPr>
        <w:t>-</w:t>
      </w:r>
      <w:proofErr w:type="spellStart"/>
      <w:r w:rsidRPr="005D2939">
        <w:rPr>
          <w:rFonts w:ascii="Consolas" w:hAnsi="Consolas"/>
          <w:color w:val="CCCCCC"/>
          <w:sz w:val="21"/>
          <w:szCs w:val="21"/>
        </w:rPr>
        <w:t>openapi</w:t>
      </w:r>
      <w:proofErr w:type="spellEnd"/>
      <w:r w:rsidRPr="005D2939">
        <w:rPr>
          <w:rFonts w:ascii="Consolas" w:hAnsi="Consolas"/>
          <w:color w:val="CCCCCC"/>
          <w:sz w:val="21"/>
          <w:szCs w:val="21"/>
        </w:rPr>
        <w:t>-starter-</w:t>
      </w:r>
      <w:proofErr w:type="spellStart"/>
      <w:r w:rsidRPr="005D2939">
        <w:rPr>
          <w:rFonts w:ascii="Consolas" w:hAnsi="Consolas"/>
          <w:color w:val="CCCCCC"/>
          <w:sz w:val="21"/>
          <w:szCs w:val="21"/>
        </w:rPr>
        <w:t>webmvc</w:t>
      </w:r>
      <w:proofErr w:type="spellEnd"/>
      <w:r w:rsidRPr="005D2939">
        <w:rPr>
          <w:rFonts w:ascii="Consolas" w:hAnsi="Consolas"/>
          <w:color w:val="CCCCCC"/>
          <w:sz w:val="21"/>
          <w:szCs w:val="21"/>
        </w:rPr>
        <w:t>-</w:t>
      </w:r>
      <w:proofErr w:type="spellStart"/>
      <w:r w:rsidRPr="005D2939">
        <w:rPr>
          <w:rFonts w:ascii="Consolas" w:hAnsi="Consolas"/>
          <w:color w:val="CCCCCC"/>
          <w:sz w:val="21"/>
          <w:szCs w:val="21"/>
        </w:rPr>
        <w:t>ui</w:t>
      </w:r>
      <w:proofErr w:type="spellEnd"/>
      <w:r w:rsidRPr="005D293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5D2939">
        <w:rPr>
          <w:rFonts w:ascii="Consolas" w:hAnsi="Consolas"/>
          <w:color w:val="569CD6"/>
          <w:sz w:val="21"/>
          <w:szCs w:val="21"/>
        </w:rPr>
        <w:t>artifactId</w:t>
      </w:r>
      <w:proofErr w:type="spellEnd"/>
      <w:r w:rsidRPr="005D2939">
        <w:rPr>
          <w:rFonts w:ascii="Consolas" w:hAnsi="Consolas"/>
          <w:color w:val="808080"/>
          <w:sz w:val="21"/>
          <w:szCs w:val="21"/>
        </w:rPr>
        <w:t>&gt;</w:t>
      </w:r>
    </w:p>
    <w:p w14:paraId="34BEA59D" w14:textId="77777777" w:rsidR="00F90A3F" w:rsidRPr="005D2939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5D2939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D2939">
        <w:rPr>
          <w:rFonts w:ascii="Consolas" w:hAnsi="Consolas"/>
          <w:color w:val="808080"/>
          <w:sz w:val="21"/>
          <w:szCs w:val="21"/>
        </w:rPr>
        <w:t>&lt;</w:t>
      </w:r>
      <w:r w:rsidRPr="005D2939">
        <w:rPr>
          <w:rFonts w:ascii="Consolas" w:hAnsi="Consolas"/>
          <w:color w:val="569CD6"/>
          <w:sz w:val="21"/>
          <w:szCs w:val="21"/>
        </w:rPr>
        <w:t>version</w:t>
      </w:r>
      <w:r w:rsidRPr="005D2939">
        <w:rPr>
          <w:rFonts w:ascii="Consolas" w:hAnsi="Consolas"/>
          <w:color w:val="808080"/>
          <w:sz w:val="21"/>
          <w:szCs w:val="21"/>
        </w:rPr>
        <w:t>&gt;</w:t>
      </w:r>
      <w:r w:rsidRPr="005D2939">
        <w:rPr>
          <w:rFonts w:ascii="Consolas" w:hAnsi="Consolas"/>
          <w:color w:val="CCCCCC"/>
          <w:sz w:val="21"/>
          <w:szCs w:val="21"/>
        </w:rPr>
        <w:t>2.6.0</w:t>
      </w:r>
      <w:r w:rsidRPr="005D2939">
        <w:rPr>
          <w:rFonts w:ascii="Consolas" w:hAnsi="Consolas"/>
          <w:color w:val="808080"/>
          <w:sz w:val="21"/>
          <w:szCs w:val="21"/>
        </w:rPr>
        <w:t>&lt;/</w:t>
      </w:r>
      <w:r w:rsidRPr="005D2939">
        <w:rPr>
          <w:rFonts w:ascii="Consolas" w:hAnsi="Consolas"/>
          <w:color w:val="569CD6"/>
          <w:sz w:val="21"/>
          <w:szCs w:val="21"/>
        </w:rPr>
        <w:t>version</w:t>
      </w:r>
      <w:r w:rsidRPr="005D2939">
        <w:rPr>
          <w:rFonts w:ascii="Consolas" w:hAnsi="Consolas"/>
          <w:color w:val="808080"/>
          <w:sz w:val="21"/>
          <w:szCs w:val="21"/>
        </w:rPr>
        <w:t>&gt;</w:t>
      </w:r>
    </w:p>
    <w:p w14:paraId="10E451BA" w14:textId="77777777" w:rsidR="00F90A3F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808080"/>
          <w:sz w:val="21"/>
          <w:szCs w:val="21"/>
        </w:rPr>
      </w:pPr>
      <w:r w:rsidRPr="005D2939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D2939">
        <w:rPr>
          <w:rFonts w:ascii="Consolas" w:hAnsi="Consolas"/>
          <w:color w:val="808080"/>
          <w:sz w:val="21"/>
          <w:szCs w:val="21"/>
        </w:rPr>
        <w:t>&lt;/</w:t>
      </w:r>
      <w:r w:rsidRPr="005D2939">
        <w:rPr>
          <w:rFonts w:ascii="Consolas" w:hAnsi="Consolas"/>
          <w:color w:val="569CD6"/>
          <w:sz w:val="21"/>
          <w:szCs w:val="21"/>
        </w:rPr>
        <w:t>dependency</w:t>
      </w:r>
      <w:r w:rsidRPr="005D2939">
        <w:rPr>
          <w:rFonts w:ascii="Consolas" w:hAnsi="Consolas"/>
          <w:color w:val="808080"/>
          <w:sz w:val="21"/>
          <w:szCs w:val="21"/>
        </w:rPr>
        <w:t>&gt;</w:t>
      </w:r>
    </w:p>
    <w:p w14:paraId="2220104F" w14:textId="77777777" w:rsidR="00F90A3F" w:rsidRPr="005D2939" w:rsidRDefault="00F90A3F" w:rsidP="00F90A3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31E61F8" w14:textId="77777777" w:rsidR="00F90A3F" w:rsidRDefault="00F90A3F" w:rsidP="00F90A3F">
      <w:pPr>
        <w:pStyle w:val="ListParagraph"/>
      </w:pPr>
    </w:p>
    <w:p w14:paraId="7FA13491" w14:textId="77777777" w:rsidR="00F90A3F" w:rsidRDefault="00F90A3F" w:rsidP="00F90A3F">
      <w:pPr>
        <w:pStyle w:val="ListParagraph"/>
      </w:pPr>
      <w:r w:rsidRPr="00CA037C">
        <w:drawing>
          <wp:inline distT="0" distB="0" distL="0" distR="0" wp14:anchorId="09C08D79" wp14:editId="3B00109B">
            <wp:extent cx="5731510" cy="1329055"/>
            <wp:effectExtent l="0" t="0" r="2540" b="4445"/>
            <wp:docPr id="27266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633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7D5" w14:textId="6E601EB9" w:rsidR="00F90A3F" w:rsidRDefault="00F90A3F" w:rsidP="00F90A3F">
      <w:pPr>
        <w:pStyle w:val="ListParagraph"/>
        <w:spacing w:after="160" w:line="259" w:lineRule="auto"/>
      </w:pPr>
    </w:p>
    <w:p w14:paraId="2C314A0C" w14:textId="105D87C7" w:rsidR="00F90A3F" w:rsidRDefault="00F90A3F" w:rsidP="00F90A3F">
      <w:pPr>
        <w:pStyle w:val="ListParagraph"/>
        <w:numPr>
          <w:ilvl w:val="0"/>
          <w:numId w:val="91"/>
        </w:numPr>
        <w:rPr>
          <w:rFonts w:eastAsia="Arial"/>
          <w:color w:val="984806" w:themeColor="accent6" w:themeShade="80"/>
        </w:rPr>
      </w:pPr>
      <w:r>
        <w:rPr>
          <w:rFonts w:eastAsia="Arial"/>
          <w:color w:val="984806" w:themeColor="accent6" w:themeShade="80"/>
        </w:rPr>
        <w:t>If Required Sync the Maven</w:t>
      </w:r>
    </w:p>
    <w:p w14:paraId="6C34BC0B" w14:textId="4CE30DB2" w:rsidR="00F90A3F" w:rsidRDefault="00F90A3F" w:rsidP="00F90A3F">
      <w:pPr>
        <w:pStyle w:val="ListParagraph"/>
        <w:numPr>
          <w:ilvl w:val="0"/>
          <w:numId w:val="91"/>
        </w:numPr>
        <w:rPr>
          <w:rFonts w:eastAsia="Arial"/>
          <w:color w:val="984806" w:themeColor="accent6" w:themeShade="80"/>
        </w:rPr>
      </w:pPr>
      <w:r>
        <w:rPr>
          <w:rFonts w:eastAsia="Arial"/>
          <w:color w:val="984806" w:themeColor="accent6" w:themeShade="80"/>
        </w:rPr>
        <w:t xml:space="preserve">Run the Application </w:t>
      </w:r>
    </w:p>
    <w:p w14:paraId="0AD04BEC" w14:textId="0EDBD627" w:rsidR="00F90A3F" w:rsidRDefault="00F90A3F" w:rsidP="00F90A3F">
      <w:pPr>
        <w:pStyle w:val="ListParagraph"/>
        <w:numPr>
          <w:ilvl w:val="0"/>
          <w:numId w:val="91"/>
        </w:numPr>
        <w:rPr>
          <w:rFonts w:eastAsia="Arial"/>
          <w:color w:val="984806" w:themeColor="accent6" w:themeShade="80"/>
        </w:rPr>
      </w:pPr>
      <w:r>
        <w:rPr>
          <w:rFonts w:eastAsia="Arial"/>
          <w:color w:val="984806" w:themeColor="accent6" w:themeShade="80"/>
        </w:rPr>
        <w:t>Paste the URL in browser</w:t>
      </w:r>
    </w:p>
    <w:p w14:paraId="10A71776" w14:textId="77777777" w:rsidR="00F90A3F" w:rsidRDefault="00F90A3F" w:rsidP="00F90A3F">
      <w:pPr>
        <w:rPr>
          <w:rFonts w:eastAsia="Arial"/>
          <w:color w:val="984806" w:themeColor="accent6" w:themeShade="80"/>
        </w:rPr>
      </w:pPr>
    </w:p>
    <w:p w14:paraId="75239F41" w14:textId="77777777" w:rsidR="00F90A3F" w:rsidRDefault="00F90A3F" w:rsidP="00F90A3F">
      <w:pPr>
        <w:rPr>
          <w:rFonts w:eastAsia="Arial"/>
          <w:color w:val="984806" w:themeColor="accent6" w:themeShade="80"/>
        </w:rPr>
      </w:pPr>
    </w:p>
    <w:p w14:paraId="36598062" w14:textId="5F360960" w:rsidR="00F90A3F" w:rsidRDefault="00F90A3F" w:rsidP="00F90A3F">
      <w:pPr>
        <w:rPr>
          <w:rFonts w:eastAsia="Arial"/>
          <w:color w:val="984806" w:themeColor="accent6" w:themeShade="80"/>
        </w:rPr>
      </w:pPr>
      <w:hyperlink r:id="rId42" w:history="1">
        <w:r w:rsidRPr="00803E9A">
          <w:rPr>
            <w:rStyle w:val="Hyperlink"/>
            <w:rFonts w:eastAsia="Arial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http://localhost:8080/applications</w:t>
        </w:r>
      </w:hyperlink>
    </w:p>
    <w:p w14:paraId="3CA1A78A" w14:textId="77777777" w:rsidR="00F90A3F" w:rsidRDefault="00F90A3F" w:rsidP="00F90A3F">
      <w:pPr>
        <w:rPr>
          <w:rFonts w:eastAsia="Arial"/>
          <w:color w:val="984806" w:themeColor="accent6" w:themeShade="80"/>
        </w:rPr>
      </w:pPr>
    </w:p>
    <w:p w14:paraId="5F78237A" w14:textId="21F0D958" w:rsidR="00F90A3F" w:rsidRDefault="008E16D5" w:rsidP="00F90A3F">
      <w:pPr>
        <w:rPr>
          <w:rFonts w:eastAsia="Arial"/>
          <w:color w:val="984806" w:themeColor="accent6" w:themeShade="80"/>
        </w:rPr>
      </w:pPr>
      <w:r w:rsidRPr="008E16D5">
        <w:rPr>
          <w:rFonts w:eastAsia="Arial"/>
          <w:color w:val="984806" w:themeColor="accent6" w:themeShade="80"/>
        </w:rPr>
        <w:lastRenderedPageBreak/>
        <w:drawing>
          <wp:inline distT="0" distB="0" distL="0" distR="0" wp14:anchorId="2FCEDA9D" wp14:editId="1A0E6208">
            <wp:extent cx="6197600" cy="2704465"/>
            <wp:effectExtent l="0" t="0" r="0" b="635"/>
            <wp:docPr id="33772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5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08D1" w14:textId="77777777" w:rsidR="008E16D5" w:rsidRDefault="008E16D5" w:rsidP="00F90A3F">
      <w:pPr>
        <w:rPr>
          <w:rFonts w:eastAsia="Arial"/>
          <w:color w:val="984806" w:themeColor="accent6" w:themeShade="80"/>
        </w:rPr>
      </w:pPr>
    </w:p>
    <w:p w14:paraId="7C39445C" w14:textId="514C3A8A" w:rsidR="008E16D5" w:rsidRDefault="004F1D6B" w:rsidP="00F90A3F">
      <w:pPr>
        <w:rPr>
          <w:rFonts w:eastAsia="Arial"/>
          <w:color w:val="984806" w:themeColor="accent6" w:themeShade="80"/>
        </w:rPr>
      </w:pPr>
      <w:r w:rsidRPr="004F1D6B">
        <w:rPr>
          <w:rFonts w:eastAsia="Arial"/>
          <w:color w:val="984806" w:themeColor="accent6" w:themeShade="80"/>
        </w:rPr>
        <w:drawing>
          <wp:inline distT="0" distB="0" distL="0" distR="0" wp14:anchorId="746E9FF7" wp14:editId="31035349">
            <wp:extent cx="6197600" cy="3839845"/>
            <wp:effectExtent l="0" t="0" r="0" b="8255"/>
            <wp:docPr id="158707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741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1CA8" w14:textId="77777777" w:rsidR="004F1D6B" w:rsidRDefault="004F1D6B" w:rsidP="00F90A3F">
      <w:pPr>
        <w:rPr>
          <w:rFonts w:eastAsia="Arial"/>
          <w:color w:val="984806" w:themeColor="accent6" w:themeShade="80"/>
        </w:rPr>
      </w:pPr>
    </w:p>
    <w:p w14:paraId="3B460228" w14:textId="77777777" w:rsidR="004F1D6B" w:rsidRDefault="004F1D6B" w:rsidP="00F90A3F">
      <w:pPr>
        <w:rPr>
          <w:rFonts w:eastAsia="Arial"/>
          <w:color w:val="984806" w:themeColor="accent6" w:themeShade="80"/>
        </w:rPr>
      </w:pPr>
    </w:p>
    <w:p w14:paraId="75C848EC" w14:textId="47241543" w:rsidR="004F1D6B" w:rsidRPr="00F90A3F" w:rsidRDefault="004F1D6B" w:rsidP="00F90A3F">
      <w:pPr>
        <w:rPr>
          <w:rFonts w:eastAsia="Arial"/>
          <w:color w:val="984806" w:themeColor="accent6" w:themeShade="80"/>
        </w:rPr>
      </w:pPr>
      <w:r w:rsidRPr="004F1D6B">
        <w:rPr>
          <w:rFonts w:eastAsia="Arial"/>
          <w:color w:val="984806" w:themeColor="accent6" w:themeShade="80"/>
        </w:rPr>
        <w:lastRenderedPageBreak/>
        <w:drawing>
          <wp:inline distT="0" distB="0" distL="0" distR="0" wp14:anchorId="4E507E36" wp14:editId="19F8598D">
            <wp:extent cx="6197600" cy="3412490"/>
            <wp:effectExtent l="0" t="0" r="0" b="0"/>
            <wp:docPr id="186137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730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4E62" w14:textId="77777777" w:rsidR="00F90A3F" w:rsidRPr="00F90A3F" w:rsidRDefault="00F90A3F" w:rsidP="00F90A3F">
      <w:pPr>
        <w:rPr>
          <w:rFonts w:eastAsia="Arial"/>
          <w:color w:val="984806" w:themeColor="accent6" w:themeShade="80"/>
        </w:rPr>
      </w:pPr>
    </w:p>
    <w:sectPr w:rsidR="00F90A3F" w:rsidRPr="00F90A3F" w:rsidSect="007038F3">
      <w:headerReference w:type="default" r:id="rId46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960517" w14:textId="77777777" w:rsidR="00231CDE" w:rsidRDefault="00231CDE">
      <w:r>
        <w:separator/>
      </w:r>
    </w:p>
  </w:endnote>
  <w:endnote w:type="continuationSeparator" w:id="0">
    <w:p w14:paraId="2FF8F3DA" w14:textId="77777777" w:rsidR="00231CDE" w:rsidRDefault="00231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41A55" w14:textId="77777777" w:rsidR="00231CDE" w:rsidRDefault="00231CDE">
      <w:r>
        <w:separator/>
      </w:r>
    </w:p>
  </w:footnote>
  <w:footnote w:type="continuationSeparator" w:id="0">
    <w:p w14:paraId="395936AD" w14:textId="77777777" w:rsidR="00231CDE" w:rsidRDefault="00231C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B0AFA"/>
    <w:multiLevelType w:val="multilevel"/>
    <w:tmpl w:val="AD32DE5E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985A10"/>
    <w:multiLevelType w:val="hybridMultilevel"/>
    <w:tmpl w:val="11B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F0D6E"/>
    <w:multiLevelType w:val="hybridMultilevel"/>
    <w:tmpl w:val="75E66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20377A"/>
    <w:multiLevelType w:val="hybridMultilevel"/>
    <w:tmpl w:val="F7F04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C30E2B"/>
    <w:multiLevelType w:val="multilevel"/>
    <w:tmpl w:val="841A7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DC49AC"/>
    <w:multiLevelType w:val="hybridMultilevel"/>
    <w:tmpl w:val="36F4B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66B46"/>
    <w:multiLevelType w:val="multilevel"/>
    <w:tmpl w:val="53FC7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D00A79"/>
    <w:multiLevelType w:val="hybridMultilevel"/>
    <w:tmpl w:val="162C0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B73BB0"/>
    <w:multiLevelType w:val="multilevel"/>
    <w:tmpl w:val="109ED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F065AF"/>
    <w:multiLevelType w:val="multilevel"/>
    <w:tmpl w:val="AD32DE5E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3B295CF0"/>
    <w:multiLevelType w:val="multilevel"/>
    <w:tmpl w:val="795C1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6" w15:restartNumberingAfterBreak="0">
    <w:nsid w:val="435608BF"/>
    <w:multiLevelType w:val="hybridMultilevel"/>
    <w:tmpl w:val="6B9A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58243E"/>
    <w:multiLevelType w:val="multilevel"/>
    <w:tmpl w:val="27044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6220BB"/>
    <w:multiLevelType w:val="multilevel"/>
    <w:tmpl w:val="AD32DE5E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45685D9F"/>
    <w:multiLevelType w:val="hybridMultilevel"/>
    <w:tmpl w:val="5A0E1F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EE2F8E"/>
    <w:multiLevelType w:val="multilevel"/>
    <w:tmpl w:val="AD32DE5E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51CA7627"/>
    <w:multiLevelType w:val="multilevel"/>
    <w:tmpl w:val="AD32DE5E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526D68C4"/>
    <w:multiLevelType w:val="hybridMultilevel"/>
    <w:tmpl w:val="9AC84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F1D1469"/>
    <w:multiLevelType w:val="multilevel"/>
    <w:tmpl w:val="7938B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B8506B"/>
    <w:multiLevelType w:val="hybridMultilevel"/>
    <w:tmpl w:val="C3121B50"/>
    <w:lvl w:ilvl="0" w:tplc="145439C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026918"/>
    <w:multiLevelType w:val="multilevel"/>
    <w:tmpl w:val="AD32DE5E"/>
    <w:lvl w:ilvl="0">
      <w:start w:val="5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4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44D6D12"/>
    <w:multiLevelType w:val="hybridMultilevel"/>
    <w:tmpl w:val="BB7C1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412BB8"/>
    <w:multiLevelType w:val="multilevel"/>
    <w:tmpl w:val="B79EB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86D31C1"/>
    <w:multiLevelType w:val="hybridMultilevel"/>
    <w:tmpl w:val="DAB0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2D6086"/>
    <w:multiLevelType w:val="hybridMultilevel"/>
    <w:tmpl w:val="83EC8FDC"/>
    <w:lvl w:ilvl="0" w:tplc="145439C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ADA57A2"/>
    <w:multiLevelType w:val="multilevel"/>
    <w:tmpl w:val="4362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25"/>
  </w:num>
  <w:num w:numId="2" w16cid:durableId="1435713782">
    <w:abstractNumId w:val="23"/>
  </w:num>
  <w:num w:numId="3" w16cid:durableId="218513052">
    <w:abstractNumId w:val="14"/>
  </w:num>
  <w:num w:numId="4" w16cid:durableId="1861622341">
    <w:abstractNumId w:val="44"/>
  </w:num>
  <w:num w:numId="5" w16cid:durableId="1812988237">
    <w:abstractNumId w:val="15"/>
  </w:num>
  <w:num w:numId="6" w16cid:durableId="1847282385">
    <w:abstractNumId w:val="49"/>
  </w:num>
  <w:num w:numId="7" w16cid:durableId="1265962800">
    <w:abstractNumId w:val="35"/>
  </w:num>
  <w:num w:numId="8" w16cid:durableId="619534975">
    <w:abstractNumId w:val="11"/>
  </w:num>
  <w:num w:numId="9" w16cid:durableId="278491274">
    <w:abstractNumId w:val="41"/>
  </w:num>
  <w:num w:numId="10" w16cid:durableId="2013143098">
    <w:abstractNumId w:val="16"/>
  </w:num>
  <w:num w:numId="11" w16cid:durableId="157308001">
    <w:abstractNumId w:val="19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54"/>
  </w:num>
  <w:num w:numId="13" w16cid:durableId="1568687423">
    <w:abstractNumId w:val="25"/>
  </w:num>
  <w:num w:numId="14" w16cid:durableId="1006637546">
    <w:abstractNumId w:val="38"/>
  </w:num>
  <w:num w:numId="15" w16cid:durableId="795029960">
    <w:abstractNumId w:val="25"/>
  </w:num>
  <w:num w:numId="16" w16cid:durableId="204532106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25"/>
  </w:num>
  <w:num w:numId="18" w16cid:durableId="570232993">
    <w:abstractNumId w:val="25"/>
  </w:num>
  <w:num w:numId="19" w16cid:durableId="304480543">
    <w:abstractNumId w:val="25"/>
  </w:num>
  <w:num w:numId="20" w16cid:durableId="815535392">
    <w:abstractNumId w:val="25"/>
  </w:num>
  <w:num w:numId="21" w16cid:durableId="2055612274">
    <w:abstractNumId w:val="25"/>
  </w:num>
  <w:num w:numId="22" w16cid:durableId="1215116738">
    <w:abstractNumId w:val="25"/>
  </w:num>
  <w:num w:numId="23" w16cid:durableId="181941863">
    <w:abstractNumId w:val="25"/>
  </w:num>
  <w:num w:numId="24" w16cid:durableId="1780564034">
    <w:abstractNumId w:val="57"/>
  </w:num>
  <w:num w:numId="25" w16cid:durableId="1924949926">
    <w:abstractNumId w:val="25"/>
  </w:num>
  <w:num w:numId="26" w16cid:durableId="1602182290">
    <w:abstractNumId w:val="25"/>
  </w:num>
  <w:num w:numId="27" w16cid:durableId="144588558">
    <w:abstractNumId w:val="50"/>
  </w:num>
  <w:num w:numId="28" w16cid:durableId="2000384494">
    <w:abstractNumId w:val="25"/>
  </w:num>
  <w:num w:numId="29" w16cid:durableId="1712194752">
    <w:abstractNumId w:val="39"/>
  </w:num>
  <w:num w:numId="30" w16cid:durableId="1892886929">
    <w:abstractNumId w:val="31"/>
  </w:num>
  <w:num w:numId="31" w16cid:durableId="445271263">
    <w:abstractNumId w:val="25"/>
  </w:num>
  <w:num w:numId="32" w16cid:durableId="1477919479">
    <w:abstractNumId w:val="48"/>
  </w:num>
  <w:num w:numId="33" w16cid:durableId="144854413">
    <w:abstractNumId w:val="45"/>
  </w:num>
  <w:num w:numId="34" w16cid:durableId="1679582366">
    <w:abstractNumId w:val="24"/>
  </w:num>
  <w:num w:numId="35" w16cid:durableId="488640319">
    <w:abstractNumId w:val="22"/>
  </w:num>
  <w:num w:numId="36" w16cid:durableId="136269098">
    <w:abstractNumId w:val="1"/>
  </w:num>
  <w:num w:numId="37" w16cid:durableId="1542593189">
    <w:abstractNumId w:val="46"/>
  </w:num>
  <w:num w:numId="38" w16cid:durableId="641037626">
    <w:abstractNumId w:val="47"/>
  </w:num>
  <w:num w:numId="39" w16cid:durableId="1910726264">
    <w:abstractNumId w:val="12"/>
  </w:num>
  <w:num w:numId="40" w16cid:durableId="2011718106">
    <w:abstractNumId w:val="42"/>
  </w:num>
  <w:num w:numId="41" w16cid:durableId="444347154">
    <w:abstractNumId w:val="17"/>
  </w:num>
  <w:num w:numId="42" w16cid:durableId="2071616297">
    <w:abstractNumId w:val="6"/>
  </w:num>
  <w:num w:numId="43" w16cid:durableId="1130592681">
    <w:abstractNumId w:val="30"/>
  </w:num>
  <w:num w:numId="44" w16cid:durableId="966276171">
    <w:abstractNumId w:val="5"/>
  </w:num>
  <w:num w:numId="45" w16cid:durableId="1189106509">
    <w:abstractNumId w:val="36"/>
  </w:num>
  <w:num w:numId="46" w16cid:durableId="1236941472">
    <w:abstractNumId w:val="25"/>
  </w:num>
  <w:num w:numId="47" w16cid:durableId="1346325121">
    <w:abstractNumId w:val="25"/>
  </w:num>
  <w:num w:numId="48" w16cid:durableId="64838304">
    <w:abstractNumId w:val="25"/>
  </w:num>
  <w:num w:numId="49" w16cid:durableId="1817867460">
    <w:abstractNumId w:val="25"/>
  </w:num>
  <w:num w:numId="50" w16cid:durableId="454367485">
    <w:abstractNumId w:val="25"/>
  </w:num>
  <w:num w:numId="51" w16cid:durableId="462038551">
    <w:abstractNumId w:val="25"/>
  </w:num>
  <w:num w:numId="52" w16cid:durableId="510528355">
    <w:abstractNumId w:val="53"/>
  </w:num>
  <w:num w:numId="53" w16cid:durableId="424034771">
    <w:abstractNumId w:val="7"/>
  </w:num>
  <w:num w:numId="54" w16cid:durableId="1139957301">
    <w:abstractNumId w:val="51"/>
  </w:num>
  <w:num w:numId="55" w16cid:durableId="577011046">
    <w:abstractNumId w:val="3"/>
  </w:num>
  <w:num w:numId="56" w16cid:durableId="309095012">
    <w:abstractNumId w:val="29"/>
  </w:num>
  <w:num w:numId="57" w16cid:durableId="920529442">
    <w:abstractNumId w:val="13"/>
  </w:num>
  <w:num w:numId="58" w16cid:durableId="1890262367">
    <w:abstractNumId w:val="4"/>
  </w:num>
  <w:num w:numId="59" w16cid:durableId="2121560243">
    <w:abstractNumId w:val="26"/>
  </w:num>
  <w:num w:numId="60" w16cid:durableId="609626097">
    <w:abstractNumId w:val="40"/>
  </w:num>
  <w:num w:numId="61" w16cid:durableId="259488018">
    <w:abstractNumId w:val="55"/>
  </w:num>
  <w:num w:numId="62" w16cid:durableId="663819043">
    <w:abstractNumId w:val="34"/>
  </w:num>
  <w:num w:numId="63" w16cid:durableId="436561696">
    <w:abstractNumId w:val="2"/>
  </w:num>
  <w:num w:numId="64" w16cid:durableId="837891460">
    <w:abstractNumId w:val="28"/>
  </w:num>
  <w:num w:numId="65" w16cid:durableId="408843447">
    <w:abstractNumId w:val="32"/>
  </w:num>
  <w:num w:numId="66" w16cid:durableId="1526599866">
    <w:abstractNumId w:val="0"/>
  </w:num>
  <w:num w:numId="67" w16cid:durableId="323510020">
    <w:abstractNumId w:val="33"/>
  </w:num>
  <w:num w:numId="68" w16cid:durableId="201747344">
    <w:abstractNumId w:val="52"/>
  </w:num>
  <w:num w:numId="69" w16cid:durableId="309558645">
    <w:abstractNumId w:val="27"/>
  </w:num>
  <w:num w:numId="70" w16cid:durableId="1240822849">
    <w:abstractNumId w:val="25"/>
  </w:num>
  <w:num w:numId="71" w16cid:durableId="273098768">
    <w:abstractNumId w:val="37"/>
  </w:num>
  <w:num w:numId="72" w16cid:durableId="568148372">
    <w:abstractNumId w:val="21"/>
  </w:num>
  <w:num w:numId="73" w16cid:durableId="1975015266">
    <w:abstractNumId w:val="8"/>
  </w:num>
  <w:num w:numId="74" w16cid:durableId="581257984">
    <w:abstractNumId w:val="25"/>
  </w:num>
  <w:num w:numId="75" w16cid:durableId="1097409534">
    <w:abstractNumId w:val="25"/>
  </w:num>
  <w:num w:numId="76" w16cid:durableId="1570195043">
    <w:abstractNumId w:val="25"/>
  </w:num>
  <w:num w:numId="77" w16cid:durableId="1031612556">
    <w:abstractNumId w:val="25"/>
  </w:num>
  <w:num w:numId="78" w16cid:durableId="1820460709">
    <w:abstractNumId w:val="25"/>
  </w:num>
  <w:num w:numId="79" w16cid:durableId="55248776">
    <w:abstractNumId w:val="25"/>
  </w:num>
  <w:num w:numId="80" w16cid:durableId="778835983">
    <w:abstractNumId w:val="20"/>
  </w:num>
  <w:num w:numId="81" w16cid:durableId="168569437">
    <w:abstractNumId w:val="25"/>
  </w:num>
  <w:num w:numId="82" w16cid:durableId="1676882450">
    <w:abstractNumId w:val="56"/>
  </w:num>
  <w:num w:numId="83" w16cid:durableId="309016682">
    <w:abstractNumId w:val="25"/>
  </w:num>
  <w:num w:numId="84" w16cid:durableId="162864692">
    <w:abstractNumId w:val="43"/>
  </w:num>
  <w:num w:numId="85" w16cid:durableId="351493683">
    <w:abstractNumId w:val="25"/>
  </w:num>
  <w:num w:numId="86" w16cid:durableId="568611499">
    <w:abstractNumId w:val="18"/>
  </w:num>
  <w:num w:numId="87" w16cid:durableId="399061254">
    <w:abstractNumId w:val="25"/>
  </w:num>
  <w:num w:numId="88" w16cid:durableId="1863976455">
    <w:abstractNumId w:val="10"/>
  </w:num>
  <w:num w:numId="89" w16cid:durableId="1636720408">
    <w:abstractNumId w:val="25"/>
  </w:num>
  <w:num w:numId="90" w16cid:durableId="901871266">
    <w:abstractNumId w:val="25"/>
  </w:num>
  <w:num w:numId="91" w16cid:durableId="1278290910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1A38"/>
    <w:rsid w:val="00032491"/>
    <w:rsid w:val="00036107"/>
    <w:rsid w:val="00036E62"/>
    <w:rsid w:val="00044C23"/>
    <w:rsid w:val="00053551"/>
    <w:rsid w:val="0005464F"/>
    <w:rsid w:val="00057BAE"/>
    <w:rsid w:val="00057C46"/>
    <w:rsid w:val="00060C8F"/>
    <w:rsid w:val="00062857"/>
    <w:rsid w:val="00065991"/>
    <w:rsid w:val="000702F3"/>
    <w:rsid w:val="000775DB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201E"/>
    <w:rsid w:val="001163AC"/>
    <w:rsid w:val="00123308"/>
    <w:rsid w:val="00125602"/>
    <w:rsid w:val="00127141"/>
    <w:rsid w:val="00130531"/>
    <w:rsid w:val="001428C7"/>
    <w:rsid w:val="001441AD"/>
    <w:rsid w:val="0015046A"/>
    <w:rsid w:val="0015391D"/>
    <w:rsid w:val="001576DF"/>
    <w:rsid w:val="001612F3"/>
    <w:rsid w:val="0016134A"/>
    <w:rsid w:val="001637E0"/>
    <w:rsid w:val="00163932"/>
    <w:rsid w:val="0016600F"/>
    <w:rsid w:val="0017468D"/>
    <w:rsid w:val="001766F2"/>
    <w:rsid w:val="00184524"/>
    <w:rsid w:val="00187536"/>
    <w:rsid w:val="0019183F"/>
    <w:rsid w:val="00193E21"/>
    <w:rsid w:val="001958C5"/>
    <w:rsid w:val="001962D7"/>
    <w:rsid w:val="00196E70"/>
    <w:rsid w:val="001A6827"/>
    <w:rsid w:val="001A7C53"/>
    <w:rsid w:val="001B6ED9"/>
    <w:rsid w:val="001C2703"/>
    <w:rsid w:val="001C439A"/>
    <w:rsid w:val="001D2B36"/>
    <w:rsid w:val="001D3380"/>
    <w:rsid w:val="001D430C"/>
    <w:rsid w:val="001D5706"/>
    <w:rsid w:val="001D668B"/>
    <w:rsid w:val="001E0504"/>
    <w:rsid w:val="001E1F77"/>
    <w:rsid w:val="001F3505"/>
    <w:rsid w:val="001F3EE1"/>
    <w:rsid w:val="001F6DC9"/>
    <w:rsid w:val="00201C10"/>
    <w:rsid w:val="002070AF"/>
    <w:rsid w:val="00210446"/>
    <w:rsid w:val="002218D7"/>
    <w:rsid w:val="0022580E"/>
    <w:rsid w:val="00231CDE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94C62"/>
    <w:rsid w:val="002966C4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0127"/>
    <w:rsid w:val="002F75D5"/>
    <w:rsid w:val="002F7FD6"/>
    <w:rsid w:val="0030692E"/>
    <w:rsid w:val="003113A1"/>
    <w:rsid w:val="00313E63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2FC1"/>
    <w:rsid w:val="0037304E"/>
    <w:rsid w:val="00374AF7"/>
    <w:rsid w:val="00377F88"/>
    <w:rsid w:val="003816E2"/>
    <w:rsid w:val="0038236D"/>
    <w:rsid w:val="00387793"/>
    <w:rsid w:val="0039273E"/>
    <w:rsid w:val="00396360"/>
    <w:rsid w:val="003A7C7B"/>
    <w:rsid w:val="003B70D3"/>
    <w:rsid w:val="003C4129"/>
    <w:rsid w:val="003C5964"/>
    <w:rsid w:val="003C5F7B"/>
    <w:rsid w:val="003D389C"/>
    <w:rsid w:val="003D5033"/>
    <w:rsid w:val="003D718B"/>
    <w:rsid w:val="003E0FC5"/>
    <w:rsid w:val="003E2320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0A88"/>
    <w:rsid w:val="00451277"/>
    <w:rsid w:val="004523C2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40E8"/>
    <w:rsid w:val="004C6414"/>
    <w:rsid w:val="004D0342"/>
    <w:rsid w:val="004D32D8"/>
    <w:rsid w:val="004E25E1"/>
    <w:rsid w:val="004E5AE9"/>
    <w:rsid w:val="004E6E59"/>
    <w:rsid w:val="004F1559"/>
    <w:rsid w:val="004F1D6B"/>
    <w:rsid w:val="004F1FF8"/>
    <w:rsid w:val="004F565C"/>
    <w:rsid w:val="004F638A"/>
    <w:rsid w:val="004F7BEF"/>
    <w:rsid w:val="00502E79"/>
    <w:rsid w:val="00504741"/>
    <w:rsid w:val="00504D2B"/>
    <w:rsid w:val="005076F1"/>
    <w:rsid w:val="00510A1C"/>
    <w:rsid w:val="00516B70"/>
    <w:rsid w:val="00524E1D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B66C4"/>
    <w:rsid w:val="005C3F9E"/>
    <w:rsid w:val="005C4BF8"/>
    <w:rsid w:val="005C528C"/>
    <w:rsid w:val="005D0EF8"/>
    <w:rsid w:val="005D5E57"/>
    <w:rsid w:val="005D74BA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3744A"/>
    <w:rsid w:val="0064035D"/>
    <w:rsid w:val="0064129B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77F9A"/>
    <w:rsid w:val="00680DB8"/>
    <w:rsid w:val="006820A6"/>
    <w:rsid w:val="0068270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2A28"/>
    <w:rsid w:val="006C4161"/>
    <w:rsid w:val="006D3EAA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38B1"/>
    <w:rsid w:val="006F5450"/>
    <w:rsid w:val="006F6FE2"/>
    <w:rsid w:val="007038F3"/>
    <w:rsid w:val="00704ED0"/>
    <w:rsid w:val="0071118B"/>
    <w:rsid w:val="007146B0"/>
    <w:rsid w:val="00717C22"/>
    <w:rsid w:val="007215CD"/>
    <w:rsid w:val="0072511C"/>
    <w:rsid w:val="00725660"/>
    <w:rsid w:val="00730926"/>
    <w:rsid w:val="0073267C"/>
    <w:rsid w:val="00734FBF"/>
    <w:rsid w:val="00735385"/>
    <w:rsid w:val="00736AA9"/>
    <w:rsid w:val="00742BA8"/>
    <w:rsid w:val="00743177"/>
    <w:rsid w:val="00745A38"/>
    <w:rsid w:val="00746DC8"/>
    <w:rsid w:val="0074794D"/>
    <w:rsid w:val="00750CCD"/>
    <w:rsid w:val="00752214"/>
    <w:rsid w:val="00755178"/>
    <w:rsid w:val="00755B69"/>
    <w:rsid w:val="007646C0"/>
    <w:rsid w:val="00774E0E"/>
    <w:rsid w:val="00776781"/>
    <w:rsid w:val="007767F3"/>
    <w:rsid w:val="00777688"/>
    <w:rsid w:val="0078007B"/>
    <w:rsid w:val="00784D31"/>
    <w:rsid w:val="00785043"/>
    <w:rsid w:val="00792261"/>
    <w:rsid w:val="00794F67"/>
    <w:rsid w:val="00796AB2"/>
    <w:rsid w:val="007A1808"/>
    <w:rsid w:val="007A1A92"/>
    <w:rsid w:val="007A1E61"/>
    <w:rsid w:val="007A342C"/>
    <w:rsid w:val="007C1C5E"/>
    <w:rsid w:val="007C23D1"/>
    <w:rsid w:val="007C2F31"/>
    <w:rsid w:val="007D4AD5"/>
    <w:rsid w:val="007D5A28"/>
    <w:rsid w:val="007D6183"/>
    <w:rsid w:val="007E5391"/>
    <w:rsid w:val="007E7926"/>
    <w:rsid w:val="007F0350"/>
    <w:rsid w:val="007F0793"/>
    <w:rsid w:val="008016DC"/>
    <w:rsid w:val="0081184D"/>
    <w:rsid w:val="00815294"/>
    <w:rsid w:val="00821267"/>
    <w:rsid w:val="00831C05"/>
    <w:rsid w:val="00834D29"/>
    <w:rsid w:val="00837FE5"/>
    <w:rsid w:val="00840A53"/>
    <w:rsid w:val="008516B8"/>
    <w:rsid w:val="00851F81"/>
    <w:rsid w:val="00861418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4882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16D5"/>
    <w:rsid w:val="008E7801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63AC"/>
    <w:rsid w:val="00937609"/>
    <w:rsid w:val="009378F1"/>
    <w:rsid w:val="00942770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82C19"/>
    <w:rsid w:val="0098462C"/>
    <w:rsid w:val="00984EAB"/>
    <w:rsid w:val="00987FB8"/>
    <w:rsid w:val="00997231"/>
    <w:rsid w:val="009A6C07"/>
    <w:rsid w:val="009A7A5E"/>
    <w:rsid w:val="009B1957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A01A27"/>
    <w:rsid w:val="00A03180"/>
    <w:rsid w:val="00A06E30"/>
    <w:rsid w:val="00A10709"/>
    <w:rsid w:val="00A11A5E"/>
    <w:rsid w:val="00A15488"/>
    <w:rsid w:val="00A2050A"/>
    <w:rsid w:val="00A21952"/>
    <w:rsid w:val="00A272A8"/>
    <w:rsid w:val="00A30E3C"/>
    <w:rsid w:val="00A361B3"/>
    <w:rsid w:val="00A374D0"/>
    <w:rsid w:val="00A4143F"/>
    <w:rsid w:val="00A546C2"/>
    <w:rsid w:val="00A6333D"/>
    <w:rsid w:val="00A65DF4"/>
    <w:rsid w:val="00A66630"/>
    <w:rsid w:val="00A8603C"/>
    <w:rsid w:val="00A86FE0"/>
    <w:rsid w:val="00A93BF2"/>
    <w:rsid w:val="00A93D24"/>
    <w:rsid w:val="00AA4B71"/>
    <w:rsid w:val="00AA519D"/>
    <w:rsid w:val="00AB1778"/>
    <w:rsid w:val="00AB5BAB"/>
    <w:rsid w:val="00AB5E76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164E2"/>
    <w:rsid w:val="00B231A8"/>
    <w:rsid w:val="00B24C9D"/>
    <w:rsid w:val="00B3107E"/>
    <w:rsid w:val="00B36478"/>
    <w:rsid w:val="00B45AEE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1C1F"/>
    <w:rsid w:val="00C24F93"/>
    <w:rsid w:val="00C25A08"/>
    <w:rsid w:val="00C33CF4"/>
    <w:rsid w:val="00C341DF"/>
    <w:rsid w:val="00C36462"/>
    <w:rsid w:val="00C41908"/>
    <w:rsid w:val="00C42C5B"/>
    <w:rsid w:val="00C54024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C0BE0"/>
    <w:rsid w:val="00CC5570"/>
    <w:rsid w:val="00CC7B22"/>
    <w:rsid w:val="00CD43B5"/>
    <w:rsid w:val="00CD4944"/>
    <w:rsid w:val="00CD5B90"/>
    <w:rsid w:val="00CE10BE"/>
    <w:rsid w:val="00CE3FC0"/>
    <w:rsid w:val="00CE428D"/>
    <w:rsid w:val="00CF5518"/>
    <w:rsid w:val="00CF7411"/>
    <w:rsid w:val="00D10167"/>
    <w:rsid w:val="00D112C1"/>
    <w:rsid w:val="00D24BEA"/>
    <w:rsid w:val="00D25809"/>
    <w:rsid w:val="00D25DD1"/>
    <w:rsid w:val="00D35025"/>
    <w:rsid w:val="00D352A9"/>
    <w:rsid w:val="00D35752"/>
    <w:rsid w:val="00D45D9C"/>
    <w:rsid w:val="00D45F2C"/>
    <w:rsid w:val="00D51386"/>
    <w:rsid w:val="00D613F2"/>
    <w:rsid w:val="00D62D0E"/>
    <w:rsid w:val="00D646F5"/>
    <w:rsid w:val="00D650FE"/>
    <w:rsid w:val="00D65494"/>
    <w:rsid w:val="00D70901"/>
    <w:rsid w:val="00D81526"/>
    <w:rsid w:val="00D851BA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354B"/>
    <w:rsid w:val="00DB5CCF"/>
    <w:rsid w:val="00DC0520"/>
    <w:rsid w:val="00DC14D2"/>
    <w:rsid w:val="00DD0011"/>
    <w:rsid w:val="00DD3F20"/>
    <w:rsid w:val="00DD4405"/>
    <w:rsid w:val="00DD5A45"/>
    <w:rsid w:val="00DD5BA1"/>
    <w:rsid w:val="00DD7899"/>
    <w:rsid w:val="00DE0434"/>
    <w:rsid w:val="00DF1F6B"/>
    <w:rsid w:val="00DF4621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57A86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9C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49D7"/>
    <w:rsid w:val="00EF727A"/>
    <w:rsid w:val="00F0439A"/>
    <w:rsid w:val="00F17DA1"/>
    <w:rsid w:val="00F244CB"/>
    <w:rsid w:val="00F34D78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780"/>
    <w:rsid w:val="00F7230E"/>
    <w:rsid w:val="00F72D3F"/>
    <w:rsid w:val="00F75410"/>
    <w:rsid w:val="00F76923"/>
    <w:rsid w:val="00F77EEA"/>
    <w:rsid w:val="00F8004B"/>
    <w:rsid w:val="00F8168E"/>
    <w:rsid w:val="00F85E13"/>
    <w:rsid w:val="00F90A3F"/>
    <w:rsid w:val="00F9263D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60C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  <w:style w:type="paragraph" w:customStyle="1" w:styleId="ember-view">
    <w:name w:val="ember-view"/>
    <w:basedOn w:val="Normal"/>
    <w:rsid w:val="00372FC1"/>
    <w:pPr>
      <w:spacing w:before="100" w:beforeAutospacing="1" w:after="100" w:afterAutospacing="1"/>
    </w:pPr>
    <w:rPr>
      <w:sz w:val="24"/>
      <w:szCs w:val="24"/>
    </w:rPr>
  </w:style>
  <w:style w:type="character" w:customStyle="1" w:styleId="white-space-pre">
    <w:name w:val="white-space-pre"/>
    <w:basedOn w:val="DefaultParagraphFont"/>
    <w:rsid w:val="00372FC1"/>
  </w:style>
  <w:style w:type="paragraph" w:customStyle="1" w:styleId="text-pretty">
    <w:name w:val="text-pretty"/>
    <w:basedOn w:val="Normal"/>
    <w:rsid w:val="00DC14D2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5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2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hyperlink" Target="http://localhost:8081/swagger-ui/index.html" TargetMode="External"/><Relationship Id="rId42" Type="http://schemas.openxmlformats.org/officeDocument/2006/relationships/hyperlink" Target="http://localhost:8080/application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://localhost:8081/v3/api-doc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zipkin.io/pages/quickstart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hyperlink" Target="https://editor.swagger.io/" TargetMode="External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localhost:9411/zipkin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github.com/sidoncode/VioletApple.git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localhost:8081/fruit/apple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18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9</cp:revision>
  <cp:lastPrinted>2022-05-13T06:01:00Z</cp:lastPrinted>
  <dcterms:created xsi:type="dcterms:W3CDTF">2024-07-28T08:25:00Z</dcterms:created>
  <dcterms:modified xsi:type="dcterms:W3CDTF">2024-07-28T08:47:00Z</dcterms:modified>
</cp:coreProperties>
</file>