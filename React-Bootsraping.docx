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6EC0D919"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031A38">
        <w:rPr>
          <w:rFonts w:asciiTheme="minorHAnsi" w:eastAsia="Arial" w:hAnsiTheme="minorHAnsi" w:cstheme="minorHAnsi"/>
          <w:b/>
          <w:color w:val="0D0D0D" w:themeColor="text1" w:themeTint="F2"/>
          <w:position w:val="-1"/>
          <w:sz w:val="56"/>
          <w:szCs w:val="24"/>
        </w:rPr>
        <w:t xml:space="preserve">React </w:t>
      </w:r>
      <w:r w:rsidR="00396360">
        <w:rPr>
          <w:rFonts w:asciiTheme="minorHAnsi" w:eastAsia="Arial" w:hAnsiTheme="minorHAnsi" w:cstheme="minorHAnsi"/>
          <w:b/>
          <w:color w:val="0D0D0D" w:themeColor="text1" w:themeTint="F2"/>
          <w:position w:val="-1"/>
          <w:sz w:val="56"/>
          <w:szCs w:val="24"/>
        </w:rPr>
        <w:t>Bootstrapping</w:t>
      </w:r>
      <w:r w:rsidR="00127141">
        <w:rPr>
          <w:rFonts w:asciiTheme="minorHAnsi" w:eastAsia="Arial" w:hAnsiTheme="minorHAnsi" w:cstheme="minorHAnsi"/>
          <w:b/>
          <w:color w:val="0D0D0D" w:themeColor="text1" w:themeTint="F2"/>
          <w:position w:val="-1"/>
          <w:sz w:val="56"/>
          <w:szCs w:val="24"/>
        </w:rPr>
        <w:t>-</w:t>
      </w:r>
      <w:r w:rsidR="008A4882">
        <w:rPr>
          <w:rFonts w:asciiTheme="minorHAnsi" w:eastAsia="Arial" w:hAnsiTheme="minorHAnsi" w:cstheme="minorHAnsi"/>
          <w:b/>
          <w:color w:val="0D0D0D" w:themeColor="text1" w:themeTint="F2"/>
          <w:position w:val="-1"/>
          <w:sz w:val="56"/>
          <w:szCs w:val="24"/>
        </w:rPr>
        <w:t xml:space="preserve"> Lab</w:t>
      </w:r>
      <w:r w:rsidR="007A1A92">
        <w:rPr>
          <w:rFonts w:asciiTheme="minorHAnsi" w:eastAsia="Arial" w:hAnsiTheme="minorHAnsi" w:cstheme="minorHAnsi"/>
          <w:b/>
          <w:color w:val="0D0D0D" w:themeColor="text1" w:themeTint="F2"/>
          <w:position w:val="-1"/>
          <w:sz w:val="56"/>
          <w:szCs w:val="24"/>
        </w:rPr>
        <w:t>1</w:t>
      </w:r>
      <w:r w:rsidR="0016600F">
        <w:rPr>
          <w:rFonts w:asciiTheme="minorHAnsi" w:eastAsia="Arial" w:hAnsiTheme="minorHAnsi" w:cstheme="minorHAnsi"/>
          <w:b/>
          <w:color w:val="0D0D0D" w:themeColor="text1" w:themeTint="F2"/>
          <w:position w:val="-1"/>
          <w:sz w:val="56"/>
          <w:szCs w:val="24"/>
        </w:rPr>
        <w:t xml:space="preserve"> </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38E49406" w14:textId="77777777" w:rsidR="00031A38" w:rsidRDefault="00031A38">
      <w:pPr>
        <w:ind w:left="6225"/>
        <w:rPr>
          <w:rFonts w:asciiTheme="minorHAnsi" w:eastAsia="Arial" w:hAnsiTheme="minorHAnsi" w:cstheme="minorHAnsi"/>
          <w:b/>
          <w:color w:val="FFFFFF" w:themeColor="background1"/>
          <w:w w:val="99"/>
          <w:sz w:val="24"/>
          <w:szCs w:val="24"/>
        </w:rPr>
      </w:pPr>
    </w:p>
    <w:p w14:paraId="789BFDDE" w14:textId="2FD86182" w:rsidR="00451277" w:rsidRPr="007215CD" w:rsidRDefault="00031A38">
      <w:pPr>
        <w:ind w:left="6225"/>
        <w:rPr>
          <w:rFonts w:asciiTheme="minorHAnsi" w:eastAsia="Arial" w:hAnsiTheme="minorHAnsi" w:cstheme="minorHAnsi"/>
          <w:color w:val="FFFFFF" w:themeColor="background1"/>
          <w:sz w:val="24"/>
          <w:szCs w:val="24"/>
        </w:rPr>
      </w:pPr>
      <w:r>
        <w:rPr>
          <w:rFonts w:asciiTheme="minorHAnsi" w:eastAsia="Arial" w:hAnsiTheme="minorHAnsi" w:cstheme="minorHAnsi"/>
          <w:b/>
          <w:color w:val="FFFFFF" w:themeColor="background1"/>
          <w:w w:val="99"/>
          <w:sz w:val="24"/>
          <w:szCs w:val="24"/>
        </w:rPr>
        <w:t>Date</w:t>
      </w:r>
      <w:r w:rsidR="006E795F" w:rsidRPr="007215CD">
        <w:rPr>
          <w:rFonts w:asciiTheme="minorHAnsi" w:eastAsia="Arial" w:hAnsiTheme="minorHAnsi" w:cstheme="minorHAnsi"/>
          <w:b/>
          <w:color w:val="FFFFFF" w:themeColor="background1"/>
          <w:w w:val="99"/>
          <w:sz w:val="24"/>
          <w:szCs w:val="24"/>
        </w:rPr>
        <w:t>:</w:t>
      </w:r>
      <w:r w:rsidR="006E795F" w:rsidRPr="007215CD">
        <w:rPr>
          <w:rFonts w:asciiTheme="minorHAnsi" w:eastAsia="Arial" w:hAnsiTheme="minorHAnsi" w:cstheme="minorHAnsi"/>
          <w:b/>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18</w:t>
      </w:r>
      <w:r w:rsidR="006E795F" w:rsidRPr="007215CD">
        <w:rPr>
          <w:rFonts w:asciiTheme="minorHAnsi" w:eastAsia="Arial" w:hAnsiTheme="minorHAnsi" w:cstheme="minorHAnsi"/>
          <w:color w:val="FFFFFF" w:themeColor="background1"/>
          <w:w w:val="99"/>
          <w:position w:val="6"/>
          <w:sz w:val="24"/>
          <w:szCs w:val="24"/>
        </w:rPr>
        <w:t>th</w:t>
      </w:r>
      <w:r w:rsidR="006E795F" w:rsidRPr="007215CD">
        <w:rPr>
          <w:rFonts w:asciiTheme="minorHAnsi" w:eastAsia="Arial" w:hAnsiTheme="minorHAnsi" w:cstheme="minorHAnsi"/>
          <w:color w:val="FFFFFF" w:themeColor="background1"/>
          <w:position w:val="6"/>
          <w:sz w:val="24"/>
          <w:szCs w:val="24"/>
        </w:rPr>
        <w:t xml:space="preserve">  </w:t>
      </w:r>
      <w:r>
        <w:rPr>
          <w:rFonts w:asciiTheme="minorHAnsi" w:eastAsia="Arial" w:hAnsiTheme="minorHAnsi" w:cstheme="minorHAnsi"/>
          <w:color w:val="FFFFFF" w:themeColor="background1"/>
          <w:w w:val="99"/>
          <w:sz w:val="24"/>
          <w:szCs w:val="24"/>
        </w:rPr>
        <w:t>June</w:t>
      </w:r>
      <w:r w:rsidR="006E795F" w:rsidRPr="007215CD">
        <w:rPr>
          <w:rFonts w:asciiTheme="minorHAnsi" w:eastAsia="Arial" w:hAnsiTheme="minorHAnsi" w:cstheme="minorHAnsi"/>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Pr>
          <w:rFonts w:asciiTheme="minorHAnsi" w:eastAsia="Arial" w:hAnsiTheme="minorHAnsi" w:cstheme="minorHAnsi"/>
          <w:color w:val="FFFFFF" w:themeColor="background1"/>
          <w:w w:val="99"/>
          <w:sz w:val="24"/>
          <w:szCs w:val="24"/>
        </w:rPr>
        <w:t>4</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76DF4007"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031A38">
        <w:rPr>
          <w:rFonts w:asciiTheme="minorHAnsi" w:eastAsia="Arial" w:hAnsiTheme="minorHAnsi" w:cstheme="minorHAnsi"/>
          <w:color w:val="FFFFFF" w:themeColor="background1"/>
          <w:w w:val="99"/>
          <w:sz w:val="24"/>
          <w:szCs w:val="24"/>
        </w:rPr>
        <w:t>SD</w:t>
      </w:r>
      <w:r w:rsidR="00636B94" w:rsidRPr="007215CD">
        <w:rPr>
          <w:rFonts w:asciiTheme="minorHAnsi" w:eastAsia="Arial" w:hAnsiTheme="minorHAnsi" w:cstheme="minorHAnsi"/>
          <w:color w:val="FFFFFF" w:themeColor="background1"/>
          <w:w w:val="99"/>
          <w:sz w:val="24"/>
          <w:szCs w:val="24"/>
        </w:rPr>
        <w:t>Lab</w:t>
      </w:r>
      <w:r w:rsidR="00127141">
        <w:rPr>
          <w:rFonts w:asciiTheme="minorHAnsi" w:eastAsia="Arial" w:hAnsiTheme="minorHAnsi" w:cstheme="minorHAnsi"/>
          <w:color w:val="FFFFFF" w:themeColor="background1"/>
          <w:w w:val="99"/>
          <w:sz w:val="24"/>
          <w:szCs w:val="24"/>
        </w:rPr>
        <w:t>360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45D6B654" w14:textId="4DA0EF20" w:rsidR="007A1A92"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71796301" w:history="1">
            <w:r w:rsidR="007A1A92" w:rsidRPr="00F623DB">
              <w:rPr>
                <w:rStyle w:val="Hyperlink"/>
                <w:rFonts w:eastAsia="Arial" w:cstheme="minorHAnsi"/>
                <w:noProof/>
              </w:rPr>
              <w:t>1.</w:t>
            </w:r>
            <w:r w:rsidR="007A1A92">
              <w:rPr>
                <w:rFonts w:cstheme="minorBidi"/>
                <w:noProof/>
                <w:kern w:val="2"/>
                <w14:ligatures w14:val="standardContextual"/>
              </w:rPr>
              <w:tab/>
            </w:r>
            <w:r w:rsidR="007A1A92" w:rsidRPr="00F623DB">
              <w:rPr>
                <w:rStyle w:val="Hyperlink"/>
                <w:rFonts w:eastAsia="Arial" w:cstheme="minorHAnsi"/>
                <w:noProof/>
              </w:rPr>
              <w:t>Objective</w:t>
            </w:r>
            <w:r w:rsidR="007A1A92">
              <w:rPr>
                <w:noProof/>
                <w:webHidden/>
              </w:rPr>
              <w:tab/>
            </w:r>
            <w:r w:rsidR="007A1A92">
              <w:rPr>
                <w:noProof/>
                <w:webHidden/>
              </w:rPr>
              <w:fldChar w:fldCharType="begin"/>
            </w:r>
            <w:r w:rsidR="007A1A92">
              <w:rPr>
                <w:noProof/>
                <w:webHidden/>
              </w:rPr>
              <w:instrText xml:space="preserve"> PAGEREF _Toc171796301 \h </w:instrText>
            </w:r>
            <w:r w:rsidR="007A1A92">
              <w:rPr>
                <w:noProof/>
                <w:webHidden/>
              </w:rPr>
            </w:r>
            <w:r w:rsidR="007A1A92">
              <w:rPr>
                <w:noProof/>
                <w:webHidden/>
              </w:rPr>
              <w:fldChar w:fldCharType="separate"/>
            </w:r>
            <w:r w:rsidR="007A1A92">
              <w:rPr>
                <w:noProof/>
                <w:webHidden/>
              </w:rPr>
              <w:t>3</w:t>
            </w:r>
            <w:r w:rsidR="007A1A92">
              <w:rPr>
                <w:noProof/>
                <w:webHidden/>
              </w:rPr>
              <w:fldChar w:fldCharType="end"/>
            </w:r>
          </w:hyperlink>
        </w:p>
        <w:p w14:paraId="591D7FF8" w14:textId="01550DA6" w:rsidR="007A1A92" w:rsidRDefault="007A1A92">
          <w:pPr>
            <w:pStyle w:val="TOC1"/>
            <w:tabs>
              <w:tab w:val="left" w:pos="440"/>
              <w:tab w:val="right" w:leader="dot" w:pos="9750"/>
            </w:tabs>
            <w:rPr>
              <w:rFonts w:cstheme="minorBidi"/>
              <w:noProof/>
              <w:kern w:val="2"/>
              <w14:ligatures w14:val="standardContextual"/>
            </w:rPr>
          </w:pPr>
          <w:hyperlink w:anchor="_Toc171796302" w:history="1">
            <w:r w:rsidRPr="00F623DB">
              <w:rPr>
                <w:rStyle w:val="Hyperlink"/>
                <w:rFonts w:eastAsia="Arial" w:cstheme="minorHAnsi"/>
                <w:noProof/>
              </w:rPr>
              <w:t>2.</w:t>
            </w:r>
            <w:r>
              <w:rPr>
                <w:rFonts w:cstheme="minorBidi"/>
                <w:noProof/>
                <w:kern w:val="2"/>
                <w14:ligatures w14:val="standardContextual"/>
              </w:rPr>
              <w:tab/>
            </w:r>
            <w:r w:rsidRPr="00F623DB">
              <w:rPr>
                <w:rStyle w:val="Hyperlink"/>
                <w:rFonts w:eastAsia="Arial" w:cstheme="minorHAnsi"/>
                <w:noProof/>
              </w:rPr>
              <w:t>Install React Strap library</w:t>
            </w:r>
            <w:r>
              <w:rPr>
                <w:noProof/>
                <w:webHidden/>
              </w:rPr>
              <w:tab/>
            </w:r>
            <w:r>
              <w:rPr>
                <w:noProof/>
                <w:webHidden/>
              </w:rPr>
              <w:fldChar w:fldCharType="begin"/>
            </w:r>
            <w:r>
              <w:rPr>
                <w:noProof/>
                <w:webHidden/>
              </w:rPr>
              <w:instrText xml:space="preserve"> PAGEREF _Toc171796302 \h </w:instrText>
            </w:r>
            <w:r>
              <w:rPr>
                <w:noProof/>
                <w:webHidden/>
              </w:rPr>
            </w:r>
            <w:r>
              <w:rPr>
                <w:noProof/>
                <w:webHidden/>
              </w:rPr>
              <w:fldChar w:fldCharType="separate"/>
            </w:r>
            <w:r>
              <w:rPr>
                <w:noProof/>
                <w:webHidden/>
              </w:rPr>
              <w:t>3</w:t>
            </w:r>
            <w:r>
              <w:rPr>
                <w:noProof/>
                <w:webHidden/>
              </w:rPr>
              <w:fldChar w:fldCharType="end"/>
            </w:r>
          </w:hyperlink>
        </w:p>
        <w:p w14:paraId="5BC3238F" w14:textId="77B24E09" w:rsidR="007A1A92" w:rsidRDefault="007A1A92">
          <w:pPr>
            <w:pStyle w:val="TOC1"/>
            <w:tabs>
              <w:tab w:val="left" w:pos="440"/>
              <w:tab w:val="right" w:leader="dot" w:pos="9750"/>
            </w:tabs>
            <w:rPr>
              <w:rFonts w:cstheme="minorBidi"/>
              <w:noProof/>
              <w:kern w:val="2"/>
              <w14:ligatures w14:val="standardContextual"/>
            </w:rPr>
          </w:pPr>
          <w:hyperlink w:anchor="_Toc171796303" w:history="1">
            <w:r w:rsidRPr="00F623DB">
              <w:rPr>
                <w:rStyle w:val="Hyperlink"/>
                <w:rFonts w:eastAsia="Arial" w:cstheme="minorHAnsi"/>
                <w:noProof/>
              </w:rPr>
              <w:t>3.</w:t>
            </w:r>
            <w:r>
              <w:rPr>
                <w:rFonts w:cstheme="minorBidi"/>
                <w:noProof/>
                <w:kern w:val="2"/>
                <w14:ligatures w14:val="standardContextual"/>
              </w:rPr>
              <w:tab/>
            </w:r>
            <w:r w:rsidRPr="00F623DB">
              <w:rPr>
                <w:rStyle w:val="Hyperlink"/>
                <w:rFonts w:eastAsia="Arial" w:cstheme="minorHAnsi"/>
                <w:noProof/>
              </w:rPr>
              <w:t>Create Button</w:t>
            </w:r>
            <w:r>
              <w:rPr>
                <w:noProof/>
                <w:webHidden/>
              </w:rPr>
              <w:tab/>
            </w:r>
            <w:r>
              <w:rPr>
                <w:noProof/>
                <w:webHidden/>
              </w:rPr>
              <w:fldChar w:fldCharType="begin"/>
            </w:r>
            <w:r>
              <w:rPr>
                <w:noProof/>
                <w:webHidden/>
              </w:rPr>
              <w:instrText xml:space="preserve"> PAGEREF _Toc171796303 \h </w:instrText>
            </w:r>
            <w:r>
              <w:rPr>
                <w:noProof/>
                <w:webHidden/>
              </w:rPr>
            </w:r>
            <w:r>
              <w:rPr>
                <w:noProof/>
                <w:webHidden/>
              </w:rPr>
              <w:fldChar w:fldCharType="separate"/>
            </w:r>
            <w:r>
              <w:rPr>
                <w:noProof/>
                <w:webHidden/>
              </w:rPr>
              <w:t>4</w:t>
            </w:r>
            <w:r>
              <w:rPr>
                <w:noProof/>
                <w:webHidden/>
              </w:rPr>
              <w:fldChar w:fldCharType="end"/>
            </w:r>
          </w:hyperlink>
        </w:p>
        <w:p w14:paraId="68381650" w14:textId="06B8E7E5" w:rsidR="007A1A92" w:rsidRDefault="007A1A92">
          <w:pPr>
            <w:pStyle w:val="TOC1"/>
            <w:tabs>
              <w:tab w:val="left" w:pos="440"/>
              <w:tab w:val="right" w:leader="dot" w:pos="9750"/>
            </w:tabs>
            <w:rPr>
              <w:rFonts w:cstheme="minorBidi"/>
              <w:noProof/>
              <w:kern w:val="2"/>
              <w14:ligatures w14:val="standardContextual"/>
            </w:rPr>
          </w:pPr>
          <w:hyperlink w:anchor="_Toc171796304" w:history="1">
            <w:r w:rsidRPr="00F623DB">
              <w:rPr>
                <w:rStyle w:val="Hyperlink"/>
                <w:rFonts w:eastAsia="Arial" w:cstheme="minorHAnsi"/>
                <w:noProof/>
              </w:rPr>
              <w:t>4.</w:t>
            </w:r>
            <w:r>
              <w:rPr>
                <w:rFonts w:cstheme="minorBidi"/>
                <w:noProof/>
                <w:kern w:val="2"/>
                <w14:ligatures w14:val="standardContextual"/>
              </w:rPr>
              <w:tab/>
            </w:r>
            <w:r w:rsidRPr="00F623DB">
              <w:rPr>
                <w:rStyle w:val="Hyperlink"/>
                <w:rFonts w:eastAsia="Arial" w:cstheme="minorHAnsi"/>
                <w:noProof/>
              </w:rPr>
              <w:t>Install Message Component Toastify</w:t>
            </w:r>
            <w:r>
              <w:rPr>
                <w:noProof/>
                <w:webHidden/>
              </w:rPr>
              <w:tab/>
            </w:r>
            <w:r>
              <w:rPr>
                <w:noProof/>
                <w:webHidden/>
              </w:rPr>
              <w:fldChar w:fldCharType="begin"/>
            </w:r>
            <w:r>
              <w:rPr>
                <w:noProof/>
                <w:webHidden/>
              </w:rPr>
              <w:instrText xml:space="preserve"> PAGEREF _Toc171796304 \h </w:instrText>
            </w:r>
            <w:r>
              <w:rPr>
                <w:noProof/>
                <w:webHidden/>
              </w:rPr>
            </w:r>
            <w:r>
              <w:rPr>
                <w:noProof/>
                <w:webHidden/>
              </w:rPr>
              <w:fldChar w:fldCharType="separate"/>
            </w:r>
            <w:r>
              <w:rPr>
                <w:noProof/>
                <w:webHidden/>
              </w:rPr>
              <w:t>7</w:t>
            </w:r>
            <w:r>
              <w:rPr>
                <w:noProof/>
                <w:webHidden/>
              </w:rPr>
              <w:fldChar w:fldCharType="end"/>
            </w:r>
          </w:hyperlink>
        </w:p>
        <w:p w14:paraId="51CFEF10" w14:textId="4ABCF472"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71796301"/>
      <w:r>
        <w:rPr>
          <w:rFonts w:asciiTheme="minorHAnsi" w:eastAsia="Arial" w:hAnsiTheme="minorHAnsi" w:cstheme="minorHAnsi"/>
          <w:color w:val="E36C0A" w:themeColor="accent6" w:themeShade="BF"/>
        </w:rPr>
        <w:lastRenderedPageBreak/>
        <w:t>Objective</w:t>
      </w:r>
      <w:bookmarkEnd w:id="0"/>
      <w:r>
        <w:rPr>
          <w:rFonts w:asciiTheme="minorHAnsi" w:eastAsia="Arial" w:hAnsiTheme="minorHAnsi" w:cstheme="minorHAnsi"/>
          <w:color w:val="E36C0A" w:themeColor="accent6" w:themeShade="BF"/>
        </w:rPr>
        <w:t xml:space="preserve"> </w:t>
      </w:r>
    </w:p>
    <w:p w14:paraId="66BD9833" w14:textId="77777777" w:rsidR="00CD5B90" w:rsidRPr="00CD5B90" w:rsidRDefault="00CD5B90" w:rsidP="00CD5B90">
      <w:pPr>
        <w:rPr>
          <w:rFonts w:eastAsia="Arial"/>
        </w:rPr>
      </w:pPr>
    </w:p>
    <w:p w14:paraId="16DBA58F" w14:textId="507B36C5" w:rsidR="00504741" w:rsidRDefault="00866A9E" w:rsidP="00F9263D">
      <w:pPr>
        <w:pStyle w:val="NormalWeb"/>
        <w:rPr>
          <w:rFonts w:asciiTheme="minorHAnsi" w:hAnsiTheme="minorHAnsi" w:cstheme="minorHAnsi"/>
          <w:color w:val="000000"/>
        </w:rPr>
      </w:pPr>
      <w:r w:rsidRPr="00866A9E">
        <w:rPr>
          <w:rFonts w:ascii="Segoe UI" w:hAnsi="Segoe UI" w:cs="Segoe UI"/>
          <w:sz w:val="21"/>
          <w:szCs w:val="21"/>
        </w:rPr>
        <w:br/>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React</w:t>
      </w:r>
      <w:r w:rsidR="00F9263D" w:rsidRPr="00B45AEE">
        <w:rPr>
          <w:rFonts w:asciiTheme="minorHAnsi" w:hAnsiTheme="minorHAnsi" w:cstheme="minorHAnsi"/>
          <w:color w:val="273239"/>
          <w:spacing w:val="2"/>
          <w:bdr w:val="none" w:sz="0" w:space="0" w:color="auto" w:frame="1"/>
          <w:shd w:val="clear" w:color="auto" w:fill="FFFFFF"/>
        </w:rPr>
        <w:t> is a powerful JavaScript library for building dynamic and interactive user interfaces (UIs). It is developed by Facebook. React is known for its </w:t>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component-based architecture </w:t>
      </w:r>
      <w:r w:rsidR="00F9263D" w:rsidRPr="00B45AEE">
        <w:rPr>
          <w:rFonts w:asciiTheme="minorHAnsi" w:hAnsiTheme="minorHAnsi" w:cstheme="minorHAnsi"/>
          <w:color w:val="273239"/>
          <w:spacing w:val="2"/>
          <w:bdr w:val="none" w:sz="0" w:space="0" w:color="auto" w:frame="1"/>
          <w:shd w:val="clear" w:color="auto" w:fill="FFFFFF"/>
        </w:rPr>
        <w:t>which allows you to create reusable UI elements, making complex web applications easier to manage and maintain. React is used to build single-page applications.</w:t>
      </w:r>
    </w:p>
    <w:p w14:paraId="36C2FE9B" w14:textId="2EE16608" w:rsidR="002218D7" w:rsidRPr="00B45AEE" w:rsidRDefault="002218D7" w:rsidP="00F9263D">
      <w:pPr>
        <w:pStyle w:val="NormalWeb"/>
        <w:rPr>
          <w:rFonts w:asciiTheme="minorHAnsi" w:hAnsiTheme="minorHAnsi" w:cstheme="minorHAnsi"/>
          <w:color w:val="000000"/>
        </w:rPr>
      </w:pPr>
      <w:r>
        <w:rPr>
          <w:rFonts w:asciiTheme="minorHAnsi" w:hAnsiTheme="minorHAnsi" w:cstheme="minorHAnsi"/>
          <w:noProof/>
          <w:color w:val="000000"/>
        </w:rPr>
        <w:drawing>
          <wp:inline distT="0" distB="0" distL="0" distR="0" wp14:anchorId="7F2A6C96" wp14:editId="1814095D">
            <wp:extent cx="6192520" cy="3165475"/>
            <wp:effectExtent l="0" t="0" r="0" b="0"/>
            <wp:docPr id="1326214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3165475"/>
                    </a:xfrm>
                    <a:prstGeom prst="rect">
                      <a:avLst/>
                    </a:prstGeom>
                    <a:noFill/>
                    <a:ln>
                      <a:noFill/>
                    </a:ln>
                  </pic:spPr>
                </pic:pic>
              </a:graphicData>
            </a:graphic>
          </wp:inline>
        </w:drawing>
      </w:r>
    </w:p>
    <w:p w14:paraId="31841483" w14:textId="036B1D4B" w:rsidR="00CD5B90" w:rsidRDefault="00CD5B90" w:rsidP="00504741">
      <w:pPr>
        <w:shd w:val="clear" w:color="auto" w:fill="FFFFFF"/>
        <w:rPr>
          <w:rFonts w:ascii="Arial" w:hAnsi="Arial" w:cs="Arial"/>
          <w:color w:val="0D0D0D"/>
          <w:sz w:val="24"/>
          <w:szCs w:val="24"/>
          <w:shd w:val="clear" w:color="auto" w:fill="FFFFFF"/>
        </w:rPr>
      </w:pPr>
    </w:p>
    <w:p w14:paraId="6F6DF704" w14:textId="77777777" w:rsidR="00B45AEE" w:rsidRPr="00B45AEE" w:rsidRDefault="00B45AEE" w:rsidP="00B45AEE">
      <w:pPr>
        <w:pStyle w:val="NormalWeb"/>
        <w:rPr>
          <w:rStyle w:val="Strong"/>
          <w:rFonts w:asciiTheme="minorHAnsi" w:eastAsiaTheme="majorEastAsia" w:hAnsiTheme="minorHAnsi" w:cstheme="minorHAnsi"/>
          <w:color w:val="FF0000"/>
          <w:spacing w:val="2"/>
          <w:bdr w:val="none" w:sz="0" w:space="0" w:color="auto" w:frame="1"/>
          <w:shd w:val="clear" w:color="auto" w:fill="FFFFFF"/>
        </w:rPr>
      </w:pPr>
      <w:r w:rsidRPr="00B45AEE">
        <w:rPr>
          <w:rStyle w:val="Strong"/>
          <w:rFonts w:asciiTheme="minorHAnsi" w:eastAsiaTheme="majorEastAsia" w:hAnsiTheme="minorHAnsi" w:cstheme="minorHAnsi"/>
          <w:color w:val="FF0000"/>
          <w:spacing w:val="2"/>
          <w:bdr w:val="none" w:sz="0" w:space="0" w:color="auto" w:frame="1"/>
          <w:shd w:val="clear" w:color="auto" w:fill="FFFFFF"/>
        </w:rPr>
        <w:t>How does React Work?</w:t>
      </w:r>
    </w:p>
    <w:p w14:paraId="68594FF8" w14:textId="77777777" w:rsidR="00B45AEE"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p>
    <w:p w14:paraId="25345F92" w14:textId="68AA4D03" w:rsidR="000B52E2"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r w:rsidRPr="00B45AEE">
        <w:rPr>
          <w:rStyle w:val="Strong"/>
          <w:rFonts w:asciiTheme="minorHAnsi" w:eastAsiaTheme="majorEastAsia" w:hAnsiTheme="minorHAnsi" w:cstheme="minorHAnsi"/>
          <w:color w:val="273239"/>
          <w:spacing w:val="2"/>
          <w:bdr w:val="none" w:sz="0" w:space="0" w:color="auto" w:frame="1"/>
          <w:shd w:val="clear" w:color="auto" w:fill="FFFFFF"/>
        </w:rPr>
        <w:t xml:space="preserve"> React creates a VIRTUAL DOM in memory. Instead of manipulating the browser's DOM directly, React creates a virtual DOM in memory, where it does all the necessary manipulating, before making the changes in the browser DOM. React only changes what needs to be changed! React finds out what changes have been made, and changes only what needs to be changed.</w:t>
      </w:r>
    </w:p>
    <w:p w14:paraId="0E918E22" w14:textId="1847D769" w:rsidR="000B52E2" w:rsidRDefault="00396360" w:rsidP="000B52E2">
      <w:pPr>
        <w:pStyle w:val="Heading1"/>
        <w:rPr>
          <w:rFonts w:asciiTheme="minorHAnsi" w:eastAsia="Arial" w:hAnsiTheme="minorHAnsi" w:cstheme="minorHAnsi"/>
          <w:color w:val="E36C0A" w:themeColor="accent6" w:themeShade="BF"/>
        </w:rPr>
      </w:pPr>
      <w:bookmarkStart w:id="1" w:name="_Toc171796302"/>
      <w:r>
        <w:rPr>
          <w:rFonts w:asciiTheme="minorHAnsi" w:eastAsia="Arial" w:hAnsiTheme="minorHAnsi" w:cstheme="minorHAnsi"/>
          <w:color w:val="E36C0A" w:themeColor="accent6" w:themeShade="BF"/>
        </w:rPr>
        <w:t>Install React Strap library</w:t>
      </w:r>
      <w:bookmarkEnd w:id="1"/>
      <w:r>
        <w:rPr>
          <w:rFonts w:asciiTheme="minorHAnsi" w:eastAsia="Arial" w:hAnsiTheme="minorHAnsi" w:cstheme="minorHAnsi"/>
          <w:color w:val="E36C0A" w:themeColor="accent6" w:themeShade="BF"/>
        </w:rPr>
        <w:t xml:space="preserve"> </w:t>
      </w:r>
    </w:p>
    <w:p w14:paraId="2FD68A48" w14:textId="77777777" w:rsidR="00396360" w:rsidRDefault="00396360" w:rsidP="00396360">
      <w:pPr>
        <w:rPr>
          <w:rFonts w:eastAsia="Arial"/>
        </w:rPr>
      </w:pPr>
    </w:p>
    <w:p w14:paraId="485D1A9E" w14:textId="040810B2" w:rsidR="00524E1D" w:rsidRPr="00524E1D" w:rsidRDefault="00524E1D" w:rsidP="00524E1D">
      <w:pPr>
        <w:pStyle w:val="ListParagraph"/>
        <w:numPr>
          <w:ilvl w:val="0"/>
          <w:numId w:val="58"/>
        </w:numPr>
        <w:rPr>
          <w:rFonts w:asciiTheme="minorHAnsi" w:eastAsia="Arial" w:hAnsiTheme="minorHAnsi" w:cstheme="minorHAnsi"/>
          <w:sz w:val="24"/>
          <w:szCs w:val="24"/>
        </w:rPr>
      </w:pPr>
      <w:r w:rsidRPr="00524E1D">
        <w:rPr>
          <w:rFonts w:asciiTheme="minorHAnsi" w:eastAsia="Arial" w:hAnsiTheme="minorHAnsi" w:cstheme="minorHAnsi"/>
          <w:sz w:val="24"/>
          <w:szCs w:val="24"/>
        </w:rPr>
        <w:t xml:space="preserve">Goto GitHub url </w:t>
      </w:r>
      <w:r>
        <w:rPr>
          <w:rFonts w:asciiTheme="minorHAnsi" w:eastAsia="Arial" w:hAnsiTheme="minorHAnsi" w:cstheme="minorHAnsi"/>
          <w:sz w:val="24"/>
          <w:szCs w:val="24"/>
        </w:rPr>
        <w:t>for detail understanding</w:t>
      </w:r>
    </w:p>
    <w:p w14:paraId="58155BD4" w14:textId="77777777" w:rsidR="00524E1D" w:rsidRDefault="00524E1D" w:rsidP="00396360">
      <w:pPr>
        <w:rPr>
          <w:rFonts w:eastAsia="Arial"/>
        </w:rPr>
      </w:pPr>
    </w:p>
    <w:p w14:paraId="6C0F7920" w14:textId="3EB66269" w:rsidR="00524E1D" w:rsidRDefault="00524E1D" w:rsidP="00396360">
      <w:pPr>
        <w:rPr>
          <w:rFonts w:eastAsia="Arial"/>
        </w:rPr>
      </w:pPr>
      <w:hyperlink r:id="rId13" w:history="1">
        <w:r w:rsidRPr="00F87E28">
          <w:rPr>
            <w:rStyle w:val="Hyperlink"/>
            <w:rFonts w:eastAsia="Arial"/>
          </w:rPr>
          <w:t>https://reactstrap.github.io/?path=/story/home-installation--page</w:t>
        </w:r>
      </w:hyperlink>
    </w:p>
    <w:p w14:paraId="7F2253E1" w14:textId="77777777" w:rsidR="00524E1D" w:rsidRDefault="00524E1D" w:rsidP="00396360">
      <w:pPr>
        <w:rPr>
          <w:rFonts w:eastAsia="Arial"/>
        </w:rPr>
      </w:pPr>
    </w:p>
    <w:p w14:paraId="617F2752" w14:textId="5747C280" w:rsidR="00524E1D" w:rsidRPr="00524E1D" w:rsidRDefault="00524E1D" w:rsidP="00524E1D">
      <w:pPr>
        <w:pStyle w:val="ListParagraph"/>
        <w:numPr>
          <w:ilvl w:val="0"/>
          <w:numId w:val="58"/>
        </w:numPr>
        <w:rPr>
          <w:rFonts w:asciiTheme="minorHAnsi" w:eastAsia="Arial" w:hAnsiTheme="minorHAnsi" w:cstheme="minorHAnsi"/>
          <w:sz w:val="24"/>
          <w:szCs w:val="24"/>
        </w:rPr>
      </w:pPr>
      <w:r w:rsidRPr="00524E1D">
        <w:rPr>
          <w:rFonts w:asciiTheme="minorHAnsi" w:eastAsia="Arial" w:hAnsiTheme="minorHAnsi" w:cstheme="minorHAnsi"/>
          <w:sz w:val="24"/>
          <w:szCs w:val="24"/>
        </w:rPr>
        <w:t xml:space="preserve">Now on Terminal type below command to install </w:t>
      </w:r>
      <w:r w:rsidRPr="00524E1D">
        <w:rPr>
          <w:rFonts w:asciiTheme="minorHAnsi" w:eastAsia="Arial" w:hAnsiTheme="minorHAnsi" w:cstheme="minorHAnsi"/>
          <w:b/>
          <w:bCs/>
          <w:sz w:val="24"/>
          <w:szCs w:val="24"/>
        </w:rPr>
        <w:t>reactstrap</w:t>
      </w:r>
    </w:p>
    <w:p w14:paraId="789A7CF6" w14:textId="77777777" w:rsidR="00524E1D" w:rsidRDefault="00524E1D" w:rsidP="00396360">
      <w:pPr>
        <w:rPr>
          <w:rFonts w:eastAsia="Arial"/>
        </w:rPr>
      </w:pPr>
    </w:p>
    <w:p w14:paraId="24BA653D" w14:textId="43798EB8" w:rsidR="00524E1D" w:rsidRDefault="00524E1D" w:rsidP="00396360">
      <w:pPr>
        <w:rPr>
          <w:rFonts w:eastAsia="Arial"/>
          <w:b/>
          <w:bCs/>
          <w:color w:val="FF0000"/>
          <w:sz w:val="24"/>
          <w:szCs w:val="24"/>
        </w:rPr>
      </w:pPr>
      <w:r w:rsidRPr="00524E1D">
        <w:rPr>
          <w:rFonts w:eastAsia="Arial"/>
          <w:b/>
          <w:bCs/>
          <w:color w:val="FF0000"/>
          <w:sz w:val="24"/>
          <w:szCs w:val="24"/>
        </w:rPr>
        <w:t>npm install bootstrap reactstrap</w:t>
      </w:r>
    </w:p>
    <w:p w14:paraId="5135AE49" w14:textId="77777777" w:rsidR="00524E1D" w:rsidRDefault="00524E1D" w:rsidP="00396360">
      <w:pPr>
        <w:rPr>
          <w:rFonts w:eastAsia="Arial"/>
          <w:b/>
          <w:bCs/>
          <w:color w:val="FF0000"/>
          <w:sz w:val="24"/>
          <w:szCs w:val="24"/>
        </w:rPr>
      </w:pPr>
    </w:p>
    <w:p w14:paraId="335EE3B0" w14:textId="1421DA42" w:rsidR="00524E1D" w:rsidRDefault="00524E1D" w:rsidP="00396360">
      <w:pPr>
        <w:rPr>
          <w:rFonts w:eastAsia="Arial"/>
          <w:b/>
          <w:bCs/>
          <w:color w:val="FF0000"/>
          <w:sz w:val="24"/>
          <w:szCs w:val="24"/>
        </w:rPr>
      </w:pPr>
      <w:r w:rsidRPr="00524E1D">
        <w:rPr>
          <w:rFonts w:eastAsia="Arial"/>
          <w:b/>
          <w:bCs/>
          <w:color w:val="FF0000"/>
          <w:sz w:val="24"/>
          <w:szCs w:val="24"/>
        </w:rPr>
        <w:lastRenderedPageBreak/>
        <w:drawing>
          <wp:inline distT="0" distB="0" distL="0" distR="0" wp14:anchorId="71BECD59" wp14:editId="3DDD0585">
            <wp:extent cx="6197600" cy="1060450"/>
            <wp:effectExtent l="0" t="0" r="0" b="6350"/>
            <wp:docPr id="74088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3660" name=""/>
                    <pic:cNvPicPr/>
                  </pic:nvPicPr>
                  <pic:blipFill>
                    <a:blip r:embed="rId14"/>
                    <a:stretch>
                      <a:fillRect/>
                    </a:stretch>
                  </pic:blipFill>
                  <pic:spPr>
                    <a:xfrm>
                      <a:off x="0" y="0"/>
                      <a:ext cx="6197600" cy="1060450"/>
                    </a:xfrm>
                    <a:prstGeom prst="rect">
                      <a:avLst/>
                    </a:prstGeom>
                  </pic:spPr>
                </pic:pic>
              </a:graphicData>
            </a:graphic>
          </wp:inline>
        </w:drawing>
      </w:r>
    </w:p>
    <w:p w14:paraId="4E6C7F20" w14:textId="77777777" w:rsidR="00524E1D" w:rsidRDefault="00524E1D" w:rsidP="00396360">
      <w:pPr>
        <w:rPr>
          <w:rFonts w:eastAsia="Arial"/>
          <w:b/>
          <w:bCs/>
          <w:color w:val="FF0000"/>
          <w:sz w:val="24"/>
          <w:szCs w:val="24"/>
        </w:rPr>
      </w:pPr>
    </w:p>
    <w:p w14:paraId="7C9F32E8" w14:textId="25B701C2" w:rsidR="00524E1D" w:rsidRPr="00524E1D" w:rsidRDefault="00524E1D" w:rsidP="00524E1D">
      <w:pPr>
        <w:pStyle w:val="ListParagraph"/>
        <w:numPr>
          <w:ilvl w:val="0"/>
          <w:numId w:val="58"/>
        </w:numPr>
        <w:rPr>
          <w:rFonts w:asciiTheme="minorHAnsi" w:eastAsia="Arial" w:hAnsiTheme="minorHAnsi" w:cstheme="minorHAnsi"/>
          <w:sz w:val="24"/>
          <w:szCs w:val="24"/>
        </w:rPr>
      </w:pPr>
      <w:r w:rsidRPr="00524E1D">
        <w:rPr>
          <w:rFonts w:asciiTheme="minorHAnsi" w:eastAsia="Arial" w:hAnsiTheme="minorHAnsi" w:cstheme="minorHAnsi"/>
          <w:sz w:val="24"/>
          <w:szCs w:val="24"/>
        </w:rPr>
        <w:t xml:space="preserve">Now Go to </w:t>
      </w:r>
      <w:r w:rsidRPr="00524E1D">
        <w:rPr>
          <w:rFonts w:asciiTheme="minorHAnsi" w:eastAsia="Arial" w:hAnsiTheme="minorHAnsi" w:cstheme="minorHAnsi"/>
          <w:b/>
          <w:bCs/>
          <w:sz w:val="24"/>
          <w:szCs w:val="24"/>
        </w:rPr>
        <w:t>Index.js</w:t>
      </w:r>
      <w:r w:rsidRPr="00524E1D">
        <w:rPr>
          <w:rFonts w:asciiTheme="minorHAnsi" w:eastAsia="Arial" w:hAnsiTheme="minorHAnsi" w:cstheme="minorHAnsi"/>
          <w:sz w:val="24"/>
          <w:szCs w:val="24"/>
        </w:rPr>
        <w:t xml:space="preserve"> and import </w:t>
      </w:r>
      <w:r w:rsidRPr="00524E1D">
        <w:rPr>
          <w:rFonts w:asciiTheme="minorHAnsi" w:eastAsia="Arial" w:hAnsiTheme="minorHAnsi" w:cstheme="minorHAnsi"/>
          <w:b/>
          <w:bCs/>
          <w:sz w:val="24"/>
          <w:szCs w:val="24"/>
        </w:rPr>
        <w:t>reactstrap</w:t>
      </w:r>
      <w:r w:rsidRPr="00524E1D">
        <w:rPr>
          <w:rFonts w:asciiTheme="minorHAnsi" w:eastAsia="Arial" w:hAnsiTheme="minorHAnsi" w:cstheme="minorHAnsi"/>
          <w:sz w:val="24"/>
          <w:szCs w:val="24"/>
        </w:rPr>
        <w:t xml:space="preserve"> in your application code</w:t>
      </w:r>
    </w:p>
    <w:p w14:paraId="27B791E5" w14:textId="77777777" w:rsidR="00524E1D" w:rsidRDefault="00524E1D" w:rsidP="00396360">
      <w:pPr>
        <w:rPr>
          <w:rFonts w:eastAsia="Arial"/>
          <w:b/>
          <w:bCs/>
          <w:color w:val="FF0000"/>
          <w:sz w:val="24"/>
          <w:szCs w:val="24"/>
        </w:rPr>
      </w:pPr>
    </w:p>
    <w:p w14:paraId="5E5C0C9D" w14:textId="5CAB9379" w:rsidR="00524E1D" w:rsidRDefault="00524E1D" w:rsidP="00396360">
      <w:pPr>
        <w:rPr>
          <w:rFonts w:eastAsia="Arial"/>
          <w:b/>
          <w:bCs/>
          <w:color w:val="FF0000"/>
          <w:sz w:val="24"/>
          <w:szCs w:val="24"/>
        </w:rPr>
      </w:pPr>
      <w:r w:rsidRPr="00524E1D">
        <w:rPr>
          <w:rFonts w:eastAsia="Arial"/>
          <w:b/>
          <w:bCs/>
          <w:color w:val="FF0000"/>
          <w:sz w:val="24"/>
          <w:szCs w:val="24"/>
        </w:rPr>
        <w:t>import 'bootstrap/dist/css/bootstrap.min.css';</w:t>
      </w:r>
    </w:p>
    <w:p w14:paraId="630EC503" w14:textId="77777777" w:rsidR="00524E1D" w:rsidRDefault="00524E1D" w:rsidP="00396360">
      <w:pPr>
        <w:rPr>
          <w:rFonts w:eastAsia="Arial"/>
          <w:b/>
          <w:bCs/>
          <w:color w:val="FF0000"/>
          <w:sz w:val="24"/>
          <w:szCs w:val="24"/>
        </w:rPr>
      </w:pPr>
    </w:p>
    <w:p w14:paraId="12D23411" w14:textId="4B293790" w:rsidR="00524E1D" w:rsidRDefault="00524E1D" w:rsidP="00396360">
      <w:pPr>
        <w:rPr>
          <w:rFonts w:eastAsia="Arial"/>
          <w:b/>
          <w:bCs/>
          <w:color w:val="FF0000"/>
          <w:sz w:val="24"/>
          <w:szCs w:val="24"/>
        </w:rPr>
      </w:pPr>
      <w:r>
        <w:rPr>
          <w:rFonts w:eastAsia="Arial"/>
          <w:b/>
          <w:bCs/>
          <w:noProof/>
          <w:color w:val="FF0000"/>
          <w:sz w:val="24"/>
          <w:szCs w:val="24"/>
        </w:rPr>
        <w:drawing>
          <wp:inline distT="0" distB="0" distL="0" distR="0" wp14:anchorId="0CF6EEE3" wp14:editId="462D191D">
            <wp:extent cx="6197600" cy="2684780"/>
            <wp:effectExtent l="0" t="0" r="0" b="1270"/>
            <wp:docPr id="1835400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7600" cy="2684780"/>
                    </a:xfrm>
                    <a:prstGeom prst="rect">
                      <a:avLst/>
                    </a:prstGeom>
                    <a:noFill/>
                    <a:ln>
                      <a:noFill/>
                    </a:ln>
                  </pic:spPr>
                </pic:pic>
              </a:graphicData>
            </a:graphic>
          </wp:inline>
        </w:drawing>
      </w:r>
    </w:p>
    <w:p w14:paraId="0F863052" w14:textId="77777777" w:rsidR="00524E1D" w:rsidRDefault="00524E1D" w:rsidP="00396360">
      <w:pPr>
        <w:rPr>
          <w:rFonts w:eastAsia="Arial"/>
          <w:b/>
          <w:bCs/>
          <w:color w:val="FF0000"/>
          <w:sz w:val="24"/>
          <w:szCs w:val="24"/>
        </w:rPr>
      </w:pPr>
    </w:p>
    <w:p w14:paraId="736E21A7" w14:textId="5A82C346" w:rsidR="00524E1D" w:rsidRDefault="00524E1D" w:rsidP="00524E1D">
      <w:pPr>
        <w:pStyle w:val="Heading1"/>
        <w:rPr>
          <w:rFonts w:asciiTheme="minorHAnsi" w:eastAsia="Arial" w:hAnsiTheme="minorHAnsi" w:cstheme="minorHAnsi"/>
          <w:color w:val="E36C0A" w:themeColor="accent6" w:themeShade="BF"/>
        </w:rPr>
      </w:pPr>
      <w:bookmarkStart w:id="2" w:name="_Toc171796303"/>
      <w:r>
        <w:rPr>
          <w:rFonts w:asciiTheme="minorHAnsi" w:eastAsia="Arial" w:hAnsiTheme="minorHAnsi" w:cstheme="minorHAnsi"/>
          <w:color w:val="E36C0A" w:themeColor="accent6" w:themeShade="BF"/>
        </w:rPr>
        <w:t>Create Button</w:t>
      </w:r>
      <w:bookmarkEnd w:id="2"/>
      <w:r>
        <w:rPr>
          <w:rFonts w:asciiTheme="minorHAnsi" w:eastAsia="Arial" w:hAnsiTheme="minorHAnsi" w:cstheme="minorHAnsi"/>
          <w:color w:val="E36C0A" w:themeColor="accent6" w:themeShade="BF"/>
        </w:rPr>
        <w:t xml:space="preserve"> </w:t>
      </w:r>
    </w:p>
    <w:p w14:paraId="05764CB1" w14:textId="77777777" w:rsidR="00524E1D" w:rsidRDefault="00524E1D" w:rsidP="00524E1D">
      <w:pPr>
        <w:rPr>
          <w:rFonts w:eastAsia="Arial"/>
        </w:rPr>
      </w:pPr>
    </w:p>
    <w:p w14:paraId="2142496C" w14:textId="4C47AD20" w:rsidR="00524E1D" w:rsidRPr="00CD4944" w:rsidRDefault="00524E1D" w:rsidP="00CD4944">
      <w:pPr>
        <w:pStyle w:val="ListParagraph"/>
        <w:numPr>
          <w:ilvl w:val="0"/>
          <w:numId w:val="58"/>
        </w:numPr>
        <w:rPr>
          <w:rFonts w:asciiTheme="minorHAnsi" w:eastAsia="Arial" w:hAnsiTheme="minorHAnsi" w:cstheme="minorHAnsi"/>
          <w:sz w:val="24"/>
          <w:szCs w:val="24"/>
        </w:rPr>
      </w:pPr>
      <w:r w:rsidRPr="00CD4944">
        <w:rPr>
          <w:rFonts w:asciiTheme="minorHAnsi" w:eastAsia="Arial" w:hAnsiTheme="minorHAnsi" w:cstheme="minorHAnsi"/>
          <w:sz w:val="24"/>
          <w:szCs w:val="24"/>
        </w:rPr>
        <w:t xml:space="preserve">Go to </w:t>
      </w:r>
      <w:r w:rsidRPr="00CD4944">
        <w:rPr>
          <w:rFonts w:asciiTheme="minorHAnsi" w:eastAsia="Arial" w:hAnsiTheme="minorHAnsi" w:cstheme="minorHAnsi"/>
          <w:b/>
          <w:bCs/>
          <w:sz w:val="24"/>
          <w:szCs w:val="24"/>
        </w:rPr>
        <w:t>App.js</w:t>
      </w:r>
      <w:r w:rsidRPr="00CD4944">
        <w:rPr>
          <w:rFonts w:asciiTheme="minorHAnsi" w:eastAsia="Arial" w:hAnsiTheme="minorHAnsi" w:cstheme="minorHAnsi"/>
          <w:sz w:val="24"/>
          <w:szCs w:val="24"/>
        </w:rPr>
        <w:t xml:space="preserve"> and first import button using </w:t>
      </w:r>
      <w:r w:rsidRPr="00CD4944">
        <w:rPr>
          <w:rFonts w:asciiTheme="minorHAnsi" w:eastAsia="Arial" w:hAnsiTheme="minorHAnsi" w:cstheme="minorHAnsi"/>
          <w:b/>
          <w:bCs/>
          <w:sz w:val="24"/>
          <w:szCs w:val="24"/>
        </w:rPr>
        <w:t>reactstrap</w:t>
      </w:r>
    </w:p>
    <w:p w14:paraId="3CB7C254" w14:textId="77777777" w:rsidR="00CD4944" w:rsidRPr="00CD4944" w:rsidRDefault="00CD4944" w:rsidP="00CD4944"/>
    <w:p w14:paraId="0653B9E8"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586C0"/>
          <w:sz w:val="21"/>
          <w:szCs w:val="21"/>
        </w:rPr>
        <w:t>import</w:t>
      </w:r>
      <w:r w:rsidRPr="00CD4944">
        <w:rPr>
          <w:rFonts w:ascii="Consolas" w:hAnsi="Consolas"/>
          <w:color w:val="CCCCCC"/>
          <w:sz w:val="21"/>
          <w:szCs w:val="21"/>
        </w:rPr>
        <w:t xml:space="preserve"> { </w:t>
      </w:r>
      <w:r w:rsidRPr="00CD4944">
        <w:rPr>
          <w:rFonts w:ascii="Consolas" w:hAnsi="Consolas"/>
          <w:color w:val="9CDCFE"/>
          <w:sz w:val="21"/>
          <w:szCs w:val="21"/>
        </w:rPr>
        <w:t>Button</w:t>
      </w:r>
      <w:r w:rsidRPr="00CD4944">
        <w:rPr>
          <w:rFonts w:ascii="Consolas" w:hAnsi="Consolas"/>
          <w:color w:val="CCCCCC"/>
          <w:sz w:val="21"/>
          <w:szCs w:val="21"/>
        </w:rPr>
        <w:t xml:space="preserve"> } </w:t>
      </w:r>
      <w:r w:rsidRPr="00CD4944">
        <w:rPr>
          <w:rFonts w:ascii="Consolas" w:hAnsi="Consolas"/>
          <w:color w:val="C586C0"/>
          <w:sz w:val="21"/>
          <w:szCs w:val="21"/>
        </w:rPr>
        <w:t>from</w:t>
      </w:r>
      <w:r w:rsidRPr="00CD4944">
        <w:rPr>
          <w:rFonts w:ascii="Consolas" w:hAnsi="Consolas"/>
          <w:color w:val="CCCCCC"/>
          <w:sz w:val="21"/>
          <w:szCs w:val="21"/>
        </w:rPr>
        <w:t xml:space="preserve"> </w:t>
      </w:r>
      <w:r w:rsidRPr="00CD4944">
        <w:rPr>
          <w:rFonts w:ascii="Consolas" w:hAnsi="Consolas"/>
          <w:color w:val="CE9178"/>
          <w:sz w:val="21"/>
          <w:szCs w:val="21"/>
        </w:rPr>
        <w:t>'reactstrap'</w:t>
      </w:r>
      <w:r w:rsidRPr="00CD4944">
        <w:rPr>
          <w:rFonts w:ascii="Consolas" w:hAnsi="Consolas"/>
          <w:color w:val="CCCCCC"/>
          <w:sz w:val="21"/>
          <w:szCs w:val="21"/>
        </w:rPr>
        <w:t>;</w:t>
      </w:r>
    </w:p>
    <w:p w14:paraId="6EE62558" w14:textId="77777777" w:rsidR="00524E1D" w:rsidRPr="00524E1D" w:rsidRDefault="00524E1D" w:rsidP="00524E1D">
      <w:pPr>
        <w:rPr>
          <w:rFonts w:eastAsia="Arial"/>
        </w:rPr>
      </w:pPr>
    </w:p>
    <w:p w14:paraId="3E2DB137" w14:textId="77777777" w:rsidR="00524E1D" w:rsidRDefault="00524E1D" w:rsidP="00396360">
      <w:pPr>
        <w:rPr>
          <w:rFonts w:eastAsia="Arial"/>
          <w:b/>
          <w:bCs/>
          <w:color w:val="FF0000"/>
          <w:sz w:val="24"/>
          <w:szCs w:val="24"/>
        </w:rPr>
      </w:pPr>
    </w:p>
    <w:p w14:paraId="628B6AD8" w14:textId="44DF55AA" w:rsidR="00CD4944" w:rsidRPr="00CD4944" w:rsidRDefault="00CD4944" w:rsidP="00CD4944">
      <w:pPr>
        <w:pStyle w:val="ListParagraph"/>
        <w:numPr>
          <w:ilvl w:val="0"/>
          <w:numId w:val="58"/>
        </w:numPr>
        <w:rPr>
          <w:rFonts w:asciiTheme="minorHAnsi" w:eastAsia="Arial" w:hAnsiTheme="minorHAnsi" w:cstheme="minorHAnsi"/>
          <w:sz w:val="24"/>
          <w:szCs w:val="24"/>
        </w:rPr>
      </w:pPr>
      <w:r w:rsidRPr="00CD4944">
        <w:rPr>
          <w:rFonts w:asciiTheme="minorHAnsi" w:eastAsia="Arial" w:hAnsiTheme="minorHAnsi" w:cstheme="minorHAnsi"/>
          <w:sz w:val="24"/>
          <w:szCs w:val="24"/>
        </w:rPr>
        <w:t>Now inside the function write below code</w:t>
      </w:r>
    </w:p>
    <w:p w14:paraId="0AD5683A" w14:textId="77777777" w:rsidR="00CD4944" w:rsidRDefault="00CD4944" w:rsidP="00396360">
      <w:pPr>
        <w:rPr>
          <w:rFonts w:eastAsia="Arial"/>
          <w:b/>
          <w:bCs/>
          <w:color w:val="FF0000"/>
          <w:sz w:val="24"/>
          <w:szCs w:val="24"/>
        </w:rPr>
      </w:pPr>
    </w:p>
    <w:p w14:paraId="0F010D4F"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569CD6"/>
          <w:sz w:val="21"/>
          <w:szCs w:val="21"/>
        </w:rPr>
        <w:t>function</w:t>
      </w:r>
      <w:r w:rsidRPr="00CD4944">
        <w:rPr>
          <w:rFonts w:ascii="Consolas" w:hAnsi="Consolas"/>
          <w:color w:val="CCCCCC"/>
          <w:sz w:val="21"/>
          <w:szCs w:val="21"/>
        </w:rPr>
        <w:t xml:space="preserve"> </w:t>
      </w:r>
      <w:r w:rsidRPr="00CD4944">
        <w:rPr>
          <w:rFonts w:ascii="Consolas" w:hAnsi="Consolas"/>
          <w:color w:val="DCDCAA"/>
          <w:sz w:val="21"/>
          <w:szCs w:val="21"/>
        </w:rPr>
        <w:t>App</w:t>
      </w:r>
      <w:r w:rsidRPr="00CD4944">
        <w:rPr>
          <w:rFonts w:ascii="Consolas" w:hAnsi="Consolas"/>
          <w:color w:val="CCCCCC"/>
          <w:sz w:val="21"/>
          <w:szCs w:val="21"/>
        </w:rPr>
        <w:t>() {</w:t>
      </w:r>
    </w:p>
    <w:p w14:paraId="36684679"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CCCCC"/>
          <w:sz w:val="21"/>
          <w:szCs w:val="21"/>
        </w:rPr>
        <w:t xml:space="preserve">  </w:t>
      </w:r>
      <w:r w:rsidRPr="00CD4944">
        <w:rPr>
          <w:rFonts w:ascii="Consolas" w:hAnsi="Consolas"/>
          <w:color w:val="C586C0"/>
          <w:sz w:val="21"/>
          <w:szCs w:val="21"/>
        </w:rPr>
        <w:t>return</w:t>
      </w:r>
      <w:r w:rsidRPr="00CD4944">
        <w:rPr>
          <w:rFonts w:ascii="Consolas" w:hAnsi="Consolas"/>
          <w:color w:val="CCCCCC"/>
          <w:sz w:val="21"/>
          <w:szCs w:val="21"/>
        </w:rPr>
        <w:t xml:space="preserve"> (</w:t>
      </w:r>
    </w:p>
    <w:p w14:paraId="59646154"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CCCCC"/>
          <w:sz w:val="21"/>
          <w:szCs w:val="21"/>
        </w:rPr>
        <w:t xml:space="preserve">    </w:t>
      </w:r>
    </w:p>
    <w:p w14:paraId="7AF6B764"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CCCCC"/>
          <w:sz w:val="21"/>
          <w:szCs w:val="21"/>
        </w:rPr>
        <w:t xml:space="preserve">    </w:t>
      </w:r>
      <w:r w:rsidRPr="00CD4944">
        <w:rPr>
          <w:rFonts w:ascii="Consolas" w:hAnsi="Consolas"/>
          <w:color w:val="808080"/>
          <w:sz w:val="21"/>
          <w:szCs w:val="21"/>
        </w:rPr>
        <w:t>&lt;</w:t>
      </w:r>
      <w:r w:rsidRPr="00CD4944">
        <w:rPr>
          <w:rFonts w:ascii="Consolas" w:hAnsi="Consolas"/>
          <w:color w:val="569CD6"/>
          <w:sz w:val="21"/>
          <w:szCs w:val="21"/>
        </w:rPr>
        <w:t>div</w:t>
      </w:r>
      <w:r w:rsidRPr="00CD4944">
        <w:rPr>
          <w:rFonts w:ascii="Consolas" w:hAnsi="Consolas"/>
          <w:color w:val="808080"/>
          <w:sz w:val="21"/>
          <w:szCs w:val="21"/>
        </w:rPr>
        <w:t>&gt;</w:t>
      </w:r>
    </w:p>
    <w:p w14:paraId="65E67C66"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CCCCC"/>
          <w:sz w:val="21"/>
          <w:szCs w:val="21"/>
        </w:rPr>
        <w:t xml:space="preserve">    </w:t>
      </w:r>
      <w:r w:rsidRPr="00CD4944">
        <w:rPr>
          <w:rFonts w:ascii="Consolas" w:hAnsi="Consolas"/>
          <w:color w:val="808080"/>
          <w:sz w:val="21"/>
          <w:szCs w:val="21"/>
        </w:rPr>
        <w:t>&lt;</w:t>
      </w:r>
      <w:r w:rsidRPr="00CD4944">
        <w:rPr>
          <w:rFonts w:ascii="Consolas" w:hAnsi="Consolas"/>
          <w:color w:val="569CD6"/>
          <w:sz w:val="21"/>
          <w:szCs w:val="21"/>
        </w:rPr>
        <w:t>h1</w:t>
      </w:r>
      <w:r w:rsidRPr="00CD4944">
        <w:rPr>
          <w:rFonts w:ascii="Consolas" w:hAnsi="Consolas"/>
          <w:color w:val="808080"/>
          <w:sz w:val="21"/>
          <w:szCs w:val="21"/>
        </w:rPr>
        <w:t>&gt;</w:t>
      </w:r>
      <w:r w:rsidRPr="00CD4944">
        <w:rPr>
          <w:rFonts w:ascii="Consolas" w:hAnsi="Consolas"/>
          <w:color w:val="CCCCCC"/>
          <w:sz w:val="21"/>
          <w:szCs w:val="21"/>
        </w:rPr>
        <w:t xml:space="preserve"> This is bootstrap Component </w:t>
      </w:r>
      <w:r w:rsidRPr="00CD4944">
        <w:rPr>
          <w:rFonts w:ascii="Consolas" w:hAnsi="Consolas"/>
          <w:color w:val="808080"/>
          <w:sz w:val="21"/>
          <w:szCs w:val="21"/>
        </w:rPr>
        <w:t>&lt;/</w:t>
      </w:r>
      <w:r w:rsidRPr="00CD4944">
        <w:rPr>
          <w:rFonts w:ascii="Consolas" w:hAnsi="Consolas"/>
          <w:color w:val="569CD6"/>
          <w:sz w:val="21"/>
          <w:szCs w:val="21"/>
        </w:rPr>
        <w:t>h1</w:t>
      </w:r>
      <w:r w:rsidRPr="00CD4944">
        <w:rPr>
          <w:rFonts w:ascii="Consolas" w:hAnsi="Consolas"/>
          <w:color w:val="808080"/>
          <w:sz w:val="21"/>
          <w:szCs w:val="21"/>
        </w:rPr>
        <w:t>&gt;</w:t>
      </w:r>
    </w:p>
    <w:p w14:paraId="563F45AC"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CCCCC"/>
          <w:sz w:val="21"/>
          <w:szCs w:val="21"/>
        </w:rPr>
        <w:t xml:space="preserve">    </w:t>
      </w:r>
      <w:r w:rsidRPr="00CD4944">
        <w:rPr>
          <w:rFonts w:ascii="Consolas" w:hAnsi="Consolas"/>
          <w:color w:val="808080"/>
          <w:sz w:val="21"/>
          <w:szCs w:val="21"/>
        </w:rPr>
        <w:t>&lt;</w:t>
      </w:r>
      <w:r w:rsidRPr="00CD4944">
        <w:rPr>
          <w:rFonts w:ascii="Consolas" w:hAnsi="Consolas"/>
          <w:color w:val="4EC9B0"/>
          <w:sz w:val="21"/>
          <w:szCs w:val="21"/>
        </w:rPr>
        <w:t>Button</w:t>
      </w:r>
      <w:r w:rsidRPr="00CD4944">
        <w:rPr>
          <w:rFonts w:ascii="Consolas" w:hAnsi="Consolas"/>
          <w:color w:val="808080"/>
          <w:sz w:val="21"/>
          <w:szCs w:val="21"/>
        </w:rPr>
        <w:t>&gt;</w:t>
      </w:r>
      <w:r w:rsidRPr="00CD4944">
        <w:rPr>
          <w:rFonts w:ascii="Consolas" w:hAnsi="Consolas"/>
          <w:color w:val="CCCCCC"/>
          <w:sz w:val="21"/>
          <w:szCs w:val="21"/>
        </w:rPr>
        <w:t>Submmit</w:t>
      </w:r>
      <w:r w:rsidRPr="00CD4944">
        <w:rPr>
          <w:rFonts w:ascii="Consolas" w:hAnsi="Consolas"/>
          <w:color w:val="808080"/>
          <w:sz w:val="21"/>
          <w:szCs w:val="21"/>
        </w:rPr>
        <w:t>&lt;/</w:t>
      </w:r>
      <w:r w:rsidRPr="00CD4944">
        <w:rPr>
          <w:rFonts w:ascii="Consolas" w:hAnsi="Consolas"/>
          <w:color w:val="4EC9B0"/>
          <w:sz w:val="21"/>
          <w:szCs w:val="21"/>
        </w:rPr>
        <w:t>Button</w:t>
      </w:r>
      <w:r w:rsidRPr="00CD4944">
        <w:rPr>
          <w:rFonts w:ascii="Consolas" w:hAnsi="Consolas"/>
          <w:color w:val="808080"/>
          <w:sz w:val="21"/>
          <w:szCs w:val="21"/>
        </w:rPr>
        <w:t>&gt;</w:t>
      </w:r>
    </w:p>
    <w:p w14:paraId="5460B18C" w14:textId="77777777" w:rsidR="00CD4944" w:rsidRPr="00CD4944" w:rsidRDefault="00CD4944" w:rsidP="00CD4944">
      <w:pPr>
        <w:shd w:val="clear" w:color="auto" w:fill="1F1F1F"/>
        <w:spacing w:line="285" w:lineRule="atLeast"/>
        <w:rPr>
          <w:rFonts w:ascii="Consolas" w:hAnsi="Consolas"/>
          <w:color w:val="CCCCCC"/>
          <w:sz w:val="21"/>
          <w:szCs w:val="21"/>
        </w:rPr>
      </w:pPr>
      <w:r w:rsidRPr="00CD4944">
        <w:rPr>
          <w:rFonts w:ascii="Consolas" w:hAnsi="Consolas"/>
          <w:color w:val="CCCCCC"/>
          <w:sz w:val="21"/>
          <w:szCs w:val="21"/>
        </w:rPr>
        <w:t xml:space="preserve">    </w:t>
      </w:r>
      <w:r w:rsidRPr="00CD4944">
        <w:rPr>
          <w:rFonts w:ascii="Consolas" w:hAnsi="Consolas"/>
          <w:color w:val="808080"/>
          <w:sz w:val="21"/>
          <w:szCs w:val="21"/>
        </w:rPr>
        <w:t>&lt;/</w:t>
      </w:r>
      <w:r w:rsidRPr="00CD4944">
        <w:rPr>
          <w:rFonts w:ascii="Consolas" w:hAnsi="Consolas"/>
          <w:color w:val="569CD6"/>
          <w:sz w:val="21"/>
          <w:szCs w:val="21"/>
        </w:rPr>
        <w:t>div</w:t>
      </w:r>
      <w:r w:rsidRPr="00CD4944">
        <w:rPr>
          <w:rFonts w:ascii="Consolas" w:hAnsi="Consolas"/>
          <w:color w:val="808080"/>
          <w:sz w:val="21"/>
          <w:szCs w:val="21"/>
        </w:rPr>
        <w:t>&gt;</w:t>
      </w:r>
    </w:p>
    <w:p w14:paraId="583E0AE8" w14:textId="77777777" w:rsidR="00CD4944" w:rsidRDefault="00CD4944" w:rsidP="00396360">
      <w:pPr>
        <w:rPr>
          <w:rFonts w:eastAsia="Arial"/>
          <w:b/>
          <w:bCs/>
          <w:color w:val="FF0000"/>
          <w:sz w:val="24"/>
          <w:szCs w:val="24"/>
        </w:rPr>
      </w:pPr>
    </w:p>
    <w:p w14:paraId="640EB0E5" w14:textId="5D5CF732" w:rsidR="00CD4944" w:rsidRDefault="00CD4944" w:rsidP="00396360">
      <w:pPr>
        <w:rPr>
          <w:rFonts w:eastAsia="Arial"/>
          <w:b/>
          <w:bCs/>
          <w:color w:val="FF0000"/>
          <w:sz w:val="24"/>
          <w:szCs w:val="24"/>
        </w:rPr>
      </w:pPr>
      <w:r>
        <w:rPr>
          <w:rFonts w:eastAsia="Arial"/>
          <w:b/>
          <w:bCs/>
          <w:noProof/>
          <w:color w:val="FF0000"/>
          <w:sz w:val="24"/>
          <w:szCs w:val="24"/>
        </w:rPr>
        <w:lastRenderedPageBreak/>
        <w:drawing>
          <wp:inline distT="0" distB="0" distL="0" distR="0" wp14:anchorId="796FEA23" wp14:editId="1665E05C">
            <wp:extent cx="6191885" cy="2023110"/>
            <wp:effectExtent l="0" t="0" r="0" b="0"/>
            <wp:docPr id="212599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885" cy="2023110"/>
                    </a:xfrm>
                    <a:prstGeom prst="rect">
                      <a:avLst/>
                    </a:prstGeom>
                    <a:noFill/>
                    <a:ln>
                      <a:noFill/>
                    </a:ln>
                  </pic:spPr>
                </pic:pic>
              </a:graphicData>
            </a:graphic>
          </wp:inline>
        </w:drawing>
      </w:r>
    </w:p>
    <w:p w14:paraId="32F8FB15" w14:textId="77777777" w:rsidR="00CD4944" w:rsidRDefault="00CD4944" w:rsidP="00396360">
      <w:pPr>
        <w:rPr>
          <w:rFonts w:eastAsia="Arial"/>
          <w:b/>
          <w:bCs/>
          <w:color w:val="FF0000"/>
          <w:sz w:val="24"/>
          <w:szCs w:val="24"/>
        </w:rPr>
      </w:pPr>
    </w:p>
    <w:p w14:paraId="6C4C7AFD" w14:textId="5B5E21E3" w:rsidR="00CD4944" w:rsidRPr="00CD4944" w:rsidRDefault="00CD4944" w:rsidP="00CD4944">
      <w:pPr>
        <w:pStyle w:val="ListParagraph"/>
        <w:numPr>
          <w:ilvl w:val="0"/>
          <w:numId w:val="58"/>
        </w:numPr>
        <w:rPr>
          <w:rFonts w:asciiTheme="minorHAnsi" w:eastAsia="Arial" w:hAnsiTheme="minorHAnsi" w:cstheme="minorHAnsi"/>
          <w:sz w:val="24"/>
          <w:szCs w:val="24"/>
        </w:rPr>
      </w:pPr>
      <w:r w:rsidRPr="00CD4944">
        <w:rPr>
          <w:rFonts w:asciiTheme="minorHAnsi" w:eastAsia="Arial" w:hAnsiTheme="minorHAnsi" w:cstheme="minorHAnsi"/>
          <w:sz w:val="24"/>
          <w:szCs w:val="24"/>
        </w:rPr>
        <w:t xml:space="preserve"> Save it and recompile it</w:t>
      </w:r>
    </w:p>
    <w:p w14:paraId="6FDF5DC7" w14:textId="77777777" w:rsidR="00CD4944" w:rsidRDefault="00CD4944" w:rsidP="00396360">
      <w:pPr>
        <w:rPr>
          <w:rFonts w:eastAsia="Arial"/>
          <w:b/>
          <w:bCs/>
          <w:color w:val="FF0000"/>
          <w:sz w:val="24"/>
          <w:szCs w:val="24"/>
        </w:rPr>
      </w:pPr>
    </w:p>
    <w:p w14:paraId="748FF824" w14:textId="01B27483" w:rsidR="00CD4944" w:rsidRDefault="00CD4944" w:rsidP="00396360">
      <w:pPr>
        <w:rPr>
          <w:rFonts w:eastAsia="Arial"/>
          <w:b/>
          <w:bCs/>
          <w:color w:val="FF0000"/>
          <w:sz w:val="24"/>
          <w:szCs w:val="24"/>
        </w:rPr>
      </w:pPr>
      <w:r w:rsidRPr="00CD4944">
        <w:rPr>
          <w:rFonts w:eastAsia="Arial"/>
          <w:b/>
          <w:bCs/>
          <w:color w:val="FF0000"/>
          <w:sz w:val="24"/>
          <w:szCs w:val="24"/>
        </w:rPr>
        <w:drawing>
          <wp:inline distT="0" distB="0" distL="0" distR="0" wp14:anchorId="362C7DB6" wp14:editId="63DF8AD4">
            <wp:extent cx="5486875" cy="1470787"/>
            <wp:effectExtent l="0" t="0" r="0" b="0"/>
            <wp:docPr id="164702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29778" name=""/>
                    <pic:cNvPicPr/>
                  </pic:nvPicPr>
                  <pic:blipFill>
                    <a:blip r:embed="rId17"/>
                    <a:stretch>
                      <a:fillRect/>
                    </a:stretch>
                  </pic:blipFill>
                  <pic:spPr>
                    <a:xfrm>
                      <a:off x="0" y="0"/>
                      <a:ext cx="5486875" cy="1470787"/>
                    </a:xfrm>
                    <a:prstGeom prst="rect">
                      <a:avLst/>
                    </a:prstGeom>
                  </pic:spPr>
                </pic:pic>
              </a:graphicData>
            </a:graphic>
          </wp:inline>
        </w:drawing>
      </w:r>
    </w:p>
    <w:p w14:paraId="1BAD2AC8" w14:textId="77777777" w:rsidR="003E2320" w:rsidRDefault="003E2320" w:rsidP="00396360">
      <w:pPr>
        <w:rPr>
          <w:rFonts w:eastAsia="Arial"/>
          <w:b/>
          <w:bCs/>
          <w:color w:val="FF0000"/>
          <w:sz w:val="24"/>
          <w:szCs w:val="24"/>
        </w:rPr>
      </w:pPr>
    </w:p>
    <w:p w14:paraId="3CACEB00" w14:textId="77777777" w:rsidR="003E2320" w:rsidRDefault="003E2320" w:rsidP="00396360">
      <w:pPr>
        <w:rPr>
          <w:rFonts w:eastAsia="Arial"/>
          <w:b/>
          <w:bCs/>
          <w:color w:val="FF0000"/>
          <w:sz w:val="24"/>
          <w:szCs w:val="24"/>
        </w:rPr>
      </w:pPr>
    </w:p>
    <w:p w14:paraId="7900E565" w14:textId="5A4D4C0D" w:rsidR="003E2320" w:rsidRPr="003E2320" w:rsidRDefault="003E2320" w:rsidP="003E2320">
      <w:pPr>
        <w:pStyle w:val="ListParagraph"/>
        <w:numPr>
          <w:ilvl w:val="0"/>
          <w:numId w:val="58"/>
        </w:numPr>
        <w:rPr>
          <w:rFonts w:asciiTheme="minorHAnsi" w:eastAsia="Arial" w:hAnsiTheme="minorHAnsi" w:cstheme="minorHAnsi"/>
          <w:sz w:val="24"/>
          <w:szCs w:val="24"/>
        </w:rPr>
      </w:pPr>
      <w:r w:rsidRPr="003E2320">
        <w:rPr>
          <w:rFonts w:asciiTheme="minorHAnsi" w:eastAsia="Arial" w:hAnsiTheme="minorHAnsi" w:cstheme="minorHAnsi"/>
          <w:sz w:val="24"/>
          <w:szCs w:val="24"/>
        </w:rPr>
        <w:t xml:space="preserve">To Change the </w:t>
      </w:r>
      <w:r w:rsidRPr="003E2320">
        <w:rPr>
          <w:rFonts w:asciiTheme="minorHAnsi" w:eastAsia="Arial" w:hAnsiTheme="minorHAnsi" w:cstheme="minorHAnsi"/>
          <w:color w:val="FF0000"/>
          <w:sz w:val="24"/>
          <w:szCs w:val="24"/>
        </w:rPr>
        <w:t>color</w:t>
      </w:r>
      <w:r w:rsidRPr="003E2320">
        <w:rPr>
          <w:rFonts w:asciiTheme="minorHAnsi" w:eastAsia="Arial" w:hAnsiTheme="minorHAnsi" w:cstheme="minorHAnsi"/>
          <w:sz w:val="24"/>
          <w:szCs w:val="24"/>
        </w:rPr>
        <w:t xml:space="preserve"> of </w:t>
      </w:r>
      <w:r w:rsidRPr="003E2320">
        <w:rPr>
          <w:rFonts w:asciiTheme="minorHAnsi" w:eastAsia="Arial" w:hAnsiTheme="minorHAnsi" w:cstheme="minorHAnsi"/>
          <w:b/>
          <w:bCs/>
          <w:sz w:val="24"/>
          <w:szCs w:val="24"/>
        </w:rPr>
        <w:t>button</w:t>
      </w:r>
      <w:r w:rsidRPr="003E2320">
        <w:rPr>
          <w:rFonts w:asciiTheme="minorHAnsi" w:eastAsia="Arial" w:hAnsiTheme="minorHAnsi" w:cstheme="minorHAnsi"/>
          <w:sz w:val="24"/>
          <w:szCs w:val="24"/>
        </w:rPr>
        <w:t xml:space="preserve"> , lets review on github about Button component</w:t>
      </w:r>
    </w:p>
    <w:p w14:paraId="487AE8E9" w14:textId="77777777" w:rsidR="003E2320" w:rsidRDefault="003E2320" w:rsidP="00396360">
      <w:pPr>
        <w:rPr>
          <w:rFonts w:eastAsia="Arial"/>
          <w:b/>
          <w:bCs/>
          <w:color w:val="FF0000"/>
          <w:sz w:val="24"/>
          <w:szCs w:val="24"/>
        </w:rPr>
      </w:pPr>
    </w:p>
    <w:p w14:paraId="52E6455C" w14:textId="6E3E7D52" w:rsidR="003E2320" w:rsidRPr="00524E1D" w:rsidRDefault="003E2320" w:rsidP="00396360">
      <w:pPr>
        <w:rPr>
          <w:rFonts w:eastAsia="Arial"/>
          <w:b/>
          <w:bCs/>
          <w:color w:val="FF0000"/>
          <w:sz w:val="24"/>
          <w:szCs w:val="24"/>
        </w:rPr>
      </w:pPr>
      <w:r>
        <w:rPr>
          <w:rFonts w:eastAsia="Arial"/>
          <w:b/>
          <w:bCs/>
          <w:noProof/>
          <w:color w:val="FF0000"/>
          <w:sz w:val="24"/>
          <w:szCs w:val="24"/>
        </w:rPr>
        <w:drawing>
          <wp:inline distT="0" distB="0" distL="0" distR="0" wp14:anchorId="66997099" wp14:editId="38F01EE5">
            <wp:extent cx="6141720" cy="3016885"/>
            <wp:effectExtent l="0" t="0" r="0" b="0"/>
            <wp:docPr id="613889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1720" cy="3016885"/>
                    </a:xfrm>
                    <a:prstGeom prst="rect">
                      <a:avLst/>
                    </a:prstGeom>
                    <a:noFill/>
                    <a:ln>
                      <a:noFill/>
                    </a:ln>
                  </pic:spPr>
                </pic:pic>
              </a:graphicData>
            </a:graphic>
          </wp:inline>
        </w:drawing>
      </w:r>
    </w:p>
    <w:p w14:paraId="4DE4CA7E" w14:textId="77777777" w:rsidR="003E2320" w:rsidRDefault="003E2320" w:rsidP="003E2320">
      <w:pPr>
        <w:pStyle w:val="Heading2"/>
        <w:numPr>
          <w:ilvl w:val="0"/>
          <w:numId w:val="0"/>
        </w:numPr>
        <w:rPr>
          <w:rFonts w:eastAsia="Arial"/>
          <w:i w:val="0"/>
          <w:iCs w:val="0"/>
        </w:rPr>
      </w:pPr>
    </w:p>
    <w:p w14:paraId="674CD34F" w14:textId="70F0D751" w:rsidR="003E2320" w:rsidRDefault="003E2320" w:rsidP="003E2320">
      <w:pPr>
        <w:rPr>
          <w:rFonts w:eastAsia="Arial"/>
        </w:rPr>
      </w:pPr>
      <w:r w:rsidRPr="003E2320">
        <w:rPr>
          <w:rFonts w:eastAsia="Arial"/>
        </w:rPr>
        <w:drawing>
          <wp:inline distT="0" distB="0" distL="0" distR="0" wp14:anchorId="62814080" wp14:editId="6E603F5D">
            <wp:extent cx="6197600" cy="3545205"/>
            <wp:effectExtent l="0" t="0" r="0" b="0"/>
            <wp:docPr id="45721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11321" name=""/>
                    <pic:cNvPicPr/>
                  </pic:nvPicPr>
                  <pic:blipFill>
                    <a:blip r:embed="rId19"/>
                    <a:stretch>
                      <a:fillRect/>
                    </a:stretch>
                  </pic:blipFill>
                  <pic:spPr>
                    <a:xfrm>
                      <a:off x="0" y="0"/>
                      <a:ext cx="6197600" cy="3545205"/>
                    </a:xfrm>
                    <a:prstGeom prst="rect">
                      <a:avLst/>
                    </a:prstGeom>
                  </pic:spPr>
                </pic:pic>
              </a:graphicData>
            </a:graphic>
          </wp:inline>
        </w:drawing>
      </w:r>
    </w:p>
    <w:p w14:paraId="2800B9E8" w14:textId="77777777" w:rsidR="003E2320" w:rsidRDefault="003E2320" w:rsidP="003E2320">
      <w:pPr>
        <w:rPr>
          <w:rFonts w:eastAsia="Arial"/>
        </w:rPr>
      </w:pPr>
    </w:p>
    <w:p w14:paraId="027FBA64" w14:textId="77777777" w:rsidR="003E2320" w:rsidRPr="003E2320" w:rsidRDefault="003E2320" w:rsidP="003E2320">
      <w:pPr>
        <w:rPr>
          <w:rFonts w:eastAsia="Arial"/>
        </w:rPr>
      </w:pPr>
    </w:p>
    <w:p w14:paraId="778D3E96" w14:textId="3AA9E438" w:rsidR="003E2320" w:rsidRDefault="003E2320" w:rsidP="003E2320">
      <w:pPr>
        <w:pStyle w:val="ListParagraph"/>
        <w:numPr>
          <w:ilvl w:val="0"/>
          <w:numId w:val="58"/>
        </w:numPr>
        <w:rPr>
          <w:rFonts w:asciiTheme="minorHAnsi" w:eastAsia="Arial" w:hAnsiTheme="minorHAnsi" w:cstheme="minorHAnsi"/>
          <w:sz w:val="24"/>
          <w:szCs w:val="24"/>
        </w:rPr>
      </w:pPr>
      <w:r>
        <w:rPr>
          <w:rFonts w:asciiTheme="minorHAnsi" w:eastAsia="Arial" w:hAnsiTheme="minorHAnsi" w:cstheme="minorHAnsi"/>
          <w:sz w:val="24"/>
          <w:szCs w:val="24"/>
        </w:rPr>
        <w:t xml:space="preserve">Lets </w:t>
      </w:r>
      <w:r w:rsidRPr="003E2320">
        <w:rPr>
          <w:rFonts w:asciiTheme="minorHAnsi" w:eastAsia="Arial" w:hAnsiTheme="minorHAnsi" w:cstheme="minorHAnsi"/>
          <w:sz w:val="24"/>
          <w:szCs w:val="24"/>
        </w:rPr>
        <w:t xml:space="preserve"> Change the </w:t>
      </w:r>
      <w:r w:rsidRPr="003E2320">
        <w:rPr>
          <w:rFonts w:asciiTheme="minorHAnsi" w:eastAsia="Arial" w:hAnsiTheme="minorHAnsi" w:cstheme="minorHAnsi"/>
          <w:color w:val="FF0000"/>
          <w:sz w:val="24"/>
          <w:szCs w:val="24"/>
        </w:rPr>
        <w:t>color</w:t>
      </w:r>
      <w:r w:rsidRPr="003E2320">
        <w:rPr>
          <w:rFonts w:asciiTheme="minorHAnsi" w:eastAsia="Arial" w:hAnsiTheme="minorHAnsi" w:cstheme="minorHAnsi"/>
          <w:sz w:val="24"/>
          <w:szCs w:val="24"/>
        </w:rPr>
        <w:t xml:space="preserve"> of </w:t>
      </w:r>
      <w:r w:rsidRPr="003E2320">
        <w:rPr>
          <w:rFonts w:asciiTheme="minorHAnsi" w:eastAsia="Arial" w:hAnsiTheme="minorHAnsi" w:cstheme="minorHAnsi"/>
          <w:b/>
          <w:bCs/>
          <w:sz w:val="24"/>
          <w:szCs w:val="24"/>
        </w:rPr>
        <w:t>button</w:t>
      </w:r>
      <w:r w:rsidRPr="003E2320">
        <w:rPr>
          <w:rFonts w:asciiTheme="minorHAnsi" w:eastAsia="Arial" w:hAnsiTheme="minorHAnsi" w:cstheme="minorHAnsi"/>
          <w:sz w:val="24"/>
          <w:szCs w:val="24"/>
        </w:rPr>
        <w:t xml:space="preserve"> </w:t>
      </w:r>
      <w:r>
        <w:rPr>
          <w:rFonts w:asciiTheme="minorHAnsi" w:eastAsia="Arial" w:hAnsiTheme="minorHAnsi" w:cstheme="minorHAnsi"/>
          <w:sz w:val="24"/>
          <w:szCs w:val="24"/>
        </w:rPr>
        <w:t>to Primary</w:t>
      </w:r>
    </w:p>
    <w:p w14:paraId="2E700C83" w14:textId="77777777" w:rsidR="003E2320" w:rsidRPr="003E2320" w:rsidRDefault="003E2320" w:rsidP="003E2320">
      <w:pPr>
        <w:pStyle w:val="ListParagraph"/>
        <w:rPr>
          <w:rFonts w:asciiTheme="minorHAnsi" w:eastAsia="Arial" w:hAnsiTheme="minorHAnsi" w:cstheme="minorHAnsi"/>
          <w:sz w:val="24"/>
          <w:szCs w:val="24"/>
        </w:rPr>
      </w:pPr>
    </w:p>
    <w:p w14:paraId="2E613271" w14:textId="77777777" w:rsidR="003E2320" w:rsidRPr="003E2320" w:rsidRDefault="003E2320" w:rsidP="003E2320">
      <w:pPr>
        <w:shd w:val="clear" w:color="auto" w:fill="1F1F1F"/>
        <w:spacing w:line="285" w:lineRule="atLeast"/>
        <w:rPr>
          <w:rFonts w:ascii="Consolas" w:hAnsi="Consolas"/>
          <w:color w:val="CCCCCC"/>
          <w:sz w:val="21"/>
          <w:szCs w:val="21"/>
        </w:rPr>
      </w:pPr>
      <w:r w:rsidRPr="003E2320">
        <w:rPr>
          <w:rFonts w:ascii="Consolas" w:hAnsi="Consolas"/>
          <w:color w:val="808080"/>
          <w:sz w:val="21"/>
          <w:szCs w:val="21"/>
        </w:rPr>
        <w:t>&lt;</w:t>
      </w:r>
      <w:r w:rsidRPr="003E2320">
        <w:rPr>
          <w:rFonts w:ascii="Consolas" w:hAnsi="Consolas"/>
          <w:color w:val="4EC9B0"/>
          <w:sz w:val="21"/>
          <w:szCs w:val="21"/>
        </w:rPr>
        <w:t>Button</w:t>
      </w:r>
      <w:r w:rsidRPr="003E2320">
        <w:rPr>
          <w:rFonts w:ascii="Consolas" w:hAnsi="Consolas"/>
          <w:color w:val="CCCCCC"/>
          <w:sz w:val="21"/>
          <w:szCs w:val="21"/>
        </w:rPr>
        <w:t xml:space="preserve"> </w:t>
      </w:r>
      <w:r w:rsidRPr="003E2320">
        <w:rPr>
          <w:rFonts w:ascii="Consolas" w:hAnsi="Consolas"/>
          <w:color w:val="9CDCFE"/>
          <w:sz w:val="21"/>
          <w:szCs w:val="21"/>
        </w:rPr>
        <w:t>color</w:t>
      </w:r>
      <w:r w:rsidRPr="003E2320">
        <w:rPr>
          <w:rFonts w:ascii="Consolas" w:hAnsi="Consolas"/>
          <w:color w:val="D4D4D4"/>
          <w:sz w:val="21"/>
          <w:szCs w:val="21"/>
        </w:rPr>
        <w:t>=</w:t>
      </w:r>
      <w:r w:rsidRPr="003E2320">
        <w:rPr>
          <w:rFonts w:ascii="Consolas" w:hAnsi="Consolas"/>
          <w:color w:val="CE9178"/>
          <w:sz w:val="21"/>
          <w:szCs w:val="21"/>
        </w:rPr>
        <w:t>"primary"</w:t>
      </w:r>
      <w:r w:rsidRPr="003E2320">
        <w:rPr>
          <w:rFonts w:ascii="Consolas" w:hAnsi="Consolas"/>
          <w:color w:val="808080"/>
          <w:sz w:val="21"/>
          <w:szCs w:val="21"/>
        </w:rPr>
        <w:t>&gt;</w:t>
      </w:r>
      <w:r w:rsidRPr="003E2320">
        <w:rPr>
          <w:rFonts w:ascii="Consolas" w:hAnsi="Consolas"/>
          <w:color w:val="CCCCCC"/>
          <w:sz w:val="21"/>
          <w:szCs w:val="21"/>
        </w:rPr>
        <w:t>Submmit</w:t>
      </w:r>
      <w:r w:rsidRPr="003E2320">
        <w:rPr>
          <w:rFonts w:ascii="Consolas" w:hAnsi="Consolas"/>
          <w:color w:val="808080"/>
          <w:sz w:val="21"/>
          <w:szCs w:val="21"/>
        </w:rPr>
        <w:t>&lt;/</w:t>
      </w:r>
      <w:r w:rsidRPr="003E2320">
        <w:rPr>
          <w:rFonts w:ascii="Consolas" w:hAnsi="Consolas"/>
          <w:color w:val="4EC9B0"/>
          <w:sz w:val="21"/>
          <w:szCs w:val="21"/>
        </w:rPr>
        <w:t>Button</w:t>
      </w:r>
      <w:r w:rsidRPr="003E2320">
        <w:rPr>
          <w:rFonts w:ascii="Consolas" w:hAnsi="Consolas"/>
          <w:color w:val="808080"/>
          <w:sz w:val="21"/>
          <w:szCs w:val="21"/>
        </w:rPr>
        <w:t>&gt;</w:t>
      </w:r>
    </w:p>
    <w:p w14:paraId="4B9DE1B2" w14:textId="77777777" w:rsidR="003E2320" w:rsidRDefault="003E2320" w:rsidP="003E2320">
      <w:pPr>
        <w:rPr>
          <w:rFonts w:eastAsia="Arial"/>
        </w:rPr>
      </w:pPr>
    </w:p>
    <w:p w14:paraId="2530097E" w14:textId="77777777" w:rsidR="003E2320" w:rsidRDefault="003E2320" w:rsidP="003E2320">
      <w:pPr>
        <w:rPr>
          <w:rFonts w:eastAsia="Arial"/>
        </w:rPr>
      </w:pPr>
    </w:p>
    <w:p w14:paraId="737BD2E0" w14:textId="77777777" w:rsidR="003E2320" w:rsidRDefault="003E2320" w:rsidP="003E2320">
      <w:pPr>
        <w:rPr>
          <w:rFonts w:asciiTheme="minorHAnsi" w:eastAsia="Arial" w:hAnsiTheme="minorHAnsi" w:cstheme="minorHAnsi"/>
          <w:sz w:val="24"/>
          <w:szCs w:val="24"/>
        </w:rPr>
      </w:pPr>
      <w:r w:rsidRPr="003E2320">
        <w:rPr>
          <w:rFonts w:eastAsia="Arial"/>
        </w:rPr>
        <w:drawing>
          <wp:inline distT="0" distB="0" distL="0" distR="0" wp14:anchorId="1175B118" wp14:editId="09DD81CD">
            <wp:extent cx="6197600" cy="2143125"/>
            <wp:effectExtent l="0" t="0" r="0" b="9525"/>
            <wp:docPr id="180795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57792" name=""/>
                    <pic:cNvPicPr/>
                  </pic:nvPicPr>
                  <pic:blipFill>
                    <a:blip r:embed="rId20"/>
                    <a:stretch>
                      <a:fillRect/>
                    </a:stretch>
                  </pic:blipFill>
                  <pic:spPr>
                    <a:xfrm>
                      <a:off x="0" y="0"/>
                      <a:ext cx="6197600" cy="2143125"/>
                    </a:xfrm>
                    <a:prstGeom prst="rect">
                      <a:avLst/>
                    </a:prstGeom>
                  </pic:spPr>
                </pic:pic>
              </a:graphicData>
            </a:graphic>
          </wp:inline>
        </w:drawing>
      </w:r>
    </w:p>
    <w:p w14:paraId="27BBDB30" w14:textId="77777777" w:rsidR="003E2320" w:rsidRDefault="003E2320" w:rsidP="003E2320">
      <w:pPr>
        <w:rPr>
          <w:rFonts w:asciiTheme="minorHAnsi" w:eastAsia="Arial" w:hAnsiTheme="minorHAnsi" w:cstheme="minorHAnsi"/>
          <w:sz w:val="24"/>
          <w:szCs w:val="24"/>
        </w:rPr>
      </w:pPr>
    </w:p>
    <w:p w14:paraId="2A924A45" w14:textId="77777777" w:rsidR="003E2320" w:rsidRDefault="003E2320" w:rsidP="003E2320">
      <w:pPr>
        <w:pStyle w:val="ListParagraph"/>
        <w:numPr>
          <w:ilvl w:val="0"/>
          <w:numId w:val="58"/>
        </w:numPr>
        <w:rPr>
          <w:rFonts w:asciiTheme="minorHAnsi" w:eastAsia="Arial" w:hAnsiTheme="minorHAnsi" w:cstheme="minorHAnsi"/>
          <w:sz w:val="24"/>
          <w:szCs w:val="24"/>
        </w:rPr>
      </w:pPr>
      <w:r>
        <w:rPr>
          <w:rFonts w:asciiTheme="minorHAnsi" w:eastAsia="Arial" w:hAnsiTheme="minorHAnsi" w:cstheme="minorHAnsi"/>
          <w:sz w:val="24"/>
          <w:szCs w:val="24"/>
        </w:rPr>
        <w:t xml:space="preserve">Save and Recompile </w:t>
      </w:r>
    </w:p>
    <w:p w14:paraId="022F7A06" w14:textId="77777777" w:rsidR="003E2320" w:rsidRDefault="003E2320" w:rsidP="003E2320">
      <w:pPr>
        <w:rPr>
          <w:rFonts w:asciiTheme="minorHAnsi" w:eastAsia="Arial" w:hAnsiTheme="minorHAnsi" w:cstheme="minorHAnsi"/>
          <w:sz w:val="24"/>
          <w:szCs w:val="24"/>
        </w:rPr>
      </w:pPr>
    </w:p>
    <w:p w14:paraId="012773A9" w14:textId="77777777" w:rsidR="003E2320" w:rsidRDefault="003E2320" w:rsidP="003E2320">
      <w:pPr>
        <w:rPr>
          <w:rFonts w:asciiTheme="minorHAnsi" w:eastAsia="Arial" w:hAnsiTheme="minorHAnsi" w:cstheme="minorHAnsi"/>
          <w:sz w:val="24"/>
          <w:szCs w:val="24"/>
        </w:rPr>
      </w:pPr>
      <w:r w:rsidRPr="003E2320">
        <w:rPr>
          <w:rFonts w:eastAsia="Arial"/>
        </w:rPr>
        <w:drawing>
          <wp:inline distT="0" distB="0" distL="0" distR="0" wp14:anchorId="74A86307" wp14:editId="7AEC0085">
            <wp:extent cx="4282811" cy="1257409"/>
            <wp:effectExtent l="0" t="0" r="3810" b="0"/>
            <wp:docPr id="117341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1601" name=""/>
                    <pic:cNvPicPr/>
                  </pic:nvPicPr>
                  <pic:blipFill>
                    <a:blip r:embed="rId21"/>
                    <a:stretch>
                      <a:fillRect/>
                    </a:stretch>
                  </pic:blipFill>
                  <pic:spPr>
                    <a:xfrm>
                      <a:off x="0" y="0"/>
                      <a:ext cx="4282811" cy="1257409"/>
                    </a:xfrm>
                    <a:prstGeom prst="rect">
                      <a:avLst/>
                    </a:prstGeom>
                  </pic:spPr>
                </pic:pic>
              </a:graphicData>
            </a:graphic>
          </wp:inline>
        </w:drawing>
      </w:r>
    </w:p>
    <w:p w14:paraId="704A26A0" w14:textId="77777777" w:rsidR="003E2320" w:rsidRDefault="003E2320" w:rsidP="003E2320">
      <w:pPr>
        <w:rPr>
          <w:rFonts w:asciiTheme="minorHAnsi" w:eastAsia="Arial" w:hAnsiTheme="minorHAnsi" w:cstheme="minorHAnsi"/>
          <w:sz w:val="24"/>
          <w:szCs w:val="24"/>
        </w:rPr>
      </w:pPr>
    </w:p>
    <w:p w14:paraId="333B3AAF" w14:textId="77777777" w:rsidR="003E2320" w:rsidRDefault="003E2320" w:rsidP="003E2320">
      <w:pPr>
        <w:rPr>
          <w:rFonts w:asciiTheme="minorHAnsi" w:eastAsia="Arial" w:hAnsiTheme="minorHAnsi" w:cstheme="minorHAnsi"/>
          <w:sz w:val="24"/>
          <w:szCs w:val="24"/>
        </w:rPr>
      </w:pPr>
    </w:p>
    <w:p w14:paraId="7B066C9F" w14:textId="77777777" w:rsidR="003E2320" w:rsidRDefault="003E2320" w:rsidP="003E2320">
      <w:pPr>
        <w:rPr>
          <w:rFonts w:asciiTheme="minorHAnsi" w:eastAsia="Arial" w:hAnsiTheme="minorHAnsi" w:cstheme="minorHAnsi"/>
          <w:sz w:val="24"/>
          <w:szCs w:val="24"/>
        </w:rPr>
      </w:pPr>
    </w:p>
    <w:p w14:paraId="40820673" w14:textId="47B2FF12" w:rsidR="003E2320" w:rsidRDefault="003E2320" w:rsidP="003E2320">
      <w:pPr>
        <w:pStyle w:val="Heading1"/>
        <w:rPr>
          <w:rFonts w:asciiTheme="minorHAnsi" w:eastAsia="Arial" w:hAnsiTheme="minorHAnsi" w:cstheme="minorHAnsi"/>
          <w:color w:val="E36C0A" w:themeColor="accent6" w:themeShade="BF"/>
        </w:rPr>
      </w:pPr>
      <w:bookmarkStart w:id="3" w:name="_Toc171796304"/>
      <w:r>
        <w:rPr>
          <w:rFonts w:asciiTheme="minorHAnsi" w:eastAsia="Arial" w:hAnsiTheme="minorHAnsi" w:cstheme="minorHAnsi"/>
          <w:color w:val="E36C0A" w:themeColor="accent6" w:themeShade="BF"/>
        </w:rPr>
        <w:lastRenderedPageBreak/>
        <w:t>Install Message Component Toastify</w:t>
      </w:r>
      <w:bookmarkEnd w:id="3"/>
    </w:p>
    <w:p w14:paraId="301CC1FA" w14:textId="77777777" w:rsidR="003E2320" w:rsidRDefault="003E2320" w:rsidP="003E2320">
      <w:pPr>
        <w:rPr>
          <w:rFonts w:eastAsia="Arial"/>
        </w:rPr>
      </w:pPr>
    </w:p>
    <w:p w14:paraId="700841BC" w14:textId="56DB1C77" w:rsidR="003E2320" w:rsidRPr="003E2320" w:rsidRDefault="003E2320" w:rsidP="003E2320">
      <w:pPr>
        <w:pStyle w:val="ListParagraph"/>
        <w:numPr>
          <w:ilvl w:val="0"/>
          <w:numId w:val="58"/>
        </w:numPr>
        <w:rPr>
          <w:rFonts w:asciiTheme="minorHAnsi" w:eastAsia="Arial" w:hAnsiTheme="minorHAnsi" w:cstheme="minorHAnsi"/>
          <w:sz w:val="24"/>
          <w:szCs w:val="24"/>
        </w:rPr>
      </w:pPr>
      <w:r w:rsidRPr="003E2320">
        <w:rPr>
          <w:rFonts w:asciiTheme="minorHAnsi" w:eastAsia="Arial" w:hAnsiTheme="minorHAnsi" w:cstheme="minorHAnsi"/>
          <w:sz w:val="24"/>
          <w:szCs w:val="24"/>
        </w:rPr>
        <w:t>For more info visit this url</w:t>
      </w:r>
    </w:p>
    <w:p w14:paraId="5DE6C792" w14:textId="77777777" w:rsidR="003E2320" w:rsidRDefault="003E2320" w:rsidP="003E2320">
      <w:pPr>
        <w:rPr>
          <w:rFonts w:eastAsia="Arial"/>
        </w:rPr>
      </w:pPr>
    </w:p>
    <w:p w14:paraId="704D43E2" w14:textId="5252DE8E" w:rsidR="003E2320" w:rsidRDefault="003E2320" w:rsidP="003E2320">
      <w:pPr>
        <w:rPr>
          <w:rFonts w:eastAsia="Arial"/>
        </w:rPr>
      </w:pPr>
      <w:hyperlink r:id="rId22" w:history="1">
        <w:r w:rsidRPr="00F87E28">
          <w:rPr>
            <w:rStyle w:val="Hyperlink"/>
            <w:rFonts w:eastAsia="Arial"/>
          </w:rPr>
          <w:t>https://getbootstrap.com/docs/5.1/components/toasts/</w:t>
        </w:r>
      </w:hyperlink>
    </w:p>
    <w:p w14:paraId="2AA3BEB1" w14:textId="77777777" w:rsidR="003E2320" w:rsidRDefault="003E2320" w:rsidP="003E2320">
      <w:pPr>
        <w:rPr>
          <w:rFonts w:eastAsia="Arial"/>
        </w:rPr>
      </w:pPr>
    </w:p>
    <w:p w14:paraId="3001BE42" w14:textId="113F3693" w:rsidR="003E2320" w:rsidRPr="003E2320" w:rsidRDefault="003E2320" w:rsidP="003E2320">
      <w:pPr>
        <w:pStyle w:val="ListParagraph"/>
        <w:numPr>
          <w:ilvl w:val="0"/>
          <w:numId w:val="58"/>
        </w:numPr>
        <w:rPr>
          <w:rFonts w:asciiTheme="minorHAnsi" w:eastAsia="Arial" w:hAnsiTheme="minorHAnsi" w:cstheme="minorHAnsi"/>
          <w:sz w:val="24"/>
          <w:szCs w:val="24"/>
        </w:rPr>
      </w:pPr>
      <w:r>
        <w:rPr>
          <w:rFonts w:asciiTheme="minorHAnsi" w:eastAsia="Arial" w:hAnsiTheme="minorHAnsi" w:cstheme="minorHAnsi"/>
          <w:sz w:val="24"/>
          <w:szCs w:val="24"/>
        </w:rPr>
        <w:t>To Install run below command</w:t>
      </w:r>
    </w:p>
    <w:p w14:paraId="6DAD64D2" w14:textId="77777777" w:rsidR="003E2320" w:rsidRDefault="003E2320" w:rsidP="003E2320">
      <w:pPr>
        <w:rPr>
          <w:rFonts w:eastAsia="Arial"/>
        </w:rPr>
      </w:pPr>
    </w:p>
    <w:p w14:paraId="17983BEE" w14:textId="1A8E8EE0" w:rsidR="003E2320" w:rsidRDefault="003E2320" w:rsidP="003E2320">
      <w:pPr>
        <w:rPr>
          <w:rFonts w:eastAsia="Arial"/>
          <w:color w:val="FF0000"/>
          <w:sz w:val="28"/>
          <w:szCs w:val="28"/>
        </w:rPr>
      </w:pPr>
      <w:r w:rsidRPr="003E2320">
        <w:rPr>
          <w:rFonts w:eastAsia="Arial"/>
          <w:color w:val="FF0000"/>
          <w:sz w:val="28"/>
          <w:szCs w:val="28"/>
        </w:rPr>
        <w:t>npm install react-toastify</w:t>
      </w:r>
    </w:p>
    <w:p w14:paraId="1E6E9B56" w14:textId="77777777" w:rsidR="003E2320" w:rsidRDefault="003E2320" w:rsidP="003E2320">
      <w:pPr>
        <w:rPr>
          <w:rFonts w:eastAsia="Arial"/>
          <w:color w:val="FF0000"/>
          <w:sz w:val="28"/>
          <w:szCs w:val="28"/>
        </w:rPr>
      </w:pPr>
    </w:p>
    <w:p w14:paraId="71A57986" w14:textId="3009DA60" w:rsidR="003E2320" w:rsidRPr="003E2320" w:rsidRDefault="003E2320" w:rsidP="003E2320">
      <w:pPr>
        <w:rPr>
          <w:rFonts w:eastAsia="Arial"/>
          <w:color w:val="FF0000"/>
          <w:sz w:val="28"/>
          <w:szCs w:val="28"/>
        </w:rPr>
      </w:pPr>
      <w:r w:rsidRPr="003E2320">
        <w:rPr>
          <w:rFonts w:eastAsia="Arial"/>
          <w:color w:val="FF0000"/>
          <w:sz w:val="28"/>
          <w:szCs w:val="28"/>
        </w:rPr>
        <w:drawing>
          <wp:inline distT="0" distB="0" distL="0" distR="0" wp14:anchorId="050B6068" wp14:editId="207E2CDB">
            <wp:extent cx="5494496" cy="1082134"/>
            <wp:effectExtent l="0" t="0" r="0" b="3810"/>
            <wp:docPr id="17235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93885" name=""/>
                    <pic:cNvPicPr/>
                  </pic:nvPicPr>
                  <pic:blipFill>
                    <a:blip r:embed="rId23"/>
                    <a:stretch>
                      <a:fillRect/>
                    </a:stretch>
                  </pic:blipFill>
                  <pic:spPr>
                    <a:xfrm>
                      <a:off x="0" y="0"/>
                      <a:ext cx="5494496" cy="1082134"/>
                    </a:xfrm>
                    <a:prstGeom prst="rect">
                      <a:avLst/>
                    </a:prstGeom>
                  </pic:spPr>
                </pic:pic>
              </a:graphicData>
            </a:graphic>
          </wp:inline>
        </w:drawing>
      </w:r>
    </w:p>
    <w:p w14:paraId="62683D5D" w14:textId="43D118D8" w:rsidR="00F34D78" w:rsidRDefault="001D430C" w:rsidP="003E2320">
      <w:pPr>
        <w:rPr>
          <w:rFonts w:asciiTheme="minorHAnsi" w:eastAsia="Arial" w:hAnsiTheme="minorHAnsi" w:cstheme="minorHAnsi"/>
          <w:sz w:val="24"/>
          <w:szCs w:val="24"/>
        </w:rPr>
      </w:pPr>
      <w:r>
        <w:rPr>
          <w:rFonts w:eastAsia="Arial"/>
        </w:rPr>
        <w:br/>
      </w:r>
    </w:p>
    <w:p w14:paraId="19791723" w14:textId="77777777" w:rsidR="003E2320" w:rsidRPr="00524E1D" w:rsidRDefault="003E2320" w:rsidP="003E2320">
      <w:pPr>
        <w:pStyle w:val="ListParagraph"/>
        <w:numPr>
          <w:ilvl w:val="0"/>
          <w:numId w:val="58"/>
        </w:numPr>
        <w:rPr>
          <w:rFonts w:asciiTheme="minorHAnsi" w:eastAsia="Arial" w:hAnsiTheme="minorHAnsi" w:cstheme="minorHAnsi"/>
          <w:sz w:val="24"/>
          <w:szCs w:val="24"/>
        </w:rPr>
      </w:pPr>
      <w:r w:rsidRPr="00524E1D">
        <w:rPr>
          <w:rFonts w:asciiTheme="minorHAnsi" w:eastAsia="Arial" w:hAnsiTheme="minorHAnsi" w:cstheme="minorHAnsi"/>
          <w:sz w:val="24"/>
          <w:szCs w:val="24"/>
        </w:rPr>
        <w:t xml:space="preserve">Now Go to </w:t>
      </w:r>
      <w:r w:rsidRPr="00524E1D">
        <w:rPr>
          <w:rFonts w:asciiTheme="minorHAnsi" w:eastAsia="Arial" w:hAnsiTheme="minorHAnsi" w:cstheme="minorHAnsi"/>
          <w:b/>
          <w:bCs/>
          <w:sz w:val="24"/>
          <w:szCs w:val="24"/>
        </w:rPr>
        <w:t>Index.js</w:t>
      </w:r>
      <w:r w:rsidRPr="00524E1D">
        <w:rPr>
          <w:rFonts w:asciiTheme="minorHAnsi" w:eastAsia="Arial" w:hAnsiTheme="minorHAnsi" w:cstheme="minorHAnsi"/>
          <w:sz w:val="24"/>
          <w:szCs w:val="24"/>
        </w:rPr>
        <w:t xml:space="preserve"> and import </w:t>
      </w:r>
      <w:r w:rsidRPr="00524E1D">
        <w:rPr>
          <w:rFonts w:asciiTheme="minorHAnsi" w:eastAsia="Arial" w:hAnsiTheme="minorHAnsi" w:cstheme="minorHAnsi"/>
          <w:b/>
          <w:bCs/>
          <w:sz w:val="24"/>
          <w:szCs w:val="24"/>
        </w:rPr>
        <w:t>reactstrap</w:t>
      </w:r>
      <w:r w:rsidRPr="00524E1D">
        <w:rPr>
          <w:rFonts w:asciiTheme="minorHAnsi" w:eastAsia="Arial" w:hAnsiTheme="minorHAnsi" w:cstheme="minorHAnsi"/>
          <w:sz w:val="24"/>
          <w:szCs w:val="24"/>
        </w:rPr>
        <w:t xml:space="preserve"> in your application code</w:t>
      </w:r>
    </w:p>
    <w:p w14:paraId="55794ACB" w14:textId="77777777" w:rsidR="003E2320" w:rsidRDefault="003E2320" w:rsidP="003E2320">
      <w:pPr>
        <w:rPr>
          <w:rFonts w:eastAsia="Arial"/>
          <w:b/>
          <w:bCs/>
          <w:color w:val="FF0000"/>
          <w:sz w:val="24"/>
          <w:szCs w:val="24"/>
        </w:rPr>
      </w:pPr>
    </w:p>
    <w:p w14:paraId="2937269D" w14:textId="77777777" w:rsidR="003E2320" w:rsidRDefault="003E2320" w:rsidP="003E2320">
      <w:pPr>
        <w:rPr>
          <w:rFonts w:eastAsia="Arial"/>
          <w:b/>
          <w:bCs/>
          <w:color w:val="FF0000"/>
          <w:sz w:val="24"/>
          <w:szCs w:val="24"/>
        </w:rPr>
      </w:pPr>
      <w:r w:rsidRPr="00524E1D">
        <w:rPr>
          <w:rFonts w:eastAsia="Arial"/>
          <w:b/>
          <w:bCs/>
          <w:color w:val="FF0000"/>
          <w:sz w:val="24"/>
          <w:szCs w:val="24"/>
        </w:rPr>
        <w:t>import 'bootstrap/dist/css/bootstrap.min.css';</w:t>
      </w:r>
    </w:p>
    <w:p w14:paraId="7793C0AB" w14:textId="77777777" w:rsidR="00C33CF4" w:rsidRDefault="00C33CF4" w:rsidP="003E2320">
      <w:pPr>
        <w:rPr>
          <w:rFonts w:eastAsia="Arial"/>
          <w:b/>
          <w:bCs/>
          <w:color w:val="FF0000"/>
          <w:sz w:val="24"/>
          <w:szCs w:val="24"/>
        </w:rPr>
      </w:pPr>
    </w:p>
    <w:p w14:paraId="678FB0C4" w14:textId="2D9B83C1" w:rsidR="00C33CF4" w:rsidRDefault="00C33CF4" w:rsidP="003E2320">
      <w:pPr>
        <w:rPr>
          <w:rFonts w:eastAsia="Arial"/>
          <w:b/>
          <w:bCs/>
          <w:color w:val="FF0000"/>
          <w:sz w:val="24"/>
          <w:szCs w:val="24"/>
        </w:rPr>
      </w:pPr>
      <w:r>
        <w:rPr>
          <w:rFonts w:eastAsia="Arial"/>
          <w:b/>
          <w:bCs/>
          <w:noProof/>
          <w:color w:val="FF0000"/>
          <w:sz w:val="24"/>
          <w:szCs w:val="24"/>
        </w:rPr>
        <w:drawing>
          <wp:inline distT="0" distB="0" distL="0" distR="0" wp14:anchorId="7E80895A" wp14:editId="554E0826">
            <wp:extent cx="6191885" cy="1619885"/>
            <wp:effectExtent l="0" t="0" r="0" b="0"/>
            <wp:docPr id="706325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885" cy="1619885"/>
                    </a:xfrm>
                    <a:prstGeom prst="rect">
                      <a:avLst/>
                    </a:prstGeom>
                    <a:noFill/>
                    <a:ln>
                      <a:noFill/>
                    </a:ln>
                  </pic:spPr>
                </pic:pic>
              </a:graphicData>
            </a:graphic>
          </wp:inline>
        </w:drawing>
      </w:r>
    </w:p>
    <w:p w14:paraId="078118EC" w14:textId="77777777" w:rsidR="00C33CF4" w:rsidRDefault="00C33CF4" w:rsidP="003E2320">
      <w:pPr>
        <w:rPr>
          <w:rFonts w:eastAsia="Arial"/>
          <w:b/>
          <w:bCs/>
          <w:color w:val="FF0000"/>
          <w:sz w:val="24"/>
          <w:szCs w:val="24"/>
        </w:rPr>
      </w:pPr>
    </w:p>
    <w:p w14:paraId="37F9FBBD" w14:textId="6581F218" w:rsidR="00C33CF4" w:rsidRPr="00C33CF4" w:rsidRDefault="00C33CF4" w:rsidP="00C33CF4">
      <w:pPr>
        <w:pStyle w:val="ListParagraph"/>
        <w:numPr>
          <w:ilvl w:val="0"/>
          <w:numId w:val="58"/>
        </w:numPr>
        <w:rPr>
          <w:rFonts w:asciiTheme="minorHAnsi" w:eastAsia="Arial" w:hAnsiTheme="minorHAnsi" w:cstheme="minorHAnsi"/>
          <w:sz w:val="24"/>
          <w:szCs w:val="24"/>
        </w:rPr>
      </w:pPr>
      <w:r w:rsidRPr="00C33CF4">
        <w:rPr>
          <w:rFonts w:asciiTheme="minorHAnsi" w:eastAsia="Arial" w:hAnsiTheme="minorHAnsi" w:cstheme="minorHAnsi"/>
          <w:sz w:val="24"/>
          <w:szCs w:val="24"/>
        </w:rPr>
        <w:t xml:space="preserve">Now in </w:t>
      </w:r>
      <w:r w:rsidRPr="00C33CF4">
        <w:rPr>
          <w:rFonts w:asciiTheme="minorHAnsi" w:eastAsia="Arial" w:hAnsiTheme="minorHAnsi" w:cstheme="minorHAnsi"/>
          <w:b/>
          <w:bCs/>
          <w:sz w:val="24"/>
          <w:szCs w:val="24"/>
        </w:rPr>
        <w:t>App.js</w:t>
      </w:r>
      <w:r w:rsidRPr="00C33CF4">
        <w:rPr>
          <w:rFonts w:asciiTheme="minorHAnsi" w:eastAsia="Arial" w:hAnsiTheme="minorHAnsi" w:cstheme="minorHAnsi"/>
          <w:sz w:val="24"/>
          <w:szCs w:val="24"/>
        </w:rPr>
        <w:t xml:space="preserve"> first </w:t>
      </w:r>
      <w:r w:rsidRPr="00C33CF4">
        <w:rPr>
          <w:rFonts w:asciiTheme="minorHAnsi" w:eastAsia="Arial" w:hAnsiTheme="minorHAnsi" w:cstheme="minorHAnsi"/>
          <w:b/>
          <w:bCs/>
          <w:sz w:val="24"/>
          <w:szCs w:val="24"/>
        </w:rPr>
        <w:t>import</w:t>
      </w:r>
      <w:r w:rsidRPr="00C33CF4">
        <w:rPr>
          <w:rFonts w:asciiTheme="minorHAnsi" w:eastAsia="Arial" w:hAnsiTheme="minorHAnsi" w:cstheme="minorHAnsi"/>
          <w:sz w:val="24"/>
          <w:szCs w:val="24"/>
        </w:rPr>
        <w:t xml:space="preserve"> and the create </w:t>
      </w:r>
      <w:r w:rsidRPr="00C33CF4">
        <w:rPr>
          <w:rFonts w:asciiTheme="minorHAnsi" w:eastAsia="Arial" w:hAnsiTheme="minorHAnsi" w:cstheme="minorHAnsi"/>
          <w:b/>
          <w:bCs/>
          <w:sz w:val="24"/>
          <w:szCs w:val="24"/>
        </w:rPr>
        <w:t>Arrow Function</w:t>
      </w:r>
      <w:r w:rsidRPr="00C33CF4">
        <w:rPr>
          <w:rFonts w:asciiTheme="minorHAnsi" w:eastAsia="Arial" w:hAnsiTheme="minorHAnsi" w:cstheme="minorHAnsi"/>
          <w:sz w:val="24"/>
          <w:szCs w:val="24"/>
        </w:rPr>
        <w:t xml:space="preserve"> for toast and then use button inside </w:t>
      </w:r>
      <w:r w:rsidRPr="00C33CF4">
        <w:rPr>
          <w:rFonts w:asciiTheme="minorHAnsi" w:eastAsia="Arial" w:hAnsiTheme="minorHAnsi" w:cstheme="minorHAnsi"/>
          <w:b/>
          <w:bCs/>
          <w:sz w:val="24"/>
          <w:szCs w:val="24"/>
        </w:rPr>
        <w:t>&lt; ToastContainer /&gt;</w:t>
      </w:r>
    </w:p>
    <w:p w14:paraId="64635B86" w14:textId="77777777" w:rsidR="00C33CF4" w:rsidRPr="00C33CF4" w:rsidRDefault="00C33CF4" w:rsidP="00C33CF4">
      <w:pPr>
        <w:pStyle w:val="ListParagraph"/>
        <w:rPr>
          <w:rFonts w:asciiTheme="minorHAnsi" w:eastAsia="Arial" w:hAnsiTheme="minorHAnsi" w:cstheme="minorHAnsi"/>
          <w:sz w:val="24"/>
          <w:szCs w:val="24"/>
        </w:rPr>
      </w:pPr>
    </w:p>
    <w:p w14:paraId="2FF25351"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586C0"/>
          <w:sz w:val="21"/>
          <w:szCs w:val="21"/>
        </w:rPr>
        <w:t>import</w:t>
      </w:r>
      <w:r w:rsidRPr="00C33CF4">
        <w:rPr>
          <w:rFonts w:ascii="Consolas" w:hAnsi="Consolas"/>
          <w:color w:val="CCCCCC"/>
          <w:sz w:val="21"/>
          <w:szCs w:val="21"/>
        </w:rPr>
        <w:t xml:space="preserve"> { </w:t>
      </w:r>
      <w:r w:rsidRPr="00C33CF4">
        <w:rPr>
          <w:rFonts w:ascii="Consolas" w:hAnsi="Consolas"/>
          <w:color w:val="9CDCFE"/>
          <w:sz w:val="21"/>
          <w:szCs w:val="21"/>
        </w:rPr>
        <w:t>ToastContainer</w:t>
      </w:r>
      <w:r w:rsidRPr="00C33CF4">
        <w:rPr>
          <w:rFonts w:ascii="Consolas" w:hAnsi="Consolas"/>
          <w:color w:val="CCCCCC"/>
          <w:sz w:val="21"/>
          <w:szCs w:val="21"/>
        </w:rPr>
        <w:t xml:space="preserve">, </w:t>
      </w:r>
      <w:r w:rsidRPr="00C33CF4">
        <w:rPr>
          <w:rFonts w:ascii="Consolas" w:hAnsi="Consolas"/>
          <w:color w:val="9CDCFE"/>
          <w:sz w:val="21"/>
          <w:szCs w:val="21"/>
        </w:rPr>
        <w:t>toast</w:t>
      </w:r>
      <w:r w:rsidRPr="00C33CF4">
        <w:rPr>
          <w:rFonts w:ascii="Consolas" w:hAnsi="Consolas"/>
          <w:color w:val="CCCCCC"/>
          <w:sz w:val="21"/>
          <w:szCs w:val="21"/>
        </w:rPr>
        <w:t xml:space="preserve"> } </w:t>
      </w:r>
      <w:r w:rsidRPr="00C33CF4">
        <w:rPr>
          <w:rFonts w:ascii="Consolas" w:hAnsi="Consolas"/>
          <w:color w:val="C586C0"/>
          <w:sz w:val="21"/>
          <w:szCs w:val="21"/>
        </w:rPr>
        <w:t>from</w:t>
      </w:r>
      <w:r w:rsidRPr="00C33CF4">
        <w:rPr>
          <w:rFonts w:ascii="Consolas" w:hAnsi="Consolas"/>
          <w:color w:val="CCCCCC"/>
          <w:sz w:val="21"/>
          <w:szCs w:val="21"/>
        </w:rPr>
        <w:t xml:space="preserve"> </w:t>
      </w:r>
      <w:r w:rsidRPr="00C33CF4">
        <w:rPr>
          <w:rFonts w:ascii="Consolas" w:hAnsi="Consolas"/>
          <w:color w:val="CE9178"/>
          <w:sz w:val="21"/>
          <w:szCs w:val="21"/>
        </w:rPr>
        <w:t>'react-toastify'</w:t>
      </w:r>
      <w:r w:rsidRPr="00C33CF4">
        <w:rPr>
          <w:rFonts w:ascii="Consolas" w:hAnsi="Consolas"/>
          <w:color w:val="CCCCCC"/>
          <w:sz w:val="21"/>
          <w:szCs w:val="21"/>
        </w:rPr>
        <w:t>;</w:t>
      </w:r>
    </w:p>
    <w:p w14:paraId="7E7323A9" w14:textId="77777777" w:rsidR="00C33CF4" w:rsidRPr="00C33CF4" w:rsidRDefault="00C33CF4" w:rsidP="00C33CF4">
      <w:pPr>
        <w:shd w:val="clear" w:color="auto" w:fill="1F1F1F"/>
        <w:spacing w:line="285" w:lineRule="atLeast"/>
        <w:rPr>
          <w:rFonts w:ascii="Consolas" w:hAnsi="Consolas"/>
          <w:color w:val="CCCCCC"/>
          <w:sz w:val="21"/>
          <w:szCs w:val="21"/>
        </w:rPr>
      </w:pPr>
    </w:p>
    <w:p w14:paraId="222C1769"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569CD6"/>
          <w:sz w:val="21"/>
          <w:szCs w:val="21"/>
        </w:rPr>
        <w:t>function</w:t>
      </w:r>
      <w:r w:rsidRPr="00C33CF4">
        <w:rPr>
          <w:rFonts w:ascii="Consolas" w:hAnsi="Consolas"/>
          <w:color w:val="CCCCCC"/>
          <w:sz w:val="21"/>
          <w:szCs w:val="21"/>
        </w:rPr>
        <w:t xml:space="preserve"> </w:t>
      </w:r>
      <w:r w:rsidRPr="00C33CF4">
        <w:rPr>
          <w:rFonts w:ascii="Consolas" w:hAnsi="Consolas"/>
          <w:color w:val="DCDCAA"/>
          <w:sz w:val="21"/>
          <w:szCs w:val="21"/>
        </w:rPr>
        <w:t>App</w:t>
      </w:r>
      <w:r w:rsidRPr="00C33CF4">
        <w:rPr>
          <w:rFonts w:ascii="Consolas" w:hAnsi="Consolas"/>
          <w:color w:val="CCCCCC"/>
          <w:sz w:val="21"/>
          <w:szCs w:val="21"/>
        </w:rPr>
        <w:t>() {</w:t>
      </w:r>
    </w:p>
    <w:p w14:paraId="108AEB4B" w14:textId="77777777" w:rsidR="00C33CF4" w:rsidRPr="00C33CF4" w:rsidRDefault="00C33CF4" w:rsidP="00C33CF4">
      <w:pPr>
        <w:shd w:val="clear" w:color="auto" w:fill="1F1F1F"/>
        <w:spacing w:line="285" w:lineRule="atLeast"/>
        <w:rPr>
          <w:rFonts w:ascii="Consolas" w:hAnsi="Consolas"/>
          <w:color w:val="CCCCCC"/>
          <w:sz w:val="21"/>
          <w:szCs w:val="21"/>
        </w:rPr>
      </w:pPr>
    </w:p>
    <w:p w14:paraId="3C714F0C"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569CD6"/>
          <w:sz w:val="21"/>
          <w:szCs w:val="21"/>
        </w:rPr>
        <w:t>const</w:t>
      </w:r>
      <w:r w:rsidRPr="00C33CF4">
        <w:rPr>
          <w:rFonts w:ascii="Consolas" w:hAnsi="Consolas"/>
          <w:color w:val="CCCCCC"/>
          <w:sz w:val="21"/>
          <w:szCs w:val="21"/>
        </w:rPr>
        <w:t xml:space="preserve"> </w:t>
      </w:r>
      <w:r w:rsidRPr="00C33CF4">
        <w:rPr>
          <w:rFonts w:ascii="Consolas" w:hAnsi="Consolas"/>
          <w:color w:val="DCDCAA"/>
          <w:sz w:val="21"/>
          <w:szCs w:val="21"/>
        </w:rPr>
        <w:t>btnHandle</w:t>
      </w:r>
      <w:r w:rsidRPr="00C33CF4">
        <w:rPr>
          <w:rFonts w:ascii="Consolas" w:hAnsi="Consolas"/>
          <w:color w:val="CCCCCC"/>
          <w:sz w:val="21"/>
          <w:szCs w:val="21"/>
        </w:rPr>
        <w:t xml:space="preserve"> </w:t>
      </w:r>
      <w:r w:rsidRPr="00C33CF4">
        <w:rPr>
          <w:rFonts w:ascii="Consolas" w:hAnsi="Consolas"/>
          <w:color w:val="D4D4D4"/>
          <w:sz w:val="21"/>
          <w:szCs w:val="21"/>
        </w:rPr>
        <w:t>=</w:t>
      </w:r>
      <w:r w:rsidRPr="00C33CF4">
        <w:rPr>
          <w:rFonts w:ascii="Consolas" w:hAnsi="Consolas"/>
          <w:color w:val="CCCCCC"/>
          <w:sz w:val="21"/>
          <w:szCs w:val="21"/>
        </w:rPr>
        <w:t xml:space="preserve"> () </w:t>
      </w:r>
      <w:r w:rsidRPr="00C33CF4">
        <w:rPr>
          <w:rFonts w:ascii="Consolas" w:hAnsi="Consolas"/>
          <w:color w:val="569CD6"/>
          <w:sz w:val="21"/>
          <w:szCs w:val="21"/>
        </w:rPr>
        <w:t>=&gt;</w:t>
      </w:r>
      <w:r w:rsidRPr="00C33CF4">
        <w:rPr>
          <w:rFonts w:ascii="Consolas" w:hAnsi="Consolas"/>
          <w:color w:val="CCCCCC"/>
          <w:sz w:val="21"/>
          <w:szCs w:val="21"/>
        </w:rPr>
        <w:t xml:space="preserve"> {</w:t>
      </w:r>
    </w:p>
    <w:p w14:paraId="61F25F0B"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DCDCAA"/>
          <w:sz w:val="21"/>
          <w:szCs w:val="21"/>
        </w:rPr>
        <w:t>toast</w:t>
      </w:r>
      <w:r w:rsidRPr="00C33CF4">
        <w:rPr>
          <w:rFonts w:ascii="Consolas" w:hAnsi="Consolas"/>
          <w:color w:val="CCCCCC"/>
          <w:sz w:val="21"/>
          <w:szCs w:val="21"/>
        </w:rPr>
        <w:t xml:space="preserve"> (</w:t>
      </w:r>
      <w:r w:rsidRPr="00C33CF4">
        <w:rPr>
          <w:rFonts w:ascii="Consolas" w:hAnsi="Consolas"/>
          <w:color w:val="CE9178"/>
          <w:sz w:val="21"/>
          <w:szCs w:val="21"/>
        </w:rPr>
        <w:t>"This is my First Message"</w:t>
      </w:r>
      <w:r w:rsidRPr="00C33CF4">
        <w:rPr>
          <w:rFonts w:ascii="Consolas" w:hAnsi="Consolas"/>
          <w:color w:val="CCCCCC"/>
          <w:sz w:val="21"/>
          <w:szCs w:val="21"/>
        </w:rPr>
        <w:t>);</w:t>
      </w:r>
    </w:p>
    <w:p w14:paraId="2A35011D"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w:t>
      </w:r>
    </w:p>
    <w:p w14:paraId="4E788063"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C586C0"/>
          <w:sz w:val="21"/>
          <w:szCs w:val="21"/>
        </w:rPr>
        <w:t>return</w:t>
      </w:r>
      <w:r w:rsidRPr="00C33CF4">
        <w:rPr>
          <w:rFonts w:ascii="Consolas" w:hAnsi="Consolas"/>
          <w:color w:val="CCCCCC"/>
          <w:sz w:val="21"/>
          <w:szCs w:val="21"/>
        </w:rPr>
        <w:t xml:space="preserve"> (</w:t>
      </w:r>
    </w:p>
    <w:p w14:paraId="7FE24169"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p>
    <w:p w14:paraId="25F4451E"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808080"/>
          <w:sz w:val="21"/>
          <w:szCs w:val="21"/>
        </w:rPr>
        <w:t>&lt;</w:t>
      </w:r>
      <w:r w:rsidRPr="00C33CF4">
        <w:rPr>
          <w:rFonts w:ascii="Consolas" w:hAnsi="Consolas"/>
          <w:color w:val="569CD6"/>
          <w:sz w:val="21"/>
          <w:szCs w:val="21"/>
        </w:rPr>
        <w:t>div</w:t>
      </w:r>
      <w:r w:rsidRPr="00C33CF4">
        <w:rPr>
          <w:rFonts w:ascii="Consolas" w:hAnsi="Consolas"/>
          <w:color w:val="808080"/>
          <w:sz w:val="21"/>
          <w:szCs w:val="21"/>
        </w:rPr>
        <w:t>&gt;</w:t>
      </w:r>
    </w:p>
    <w:p w14:paraId="270C6000"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808080"/>
          <w:sz w:val="21"/>
          <w:szCs w:val="21"/>
        </w:rPr>
        <w:t>&lt;</w:t>
      </w:r>
      <w:r w:rsidRPr="00C33CF4">
        <w:rPr>
          <w:rFonts w:ascii="Consolas" w:hAnsi="Consolas"/>
          <w:color w:val="4EC9B0"/>
          <w:sz w:val="21"/>
          <w:szCs w:val="21"/>
        </w:rPr>
        <w:t>ToastContainer</w:t>
      </w:r>
      <w:r w:rsidRPr="00C33CF4">
        <w:rPr>
          <w:rFonts w:ascii="Consolas" w:hAnsi="Consolas"/>
          <w:color w:val="CCCCCC"/>
          <w:sz w:val="21"/>
          <w:szCs w:val="21"/>
        </w:rPr>
        <w:t xml:space="preserve"> </w:t>
      </w:r>
      <w:r w:rsidRPr="00C33CF4">
        <w:rPr>
          <w:rFonts w:ascii="Consolas" w:hAnsi="Consolas"/>
          <w:color w:val="808080"/>
          <w:sz w:val="21"/>
          <w:szCs w:val="21"/>
        </w:rPr>
        <w:t>/&gt;</w:t>
      </w:r>
    </w:p>
    <w:p w14:paraId="20CB9A26"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808080"/>
          <w:sz w:val="21"/>
          <w:szCs w:val="21"/>
        </w:rPr>
        <w:t>&lt;</w:t>
      </w:r>
      <w:r w:rsidRPr="00C33CF4">
        <w:rPr>
          <w:rFonts w:ascii="Consolas" w:hAnsi="Consolas"/>
          <w:color w:val="569CD6"/>
          <w:sz w:val="21"/>
          <w:szCs w:val="21"/>
        </w:rPr>
        <w:t>h1</w:t>
      </w:r>
      <w:r w:rsidRPr="00C33CF4">
        <w:rPr>
          <w:rFonts w:ascii="Consolas" w:hAnsi="Consolas"/>
          <w:color w:val="808080"/>
          <w:sz w:val="21"/>
          <w:szCs w:val="21"/>
        </w:rPr>
        <w:t>&gt;</w:t>
      </w:r>
      <w:r w:rsidRPr="00C33CF4">
        <w:rPr>
          <w:rFonts w:ascii="Consolas" w:hAnsi="Consolas"/>
          <w:color w:val="CCCCCC"/>
          <w:sz w:val="21"/>
          <w:szCs w:val="21"/>
        </w:rPr>
        <w:t xml:space="preserve"> This is bootstrap Component </w:t>
      </w:r>
      <w:r w:rsidRPr="00C33CF4">
        <w:rPr>
          <w:rFonts w:ascii="Consolas" w:hAnsi="Consolas"/>
          <w:color w:val="808080"/>
          <w:sz w:val="21"/>
          <w:szCs w:val="21"/>
        </w:rPr>
        <w:t>&lt;/</w:t>
      </w:r>
      <w:r w:rsidRPr="00C33CF4">
        <w:rPr>
          <w:rFonts w:ascii="Consolas" w:hAnsi="Consolas"/>
          <w:color w:val="569CD6"/>
          <w:sz w:val="21"/>
          <w:szCs w:val="21"/>
        </w:rPr>
        <w:t>h1</w:t>
      </w:r>
      <w:r w:rsidRPr="00C33CF4">
        <w:rPr>
          <w:rFonts w:ascii="Consolas" w:hAnsi="Consolas"/>
          <w:color w:val="808080"/>
          <w:sz w:val="21"/>
          <w:szCs w:val="21"/>
        </w:rPr>
        <w:t>&gt;</w:t>
      </w:r>
    </w:p>
    <w:p w14:paraId="3DE5557C"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r w:rsidRPr="00C33CF4">
        <w:rPr>
          <w:rFonts w:ascii="Consolas" w:hAnsi="Consolas"/>
          <w:color w:val="808080"/>
          <w:sz w:val="21"/>
          <w:szCs w:val="21"/>
        </w:rPr>
        <w:t>&lt;</w:t>
      </w:r>
      <w:r w:rsidRPr="00C33CF4">
        <w:rPr>
          <w:rFonts w:ascii="Consolas" w:hAnsi="Consolas"/>
          <w:color w:val="4EC9B0"/>
          <w:sz w:val="21"/>
          <w:szCs w:val="21"/>
        </w:rPr>
        <w:t>Button</w:t>
      </w:r>
      <w:r w:rsidRPr="00C33CF4">
        <w:rPr>
          <w:rFonts w:ascii="Consolas" w:hAnsi="Consolas"/>
          <w:color w:val="CCCCCC"/>
          <w:sz w:val="21"/>
          <w:szCs w:val="21"/>
        </w:rPr>
        <w:t xml:space="preserve"> </w:t>
      </w:r>
      <w:r w:rsidRPr="00C33CF4">
        <w:rPr>
          <w:rFonts w:ascii="Consolas" w:hAnsi="Consolas"/>
          <w:color w:val="9CDCFE"/>
          <w:sz w:val="21"/>
          <w:szCs w:val="21"/>
        </w:rPr>
        <w:t>color</w:t>
      </w:r>
      <w:r w:rsidRPr="00C33CF4">
        <w:rPr>
          <w:rFonts w:ascii="Consolas" w:hAnsi="Consolas"/>
          <w:color w:val="D4D4D4"/>
          <w:sz w:val="21"/>
          <w:szCs w:val="21"/>
        </w:rPr>
        <w:t>=</w:t>
      </w:r>
      <w:r w:rsidRPr="00C33CF4">
        <w:rPr>
          <w:rFonts w:ascii="Consolas" w:hAnsi="Consolas"/>
          <w:color w:val="CE9178"/>
          <w:sz w:val="21"/>
          <w:szCs w:val="21"/>
        </w:rPr>
        <w:t>"primary"</w:t>
      </w:r>
      <w:r w:rsidRPr="00C33CF4">
        <w:rPr>
          <w:rFonts w:ascii="Consolas" w:hAnsi="Consolas"/>
          <w:color w:val="CCCCCC"/>
          <w:sz w:val="21"/>
          <w:szCs w:val="21"/>
        </w:rPr>
        <w:t xml:space="preserve"> </w:t>
      </w:r>
      <w:r w:rsidRPr="00C33CF4">
        <w:rPr>
          <w:rFonts w:ascii="Consolas" w:hAnsi="Consolas"/>
          <w:color w:val="9CDCFE"/>
          <w:sz w:val="21"/>
          <w:szCs w:val="21"/>
        </w:rPr>
        <w:t>onClick</w:t>
      </w:r>
      <w:r w:rsidRPr="00C33CF4">
        <w:rPr>
          <w:rFonts w:ascii="Consolas" w:hAnsi="Consolas"/>
          <w:color w:val="D4D4D4"/>
          <w:sz w:val="21"/>
          <w:szCs w:val="21"/>
        </w:rPr>
        <w:t>=</w:t>
      </w:r>
      <w:r w:rsidRPr="00C33CF4">
        <w:rPr>
          <w:rFonts w:ascii="Consolas" w:hAnsi="Consolas"/>
          <w:color w:val="569CD6"/>
          <w:sz w:val="21"/>
          <w:szCs w:val="21"/>
        </w:rPr>
        <w:t>{</w:t>
      </w:r>
      <w:r w:rsidRPr="00C33CF4">
        <w:rPr>
          <w:rFonts w:ascii="Consolas" w:hAnsi="Consolas"/>
          <w:color w:val="DCDCAA"/>
          <w:sz w:val="21"/>
          <w:szCs w:val="21"/>
        </w:rPr>
        <w:t>btnHandle</w:t>
      </w:r>
      <w:r w:rsidRPr="00C33CF4">
        <w:rPr>
          <w:rFonts w:ascii="Consolas" w:hAnsi="Consolas"/>
          <w:color w:val="569CD6"/>
          <w:sz w:val="21"/>
          <w:szCs w:val="21"/>
        </w:rPr>
        <w:t>}</w:t>
      </w:r>
      <w:r w:rsidRPr="00C33CF4">
        <w:rPr>
          <w:rFonts w:ascii="Consolas" w:hAnsi="Consolas"/>
          <w:color w:val="808080"/>
          <w:sz w:val="21"/>
          <w:szCs w:val="21"/>
        </w:rPr>
        <w:t>&gt;</w:t>
      </w:r>
      <w:r w:rsidRPr="00C33CF4">
        <w:rPr>
          <w:rFonts w:ascii="Consolas" w:hAnsi="Consolas"/>
          <w:color w:val="CCCCCC"/>
          <w:sz w:val="21"/>
          <w:szCs w:val="21"/>
        </w:rPr>
        <w:t>Submmit</w:t>
      </w:r>
      <w:r w:rsidRPr="00C33CF4">
        <w:rPr>
          <w:rFonts w:ascii="Consolas" w:hAnsi="Consolas"/>
          <w:color w:val="808080"/>
          <w:sz w:val="21"/>
          <w:szCs w:val="21"/>
        </w:rPr>
        <w:t>&lt;/</w:t>
      </w:r>
      <w:r w:rsidRPr="00C33CF4">
        <w:rPr>
          <w:rFonts w:ascii="Consolas" w:hAnsi="Consolas"/>
          <w:color w:val="4EC9B0"/>
          <w:sz w:val="21"/>
          <w:szCs w:val="21"/>
        </w:rPr>
        <w:t>Button</w:t>
      </w:r>
      <w:r w:rsidRPr="00C33CF4">
        <w:rPr>
          <w:rFonts w:ascii="Consolas" w:hAnsi="Consolas"/>
          <w:color w:val="808080"/>
          <w:sz w:val="21"/>
          <w:szCs w:val="21"/>
        </w:rPr>
        <w:t>&gt;</w:t>
      </w:r>
    </w:p>
    <w:p w14:paraId="220D39EF" w14:textId="77777777" w:rsidR="00C33CF4" w:rsidRPr="00C33CF4" w:rsidRDefault="00C33CF4" w:rsidP="00C33CF4">
      <w:pPr>
        <w:shd w:val="clear" w:color="auto" w:fill="1F1F1F"/>
        <w:spacing w:line="285" w:lineRule="atLeast"/>
        <w:rPr>
          <w:rFonts w:ascii="Consolas" w:hAnsi="Consolas"/>
          <w:color w:val="CCCCCC"/>
          <w:sz w:val="21"/>
          <w:szCs w:val="21"/>
        </w:rPr>
      </w:pPr>
      <w:r w:rsidRPr="00C33CF4">
        <w:rPr>
          <w:rFonts w:ascii="Consolas" w:hAnsi="Consolas"/>
          <w:color w:val="CCCCCC"/>
          <w:sz w:val="21"/>
          <w:szCs w:val="21"/>
        </w:rPr>
        <w:t xml:space="preserve">      </w:t>
      </w:r>
    </w:p>
    <w:p w14:paraId="70744F07" w14:textId="77777777" w:rsidR="00C33CF4" w:rsidRDefault="00C33CF4" w:rsidP="00C33CF4">
      <w:pPr>
        <w:shd w:val="clear" w:color="auto" w:fill="1F1F1F"/>
        <w:spacing w:line="285" w:lineRule="atLeast"/>
        <w:rPr>
          <w:rFonts w:ascii="Consolas" w:hAnsi="Consolas"/>
          <w:color w:val="808080"/>
          <w:sz w:val="21"/>
          <w:szCs w:val="21"/>
        </w:rPr>
      </w:pPr>
      <w:r w:rsidRPr="00C33CF4">
        <w:rPr>
          <w:rFonts w:ascii="Consolas" w:hAnsi="Consolas"/>
          <w:color w:val="CCCCCC"/>
          <w:sz w:val="21"/>
          <w:szCs w:val="21"/>
        </w:rPr>
        <w:t xml:space="preserve">    </w:t>
      </w:r>
      <w:r w:rsidRPr="00C33CF4">
        <w:rPr>
          <w:rFonts w:ascii="Consolas" w:hAnsi="Consolas"/>
          <w:color w:val="808080"/>
          <w:sz w:val="21"/>
          <w:szCs w:val="21"/>
        </w:rPr>
        <w:t>&lt;/</w:t>
      </w:r>
      <w:r w:rsidRPr="00C33CF4">
        <w:rPr>
          <w:rFonts w:ascii="Consolas" w:hAnsi="Consolas"/>
          <w:color w:val="569CD6"/>
          <w:sz w:val="21"/>
          <w:szCs w:val="21"/>
        </w:rPr>
        <w:t>div</w:t>
      </w:r>
      <w:r w:rsidRPr="00C33CF4">
        <w:rPr>
          <w:rFonts w:ascii="Consolas" w:hAnsi="Consolas"/>
          <w:color w:val="808080"/>
          <w:sz w:val="21"/>
          <w:szCs w:val="21"/>
        </w:rPr>
        <w:t>&gt;</w:t>
      </w:r>
    </w:p>
    <w:p w14:paraId="6F6531E5" w14:textId="77777777" w:rsidR="00C33CF4" w:rsidRPr="00C33CF4" w:rsidRDefault="00C33CF4" w:rsidP="00C33CF4">
      <w:pPr>
        <w:shd w:val="clear" w:color="auto" w:fill="1F1F1F"/>
        <w:spacing w:line="285" w:lineRule="atLeast"/>
        <w:rPr>
          <w:rFonts w:ascii="Consolas" w:hAnsi="Consolas"/>
          <w:color w:val="CCCCCC"/>
          <w:sz w:val="21"/>
          <w:szCs w:val="21"/>
        </w:rPr>
      </w:pPr>
    </w:p>
    <w:p w14:paraId="24F9A7BE" w14:textId="77777777" w:rsidR="00C33CF4" w:rsidRDefault="00C33CF4" w:rsidP="00C33CF4">
      <w:pPr>
        <w:rPr>
          <w:rFonts w:asciiTheme="minorHAnsi" w:eastAsia="Arial" w:hAnsiTheme="minorHAnsi" w:cstheme="minorHAnsi"/>
          <w:sz w:val="24"/>
          <w:szCs w:val="24"/>
        </w:rPr>
      </w:pPr>
    </w:p>
    <w:p w14:paraId="4CC615DA" w14:textId="1F00A6EF" w:rsidR="00C33CF4" w:rsidRDefault="00682706" w:rsidP="00C33CF4">
      <w:pPr>
        <w:rPr>
          <w:rFonts w:asciiTheme="minorHAnsi" w:eastAsia="Arial" w:hAnsiTheme="minorHAnsi" w:cstheme="minorHAnsi"/>
          <w:sz w:val="24"/>
          <w:szCs w:val="24"/>
        </w:rPr>
      </w:pPr>
      <w:r>
        <w:rPr>
          <w:rFonts w:asciiTheme="minorHAnsi" w:eastAsia="Arial" w:hAnsiTheme="minorHAnsi" w:cstheme="minorHAnsi"/>
          <w:noProof/>
          <w:sz w:val="24"/>
          <w:szCs w:val="24"/>
        </w:rPr>
        <w:lastRenderedPageBreak/>
        <w:drawing>
          <wp:inline distT="0" distB="0" distL="0" distR="0" wp14:anchorId="0AB24305" wp14:editId="4AA7B612">
            <wp:extent cx="6191885" cy="2397760"/>
            <wp:effectExtent l="0" t="0" r="0" b="2540"/>
            <wp:docPr id="9732089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85" cy="2397760"/>
                    </a:xfrm>
                    <a:prstGeom prst="rect">
                      <a:avLst/>
                    </a:prstGeom>
                    <a:noFill/>
                    <a:ln>
                      <a:noFill/>
                    </a:ln>
                  </pic:spPr>
                </pic:pic>
              </a:graphicData>
            </a:graphic>
          </wp:inline>
        </w:drawing>
      </w:r>
    </w:p>
    <w:p w14:paraId="5DDBE910" w14:textId="77777777" w:rsidR="00682706" w:rsidRDefault="00682706" w:rsidP="00C33CF4">
      <w:pPr>
        <w:rPr>
          <w:rFonts w:asciiTheme="minorHAnsi" w:eastAsia="Arial" w:hAnsiTheme="minorHAnsi" w:cstheme="minorHAnsi"/>
          <w:sz w:val="24"/>
          <w:szCs w:val="24"/>
        </w:rPr>
      </w:pPr>
    </w:p>
    <w:p w14:paraId="18289BCA" w14:textId="69B84F54" w:rsidR="00682706" w:rsidRDefault="00682706" w:rsidP="00682706">
      <w:pPr>
        <w:pStyle w:val="ListParagraph"/>
        <w:numPr>
          <w:ilvl w:val="0"/>
          <w:numId w:val="58"/>
        </w:numPr>
        <w:rPr>
          <w:rFonts w:asciiTheme="minorHAnsi" w:eastAsia="Arial" w:hAnsiTheme="minorHAnsi" w:cstheme="minorHAnsi"/>
          <w:sz w:val="24"/>
          <w:szCs w:val="24"/>
        </w:rPr>
      </w:pPr>
      <w:r w:rsidRPr="00682706">
        <w:rPr>
          <w:rFonts w:asciiTheme="minorHAnsi" w:eastAsia="Arial" w:hAnsiTheme="minorHAnsi" w:cstheme="minorHAnsi"/>
          <w:sz w:val="24"/>
          <w:szCs w:val="24"/>
        </w:rPr>
        <w:t>Now Save and Recompile. When you click the Button, a message appears</w:t>
      </w:r>
    </w:p>
    <w:p w14:paraId="435C798D" w14:textId="77777777" w:rsidR="00682706" w:rsidRDefault="00682706" w:rsidP="00682706">
      <w:pPr>
        <w:rPr>
          <w:rFonts w:asciiTheme="minorHAnsi" w:eastAsia="Arial" w:hAnsiTheme="minorHAnsi" w:cstheme="minorHAnsi"/>
          <w:sz w:val="24"/>
          <w:szCs w:val="24"/>
        </w:rPr>
      </w:pPr>
    </w:p>
    <w:p w14:paraId="53511397" w14:textId="33C5B3A5" w:rsidR="00682706" w:rsidRDefault="00682706" w:rsidP="00682706">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0E320EA1" wp14:editId="2A69B15B">
            <wp:extent cx="5918200" cy="1511935"/>
            <wp:effectExtent l="0" t="0" r="6350" b="0"/>
            <wp:docPr id="18307590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8200" cy="1511935"/>
                    </a:xfrm>
                    <a:prstGeom prst="rect">
                      <a:avLst/>
                    </a:prstGeom>
                    <a:noFill/>
                    <a:ln>
                      <a:noFill/>
                    </a:ln>
                  </pic:spPr>
                </pic:pic>
              </a:graphicData>
            </a:graphic>
          </wp:inline>
        </w:drawing>
      </w:r>
    </w:p>
    <w:p w14:paraId="082FD0E2" w14:textId="77777777" w:rsidR="00682706" w:rsidRDefault="00682706" w:rsidP="00682706">
      <w:pPr>
        <w:rPr>
          <w:rFonts w:asciiTheme="minorHAnsi" w:eastAsia="Arial" w:hAnsiTheme="minorHAnsi" w:cstheme="minorHAnsi"/>
          <w:sz w:val="24"/>
          <w:szCs w:val="24"/>
        </w:rPr>
      </w:pPr>
    </w:p>
    <w:p w14:paraId="4F99B1D5" w14:textId="58DFF1F5" w:rsidR="00682706" w:rsidRPr="00682706" w:rsidRDefault="00682706" w:rsidP="00682706">
      <w:pPr>
        <w:pStyle w:val="ListParagraph"/>
        <w:numPr>
          <w:ilvl w:val="0"/>
          <w:numId w:val="58"/>
        </w:numPr>
        <w:rPr>
          <w:rFonts w:asciiTheme="minorHAnsi" w:eastAsia="Arial" w:hAnsiTheme="minorHAnsi" w:cstheme="minorHAnsi"/>
          <w:sz w:val="24"/>
          <w:szCs w:val="24"/>
        </w:rPr>
      </w:pPr>
      <w:r>
        <w:rPr>
          <w:rFonts w:asciiTheme="minorHAnsi" w:eastAsia="Arial" w:hAnsiTheme="minorHAnsi" w:cstheme="minorHAnsi"/>
          <w:sz w:val="24"/>
          <w:szCs w:val="24"/>
        </w:rPr>
        <w:t xml:space="preserve">We can use Toast Feature like </w:t>
      </w:r>
      <w:r w:rsidRPr="00682706">
        <w:rPr>
          <w:rFonts w:asciiTheme="minorHAnsi" w:eastAsia="Arial" w:hAnsiTheme="minorHAnsi" w:cstheme="minorHAnsi"/>
          <w:b/>
          <w:bCs/>
          <w:sz w:val="24"/>
          <w:szCs w:val="24"/>
        </w:rPr>
        <w:t>Toast.success</w:t>
      </w:r>
      <w:r>
        <w:rPr>
          <w:rFonts w:asciiTheme="minorHAnsi" w:eastAsia="Arial" w:hAnsiTheme="minorHAnsi" w:cstheme="minorHAnsi"/>
          <w:sz w:val="24"/>
          <w:szCs w:val="24"/>
        </w:rPr>
        <w:t xml:space="preserve"> , </w:t>
      </w:r>
      <w:r w:rsidRPr="00682706">
        <w:rPr>
          <w:rFonts w:asciiTheme="minorHAnsi" w:eastAsia="Arial" w:hAnsiTheme="minorHAnsi" w:cstheme="minorHAnsi"/>
          <w:b/>
          <w:bCs/>
          <w:sz w:val="24"/>
          <w:szCs w:val="24"/>
        </w:rPr>
        <w:t>toast.error</w:t>
      </w:r>
    </w:p>
    <w:p w14:paraId="7127A13D" w14:textId="77777777" w:rsidR="00682706" w:rsidRDefault="00682706" w:rsidP="00682706">
      <w:pPr>
        <w:pStyle w:val="ListParagraph"/>
        <w:rPr>
          <w:rFonts w:asciiTheme="minorHAnsi" w:eastAsia="Arial" w:hAnsiTheme="minorHAnsi" w:cstheme="minorHAnsi"/>
          <w:b/>
          <w:bCs/>
          <w:sz w:val="24"/>
          <w:szCs w:val="24"/>
        </w:rPr>
      </w:pPr>
    </w:p>
    <w:p w14:paraId="72BAB280" w14:textId="2C849241" w:rsidR="00682706" w:rsidRDefault="00682706" w:rsidP="00682706">
      <w:pPr>
        <w:pStyle w:val="ListParagraph"/>
        <w:rPr>
          <w:rFonts w:asciiTheme="minorHAnsi" w:eastAsia="Arial" w:hAnsiTheme="minorHAnsi" w:cstheme="minorHAnsi"/>
          <w:b/>
          <w:bCs/>
          <w:sz w:val="24"/>
          <w:szCs w:val="24"/>
        </w:rPr>
      </w:pPr>
      <w:r>
        <w:rPr>
          <w:rFonts w:asciiTheme="minorHAnsi" w:eastAsia="Arial" w:hAnsiTheme="minorHAnsi" w:cstheme="minorHAnsi"/>
          <w:b/>
          <w:bCs/>
          <w:noProof/>
          <w:sz w:val="24"/>
          <w:szCs w:val="24"/>
        </w:rPr>
        <w:drawing>
          <wp:inline distT="0" distB="0" distL="0" distR="0" wp14:anchorId="705362C6" wp14:editId="7068055B">
            <wp:extent cx="5198400" cy="2342476"/>
            <wp:effectExtent l="0" t="0" r="2540" b="1270"/>
            <wp:docPr id="1700112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096" cy="2343240"/>
                    </a:xfrm>
                    <a:prstGeom prst="rect">
                      <a:avLst/>
                    </a:prstGeom>
                    <a:noFill/>
                    <a:ln>
                      <a:noFill/>
                    </a:ln>
                  </pic:spPr>
                </pic:pic>
              </a:graphicData>
            </a:graphic>
          </wp:inline>
        </w:drawing>
      </w:r>
    </w:p>
    <w:p w14:paraId="72987B23" w14:textId="77777777" w:rsidR="00682706" w:rsidRDefault="00682706" w:rsidP="00682706">
      <w:pPr>
        <w:pStyle w:val="ListParagraph"/>
        <w:rPr>
          <w:rFonts w:asciiTheme="minorHAnsi" w:eastAsia="Arial" w:hAnsiTheme="minorHAnsi" w:cstheme="minorHAnsi"/>
          <w:b/>
          <w:bCs/>
          <w:sz w:val="24"/>
          <w:szCs w:val="24"/>
        </w:rPr>
      </w:pPr>
    </w:p>
    <w:p w14:paraId="7319D554" w14:textId="526E077C" w:rsidR="00682706" w:rsidRPr="00682706" w:rsidRDefault="00682706" w:rsidP="00682706">
      <w:pPr>
        <w:pStyle w:val="ListParagraph"/>
        <w:numPr>
          <w:ilvl w:val="0"/>
          <w:numId w:val="58"/>
        </w:numPr>
        <w:rPr>
          <w:rFonts w:asciiTheme="minorHAnsi" w:eastAsia="Arial" w:hAnsiTheme="minorHAnsi" w:cstheme="minorHAnsi"/>
          <w:sz w:val="24"/>
          <w:szCs w:val="24"/>
        </w:rPr>
      </w:pPr>
      <w:r w:rsidRPr="00682706">
        <w:rPr>
          <w:rFonts w:asciiTheme="minorHAnsi" w:eastAsia="Arial" w:hAnsiTheme="minorHAnsi" w:cstheme="minorHAnsi"/>
          <w:sz w:val="24"/>
          <w:szCs w:val="24"/>
        </w:rPr>
        <w:t>Now Save and Recompile it</w:t>
      </w:r>
    </w:p>
    <w:p w14:paraId="4C682C0B" w14:textId="77777777" w:rsidR="00682706" w:rsidRDefault="00682706" w:rsidP="00682706">
      <w:pPr>
        <w:pStyle w:val="ListParagraph"/>
        <w:rPr>
          <w:rFonts w:asciiTheme="minorHAnsi" w:eastAsia="Arial" w:hAnsiTheme="minorHAnsi" w:cstheme="minorHAnsi"/>
          <w:b/>
          <w:bCs/>
          <w:sz w:val="24"/>
          <w:szCs w:val="24"/>
        </w:rPr>
      </w:pPr>
    </w:p>
    <w:p w14:paraId="4F13439D" w14:textId="77777777" w:rsidR="00682706" w:rsidRPr="00682706" w:rsidRDefault="00682706" w:rsidP="00682706">
      <w:pPr>
        <w:pStyle w:val="ListParagraph"/>
        <w:rPr>
          <w:rFonts w:asciiTheme="minorHAnsi" w:eastAsia="Arial" w:hAnsiTheme="minorHAnsi" w:cstheme="minorHAnsi"/>
          <w:sz w:val="24"/>
          <w:szCs w:val="24"/>
        </w:rPr>
      </w:pPr>
    </w:p>
    <w:p w14:paraId="19DBFA8A" w14:textId="77777777" w:rsidR="00682706" w:rsidRDefault="00682706" w:rsidP="00682706">
      <w:pPr>
        <w:rPr>
          <w:rFonts w:asciiTheme="minorHAnsi" w:eastAsia="Arial" w:hAnsiTheme="minorHAnsi" w:cstheme="minorHAnsi"/>
          <w:sz w:val="24"/>
          <w:szCs w:val="24"/>
        </w:rPr>
      </w:pPr>
    </w:p>
    <w:p w14:paraId="43925984" w14:textId="77777777" w:rsidR="00682706" w:rsidRDefault="00682706" w:rsidP="00682706">
      <w:pPr>
        <w:rPr>
          <w:rFonts w:asciiTheme="minorHAnsi" w:eastAsia="Arial" w:hAnsiTheme="minorHAnsi" w:cstheme="minorHAnsi"/>
          <w:sz w:val="24"/>
          <w:szCs w:val="24"/>
        </w:rPr>
      </w:pPr>
    </w:p>
    <w:p w14:paraId="4EC218D5" w14:textId="11562939" w:rsidR="00682706" w:rsidRPr="00682706" w:rsidRDefault="00682706" w:rsidP="00682706">
      <w:pPr>
        <w:rPr>
          <w:rFonts w:asciiTheme="minorHAnsi" w:eastAsia="Arial" w:hAnsiTheme="minorHAnsi" w:cstheme="minorHAnsi"/>
          <w:sz w:val="24"/>
          <w:szCs w:val="24"/>
        </w:rPr>
      </w:pPr>
      <w:r w:rsidRPr="00682706">
        <w:rPr>
          <w:rFonts w:asciiTheme="minorHAnsi" w:eastAsia="Arial" w:hAnsiTheme="minorHAnsi" w:cstheme="minorHAnsi"/>
          <w:sz w:val="24"/>
          <w:szCs w:val="24"/>
        </w:rPr>
        <w:lastRenderedPageBreak/>
        <w:drawing>
          <wp:inline distT="0" distB="0" distL="0" distR="0" wp14:anchorId="31783A0A" wp14:editId="2497486E">
            <wp:extent cx="6197600" cy="1427480"/>
            <wp:effectExtent l="0" t="0" r="0" b="1270"/>
            <wp:docPr id="144124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5783" name=""/>
                    <pic:cNvPicPr/>
                  </pic:nvPicPr>
                  <pic:blipFill>
                    <a:blip r:embed="rId28"/>
                    <a:stretch>
                      <a:fillRect/>
                    </a:stretch>
                  </pic:blipFill>
                  <pic:spPr>
                    <a:xfrm>
                      <a:off x="0" y="0"/>
                      <a:ext cx="6197600" cy="1427480"/>
                    </a:xfrm>
                    <a:prstGeom prst="rect">
                      <a:avLst/>
                    </a:prstGeom>
                  </pic:spPr>
                </pic:pic>
              </a:graphicData>
            </a:graphic>
          </wp:inline>
        </w:drawing>
      </w:r>
    </w:p>
    <w:p w14:paraId="439A75C7" w14:textId="77777777" w:rsidR="00682706" w:rsidRDefault="00682706" w:rsidP="00682706">
      <w:pPr>
        <w:rPr>
          <w:rFonts w:asciiTheme="minorHAnsi" w:eastAsia="Arial" w:hAnsiTheme="minorHAnsi" w:cstheme="minorHAnsi"/>
          <w:sz w:val="24"/>
          <w:szCs w:val="24"/>
        </w:rPr>
      </w:pPr>
    </w:p>
    <w:p w14:paraId="331806EF" w14:textId="77777777" w:rsidR="00682706" w:rsidRPr="00682706" w:rsidRDefault="00682706" w:rsidP="00682706">
      <w:pPr>
        <w:rPr>
          <w:rFonts w:asciiTheme="minorHAnsi" w:eastAsia="Arial" w:hAnsiTheme="minorHAnsi" w:cstheme="minorHAnsi"/>
          <w:sz w:val="24"/>
          <w:szCs w:val="24"/>
        </w:rPr>
      </w:pPr>
    </w:p>
    <w:p w14:paraId="1242A56B" w14:textId="77777777" w:rsidR="00C33CF4" w:rsidRDefault="00C33CF4" w:rsidP="003E2320">
      <w:pPr>
        <w:rPr>
          <w:rFonts w:eastAsia="Arial"/>
          <w:b/>
          <w:bCs/>
          <w:color w:val="FF0000"/>
          <w:sz w:val="24"/>
          <w:szCs w:val="24"/>
        </w:rPr>
      </w:pPr>
    </w:p>
    <w:p w14:paraId="6BB4FDCA" w14:textId="77777777" w:rsidR="003E2320" w:rsidRPr="00396360" w:rsidRDefault="003E2320" w:rsidP="003E2320">
      <w:pPr>
        <w:rPr>
          <w:rFonts w:asciiTheme="minorHAnsi" w:eastAsia="Arial" w:hAnsiTheme="minorHAnsi" w:cstheme="minorHAnsi"/>
          <w:sz w:val="24"/>
          <w:szCs w:val="24"/>
        </w:rPr>
      </w:pPr>
    </w:p>
    <w:p w14:paraId="39E7D0F9" w14:textId="77777777" w:rsidR="00CC7B22" w:rsidRPr="00CC7B22" w:rsidRDefault="00CC7B22" w:rsidP="00CC7B22">
      <w:pPr>
        <w:rPr>
          <w:rFonts w:asciiTheme="minorHAnsi" w:eastAsia="Arial" w:hAnsiTheme="minorHAnsi" w:cstheme="minorHAnsi"/>
          <w:sz w:val="24"/>
          <w:szCs w:val="24"/>
        </w:rPr>
      </w:pPr>
    </w:p>
    <w:sectPr w:rsidR="00CC7B22" w:rsidRPr="00CC7B22" w:rsidSect="007038F3">
      <w:headerReference w:type="default" r:id="rId29"/>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3E42C" w14:textId="77777777" w:rsidR="00E82A8A" w:rsidRDefault="00E82A8A">
      <w:r>
        <w:separator/>
      </w:r>
    </w:p>
  </w:endnote>
  <w:endnote w:type="continuationSeparator" w:id="0">
    <w:p w14:paraId="500A7D21" w14:textId="77777777" w:rsidR="00E82A8A" w:rsidRDefault="00E8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2B367" w14:textId="77777777" w:rsidR="00E82A8A" w:rsidRDefault="00E82A8A">
      <w:r>
        <w:separator/>
      </w:r>
    </w:p>
  </w:footnote>
  <w:footnote w:type="continuationSeparator" w:id="0">
    <w:p w14:paraId="624D2B35" w14:textId="77777777" w:rsidR="00E82A8A" w:rsidRDefault="00E82A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F0D6E"/>
    <w:multiLevelType w:val="hybridMultilevel"/>
    <w:tmpl w:val="75E6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0377A"/>
    <w:multiLevelType w:val="hybridMultilevel"/>
    <w:tmpl w:val="F7F04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E041A"/>
    <w:multiLevelType w:val="multilevel"/>
    <w:tmpl w:val="F8F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471F6"/>
    <w:multiLevelType w:val="multilevel"/>
    <w:tmpl w:val="8F2C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D63E7"/>
    <w:multiLevelType w:val="multilevel"/>
    <w:tmpl w:val="CE06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00A79"/>
    <w:multiLevelType w:val="hybridMultilevel"/>
    <w:tmpl w:val="162C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36200"/>
    <w:multiLevelType w:val="multilevel"/>
    <w:tmpl w:val="BB648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8" w15:restartNumberingAfterBreak="0">
    <w:nsid w:val="45685D9F"/>
    <w:multiLevelType w:val="hybridMultilevel"/>
    <w:tmpl w:val="5A0E1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04AF2"/>
    <w:multiLevelType w:val="multilevel"/>
    <w:tmpl w:val="B5D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7C7E8B"/>
    <w:multiLevelType w:val="multilevel"/>
    <w:tmpl w:val="C1F0C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90257"/>
    <w:multiLevelType w:val="hybridMultilevel"/>
    <w:tmpl w:val="99DC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C52DA0"/>
    <w:multiLevelType w:val="multilevel"/>
    <w:tmpl w:val="420E6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017736"/>
    <w:multiLevelType w:val="hybridMultilevel"/>
    <w:tmpl w:val="51104F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4D6D12"/>
    <w:multiLevelType w:val="hybridMultilevel"/>
    <w:tmpl w:val="BB7C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D31C1"/>
    <w:multiLevelType w:val="hybridMultilevel"/>
    <w:tmpl w:val="DAB0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7"/>
  </w:num>
  <w:num w:numId="2" w16cid:durableId="1435713782">
    <w:abstractNumId w:val="15"/>
  </w:num>
  <w:num w:numId="3" w16cid:durableId="218513052">
    <w:abstractNumId w:val="9"/>
  </w:num>
  <w:num w:numId="4" w16cid:durableId="1861622341">
    <w:abstractNumId w:val="27"/>
  </w:num>
  <w:num w:numId="5" w16cid:durableId="1812988237">
    <w:abstractNumId w:val="10"/>
  </w:num>
  <w:num w:numId="6" w16cid:durableId="1847282385">
    <w:abstractNumId w:val="32"/>
  </w:num>
  <w:num w:numId="7" w16cid:durableId="1265962800">
    <w:abstractNumId w:val="21"/>
  </w:num>
  <w:num w:numId="8" w16cid:durableId="619534975">
    <w:abstractNumId w:val="6"/>
  </w:num>
  <w:num w:numId="9" w16cid:durableId="278491274">
    <w:abstractNumId w:val="25"/>
  </w:num>
  <w:num w:numId="10" w16cid:durableId="2013143098">
    <w:abstractNumId w:val="11"/>
  </w:num>
  <w:num w:numId="11" w16cid:durableId="157308001">
    <w:abstractNumId w:val="13"/>
    <w:lvlOverride w:ilvl="0">
      <w:lvl w:ilvl="0">
        <w:numFmt w:val="decimal"/>
        <w:lvlText w:val="%1."/>
        <w:lvlJc w:val="left"/>
      </w:lvl>
    </w:lvlOverride>
  </w:num>
  <w:num w:numId="12" w16cid:durableId="230041395">
    <w:abstractNumId w:val="36"/>
  </w:num>
  <w:num w:numId="13" w16cid:durableId="1568687423">
    <w:abstractNumId w:val="17"/>
  </w:num>
  <w:num w:numId="14" w16cid:durableId="1006637546">
    <w:abstractNumId w:val="23"/>
  </w:num>
  <w:num w:numId="15" w16cid:durableId="795029960">
    <w:abstractNumId w:val="17"/>
  </w:num>
  <w:num w:numId="16" w16cid:durableId="20453210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7"/>
  </w:num>
  <w:num w:numId="18" w16cid:durableId="570232993">
    <w:abstractNumId w:val="17"/>
  </w:num>
  <w:num w:numId="19" w16cid:durableId="304480543">
    <w:abstractNumId w:val="17"/>
  </w:num>
  <w:num w:numId="20" w16cid:durableId="815535392">
    <w:abstractNumId w:val="17"/>
  </w:num>
  <w:num w:numId="21" w16cid:durableId="2055612274">
    <w:abstractNumId w:val="17"/>
  </w:num>
  <w:num w:numId="22" w16cid:durableId="1215116738">
    <w:abstractNumId w:val="17"/>
  </w:num>
  <w:num w:numId="23" w16cid:durableId="181941863">
    <w:abstractNumId w:val="17"/>
  </w:num>
  <w:num w:numId="24" w16cid:durableId="1780564034">
    <w:abstractNumId w:val="37"/>
  </w:num>
  <w:num w:numId="25" w16cid:durableId="1924949926">
    <w:abstractNumId w:val="17"/>
  </w:num>
  <w:num w:numId="26" w16cid:durableId="1602182290">
    <w:abstractNumId w:val="17"/>
  </w:num>
  <w:num w:numId="27" w16cid:durableId="144588558">
    <w:abstractNumId w:val="33"/>
  </w:num>
  <w:num w:numId="28" w16cid:durableId="2000384494">
    <w:abstractNumId w:val="17"/>
  </w:num>
  <w:num w:numId="29" w16cid:durableId="1712194752">
    <w:abstractNumId w:val="24"/>
  </w:num>
  <w:num w:numId="30" w16cid:durableId="1892886929">
    <w:abstractNumId w:val="20"/>
  </w:num>
  <w:num w:numId="31" w16cid:durableId="445271263">
    <w:abstractNumId w:val="17"/>
  </w:num>
  <w:num w:numId="32" w16cid:durableId="1477919479">
    <w:abstractNumId w:val="31"/>
  </w:num>
  <w:num w:numId="33" w16cid:durableId="144854413">
    <w:abstractNumId w:val="28"/>
  </w:num>
  <w:num w:numId="34" w16cid:durableId="1679582366">
    <w:abstractNumId w:val="16"/>
  </w:num>
  <w:num w:numId="35" w16cid:durableId="488640319">
    <w:abstractNumId w:val="14"/>
  </w:num>
  <w:num w:numId="36" w16cid:durableId="136269098">
    <w:abstractNumId w:val="0"/>
  </w:num>
  <w:num w:numId="37" w16cid:durableId="1542593189">
    <w:abstractNumId w:val="29"/>
  </w:num>
  <w:num w:numId="38" w16cid:durableId="641037626">
    <w:abstractNumId w:val="30"/>
  </w:num>
  <w:num w:numId="39" w16cid:durableId="1910726264">
    <w:abstractNumId w:val="7"/>
  </w:num>
  <w:num w:numId="40" w16cid:durableId="2011718106">
    <w:abstractNumId w:val="26"/>
  </w:num>
  <w:num w:numId="41" w16cid:durableId="444347154">
    <w:abstractNumId w:val="12"/>
  </w:num>
  <w:num w:numId="42" w16cid:durableId="2071616297">
    <w:abstractNumId w:val="4"/>
  </w:num>
  <w:num w:numId="43" w16cid:durableId="1130592681">
    <w:abstractNumId w:val="19"/>
  </w:num>
  <w:num w:numId="44" w16cid:durableId="966276171">
    <w:abstractNumId w:val="3"/>
  </w:num>
  <w:num w:numId="45" w16cid:durableId="1189106509">
    <w:abstractNumId w:val="22"/>
  </w:num>
  <w:num w:numId="46" w16cid:durableId="1236941472">
    <w:abstractNumId w:val="17"/>
  </w:num>
  <w:num w:numId="47" w16cid:durableId="1346325121">
    <w:abstractNumId w:val="17"/>
  </w:num>
  <w:num w:numId="48" w16cid:durableId="64838304">
    <w:abstractNumId w:val="17"/>
  </w:num>
  <w:num w:numId="49" w16cid:durableId="1817867460">
    <w:abstractNumId w:val="17"/>
  </w:num>
  <w:num w:numId="50" w16cid:durableId="454367485">
    <w:abstractNumId w:val="17"/>
  </w:num>
  <w:num w:numId="51" w16cid:durableId="462038551">
    <w:abstractNumId w:val="17"/>
  </w:num>
  <w:num w:numId="52" w16cid:durableId="510528355">
    <w:abstractNumId w:val="35"/>
  </w:num>
  <w:num w:numId="53" w16cid:durableId="424034771">
    <w:abstractNumId w:val="5"/>
  </w:num>
  <w:num w:numId="54" w16cid:durableId="1139957301">
    <w:abstractNumId w:val="34"/>
  </w:num>
  <w:num w:numId="55" w16cid:durableId="577011046">
    <w:abstractNumId w:val="1"/>
  </w:num>
  <w:num w:numId="56" w16cid:durableId="309095012">
    <w:abstractNumId w:val="18"/>
  </w:num>
  <w:num w:numId="57" w16cid:durableId="920529442">
    <w:abstractNumId w:val="8"/>
  </w:num>
  <w:num w:numId="58" w16cid:durableId="189026236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1A38"/>
    <w:rsid w:val="00032491"/>
    <w:rsid w:val="00036107"/>
    <w:rsid w:val="00036E62"/>
    <w:rsid w:val="00053551"/>
    <w:rsid w:val="0005464F"/>
    <w:rsid w:val="00057BAE"/>
    <w:rsid w:val="00057C46"/>
    <w:rsid w:val="00060C8F"/>
    <w:rsid w:val="00062857"/>
    <w:rsid w:val="00065991"/>
    <w:rsid w:val="000702F3"/>
    <w:rsid w:val="000775DB"/>
    <w:rsid w:val="00080475"/>
    <w:rsid w:val="0008629B"/>
    <w:rsid w:val="000924D7"/>
    <w:rsid w:val="000A348F"/>
    <w:rsid w:val="000A6C87"/>
    <w:rsid w:val="000B1796"/>
    <w:rsid w:val="000B272A"/>
    <w:rsid w:val="000B2E99"/>
    <w:rsid w:val="000B40A3"/>
    <w:rsid w:val="000B4614"/>
    <w:rsid w:val="000B4CEE"/>
    <w:rsid w:val="000B52E2"/>
    <w:rsid w:val="000C44D2"/>
    <w:rsid w:val="000C52FF"/>
    <w:rsid w:val="000D2DEA"/>
    <w:rsid w:val="000E1A6D"/>
    <w:rsid w:val="000F627F"/>
    <w:rsid w:val="00101CDF"/>
    <w:rsid w:val="00103B8B"/>
    <w:rsid w:val="00105C0B"/>
    <w:rsid w:val="0010741E"/>
    <w:rsid w:val="0011201E"/>
    <w:rsid w:val="001163AC"/>
    <w:rsid w:val="00123308"/>
    <w:rsid w:val="00125602"/>
    <w:rsid w:val="00127141"/>
    <w:rsid w:val="00130531"/>
    <w:rsid w:val="001428C7"/>
    <w:rsid w:val="001441AD"/>
    <w:rsid w:val="0015046A"/>
    <w:rsid w:val="0015391D"/>
    <w:rsid w:val="001576DF"/>
    <w:rsid w:val="001612F3"/>
    <w:rsid w:val="0016134A"/>
    <w:rsid w:val="001637E0"/>
    <w:rsid w:val="00163932"/>
    <w:rsid w:val="0016600F"/>
    <w:rsid w:val="0017468D"/>
    <w:rsid w:val="001766F2"/>
    <w:rsid w:val="00184524"/>
    <w:rsid w:val="00187536"/>
    <w:rsid w:val="0019183F"/>
    <w:rsid w:val="00193E21"/>
    <w:rsid w:val="001958C5"/>
    <w:rsid w:val="00196E70"/>
    <w:rsid w:val="001A7C53"/>
    <w:rsid w:val="001B6ED9"/>
    <w:rsid w:val="001C2703"/>
    <w:rsid w:val="001C439A"/>
    <w:rsid w:val="001D2B36"/>
    <w:rsid w:val="001D3380"/>
    <w:rsid w:val="001D430C"/>
    <w:rsid w:val="001D5706"/>
    <w:rsid w:val="001D668B"/>
    <w:rsid w:val="001E0504"/>
    <w:rsid w:val="001E1F77"/>
    <w:rsid w:val="001F3505"/>
    <w:rsid w:val="001F3EE1"/>
    <w:rsid w:val="001F6DC9"/>
    <w:rsid w:val="002070AF"/>
    <w:rsid w:val="00210446"/>
    <w:rsid w:val="002218D7"/>
    <w:rsid w:val="0022580E"/>
    <w:rsid w:val="002320F4"/>
    <w:rsid w:val="002441F3"/>
    <w:rsid w:val="00244FB9"/>
    <w:rsid w:val="0024694C"/>
    <w:rsid w:val="00253A8F"/>
    <w:rsid w:val="00263D76"/>
    <w:rsid w:val="0027191B"/>
    <w:rsid w:val="00273CF0"/>
    <w:rsid w:val="0027634D"/>
    <w:rsid w:val="00286999"/>
    <w:rsid w:val="0029299D"/>
    <w:rsid w:val="00293B27"/>
    <w:rsid w:val="00294C62"/>
    <w:rsid w:val="002A5CE1"/>
    <w:rsid w:val="002B47F7"/>
    <w:rsid w:val="002B4A82"/>
    <w:rsid w:val="002B614A"/>
    <w:rsid w:val="002C1958"/>
    <w:rsid w:val="002C6058"/>
    <w:rsid w:val="002D0AD1"/>
    <w:rsid w:val="002E4E9F"/>
    <w:rsid w:val="002E79A7"/>
    <w:rsid w:val="002F75D5"/>
    <w:rsid w:val="0030692E"/>
    <w:rsid w:val="003113A1"/>
    <w:rsid w:val="00313E63"/>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87793"/>
    <w:rsid w:val="0039273E"/>
    <w:rsid w:val="00396360"/>
    <w:rsid w:val="003A7C7B"/>
    <w:rsid w:val="003B70D3"/>
    <w:rsid w:val="003C4129"/>
    <w:rsid w:val="003C5964"/>
    <w:rsid w:val="003C5F7B"/>
    <w:rsid w:val="003D389C"/>
    <w:rsid w:val="003D5033"/>
    <w:rsid w:val="003E0FC5"/>
    <w:rsid w:val="003E2320"/>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0A88"/>
    <w:rsid w:val="00451277"/>
    <w:rsid w:val="004523C2"/>
    <w:rsid w:val="0045799B"/>
    <w:rsid w:val="00460671"/>
    <w:rsid w:val="004611B2"/>
    <w:rsid w:val="0046437A"/>
    <w:rsid w:val="0046774A"/>
    <w:rsid w:val="0047743F"/>
    <w:rsid w:val="00481DD0"/>
    <w:rsid w:val="004852BB"/>
    <w:rsid w:val="004A11B9"/>
    <w:rsid w:val="004A4231"/>
    <w:rsid w:val="004A7772"/>
    <w:rsid w:val="004B52EF"/>
    <w:rsid w:val="004B5A10"/>
    <w:rsid w:val="004C40E8"/>
    <w:rsid w:val="004C6414"/>
    <w:rsid w:val="004D0342"/>
    <w:rsid w:val="004D32D8"/>
    <w:rsid w:val="004E25E1"/>
    <w:rsid w:val="004E5AE9"/>
    <w:rsid w:val="004E6E59"/>
    <w:rsid w:val="004F1559"/>
    <w:rsid w:val="004F1FF8"/>
    <w:rsid w:val="004F565C"/>
    <w:rsid w:val="004F638A"/>
    <w:rsid w:val="004F7BEF"/>
    <w:rsid w:val="00502E79"/>
    <w:rsid w:val="00504741"/>
    <w:rsid w:val="00504D2B"/>
    <w:rsid w:val="005076F1"/>
    <w:rsid w:val="00510A1C"/>
    <w:rsid w:val="00516B70"/>
    <w:rsid w:val="00524E1D"/>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74AA6"/>
    <w:rsid w:val="006769FE"/>
    <w:rsid w:val="00677F9A"/>
    <w:rsid w:val="00680DB8"/>
    <w:rsid w:val="006820A6"/>
    <w:rsid w:val="00682706"/>
    <w:rsid w:val="00682D4E"/>
    <w:rsid w:val="00683D9C"/>
    <w:rsid w:val="00684F99"/>
    <w:rsid w:val="00685F1A"/>
    <w:rsid w:val="006954F9"/>
    <w:rsid w:val="006968D7"/>
    <w:rsid w:val="006A13C1"/>
    <w:rsid w:val="006A51D5"/>
    <w:rsid w:val="006A5363"/>
    <w:rsid w:val="006B3A49"/>
    <w:rsid w:val="006B4CA4"/>
    <w:rsid w:val="006C2A28"/>
    <w:rsid w:val="006C4161"/>
    <w:rsid w:val="006D3EAA"/>
    <w:rsid w:val="006D4395"/>
    <w:rsid w:val="006D5A9F"/>
    <w:rsid w:val="006E19EB"/>
    <w:rsid w:val="006E1D80"/>
    <w:rsid w:val="006E52AD"/>
    <w:rsid w:val="006E581A"/>
    <w:rsid w:val="006E795F"/>
    <w:rsid w:val="006F1118"/>
    <w:rsid w:val="006F1517"/>
    <w:rsid w:val="006F38B1"/>
    <w:rsid w:val="006F6FE2"/>
    <w:rsid w:val="007038F3"/>
    <w:rsid w:val="00704ED0"/>
    <w:rsid w:val="007146B0"/>
    <w:rsid w:val="00717C22"/>
    <w:rsid w:val="007215CD"/>
    <w:rsid w:val="0072511C"/>
    <w:rsid w:val="00725660"/>
    <w:rsid w:val="00730926"/>
    <w:rsid w:val="0073267C"/>
    <w:rsid w:val="00734FBF"/>
    <w:rsid w:val="00735385"/>
    <w:rsid w:val="00736AA9"/>
    <w:rsid w:val="00742BA8"/>
    <w:rsid w:val="00743177"/>
    <w:rsid w:val="00745A38"/>
    <w:rsid w:val="00746DC8"/>
    <w:rsid w:val="0074794D"/>
    <w:rsid w:val="00750CCD"/>
    <w:rsid w:val="00752214"/>
    <w:rsid w:val="00755178"/>
    <w:rsid w:val="00755B69"/>
    <w:rsid w:val="007646C0"/>
    <w:rsid w:val="00774E0E"/>
    <w:rsid w:val="00776781"/>
    <w:rsid w:val="007767F3"/>
    <w:rsid w:val="00777688"/>
    <w:rsid w:val="0078007B"/>
    <w:rsid w:val="00784D31"/>
    <w:rsid w:val="00785043"/>
    <w:rsid w:val="00792261"/>
    <w:rsid w:val="00794F67"/>
    <w:rsid w:val="00796AB2"/>
    <w:rsid w:val="007A1808"/>
    <w:rsid w:val="007A1A92"/>
    <w:rsid w:val="007A1E61"/>
    <w:rsid w:val="007A342C"/>
    <w:rsid w:val="007C1C5E"/>
    <w:rsid w:val="007C23D1"/>
    <w:rsid w:val="007C2F31"/>
    <w:rsid w:val="007D4AD5"/>
    <w:rsid w:val="007D5A28"/>
    <w:rsid w:val="007E5391"/>
    <w:rsid w:val="007E7926"/>
    <w:rsid w:val="007F0350"/>
    <w:rsid w:val="007F0793"/>
    <w:rsid w:val="008016DC"/>
    <w:rsid w:val="0081184D"/>
    <w:rsid w:val="00815294"/>
    <w:rsid w:val="00821267"/>
    <w:rsid w:val="00831C05"/>
    <w:rsid w:val="00834D29"/>
    <w:rsid w:val="00837FE5"/>
    <w:rsid w:val="00840A53"/>
    <w:rsid w:val="008516B8"/>
    <w:rsid w:val="00851F81"/>
    <w:rsid w:val="00861418"/>
    <w:rsid w:val="00866A9E"/>
    <w:rsid w:val="008679BE"/>
    <w:rsid w:val="00870284"/>
    <w:rsid w:val="00871AFD"/>
    <w:rsid w:val="00873BC2"/>
    <w:rsid w:val="00874FB4"/>
    <w:rsid w:val="00876AE6"/>
    <w:rsid w:val="00882B4D"/>
    <w:rsid w:val="00890C4E"/>
    <w:rsid w:val="00892E09"/>
    <w:rsid w:val="00897159"/>
    <w:rsid w:val="00897DFA"/>
    <w:rsid w:val="00897DFE"/>
    <w:rsid w:val="008A4882"/>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486C"/>
    <w:rsid w:val="00934D97"/>
    <w:rsid w:val="009363AC"/>
    <w:rsid w:val="00937609"/>
    <w:rsid w:val="009378F1"/>
    <w:rsid w:val="00942770"/>
    <w:rsid w:val="00947043"/>
    <w:rsid w:val="00950A4A"/>
    <w:rsid w:val="009531E7"/>
    <w:rsid w:val="009539C0"/>
    <w:rsid w:val="00954B1D"/>
    <w:rsid w:val="00960466"/>
    <w:rsid w:val="00963BA3"/>
    <w:rsid w:val="00963BE8"/>
    <w:rsid w:val="00965E1D"/>
    <w:rsid w:val="0096608C"/>
    <w:rsid w:val="0096671C"/>
    <w:rsid w:val="0097347D"/>
    <w:rsid w:val="009742C7"/>
    <w:rsid w:val="00982C19"/>
    <w:rsid w:val="00984EAB"/>
    <w:rsid w:val="00987FB8"/>
    <w:rsid w:val="00997231"/>
    <w:rsid w:val="009A6C07"/>
    <w:rsid w:val="009A7A5E"/>
    <w:rsid w:val="009B1957"/>
    <w:rsid w:val="009B4D85"/>
    <w:rsid w:val="009B7F38"/>
    <w:rsid w:val="009C215B"/>
    <w:rsid w:val="009C538B"/>
    <w:rsid w:val="009C748C"/>
    <w:rsid w:val="009D3475"/>
    <w:rsid w:val="009D38BC"/>
    <w:rsid w:val="009D3F91"/>
    <w:rsid w:val="009D695B"/>
    <w:rsid w:val="009E038D"/>
    <w:rsid w:val="009E1C6B"/>
    <w:rsid w:val="00A03180"/>
    <w:rsid w:val="00A06E30"/>
    <w:rsid w:val="00A10709"/>
    <w:rsid w:val="00A11A5E"/>
    <w:rsid w:val="00A2050A"/>
    <w:rsid w:val="00A21952"/>
    <w:rsid w:val="00A272A8"/>
    <w:rsid w:val="00A30E3C"/>
    <w:rsid w:val="00A361B3"/>
    <w:rsid w:val="00A4143F"/>
    <w:rsid w:val="00A6333D"/>
    <w:rsid w:val="00A65DF4"/>
    <w:rsid w:val="00A66630"/>
    <w:rsid w:val="00A8603C"/>
    <w:rsid w:val="00A86FE0"/>
    <w:rsid w:val="00A93BF2"/>
    <w:rsid w:val="00A93D24"/>
    <w:rsid w:val="00AA4B71"/>
    <w:rsid w:val="00AA519D"/>
    <w:rsid w:val="00AB1778"/>
    <w:rsid w:val="00AB5BAB"/>
    <w:rsid w:val="00AB5E76"/>
    <w:rsid w:val="00AC2E9E"/>
    <w:rsid w:val="00AC3036"/>
    <w:rsid w:val="00AD0823"/>
    <w:rsid w:val="00AD24D3"/>
    <w:rsid w:val="00AD730C"/>
    <w:rsid w:val="00AE0EB9"/>
    <w:rsid w:val="00AE128D"/>
    <w:rsid w:val="00AE29C3"/>
    <w:rsid w:val="00AE58EA"/>
    <w:rsid w:val="00B04B97"/>
    <w:rsid w:val="00B15070"/>
    <w:rsid w:val="00B15B40"/>
    <w:rsid w:val="00B164E2"/>
    <w:rsid w:val="00B231A8"/>
    <w:rsid w:val="00B24C9D"/>
    <w:rsid w:val="00B3107E"/>
    <w:rsid w:val="00B36478"/>
    <w:rsid w:val="00B45AEE"/>
    <w:rsid w:val="00B51450"/>
    <w:rsid w:val="00B55E7F"/>
    <w:rsid w:val="00B57D05"/>
    <w:rsid w:val="00B619F9"/>
    <w:rsid w:val="00B6396B"/>
    <w:rsid w:val="00B70344"/>
    <w:rsid w:val="00B722DE"/>
    <w:rsid w:val="00B75B63"/>
    <w:rsid w:val="00B819F7"/>
    <w:rsid w:val="00B862EB"/>
    <w:rsid w:val="00B867A7"/>
    <w:rsid w:val="00B87741"/>
    <w:rsid w:val="00B94294"/>
    <w:rsid w:val="00BA5B45"/>
    <w:rsid w:val="00BB27D4"/>
    <w:rsid w:val="00BC2954"/>
    <w:rsid w:val="00BC3F60"/>
    <w:rsid w:val="00BD0901"/>
    <w:rsid w:val="00BE0084"/>
    <w:rsid w:val="00BE09A4"/>
    <w:rsid w:val="00BE6C16"/>
    <w:rsid w:val="00BF1D05"/>
    <w:rsid w:val="00BF20F1"/>
    <w:rsid w:val="00BF3227"/>
    <w:rsid w:val="00BF44D7"/>
    <w:rsid w:val="00C041BE"/>
    <w:rsid w:val="00C0460A"/>
    <w:rsid w:val="00C1744D"/>
    <w:rsid w:val="00C17AAB"/>
    <w:rsid w:val="00C21C1F"/>
    <w:rsid w:val="00C24F93"/>
    <w:rsid w:val="00C33CF4"/>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C0BE0"/>
    <w:rsid w:val="00CC5570"/>
    <w:rsid w:val="00CC7B22"/>
    <w:rsid w:val="00CD43B5"/>
    <w:rsid w:val="00CD4944"/>
    <w:rsid w:val="00CD5B90"/>
    <w:rsid w:val="00CE10BE"/>
    <w:rsid w:val="00CE3FC0"/>
    <w:rsid w:val="00CE428D"/>
    <w:rsid w:val="00CF5518"/>
    <w:rsid w:val="00CF7411"/>
    <w:rsid w:val="00D10167"/>
    <w:rsid w:val="00D112C1"/>
    <w:rsid w:val="00D24BEA"/>
    <w:rsid w:val="00D25809"/>
    <w:rsid w:val="00D25DD1"/>
    <w:rsid w:val="00D352A9"/>
    <w:rsid w:val="00D35752"/>
    <w:rsid w:val="00D45F2C"/>
    <w:rsid w:val="00D51386"/>
    <w:rsid w:val="00D613F2"/>
    <w:rsid w:val="00D62D0E"/>
    <w:rsid w:val="00D646F5"/>
    <w:rsid w:val="00D650FE"/>
    <w:rsid w:val="00D65494"/>
    <w:rsid w:val="00D70901"/>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1104"/>
    <w:rsid w:val="00DB5CCF"/>
    <w:rsid w:val="00DD0011"/>
    <w:rsid w:val="00DD3F20"/>
    <w:rsid w:val="00DD4405"/>
    <w:rsid w:val="00DD5A45"/>
    <w:rsid w:val="00DD5BA1"/>
    <w:rsid w:val="00DD7899"/>
    <w:rsid w:val="00DE0434"/>
    <w:rsid w:val="00DF1F6B"/>
    <w:rsid w:val="00E07875"/>
    <w:rsid w:val="00E1648D"/>
    <w:rsid w:val="00E16BA5"/>
    <w:rsid w:val="00E17D20"/>
    <w:rsid w:val="00E20131"/>
    <w:rsid w:val="00E27D81"/>
    <w:rsid w:val="00E350A2"/>
    <w:rsid w:val="00E37393"/>
    <w:rsid w:val="00E404BB"/>
    <w:rsid w:val="00E42B9F"/>
    <w:rsid w:val="00E44461"/>
    <w:rsid w:val="00E503C1"/>
    <w:rsid w:val="00E53631"/>
    <w:rsid w:val="00E62813"/>
    <w:rsid w:val="00E66B24"/>
    <w:rsid w:val="00E70F11"/>
    <w:rsid w:val="00E73680"/>
    <w:rsid w:val="00E82A8A"/>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49D7"/>
    <w:rsid w:val="00EF727A"/>
    <w:rsid w:val="00F0439A"/>
    <w:rsid w:val="00F17DA1"/>
    <w:rsid w:val="00F244CB"/>
    <w:rsid w:val="00F34D78"/>
    <w:rsid w:val="00F363E7"/>
    <w:rsid w:val="00F36CF8"/>
    <w:rsid w:val="00F41843"/>
    <w:rsid w:val="00F46798"/>
    <w:rsid w:val="00F47C62"/>
    <w:rsid w:val="00F50031"/>
    <w:rsid w:val="00F51741"/>
    <w:rsid w:val="00F5245E"/>
    <w:rsid w:val="00F54832"/>
    <w:rsid w:val="00F626A8"/>
    <w:rsid w:val="00F65AFB"/>
    <w:rsid w:val="00F665CB"/>
    <w:rsid w:val="00F7024F"/>
    <w:rsid w:val="00F70780"/>
    <w:rsid w:val="00F7230E"/>
    <w:rsid w:val="00F72D3F"/>
    <w:rsid w:val="00F76923"/>
    <w:rsid w:val="00F77EEA"/>
    <w:rsid w:val="00F8004B"/>
    <w:rsid w:val="00F8168E"/>
    <w:rsid w:val="00F85E13"/>
    <w:rsid w:val="00F9263D"/>
    <w:rsid w:val="00FA2A8F"/>
    <w:rsid w:val="00FA35A5"/>
    <w:rsid w:val="00FA7795"/>
    <w:rsid w:val="00FB09AF"/>
    <w:rsid w:val="00FB2BC4"/>
    <w:rsid w:val="00FB40F6"/>
    <w:rsid w:val="00FB6755"/>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typ">
    <w:name w:val="typ"/>
    <w:basedOn w:val="DefaultParagraphFont"/>
    <w:rsid w:val="00AB5E76"/>
  </w:style>
  <w:style w:type="character" w:customStyle="1" w:styleId="kwd">
    <w:name w:val="kwd"/>
    <w:basedOn w:val="DefaultParagraphFont"/>
    <w:rsid w:val="00AB5E76"/>
  </w:style>
  <w:style w:type="character" w:customStyle="1" w:styleId="str">
    <w:name w:val="str"/>
    <w:basedOn w:val="DefaultParagraphFont"/>
    <w:rsid w:val="00AB5E76"/>
  </w:style>
  <w:style w:type="character" w:customStyle="1" w:styleId="Title1">
    <w:name w:val="Title1"/>
    <w:basedOn w:val="DefaultParagraphFont"/>
    <w:rsid w:val="00AB5E76"/>
  </w:style>
  <w:style w:type="character" w:customStyle="1" w:styleId="lit">
    <w:name w:val="lit"/>
    <w:basedOn w:val="DefaultParagraphFont"/>
    <w:rsid w:val="00AB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0367154">
      <w:bodyDiv w:val="1"/>
      <w:marLeft w:val="0"/>
      <w:marRight w:val="0"/>
      <w:marTop w:val="0"/>
      <w:marBottom w:val="0"/>
      <w:divBdr>
        <w:top w:val="none" w:sz="0" w:space="0" w:color="auto"/>
        <w:left w:val="none" w:sz="0" w:space="0" w:color="auto"/>
        <w:bottom w:val="none" w:sz="0" w:space="0" w:color="auto"/>
        <w:right w:val="none" w:sz="0" w:space="0" w:color="auto"/>
      </w:divBdr>
      <w:divsChild>
        <w:div w:id="1255699668">
          <w:marLeft w:val="0"/>
          <w:marRight w:val="0"/>
          <w:marTop w:val="0"/>
          <w:marBottom w:val="0"/>
          <w:divBdr>
            <w:top w:val="none" w:sz="0" w:space="0" w:color="auto"/>
            <w:left w:val="none" w:sz="0" w:space="0" w:color="auto"/>
            <w:bottom w:val="none" w:sz="0" w:space="0" w:color="auto"/>
            <w:right w:val="none" w:sz="0" w:space="0" w:color="auto"/>
          </w:divBdr>
          <w:divsChild>
            <w:div w:id="1760131696">
              <w:marLeft w:val="0"/>
              <w:marRight w:val="0"/>
              <w:marTop w:val="0"/>
              <w:marBottom w:val="0"/>
              <w:divBdr>
                <w:top w:val="none" w:sz="0" w:space="0" w:color="auto"/>
                <w:left w:val="none" w:sz="0" w:space="0" w:color="auto"/>
                <w:bottom w:val="none" w:sz="0" w:space="0" w:color="auto"/>
                <w:right w:val="none" w:sz="0" w:space="0" w:color="auto"/>
              </w:divBdr>
            </w:div>
            <w:div w:id="1122379838">
              <w:marLeft w:val="0"/>
              <w:marRight w:val="0"/>
              <w:marTop w:val="0"/>
              <w:marBottom w:val="0"/>
              <w:divBdr>
                <w:top w:val="none" w:sz="0" w:space="0" w:color="auto"/>
                <w:left w:val="none" w:sz="0" w:space="0" w:color="auto"/>
                <w:bottom w:val="none" w:sz="0" w:space="0" w:color="auto"/>
                <w:right w:val="none" w:sz="0" w:space="0" w:color="auto"/>
              </w:divBdr>
            </w:div>
            <w:div w:id="1430468574">
              <w:marLeft w:val="0"/>
              <w:marRight w:val="0"/>
              <w:marTop w:val="0"/>
              <w:marBottom w:val="0"/>
              <w:divBdr>
                <w:top w:val="none" w:sz="0" w:space="0" w:color="auto"/>
                <w:left w:val="none" w:sz="0" w:space="0" w:color="auto"/>
                <w:bottom w:val="none" w:sz="0" w:space="0" w:color="auto"/>
                <w:right w:val="none" w:sz="0" w:space="0" w:color="auto"/>
              </w:divBdr>
            </w:div>
            <w:div w:id="1268545413">
              <w:marLeft w:val="0"/>
              <w:marRight w:val="0"/>
              <w:marTop w:val="0"/>
              <w:marBottom w:val="0"/>
              <w:divBdr>
                <w:top w:val="none" w:sz="0" w:space="0" w:color="auto"/>
                <w:left w:val="none" w:sz="0" w:space="0" w:color="auto"/>
                <w:bottom w:val="none" w:sz="0" w:space="0" w:color="auto"/>
                <w:right w:val="none" w:sz="0" w:space="0" w:color="auto"/>
              </w:divBdr>
            </w:div>
            <w:div w:id="1644043674">
              <w:marLeft w:val="0"/>
              <w:marRight w:val="0"/>
              <w:marTop w:val="0"/>
              <w:marBottom w:val="0"/>
              <w:divBdr>
                <w:top w:val="none" w:sz="0" w:space="0" w:color="auto"/>
                <w:left w:val="none" w:sz="0" w:space="0" w:color="auto"/>
                <w:bottom w:val="none" w:sz="0" w:space="0" w:color="auto"/>
                <w:right w:val="none" w:sz="0" w:space="0" w:color="auto"/>
              </w:divBdr>
            </w:div>
            <w:div w:id="548806721">
              <w:marLeft w:val="0"/>
              <w:marRight w:val="0"/>
              <w:marTop w:val="0"/>
              <w:marBottom w:val="0"/>
              <w:divBdr>
                <w:top w:val="none" w:sz="0" w:space="0" w:color="auto"/>
                <w:left w:val="none" w:sz="0" w:space="0" w:color="auto"/>
                <w:bottom w:val="none" w:sz="0" w:space="0" w:color="auto"/>
                <w:right w:val="none" w:sz="0" w:space="0" w:color="auto"/>
              </w:divBdr>
            </w:div>
            <w:div w:id="1700862154">
              <w:marLeft w:val="0"/>
              <w:marRight w:val="0"/>
              <w:marTop w:val="0"/>
              <w:marBottom w:val="0"/>
              <w:divBdr>
                <w:top w:val="none" w:sz="0" w:space="0" w:color="auto"/>
                <w:left w:val="none" w:sz="0" w:space="0" w:color="auto"/>
                <w:bottom w:val="none" w:sz="0" w:space="0" w:color="auto"/>
                <w:right w:val="none" w:sz="0" w:space="0" w:color="auto"/>
              </w:divBdr>
            </w:div>
            <w:div w:id="532111620">
              <w:marLeft w:val="0"/>
              <w:marRight w:val="0"/>
              <w:marTop w:val="0"/>
              <w:marBottom w:val="0"/>
              <w:divBdr>
                <w:top w:val="none" w:sz="0" w:space="0" w:color="auto"/>
                <w:left w:val="none" w:sz="0" w:space="0" w:color="auto"/>
                <w:bottom w:val="none" w:sz="0" w:space="0" w:color="auto"/>
                <w:right w:val="none" w:sz="0" w:space="0" w:color="auto"/>
              </w:divBdr>
            </w:div>
            <w:div w:id="59906962">
              <w:marLeft w:val="0"/>
              <w:marRight w:val="0"/>
              <w:marTop w:val="0"/>
              <w:marBottom w:val="0"/>
              <w:divBdr>
                <w:top w:val="none" w:sz="0" w:space="0" w:color="auto"/>
                <w:left w:val="none" w:sz="0" w:space="0" w:color="auto"/>
                <w:bottom w:val="none" w:sz="0" w:space="0" w:color="auto"/>
                <w:right w:val="none" w:sz="0" w:space="0" w:color="auto"/>
              </w:divBdr>
            </w:div>
            <w:div w:id="859508378">
              <w:marLeft w:val="0"/>
              <w:marRight w:val="0"/>
              <w:marTop w:val="0"/>
              <w:marBottom w:val="0"/>
              <w:divBdr>
                <w:top w:val="none" w:sz="0" w:space="0" w:color="auto"/>
                <w:left w:val="none" w:sz="0" w:space="0" w:color="auto"/>
                <w:bottom w:val="none" w:sz="0" w:space="0" w:color="auto"/>
                <w:right w:val="none" w:sz="0" w:space="0" w:color="auto"/>
              </w:divBdr>
            </w:div>
            <w:div w:id="943346280">
              <w:marLeft w:val="0"/>
              <w:marRight w:val="0"/>
              <w:marTop w:val="0"/>
              <w:marBottom w:val="0"/>
              <w:divBdr>
                <w:top w:val="none" w:sz="0" w:space="0" w:color="auto"/>
                <w:left w:val="none" w:sz="0" w:space="0" w:color="auto"/>
                <w:bottom w:val="none" w:sz="0" w:space="0" w:color="auto"/>
                <w:right w:val="none" w:sz="0" w:space="0" w:color="auto"/>
              </w:divBdr>
            </w:div>
            <w:div w:id="318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2306241">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296843189">
      <w:bodyDiv w:val="1"/>
      <w:marLeft w:val="0"/>
      <w:marRight w:val="0"/>
      <w:marTop w:val="0"/>
      <w:marBottom w:val="0"/>
      <w:divBdr>
        <w:top w:val="none" w:sz="0" w:space="0" w:color="auto"/>
        <w:left w:val="none" w:sz="0" w:space="0" w:color="auto"/>
        <w:bottom w:val="none" w:sz="0" w:space="0" w:color="auto"/>
        <w:right w:val="none" w:sz="0" w:space="0" w:color="auto"/>
      </w:divBdr>
      <w:divsChild>
        <w:div w:id="1669165098">
          <w:marLeft w:val="0"/>
          <w:marRight w:val="0"/>
          <w:marTop w:val="0"/>
          <w:marBottom w:val="0"/>
          <w:divBdr>
            <w:top w:val="none" w:sz="0" w:space="0" w:color="auto"/>
            <w:left w:val="none" w:sz="0" w:space="0" w:color="auto"/>
            <w:bottom w:val="none" w:sz="0" w:space="0" w:color="auto"/>
            <w:right w:val="none" w:sz="0" w:space="0" w:color="auto"/>
          </w:divBdr>
          <w:divsChild>
            <w:div w:id="188614173">
              <w:marLeft w:val="0"/>
              <w:marRight w:val="0"/>
              <w:marTop w:val="0"/>
              <w:marBottom w:val="0"/>
              <w:divBdr>
                <w:top w:val="none" w:sz="0" w:space="0" w:color="auto"/>
                <w:left w:val="none" w:sz="0" w:space="0" w:color="auto"/>
                <w:bottom w:val="none" w:sz="0" w:space="0" w:color="auto"/>
                <w:right w:val="none" w:sz="0" w:space="0" w:color="auto"/>
              </w:divBdr>
            </w:div>
            <w:div w:id="514881512">
              <w:marLeft w:val="0"/>
              <w:marRight w:val="0"/>
              <w:marTop w:val="0"/>
              <w:marBottom w:val="0"/>
              <w:divBdr>
                <w:top w:val="none" w:sz="0" w:space="0" w:color="auto"/>
                <w:left w:val="none" w:sz="0" w:space="0" w:color="auto"/>
                <w:bottom w:val="none" w:sz="0" w:space="0" w:color="auto"/>
                <w:right w:val="none" w:sz="0" w:space="0" w:color="auto"/>
              </w:divBdr>
            </w:div>
            <w:div w:id="535240787">
              <w:marLeft w:val="0"/>
              <w:marRight w:val="0"/>
              <w:marTop w:val="0"/>
              <w:marBottom w:val="0"/>
              <w:divBdr>
                <w:top w:val="none" w:sz="0" w:space="0" w:color="auto"/>
                <w:left w:val="none" w:sz="0" w:space="0" w:color="auto"/>
                <w:bottom w:val="none" w:sz="0" w:space="0" w:color="auto"/>
                <w:right w:val="none" w:sz="0" w:space="0" w:color="auto"/>
              </w:divBdr>
            </w:div>
            <w:div w:id="295912847">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024743840">
              <w:marLeft w:val="0"/>
              <w:marRight w:val="0"/>
              <w:marTop w:val="0"/>
              <w:marBottom w:val="0"/>
              <w:divBdr>
                <w:top w:val="none" w:sz="0" w:space="0" w:color="auto"/>
                <w:left w:val="none" w:sz="0" w:space="0" w:color="auto"/>
                <w:bottom w:val="none" w:sz="0" w:space="0" w:color="auto"/>
                <w:right w:val="none" w:sz="0" w:space="0" w:color="auto"/>
              </w:divBdr>
            </w:div>
            <w:div w:id="2017881701">
              <w:marLeft w:val="0"/>
              <w:marRight w:val="0"/>
              <w:marTop w:val="0"/>
              <w:marBottom w:val="0"/>
              <w:divBdr>
                <w:top w:val="none" w:sz="0" w:space="0" w:color="auto"/>
                <w:left w:val="none" w:sz="0" w:space="0" w:color="auto"/>
                <w:bottom w:val="none" w:sz="0" w:space="0" w:color="auto"/>
                <w:right w:val="none" w:sz="0" w:space="0" w:color="auto"/>
              </w:divBdr>
            </w:div>
            <w:div w:id="842471269">
              <w:marLeft w:val="0"/>
              <w:marRight w:val="0"/>
              <w:marTop w:val="0"/>
              <w:marBottom w:val="0"/>
              <w:divBdr>
                <w:top w:val="none" w:sz="0" w:space="0" w:color="auto"/>
                <w:left w:val="none" w:sz="0" w:space="0" w:color="auto"/>
                <w:bottom w:val="none" w:sz="0" w:space="0" w:color="auto"/>
                <w:right w:val="none" w:sz="0" w:space="0" w:color="auto"/>
              </w:divBdr>
            </w:div>
            <w:div w:id="132717194">
              <w:marLeft w:val="0"/>
              <w:marRight w:val="0"/>
              <w:marTop w:val="0"/>
              <w:marBottom w:val="0"/>
              <w:divBdr>
                <w:top w:val="none" w:sz="0" w:space="0" w:color="auto"/>
                <w:left w:val="none" w:sz="0" w:space="0" w:color="auto"/>
                <w:bottom w:val="none" w:sz="0" w:space="0" w:color="auto"/>
                <w:right w:val="none" w:sz="0" w:space="0" w:color="auto"/>
              </w:divBdr>
            </w:div>
            <w:div w:id="741178599">
              <w:marLeft w:val="0"/>
              <w:marRight w:val="0"/>
              <w:marTop w:val="0"/>
              <w:marBottom w:val="0"/>
              <w:divBdr>
                <w:top w:val="none" w:sz="0" w:space="0" w:color="auto"/>
                <w:left w:val="none" w:sz="0" w:space="0" w:color="auto"/>
                <w:bottom w:val="none" w:sz="0" w:space="0" w:color="auto"/>
                <w:right w:val="none" w:sz="0" w:space="0" w:color="auto"/>
              </w:divBdr>
            </w:div>
            <w:div w:id="1147161297">
              <w:marLeft w:val="0"/>
              <w:marRight w:val="0"/>
              <w:marTop w:val="0"/>
              <w:marBottom w:val="0"/>
              <w:divBdr>
                <w:top w:val="none" w:sz="0" w:space="0" w:color="auto"/>
                <w:left w:val="none" w:sz="0" w:space="0" w:color="auto"/>
                <w:bottom w:val="none" w:sz="0" w:space="0" w:color="auto"/>
                <w:right w:val="none" w:sz="0" w:space="0" w:color="auto"/>
              </w:divBdr>
            </w:div>
            <w:div w:id="1627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5138814">
      <w:bodyDiv w:val="1"/>
      <w:marLeft w:val="0"/>
      <w:marRight w:val="0"/>
      <w:marTop w:val="0"/>
      <w:marBottom w:val="0"/>
      <w:divBdr>
        <w:top w:val="none" w:sz="0" w:space="0" w:color="auto"/>
        <w:left w:val="none" w:sz="0" w:space="0" w:color="auto"/>
        <w:bottom w:val="none" w:sz="0" w:space="0" w:color="auto"/>
        <w:right w:val="none" w:sz="0" w:space="0" w:color="auto"/>
      </w:divBdr>
      <w:divsChild>
        <w:div w:id="1204057904">
          <w:marLeft w:val="0"/>
          <w:marRight w:val="0"/>
          <w:marTop w:val="0"/>
          <w:marBottom w:val="0"/>
          <w:divBdr>
            <w:top w:val="none" w:sz="0" w:space="0" w:color="auto"/>
            <w:left w:val="none" w:sz="0" w:space="0" w:color="auto"/>
            <w:bottom w:val="none" w:sz="0" w:space="0" w:color="auto"/>
            <w:right w:val="none" w:sz="0" w:space="0" w:color="auto"/>
          </w:divBdr>
          <w:divsChild>
            <w:div w:id="588585643">
              <w:marLeft w:val="0"/>
              <w:marRight w:val="0"/>
              <w:marTop w:val="0"/>
              <w:marBottom w:val="0"/>
              <w:divBdr>
                <w:top w:val="none" w:sz="0" w:space="0" w:color="auto"/>
                <w:left w:val="none" w:sz="0" w:space="0" w:color="auto"/>
                <w:bottom w:val="none" w:sz="0" w:space="0" w:color="auto"/>
                <w:right w:val="none" w:sz="0" w:space="0" w:color="auto"/>
              </w:divBdr>
            </w:div>
            <w:div w:id="423499799">
              <w:marLeft w:val="0"/>
              <w:marRight w:val="0"/>
              <w:marTop w:val="0"/>
              <w:marBottom w:val="0"/>
              <w:divBdr>
                <w:top w:val="none" w:sz="0" w:space="0" w:color="auto"/>
                <w:left w:val="none" w:sz="0" w:space="0" w:color="auto"/>
                <w:bottom w:val="none" w:sz="0" w:space="0" w:color="auto"/>
                <w:right w:val="none" w:sz="0" w:space="0" w:color="auto"/>
              </w:divBdr>
            </w:div>
            <w:div w:id="1124540204">
              <w:marLeft w:val="0"/>
              <w:marRight w:val="0"/>
              <w:marTop w:val="0"/>
              <w:marBottom w:val="0"/>
              <w:divBdr>
                <w:top w:val="none" w:sz="0" w:space="0" w:color="auto"/>
                <w:left w:val="none" w:sz="0" w:space="0" w:color="auto"/>
                <w:bottom w:val="none" w:sz="0" w:space="0" w:color="auto"/>
                <w:right w:val="none" w:sz="0" w:space="0" w:color="auto"/>
              </w:divBdr>
            </w:div>
            <w:div w:id="1757164100">
              <w:marLeft w:val="0"/>
              <w:marRight w:val="0"/>
              <w:marTop w:val="0"/>
              <w:marBottom w:val="0"/>
              <w:divBdr>
                <w:top w:val="none" w:sz="0" w:space="0" w:color="auto"/>
                <w:left w:val="none" w:sz="0" w:space="0" w:color="auto"/>
                <w:bottom w:val="none" w:sz="0" w:space="0" w:color="auto"/>
                <w:right w:val="none" w:sz="0" w:space="0" w:color="auto"/>
              </w:divBdr>
            </w:div>
            <w:div w:id="2091929357">
              <w:marLeft w:val="0"/>
              <w:marRight w:val="0"/>
              <w:marTop w:val="0"/>
              <w:marBottom w:val="0"/>
              <w:divBdr>
                <w:top w:val="none" w:sz="0" w:space="0" w:color="auto"/>
                <w:left w:val="none" w:sz="0" w:space="0" w:color="auto"/>
                <w:bottom w:val="none" w:sz="0" w:space="0" w:color="auto"/>
                <w:right w:val="none" w:sz="0" w:space="0" w:color="auto"/>
              </w:divBdr>
            </w:div>
            <w:div w:id="1475371852">
              <w:marLeft w:val="0"/>
              <w:marRight w:val="0"/>
              <w:marTop w:val="0"/>
              <w:marBottom w:val="0"/>
              <w:divBdr>
                <w:top w:val="none" w:sz="0" w:space="0" w:color="auto"/>
                <w:left w:val="none" w:sz="0" w:space="0" w:color="auto"/>
                <w:bottom w:val="none" w:sz="0" w:space="0" w:color="auto"/>
                <w:right w:val="none" w:sz="0" w:space="0" w:color="auto"/>
              </w:divBdr>
            </w:div>
            <w:div w:id="166602831">
              <w:marLeft w:val="0"/>
              <w:marRight w:val="0"/>
              <w:marTop w:val="0"/>
              <w:marBottom w:val="0"/>
              <w:divBdr>
                <w:top w:val="none" w:sz="0" w:space="0" w:color="auto"/>
                <w:left w:val="none" w:sz="0" w:space="0" w:color="auto"/>
                <w:bottom w:val="none" w:sz="0" w:space="0" w:color="auto"/>
                <w:right w:val="none" w:sz="0" w:space="0" w:color="auto"/>
              </w:divBdr>
            </w:div>
            <w:div w:id="16130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6685946">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7280958">
      <w:bodyDiv w:val="1"/>
      <w:marLeft w:val="0"/>
      <w:marRight w:val="0"/>
      <w:marTop w:val="0"/>
      <w:marBottom w:val="0"/>
      <w:divBdr>
        <w:top w:val="none" w:sz="0" w:space="0" w:color="auto"/>
        <w:left w:val="none" w:sz="0" w:space="0" w:color="auto"/>
        <w:bottom w:val="none" w:sz="0" w:space="0" w:color="auto"/>
        <w:right w:val="none" w:sz="0" w:space="0" w:color="auto"/>
      </w:divBdr>
      <w:divsChild>
        <w:div w:id="281544141">
          <w:marLeft w:val="0"/>
          <w:marRight w:val="0"/>
          <w:marTop w:val="0"/>
          <w:marBottom w:val="0"/>
          <w:divBdr>
            <w:top w:val="none" w:sz="0" w:space="0" w:color="auto"/>
            <w:left w:val="none" w:sz="0" w:space="0" w:color="auto"/>
            <w:bottom w:val="none" w:sz="0" w:space="0" w:color="auto"/>
            <w:right w:val="none" w:sz="0" w:space="0" w:color="auto"/>
          </w:divBdr>
        </w:div>
      </w:divsChild>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778845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0702632">
      <w:bodyDiv w:val="1"/>
      <w:marLeft w:val="0"/>
      <w:marRight w:val="0"/>
      <w:marTop w:val="0"/>
      <w:marBottom w:val="0"/>
      <w:divBdr>
        <w:top w:val="none" w:sz="0" w:space="0" w:color="auto"/>
        <w:left w:val="none" w:sz="0" w:space="0" w:color="auto"/>
        <w:bottom w:val="none" w:sz="0" w:space="0" w:color="auto"/>
        <w:right w:val="none" w:sz="0" w:space="0" w:color="auto"/>
      </w:divBdr>
      <w:divsChild>
        <w:div w:id="2092653795">
          <w:marLeft w:val="0"/>
          <w:marRight w:val="0"/>
          <w:marTop w:val="0"/>
          <w:marBottom w:val="0"/>
          <w:divBdr>
            <w:top w:val="none" w:sz="0" w:space="0" w:color="auto"/>
            <w:left w:val="none" w:sz="0" w:space="0" w:color="auto"/>
            <w:bottom w:val="none" w:sz="0" w:space="0" w:color="auto"/>
            <w:right w:val="none" w:sz="0" w:space="0" w:color="auto"/>
          </w:divBdr>
          <w:divsChild>
            <w:div w:id="1306161164">
              <w:marLeft w:val="0"/>
              <w:marRight w:val="0"/>
              <w:marTop w:val="0"/>
              <w:marBottom w:val="0"/>
              <w:divBdr>
                <w:top w:val="none" w:sz="0" w:space="0" w:color="auto"/>
                <w:left w:val="none" w:sz="0" w:space="0" w:color="auto"/>
                <w:bottom w:val="none" w:sz="0" w:space="0" w:color="auto"/>
                <w:right w:val="none" w:sz="0" w:space="0" w:color="auto"/>
              </w:divBdr>
            </w:div>
            <w:div w:id="423694585">
              <w:marLeft w:val="0"/>
              <w:marRight w:val="0"/>
              <w:marTop w:val="0"/>
              <w:marBottom w:val="0"/>
              <w:divBdr>
                <w:top w:val="none" w:sz="0" w:space="0" w:color="auto"/>
                <w:left w:val="none" w:sz="0" w:space="0" w:color="auto"/>
                <w:bottom w:val="none" w:sz="0" w:space="0" w:color="auto"/>
                <w:right w:val="none" w:sz="0" w:space="0" w:color="auto"/>
              </w:divBdr>
            </w:div>
            <w:div w:id="502550125">
              <w:marLeft w:val="0"/>
              <w:marRight w:val="0"/>
              <w:marTop w:val="0"/>
              <w:marBottom w:val="0"/>
              <w:divBdr>
                <w:top w:val="none" w:sz="0" w:space="0" w:color="auto"/>
                <w:left w:val="none" w:sz="0" w:space="0" w:color="auto"/>
                <w:bottom w:val="none" w:sz="0" w:space="0" w:color="auto"/>
                <w:right w:val="none" w:sz="0" w:space="0" w:color="auto"/>
              </w:divBdr>
            </w:div>
            <w:div w:id="1159921862">
              <w:marLeft w:val="0"/>
              <w:marRight w:val="0"/>
              <w:marTop w:val="0"/>
              <w:marBottom w:val="0"/>
              <w:divBdr>
                <w:top w:val="none" w:sz="0" w:space="0" w:color="auto"/>
                <w:left w:val="none" w:sz="0" w:space="0" w:color="auto"/>
                <w:bottom w:val="none" w:sz="0" w:space="0" w:color="auto"/>
                <w:right w:val="none" w:sz="0" w:space="0" w:color="auto"/>
              </w:divBdr>
            </w:div>
            <w:div w:id="1163738991">
              <w:marLeft w:val="0"/>
              <w:marRight w:val="0"/>
              <w:marTop w:val="0"/>
              <w:marBottom w:val="0"/>
              <w:divBdr>
                <w:top w:val="none" w:sz="0" w:space="0" w:color="auto"/>
                <w:left w:val="none" w:sz="0" w:space="0" w:color="auto"/>
                <w:bottom w:val="none" w:sz="0" w:space="0" w:color="auto"/>
                <w:right w:val="none" w:sz="0" w:space="0" w:color="auto"/>
              </w:divBdr>
            </w:div>
            <w:div w:id="349064830">
              <w:marLeft w:val="0"/>
              <w:marRight w:val="0"/>
              <w:marTop w:val="0"/>
              <w:marBottom w:val="0"/>
              <w:divBdr>
                <w:top w:val="none" w:sz="0" w:space="0" w:color="auto"/>
                <w:left w:val="none" w:sz="0" w:space="0" w:color="auto"/>
                <w:bottom w:val="none" w:sz="0" w:space="0" w:color="auto"/>
                <w:right w:val="none" w:sz="0" w:space="0" w:color="auto"/>
              </w:divBdr>
            </w:div>
            <w:div w:id="1398473263">
              <w:marLeft w:val="0"/>
              <w:marRight w:val="0"/>
              <w:marTop w:val="0"/>
              <w:marBottom w:val="0"/>
              <w:divBdr>
                <w:top w:val="none" w:sz="0" w:space="0" w:color="auto"/>
                <w:left w:val="none" w:sz="0" w:space="0" w:color="auto"/>
                <w:bottom w:val="none" w:sz="0" w:space="0" w:color="auto"/>
                <w:right w:val="none" w:sz="0" w:space="0" w:color="auto"/>
              </w:divBdr>
            </w:div>
            <w:div w:id="1013841969">
              <w:marLeft w:val="0"/>
              <w:marRight w:val="0"/>
              <w:marTop w:val="0"/>
              <w:marBottom w:val="0"/>
              <w:divBdr>
                <w:top w:val="none" w:sz="0" w:space="0" w:color="auto"/>
                <w:left w:val="none" w:sz="0" w:space="0" w:color="auto"/>
                <w:bottom w:val="none" w:sz="0" w:space="0" w:color="auto"/>
                <w:right w:val="none" w:sz="0" w:space="0" w:color="auto"/>
              </w:divBdr>
            </w:div>
            <w:div w:id="1730760239">
              <w:marLeft w:val="0"/>
              <w:marRight w:val="0"/>
              <w:marTop w:val="0"/>
              <w:marBottom w:val="0"/>
              <w:divBdr>
                <w:top w:val="none" w:sz="0" w:space="0" w:color="auto"/>
                <w:left w:val="none" w:sz="0" w:space="0" w:color="auto"/>
                <w:bottom w:val="none" w:sz="0" w:space="0" w:color="auto"/>
                <w:right w:val="none" w:sz="0" w:space="0" w:color="auto"/>
              </w:divBdr>
            </w:div>
            <w:div w:id="293096814">
              <w:marLeft w:val="0"/>
              <w:marRight w:val="0"/>
              <w:marTop w:val="0"/>
              <w:marBottom w:val="0"/>
              <w:divBdr>
                <w:top w:val="none" w:sz="0" w:space="0" w:color="auto"/>
                <w:left w:val="none" w:sz="0" w:space="0" w:color="auto"/>
                <w:bottom w:val="none" w:sz="0" w:space="0" w:color="auto"/>
                <w:right w:val="none" w:sz="0" w:space="0" w:color="auto"/>
              </w:divBdr>
            </w:div>
            <w:div w:id="81462998">
              <w:marLeft w:val="0"/>
              <w:marRight w:val="0"/>
              <w:marTop w:val="0"/>
              <w:marBottom w:val="0"/>
              <w:divBdr>
                <w:top w:val="none" w:sz="0" w:space="0" w:color="auto"/>
                <w:left w:val="none" w:sz="0" w:space="0" w:color="auto"/>
                <w:bottom w:val="none" w:sz="0" w:space="0" w:color="auto"/>
                <w:right w:val="none" w:sz="0" w:space="0" w:color="auto"/>
              </w:divBdr>
            </w:div>
            <w:div w:id="1176116394">
              <w:marLeft w:val="0"/>
              <w:marRight w:val="0"/>
              <w:marTop w:val="0"/>
              <w:marBottom w:val="0"/>
              <w:divBdr>
                <w:top w:val="none" w:sz="0" w:space="0" w:color="auto"/>
                <w:left w:val="none" w:sz="0" w:space="0" w:color="auto"/>
                <w:bottom w:val="none" w:sz="0" w:space="0" w:color="auto"/>
                <w:right w:val="none" w:sz="0" w:space="0" w:color="auto"/>
              </w:divBdr>
            </w:div>
            <w:div w:id="1092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0138742">
      <w:bodyDiv w:val="1"/>
      <w:marLeft w:val="0"/>
      <w:marRight w:val="0"/>
      <w:marTop w:val="0"/>
      <w:marBottom w:val="0"/>
      <w:divBdr>
        <w:top w:val="none" w:sz="0" w:space="0" w:color="auto"/>
        <w:left w:val="none" w:sz="0" w:space="0" w:color="auto"/>
        <w:bottom w:val="none" w:sz="0" w:space="0" w:color="auto"/>
        <w:right w:val="none" w:sz="0" w:space="0" w:color="auto"/>
      </w:divBdr>
      <w:divsChild>
        <w:div w:id="653290958">
          <w:marLeft w:val="0"/>
          <w:marRight w:val="0"/>
          <w:marTop w:val="0"/>
          <w:marBottom w:val="0"/>
          <w:divBdr>
            <w:top w:val="none" w:sz="0" w:space="0" w:color="auto"/>
            <w:left w:val="none" w:sz="0" w:space="0" w:color="auto"/>
            <w:bottom w:val="none" w:sz="0" w:space="0" w:color="auto"/>
            <w:right w:val="none" w:sz="0" w:space="0" w:color="auto"/>
          </w:divBdr>
          <w:divsChild>
            <w:div w:id="20867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0529800">
      <w:bodyDiv w:val="1"/>
      <w:marLeft w:val="0"/>
      <w:marRight w:val="0"/>
      <w:marTop w:val="0"/>
      <w:marBottom w:val="0"/>
      <w:divBdr>
        <w:top w:val="none" w:sz="0" w:space="0" w:color="auto"/>
        <w:left w:val="none" w:sz="0" w:space="0" w:color="auto"/>
        <w:bottom w:val="none" w:sz="0" w:space="0" w:color="auto"/>
        <w:right w:val="none" w:sz="0" w:space="0" w:color="auto"/>
      </w:divBdr>
      <w:divsChild>
        <w:div w:id="18359539">
          <w:marLeft w:val="0"/>
          <w:marRight w:val="0"/>
          <w:marTop w:val="0"/>
          <w:marBottom w:val="0"/>
          <w:divBdr>
            <w:top w:val="none" w:sz="0" w:space="0" w:color="auto"/>
            <w:left w:val="none" w:sz="0" w:space="0" w:color="auto"/>
            <w:bottom w:val="none" w:sz="0" w:space="0" w:color="auto"/>
            <w:right w:val="none" w:sz="0" w:space="0" w:color="auto"/>
          </w:divBdr>
          <w:divsChild>
            <w:div w:id="1014574168">
              <w:marLeft w:val="0"/>
              <w:marRight w:val="0"/>
              <w:marTop w:val="0"/>
              <w:marBottom w:val="0"/>
              <w:divBdr>
                <w:top w:val="none" w:sz="0" w:space="0" w:color="auto"/>
                <w:left w:val="none" w:sz="0" w:space="0" w:color="auto"/>
                <w:bottom w:val="none" w:sz="0" w:space="0" w:color="auto"/>
                <w:right w:val="none" w:sz="0" w:space="0" w:color="auto"/>
              </w:divBdr>
            </w:div>
            <w:div w:id="971054802">
              <w:marLeft w:val="0"/>
              <w:marRight w:val="0"/>
              <w:marTop w:val="0"/>
              <w:marBottom w:val="0"/>
              <w:divBdr>
                <w:top w:val="none" w:sz="0" w:space="0" w:color="auto"/>
                <w:left w:val="none" w:sz="0" w:space="0" w:color="auto"/>
                <w:bottom w:val="none" w:sz="0" w:space="0" w:color="auto"/>
                <w:right w:val="none" w:sz="0" w:space="0" w:color="auto"/>
              </w:divBdr>
            </w:div>
            <w:div w:id="16928836">
              <w:marLeft w:val="0"/>
              <w:marRight w:val="0"/>
              <w:marTop w:val="0"/>
              <w:marBottom w:val="0"/>
              <w:divBdr>
                <w:top w:val="none" w:sz="0" w:space="0" w:color="auto"/>
                <w:left w:val="none" w:sz="0" w:space="0" w:color="auto"/>
                <w:bottom w:val="none" w:sz="0" w:space="0" w:color="auto"/>
                <w:right w:val="none" w:sz="0" w:space="0" w:color="auto"/>
              </w:divBdr>
            </w:div>
            <w:div w:id="1598638615">
              <w:marLeft w:val="0"/>
              <w:marRight w:val="0"/>
              <w:marTop w:val="0"/>
              <w:marBottom w:val="0"/>
              <w:divBdr>
                <w:top w:val="none" w:sz="0" w:space="0" w:color="auto"/>
                <w:left w:val="none" w:sz="0" w:space="0" w:color="auto"/>
                <w:bottom w:val="none" w:sz="0" w:space="0" w:color="auto"/>
                <w:right w:val="none" w:sz="0" w:space="0" w:color="auto"/>
              </w:divBdr>
            </w:div>
            <w:div w:id="78794856">
              <w:marLeft w:val="0"/>
              <w:marRight w:val="0"/>
              <w:marTop w:val="0"/>
              <w:marBottom w:val="0"/>
              <w:divBdr>
                <w:top w:val="none" w:sz="0" w:space="0" w:color="auto"/>
                <w:left w:val="none" w:sz="0" w:space="0" w:color="auto"/>
                <w:bottom w:val="none" w:sz="0" w:space="0" w:color="auto"/>
                <w:right w:val="none" w:sz="0" w:space="0" w:color="auto"/>
              </w:divBdr>
            </w:div>
            <w:div w:id="1092505352">
              <w:marLeft w:val="0"/>
              <w:marRight w:val="0"/>
              <w:marTop w:val="0"/>
              <w:marBottom w:val="0"/>
              <w:divBdr>
                <w:top w:val="none" w:sz="0" w:space="0" w:color="auto"/>
                <w:left w:val="none" w:sz="0" w:space="0" w:color="auto"/>
                <w:bottom w:val="none" w:sz="0" w:space="0" w:color="auto"/>
                <w:right w:val="none" w:sz="0" w:space="0" w:color="auto"/>
              </w:divBdr>
            </w:div>
            <w:div w:id="197357388">
              <w:marLeft w:val="0"/>
              <w:marRight w:val="0"/>
              <w:marTop w:val="0"/>
              <w:marBottom w:val="0"/>
              <w:divBdr>
                <w:top w:val="none" w:sz="0" w:space="0" w:color="auto"/>
                <w:left w:val="none" w:sz="0" w:space="0" w:color="auto"/>
                <w:bottom w:val="none" w:sz="0" w:space="0" w:color="auto"/>
                <w:right w:val="none" w:sz="0" w:space="0" w:color="auto"/>
              </w:divBdr>
            </w:div>
            <w:div w:id="1840921448">
              <w:marLeft w:val="0"/>
              <w:marRight w:val="0"/>
              <w:marTop w:val="0"/>
              <w:marBottom w:val="0"/>
              <w:divBdr>
                <w:top w:val="none" w:sz="0" w:space="0" w:color="auto"/>
                <w:left w:val="none" w:sz="0" w:space="0" w:color="auto"/>
                <w:bottom w:val="none" w:sz="0" w:space="0" w:color="auto"/>
                <w:right w:val="none" w:sz="0" w:space="0" w:color="auto"/>
              </w:divBdr>
            </w:div>
            <w:div w:id="403334144">
              <w:marLeft w:val="0"/>
              <w:marRight w:val="0"/>
              <w:marTop w:val="0"/>
              <w:marBottom w:val="0"/>
              <w:divBdr>
                <w:top w:val="none" w:sz="0" w:space="0" w:color="auto"/>
                <w:left w:val="none" w:sz="0" w:space="0" w:color="auto"/>
                <w:bottom w:val="none" w:sz="0" w:space="0" w:color="auto"/>
                <w:right w:val="none" w:sz="0" w:space="0" w:color="auto"/>
              </w:divBdr>
            </w:div>
            <w:div w:id="1665241">
              <w:marLeft w:val="0"/>
              <w:marRight w:val="0"/>
              <w:marTop w:val="0"/>
              <w:marBottom w:val="0"/>
              <w:divBdr>
                <w:top w:val="none" w:sz="0" w:space="0" w:color="auto"/>
                <w:left w:val="none" w:sz="0" w:space="0" w:color="auto"/>
                <w:bottom w:val="none" w:sz="0" w:space="0" w:color="auto"/>
                <w:right w:val="none" w:sz="0" w:space="0" w:color="auto"/>
              </w:divBdr>
            </w:div>
            <w:div w:id="50539659">
              <w:marLeft w:val="0"/>
              <w:marRight w:val="0"/>
              <w:marTop w:val="0"/>
              <w:marBottom w:val="0"/>
              <w:divBdr>
                <w:top w:val="none" w:sz="0" w:space="0" w:color="auto"/>
                <w:left w:val="none" w:sz="0" w:space="0" w:color="auto"/>
                <w:bottom w:val="none" w:sz="0" w:space="0" w:color="auto"/>
                <w:right w:val="none" w:sz="0" w:space="0" w:color="auto"/>
              </w:divBdr>
            </w:div>
            <w:div w:id="18336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36498776">
      <w:bodyDiv w:val="1"/>
      <w:marLeft w:val="0"/>
      <w:marRight w:val="0"/>
      <w:marTop w:val="0"/>
      <w:marBottom w:val="0"/>
      <w:divBdr>
        <w:top w:val="none" w:sz="0" w:space="0" w:color="auto"/>
        <w:left w:val="none" w:sz="0" w:space="0" w:color="auto"/>
        <w:bottom w:val="none" w:sz="0" w:space="0" w:color="auto"/>
        <w:right w:val="none" w:sz="0" w:space="0" w:color="auto"/>
      </w:divBdr>
      <w:divsChild>
        <w:div w:id="1258754961">
          <w:marLeft w:val="0"/>
          <w:marRight w:val="0"/>
          <w:marTop w:val="0"/>
          <w:marBottom w:val="0"/>
          <w:divBdr>
            <w:top w:val="none" w:sz="0" w:space="0" w:color="auto"/>
            <w:left w:val="none" w:sz="0" w:space="0" w:color="auto"/>
            <w:bottom w:val="none" w:sz="0" w:space="0" w:color="auto"/>
            <w:right w:val="none" w:sz="0" w:space="0" w:color="auto"/>
          </w:divBdr>
          <w:divsChild>
            <w:div w:id="3006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48942549">
      <w:bodyDiv w:val="1"/>
      <w:marLeft w:val="0"/>
      <w:marRight w:val="0"/>
      <w:marTop w:val="0"/>
      <w:marBottom w:val="0"/>
      <w:divBdr>
        <w:top w:val="none" w:sz="0" w:space="0" w:color="auto"/>
        <w:left w:val="none" w:sz="0" w:space="0" w:color="auto"/>
        <w:bottom w:val="none" w:sz="0" w:space="0" w:color="auto"/>
        <w:right w:val="none" w:sz="0" w:space="0" w:color="auto"/>
      </w:divBdr>
      <w:divsChild>
        <w:div w:id="1758473834">
          <w:marLeft w:val="0"/>
          <w:marRight w:val="0"/>
          <w:marTop w:val="0"/>
          <w:marBottom w:val="0"/>
          <w:divBdr>
            <w:top w:val="none" w:sz="0" w:space="0" w:color="auto"/>
            <w:left w:val="none" w:sz="0" w:space="0" w:color="auto"/>
            <w:bottom w:val="none" w:sz="0" w:space="0" w:color="auto"/>
            <w:right w:val="none" w:sz="0" w:space="0" w:color="auto"/>
          </w:divBdr>
          <w:divsChild>
            <w:div w:id="2818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5465039">
      <w:bodyDiv w:val="1"/>
      <w:marLeft w:val="0"/>
      <w:marRight w:val="0"/>
      <w:marTop w:val="0"/>
      <w:marBottom w:val="0"/>
      <w:divBdr>
        <w:top w:val="none" w:sz="0" w:space="0" w:color="auto"/>
        <w:left w:val="none" w:sz="0" w:space="0" w:color="auto"/>
        <w:bottom w:val="none" w:sz="0" w:space="0" w:color="auto"/>
        <w:right w:val="none" w:sz="0" w:space="0" w:color="auto"/>
      </w:divBdr>
      <w:divsChild>
        <w:div w:id="222644410">
          <w:marLeft w:val="0"/>
          <w:marRight w:val="0"/>
          <w:marTop w:val="0"/>
          <w:marBottom w:val="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84760103">
      <w:bodyDiv w:val="1"/>
      <w:marLeft w:val="0"/>
      <w:marRight w:val="0"/>
      <w:marTop w:val="0"/>
      <w:marBottom w:val="0"/>
      <w:divBdr>
        <w:top w:val="none" w:sz="0" w:space="0" w:color="auto"/>
        <w:left w:val="none" w:sz="0" w:space="0" w:color="auto"/>
        <w:bottom w:val="none" w:sz="0" w:space="0" w:color="auto"/>
        <w:right w:val="none" w:sz="0" w:space="0" w:color="auto"/>
      </w:divBdr>
    </w:div>
    <w:div w:id="890265809">
      <w:bodyDiv w:val="1"/>
      <w:marLeft w:val="0"/>
      <w:marRight w:val="0"/>
      <w:marTop w:val="0"/>
      <w:marBottom w:val="0"/>
      <w:divBdr>
        <w:top w:val="none" w:sz="0" w:space="0" w:color="auto"/>
        <w:left w:val="none" w:sz="0" w:space="0" w:color="auto"/>
        <w:bottom w:val="none" w:sz="0" w:space="0" w:color="auto"/>
        <w:right w:val="none" w:sz="0" w:space="0" w:color="auto"/>
      </w:divBdr>
      <w:divsChild>
        <w:div w:id="322665342">
          <w:marLeft w:val="0"/>
          <w:marRight w:val="0"/>
          <w:marTop w:val="0"/>
          <w:marBottom w:val="0"/>
          <w:divBdr>
            <w:top w:val="none" w:sz="0" w:space="0" w:color="auto"/>
            <w:left w:val="none" w:sz="0" w:space="0" w:color="auto"/>
            <w:bottom w:val="none" w:sz="0" w:space="0" w:color="auto"/>
            <w:right w:val="none" w:sz="0" w:space="0" w:color="auto"/>
          </w:divBdr>
          <w:divsChild>
            <w:div w:id="513811867">
              <w:marLeft w:val="0"/>
              <w:marRight w:val="0"/>
              <w:marTop w:val="0"/>
              <w:marBottom w:val="0"/>
              <w:divBdr>
                <w:top w:val="none" w:sz="0" w:space="0" w:color="auto"/>
                <w:left w:val="none" w:sz="0" w:space="0" w:color="auto"/>
                <w:bottom w:val="none" w:sz="0" w:space="0" w:color="auto"/>
                <w:right w:val="none" w:sz="0" w:space="0" w:color="auto"/>
              </w:divBdr>
            </w:div>
            <w:div w:id="1192186713">
              <w:marLeft w:val="0"/>
              <w:marRight w:val="0"/>
              <w:marTop w:val="0"/>
              <w:marBottom w:val="0"/>
              <w:divBdr>
                <w:top w:val="none" w:sz="0" w:space="0" w:color="auto"/>
                <w:left w:val="none" w:sz="0" w:space="0" w:color="auto"/>
                <w:bottom w:val="none" w:sz="0" w:space="0" w:color="auto"/>
                <w:right w:val="none" w:sz="0" w:space="0" w:color="auto"/>
              </w:divBdr>
            </w:div>
            <w:div w:id="471482909">
              <w:marLeft w:val="0"/>
              <w:marRight w:val="0"/>
              <w:marTop w:val="0"/>
              <w:marBottom w:val="0"/>
              <w:divBdr>
                <w:top w:val="none" w:sz="0" w:space="0" w:color="auto"/>
                <w:left w:val="none" w:sz="0" w:space="0" w:color="auto"/>
                <w:bottom w:val="none" w:sz="0" w:space="0" w:color="auto"/>
                <w:right w:val="none" w:sz="0" w:space="0" w:color="auto"/>
              </w:divBdr>
            </w:div>
            <w:div w:id="1672949605">
              <w:marLeft w:val="0"/>
              <w:marRight w:val="0"/>
              <w:marTop w:val="0"/>
              <w:marBottom w:val="0"/>
              <w:divBdr>
                <w:top w:val="none" w:sz="0" w:space="0" w:color="auto"/>
                <w:left w:val="none" w:sz="0" w:space="0" w:color="auto"/>
                <w:bottom w:val="none" w:sz="0" w:space="0" w:color="auto"/>
                <w:right w:val="none" w:sz="0" w:space="0" w:color="auto"/>
              </w:divBdr>
            </w:div>
            <w:div w:id="1357610845">
              <w:marLeft w:val="0"/>
              <w:marRight w:val="0"/>
              <w:marTop w:val="0"/>
              <w:marBottom w:val="0"/>
              <w:divBdr>
                <w:top w:val="none" w:sz="0" w:space="0" w:color="auto"/>
                <w:left w:val="none" w:sz="0" w:space="0" w:color="auto"/>
                <w:bottom w:val="none" w:sz="0" w:space="0" w:color="auto"/>
                <w:right w:val="none" w:sz="0" w:space="0" w:color="auto"/>
              </w:divBdr>
            </w:div>
            <w:div w:id="1020551758">
              <w:marLeft w:val="0"/>
              <w:marRight w:val="0"/>
              <w:marTop w:val="0"/>
              <w:marBottom w:val="0"/>
              <w:divBdr>
                <w:top w:val="none" w:sz="0" w:space="0" w:color="auto"/>
                <w:left w:val="none" w:sz="0" w:space="0" w:color="auto"/>
                <w:bottom w:val="none" w:sz="0" w:space="0" w:color="auto"/>
                <w:right w:val="none" w:sz="0" w:space="0" w:color="auto"/>
              </w:divBdr>
            </w:div>
            <w:div w:id="1895851818">
              <w:marLeft w:val="0"/>
              <w:marRight w:val="0"/>
              <w:marTop w:val="0"/>
              <w:marBottom w:val="0"/>
              <w:divBdr>
                <w:top w:val="none" w:sz="0" w:space="0" w:color="auto"/>
                <w:left w:val="none" w:sz="0" w:space="0" w:color="auto"/>
                <w:bottom w:val="none" w:sz="0" w:space="0" w:color="auto"/>
                <w:right w:val="none" w:sz="0" w:space="0" w:color="auto"/>
              </w:divBdr>
            </w:div>
            <w:div w:id="1373268528">
              <w:marLeft w:val="0"/>
              <w:marRight w:val="0"/>
              <w:marTop w:val="0"/>
              <w:marBottom w:val="0"/>
              <w:divBdr>
                <w:top w:val="none" w:sz="0" w:space="0" w:color="auto"/>
                <w:left w:val="none" w:sz="0" w:space="0" w:color="auto"/>
                <w:bottom w:val="none" w:sz="0" w:space="0" w:color="auto"/>
                <w:right w:val="none" w:sz="0" w:space="0" w:color="auto"/>
              </w:divBdr>
            </w:div>
            <w:div w:id="1624118514">
              <w:marLeft w:val="0"/>
              <w:marRight w:val="0"/>
              <w:marTop w:val="0"/>
              <w:marBottom w:val="0"/>
              <w:divBdr>
                <w:top w:val="none" w:sz="0" w:space="0" w:color="auto"/>
                <w:left w:val="none" w:sz="0" w:space="0" w:color="auto"/>
                <w:bottom w:val="none" w:sz="0" w:space="0" w:color="auto"/>
                <w:right w:val="none" w:sz="0" w:space="0" w:color="auto"/>
              </w:divBdr>
            </w:div>
            <w:div w:id="434592342">
              <w:marLeft w:val="0"/>
              <w:marRight w:val="0"/>
              <w:marTop w:val="0"/>
              <w:marBottom w:val="0"/>
              <w:divBdr>
                <w:top w:val="none" w:sz="0" w:space="0" w:color="auto"/>
                <w:left w:val="none" w:sz="0" w:space="0" w:color="auto"/>
                <w:bottom w:val="none" w:sz="0" w:space="0" w:color="auto"/>
                <w:right w:val="none" w:sz="0" w:space="0" w:color="auto"/>
              </w:divBdr>
            </w:div>
            <w:div w:id="884566435">
              <w:marLeft w:val="0"/>
              <w:marRight w:val="0"/>
              <w:marTop w:val="0"/>
              <w:marBottom w:val="0"/>
              <w:divBdr>
                <w:top w:val="none" w:sz="0" w:space="0" w:color="auto"/>
                <w:left w:val="none" w:sz="0" w:space="0" w:color="auto"/>
                <w:bottom w:val="none" w:sz="0" w:space="0" w:color="auto"/>
                <w:right w:val="none" w:sz="0" w:space="0" w:color="auto"/>
              </w:divBdr>
            </w:div>
            <w:div w:id="1153570365">
              <w:marLeft w:val="0"/>
              <w:marRight w:val="0"/>
              <w:marTop w:val="0"/>
              <w:marBottom w:val="0"/>
              <w:divBdr>
                <w:top w:val="none" w:sz="0" w:space="0" w:color="auto"/>
                <w:left w:val="none" w:sz="0" w:space="0" w:color="auto"/>
                <w:bottom w:val="none" w:sz="0" w:space="0" w:color="auto"/>
                <w:right w:val="none" w:sz="0" w:space="0" w:color="auto"/>
              </w:divBdr>
            </w:div>
            <w:div w:id="612176272">
              <w:marLeft w:val="0"/>
              <w:marRight w:val="0"/>
              <w:marTop w:val="0"/>
              <w:marBottom w:val="0"/>
              <w:divBdr>
                <w:top w:val="none" w:sz="0" w:space="0" w:color="auto"/>
                <w:left w:val="none" w:sz="0" w:space="0" w:color="auto"/>
                <w:bottom w:val="none" w:sz="0" w:space="0" w:color="auto"/>
                <w:right w:val="none" w:sz="0" w:space="0" w:color="auto"/>
              </w:divBdr>
            </w:div>
            <w:div w:id="13423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38683005">
      <w:bodyDiv w:val="1"/>
      <w:marLeft w:val="0"/>
      <w:marRight w:val="0"/>
      <w:marTop w:val="0"/>
      <w:marBottom w:val="0"/>
      <w:divBdr>
        <w:top w:val="none" w:sz="0" w:space="0" w:color="auto"/>
        <w:left w:val="none" w:sz="0" w:space="0" w:color="auto"/>
        <w:bottom w:val="none" w:sz="0" w:space="0" w:color="auto"/>
        <w:right w:val="none" w:sz="0" w:space="0" w:color="auto"/>
      </w:divBdr>
      <w:divsChild>
        <w:div w:id="747966730">
          <w:marLeft w:val="0"/>
          <w:marRight w:val="0"/>
          <w:marTop w:val="0"/>
          <w:marBottom w:val="0"/>
          <w:divBdr>
            <w:top w:val="none" w:sz="0" w:space="0" w:color="auto"/>
            <w:left w:val="none" w:sz="0" w:space="0" w:color="auto"/>
            <w:bottom w:val="none" w:sz="0" w:space="0" w:color="auto"/>
            <w:right w:val="none" w:sz="0" w:space="0" w:color="auto"/>
          </w:divBdr>
          <w:divsChild>
            <w:div w:id="9403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0886809">
      <w:bodyDiv w:val="1"/>
      <w:marLeft w:val="0"/>
      <w:marRight w:val="0"/>
      <w:marTop w:val="0"/>
      <w:marBottom w:val="0"/>
      <w:divBdr>
        <w:top w:val="none" w:sz="0" w:space="0" w:color="auto"/>
        <w:left w:val="none" w:sz="0" w:space="0" w:color="auto"/>
        <w:bottom w:val="none" w:sz="0" w:space="0" w:color="auto"/>
        <w:right w:val="none" w:sz="0" w:space="0" w:color="auto"/>
      </w:divBdr>
      <w:divsChild>
        <w:div w:id="1844315251">
          <w:marLeft w:val="0"/>
          <w:marRight w:val="0"/>
          <w:marTop w:val="0"/>
          <w:marBottom w:val="0"/>
          <w:divBdr>
            <w:top w:val="none" w:sz="0" w:space="0" w:color="auto"/>
            <w:left w:val="none" w:sz="0" w:space="0" w:color="auto"/>
            <w:bottom w:val="none" w:sz="0" w:space="0" w:color="auto"/>
            <w:right w:val="none" w:sz="0" w:space="0" w:color="auto"/>
          </w:divBdr>
          <w:divsChild>
            <w:div w:id="739910345">
              <w:marLeft w:val="0"/>
              <w:marRight w:val="0"/>
              <w:marTop w:val="0"/>
              <w:marBottom w:val="0"/>
              <w:divBdr>
                <w:top w:val="none" w:sz="0" w:space="0" w:color="auto"/>
                <w:left w:val="none" w:sz="0" w:space="0" w:color="auto"/>
                <w:bottom w:val="none" w:sz="0" w:space="0" w:color="auto"/>
                <w:right w:val="none" w:sz="0" w:space="0" w:color="auto"/>
              </w:divBdr>
            </w:div>
            <w:div w:id="209924222">
              <w:marLeft w:val="0"/>
              <w:marRight w:val="0"/>
              <w:marTop w:val="0"/>
              <w:marBottom w:val="0"/>
              <w:divBdr>
                <w:top w:val="none" w:sz="0" w:space="0" w:color="auto"/>
                <w:left w:val="none" w:sz="0" w:space="0" w:color="auto"/>
                <w:bottom w:val="none" w:sz="0" w:space="0" w:color="auto"/>
                <w:right w:val="none" w:sz="0" w:space="0" w:color="auto"/>
              </w:divBdr>
            </w:div>
            <w:div w:id="2044941976">
              <w:marLeft w:val="0"/>
              <w:marRight w:val="0"/>
              <w:marTop w:val="0"/>
              <w:marBottom w:val="0"/>
              <w:divBdr>
                <w:top w:val="none" w:sz="0" w:space="0" w:color="auto"/>
                <w:left w:val="none" w:sz="0" w:space="0" w:color="auto"/>
                <w:bottom w:val="none" w:sz="0" w:space="0" w:color="auto"/>
                <w:right w:val="none" w:sz="0" w:space="0" w:color="auto"/>
              </w:divBdr>
            </w:div>
            <w:div w:id="967126241">
              <w:marLeft w:val="0"/>
              <w:marRight w:val="0"/>
              <w:marTop w:val="0"/>
              <w:marBottom w:val="0"/>
              <w:divBdr>
                <w:top w:val="none" w:sz="0" w:space="0" w:color="auto"/>
                <w:left w:val="none" w:sz="0" w:space="0" w:color="auto"/>
                <w:bottom w:val="none" w:sz="0" w:space="0" w:color="auto"/>
                <w:right w:val="none" w:sz="0" w:space="0" w:color="auto"/>
              </w:divBdr>
            </w:div>
            <w:div w:id="985741029">
              <w:marLeft w:val="0"/>
              <w:marRight w:val="0"/>
              <w:marTop w:val="0"/>
              <w:marBottom w:val="0"/>
              <w:divBdr>
                <w:top w:val="none" w:sz="0" w:space="0" w:color="auto"/>
                <w:left w:val="none" w:sz="0" w:space="0" w:color="auto"/>
                <w:bottom w:val="none" w:sz="0" w:space="0" w:color="auto"/>
                <w:right w:val="none" w:sz="0" w:space="0" w:color="auto"/>
              </w:divBdr>
            </w:div>
            <w:div w:id="271713000">
              <w:marLeft w:val="0"/>
              <w:marRight w:val="0"/>
              <w:marTop w:val="0"/>
              <w:marBottom w:val="0"/>
              <w:divBdr>
                <w:top w:val="none" w:sz="0" w:space="0" w:color="auto"/>
                <w:left w:val="none" w:sz="0" w:space="0" w:color="auto"/>
                <w:bottom w:val="none" w:sz="0" w:space="0" w:color="auto"/>
                <w:right w:val="none" w:sz="0" w:space="0" w:color="auto"/>
              </w:divBdr>
            </w:div>
            <w:div w:id="1954744292">
              <w:marLeft w:val="0"/>
              <w:marRight w:val="0"/>
              <w:marTop w:val="0"/>
              <w:marBottom w:val="0"/>
              <w:divBdr>
                <w:top w:val="none" w:sz="0" w:space="0" w:color="auto"/>
                <w:left w:val="none" w:sz="0" w:space="0" w:color="auto"/>
                <w:bottom w:val="none" w:sz="0" w:space="0" w:color="auto"/>
                <w:right w:val="none" w:sz="0" w:space="0" w:color="auto"/>
              </w:divBdr>
            </w:div>
            <w:div w:id="1246695443">
              <w:marLeft w:val="0"/>
              <w:marRight w:val="0"/>
              <w:marTop w:val="0"/>
              <w:marBottom w:val="0"/>
              <w:divBdr>
                <w:top w:val="none" w:sz="0" w:space="0" w:color="auto"/>
                <w:left w:val="none" w:sz="0" w:space="0" w:color="auto"/>
                <w:bottom w:val="none" w:sz="0" w:space="0" w:color="auto"/>
                <w:right w:val="none" w:sz="0" w:space="0" w:color="auto"/>
              </w:divBdr>
            </w:div>
            <w:div w:id="1154831223">
              <w:marLeft w:val="0"/>
              <w:marRight w:val="0"/>
              <w:marTop w:val="0"/>
              <w:marBottom w:val="0"/>
              <w:divBdr>
                <w:top w:val="none" w:sz="0" w:space="0" w:color="auto"/>
                <w:left w:val="none" w:sz="0" w:space="0" w:color="auto"/>
                <w:bottom w:val="none" w:sz="0" w:space="0" w:color="auto"/>
                <w:right w:val="none" w:sz="0" w:space="0" w:color="auto"/>
              </w:divBdr>
            </w:div>
            <w:div w:id="318265806">
              <w:marLeft w:val="0"/>
              <w:marRight w:val="0"/>
              <w:marTop w:val="0"/>
              <w:marBottom w:val="0"/>
              <w:divBdr>
                <w:top w:val="none" w:sz="0" w:space="0" w:color="auto"/>
                <w:left w:val="none" w:sz="0" w:space="0" w:color="auto"/>
                <w:bottom w:val="none" w:sz="0" w:space="0" w:color="auto"/>
                <w:right w:val="none" w:sz="0" w:space="0" w:color="auto"/>
              </w:divBdr>
            </w:div>
            <w:div w:id="1408457984">
              <w:marLeft w:val="0"/>
              <w:marRight w:val="0"/>
              <w:marTop w:val="0"/>
              <w:marBottom w:val="0"/>
              <w:divBdr>
                <w:top w:val="none" w:sz="0" w:space="0" w:color="auto"/>
                <w:left w:val="none" w:sz="0" w:space="0" w:color="auto"/>
                <w:bottom w:val="none" w:sz="0" w:space="0" w:color="auto"/>
                <w:right w:val="none" w:sz="0" w:space="0" w:color="auto"/>
              </w:divBdr>
            </w:div>
            <w:div w:id="1539003604">
              <w:marLeft w:val="0"/>
              <w:marRight w:val="0"/>
              <w:marTop w:val="0"/>
              <w:marBottom w:val="0"/>
              <w:divBdr>
                <w:top w:val="none" w:sz="0" w:space="0" w:color="auto"/>
                <w:left w:val="none" w:sz="0" w:space="0" w:color="auto"/>
                <w:bottom w:val="none" w:sz="0" w:space="0" w:color="auto"/>
                <w:right w:val="none" w:sz="0" w:space="0" w:color="auto"/>
              </w:divBdr>
            </w:div>
            <w:div w:id="18881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6098211">
      <w:bodyDiv w:val="1"/>
      <w:marLeft w:val="0"/>
      <w:marRight w:val="0"/>
      <w:marTop w:val="0"/>
      <w:marBottom w:val="0"/>
      <w:divBdr>
        <w:top w:val="none" w:sz="0" w:space="0" w:color="auto"/>
        <w:left w:val="none" w:sz="0" w:space="0" w:color="auto"/>
        <w:bottom w:val="none" w:sz="0" w:space="0" w:color="auto"/>
        <w:right w:val="none" w:sz="0" w:space="0" w:color="auto"/>
      </w:divBdr>
      <w:divsChild>
        <w:div w:id="290525814">
          <w:marLeft w:val="0"/>
          <w:marRight w:val="0"/>
          <w:marTop w:val="0"/>
          <w:marBottom w:val="0"/>
          <w:divBdr>
            <w:top w:val="none" w:sz="0" w:space="0" w:color="auto"/>
            <w:left w:val="none" w:sz="0" w:space="0" w:color="auto"/>
            <w:bottom w:val="none" w:sz="0" w:space="0" w:color="auto"/>
            <w:right w:val="none" w:sz="0" w:space="0" w:color="auto"/>
          </w:divBdr>
          <w:divsChild>
            <w:div w:id="660542554">
              <w:marLeft w:val="0"/>
              <w:marRight w:val="0"/>
              <w:marTop w:val="0"/>
              <w:marBottom w:val="0"/>
              <w:divBdr>
                <w:top w:val="none" w:sz="0" w:space="0" w:color="auto"/>
                <w:left w:val="none" w:sz="0" w:space="0" w:color="auto"/>
                <w:bottom w:val="none" w:sz="0" w:space="0" w:color="auto"/>
                <w:right w:val="none" w:sz="0" w:space="0" w:color="auto"/>
              </w:divBdr>
            </w:div>
            <w:div w:id="1083993259">
              <w:marLeft w:val="0"/>
              <w:marRight w:val="0"/>
              <w:marTop w:val="0"/>
              <w:marBottom w:val="0"/>
              <w:divBdr>
                <w:top w:val="none" w:sz="0" w:space="0" w:color="auto"/>
                <w:left w:val="none" w:sz="0" w:space="0" w:color="auto"/>
                <w:bottom w:val="none" w:sz="0" w:space="0" w:color="auto"/>
                <w:right w:val="none" w:sz="0" w:space="0" w:color="auto"/>
              </w:divBdr>
            </w:div>
            <w:div w:id="270354720">
              <w:marLeft w:val="0"/>
              <w:marRight w:val="0"/>
              <w:marTop w:val="0"/>
              <w:marBottom w:val="0"/>
              <w:divBdr>
                <w:top w:val="none" w:sz="0" w:space="0" w:color="auto"/>
                <w:left w:val="none" w:sz="0" w:space="0" w:color="auto"/>
                <w:bottom w:val="none" w:sz="0" w:space="0" w:color="auto"/>
                <w:right w:val="none" w:sz="0" w:space="0" w:color="auto"/>
              </w:divBdr>
            </w:div>
            <w:div w:id="2053458142">
              <w:marLeft w:val="0"/>
              <w:marRight w:val="0"/>
              <w:marTop w:val="0"/>
              <w:marBottom w:val="0"/>
              <w:divBdr>
                <w:top w:val="none" w:sz="0" w:space="0" w:color="auto"/>
                <w:left w:val="none" w:sz="0" w:space="0" w:color="auto"/>
                <w:bottom w:val="none" w:sz="0" w:space="0" w:color="auto"/>
                <w:right w:val="none" w:sz="0" w:space="0" w:color="auto"/>
              </w:divBdr>
            </w:div>
            <w:div w:id="204753358">
              <w:marLeft w:val="0"/>
              <w:marRight w:val="0"/>
              <w:marTop w:val="0"/>
              <w:marBottom w:val="0"/>
              <w:divBdr>
                <w:top w:val="none" w:sz="0" w:space="0" w:color="auto"/>
                <w:left w:val="none" w:sz="0" w:space="0" w:color="auto"/>
                <w:bottom w:val="none" w:sz="0" w:space="0" w:color="auto"/>
                <w:right w:val="none" w:sz="0" w:space="0" w:color="auto"/>
              </w:divBdr>
            </w:div>
            <w:div w:id="262224456">
              <w:marLeft w:val="0"/>
              <w:marRight w:val="0"/>
              <w:marTop w:val="0"/>
              <w:marBottom w:val="0"/>
              <w:divBdr>
                <w:top w:val="none" w:sz="0" w:space="0" w:color="auto"/>
                <w:left w:val="none" w:sz="0" w:space="0" w:color="auto"/>
                <w:bottom w:val="none" w:sz="0" w:space="0" w:color="auto"/>
                <w:right w:val="none" w:sz="0" w:space="0" w:color="auto"/>
              </w:divBdr>
            </w:div>
            <w:div w:id="16580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716932">
      <w:bodyDiv w:val="1"/>
      <w:marLeft w:val="0"/>
      <w:marRight w:val="0"/>
      <w:marTop w:val="0"/>
      <w:marBottom w:val="0"/>
      <w:divBdr>
        <w:top w:val="none" w:sz="0" w:space="0" w:color="auto"/>
        <w:left w:val="none" w:sz="0" w:space="0" w:color="auto"/>
        <w:bottom w:val="none" w:sz="0" w:space="0" w:color="auto"/>
        <w:right w:val="none" w:sz="0" w:space="0" w:color="auto"/>
      </w:divBdr>
      <w:divsChild>
        <w:div w:id="241070106">
          <w:marLeft w:val="0"/>
          <w:marRight w:val="0"/>
          <w:marTop w:val="0"/>
          <w:marBottom w:val="0"/>
          <w:divBdr>
            <w:top w:val="none" w:sz="0" w:space="0" w:color="auto"/>
            <w:left w:val="none" w:sz="0" w:space="0" w:color="auto"/>
            <w:bottom w:val="none" w:sz="0" w:space="0" w:color="auto"/>
            <w:right w:val="none" w:sz="0" w:space="0" w:color="auto"/>
          </w:divBdr>
          <w:divsChild>
            <w:div w:id="1634869662">
              <w:marLeft w:val="0"/>
              <w:marRight w:val="0"/>
              <w:marTop w:val="0"/>
              <w:marBottom w:val="0"/>
              <w:divBdr>
                <w:top w:val="none" w:sz="0" w:space="0" w:color="auto"/>
                <w:left w:val="none" w:sz="0" w:space="0" w:color="auto"/>
                <w:bottom w:val="none" w:sz="0" w:space="0" w:color="auto"/>
                <w:right w:val="none" w:sz="0" w:space="0" w:color="auto"/>
              </w:divBdr>
            </w:div>
            <w:div w:id="865100450">
              <w:marLeft w:val="0"/>
              <w:marRight w:val="0"/>
              <w:marTop w:val="0"/>
              <w:marBottom w:val="0"/>
              <w:divBdr>
                <w:top w:val="none" w:sz="0" w:space="0" w:color="auto"/>
                <w:left w:val="none" w:sz="0" w:space="0" w:color="auto"/>
                <w:bottom w:val="none" w:sz="0" w:space="0" w:color="auto"/>
                <w:right w:val="none" w:sz="0" w:space="0" w:color="auto"/>
              </w:divBdr>
            </w:div>
            <w:div w:id="2129346466">
              <w:marLeft w:val="0"/>
              <w:marRight w:val="0"/>
              <w:marTop w:val="0"/>
              <w:marBottom w:val="0"/>
              <w:divBdr>
                <w:top w:val="none" w:sz="0" w:space="0" w:color="auto"/>
                <w:left w:val="none" w:sz="0" w:space="0" w:color="auto"/>
                <w:bottom w:val="none" w:sz="0" w:space="0" w:color="auto"/>
                <w:right w:val="none" w:sz="0" w:space="0" w:color="auto"/>
              </w:divBdr>
            </w:div>
            <w:div w:id="1320302065">
              <w:marLeft w:val="0"/>
              <w:marRight w:val="0"/>
              <w:marTop w:val="0"/>
              <w:marBottom w:val="0"/>
              <w:divBdr>
                <w:top w:val="none" w:sz="0" w:space="0" w:color="auto"/>
                <w:left w:val="none" w:sz="0" w:space="0" w:color="auto"/>
                <w:bottom w:val="none" w:sz="0" w:space="0" w:color="auto"/>
                <w:right w:val="none" w:sz="0" w:space="0" w:color="auto"/>
              </w:divBdr>
            </w:div>
            <w:div w:id="2009627805">
              <w:marLeft w:val="0"/>
              <w:marRight w:val="0"/>
              <w:marTop w:val="0"/>
              <w:marBottom w:val="0"/>
              <w:divBdr>
                <w:top w:val="none" w:sz="0" w:space="0" w:color="auto"/>
                <w:left w:val="none" w:sz="0" w:space="0" w:color="auto"/>
                <w:bottom w:val="none" w:sz="0" w:space="0" w:color="auto"/>
                <w:right w:val="none" w:sz="0" w:space="0" w:color="auto"/>
              </w:divBdr>
            </w:div>
            <w:div w:id="844855144">
              <w:marLeft w:val="0"/>
              <w:marRight w:val="0"/>
              <w:marTop w:val="0"/>
              <w:marBottom w:val="0"/>
              <w:divBdr>
                <w:top w:val="none" w:sz="0" w:space="0" w:color="auto"/>
                <w:left w:val="none" w:sz="0" w:space="0" w:color="auto"/>
                <w:bottom w:val="none" w:sz="0" w:space="0" w:color="auto"/>
                <w:right w:val="none" w:sz="0" w:space="0" w:color="auto"/>
              </w:divBdr>
            </w:div>
            <w:div w:id="2074232517">
              <w:marLeft w:val="0"/>
              <w:marRight w:val="0"/>
              <w:marTop w:val="0"/>
              <w:marBottom w:val="0"/>
              <w:divBdr>
                <w:top w:val="none" w:sz="0" w:space="0" w:color="auto"/>
                <w:left w:val="none" w:sz="0" w:space="0" w:color="auto"/>
                <w:bottom w:val="none" w:sz="0" w:space="0" w:color="auto"/>
                <w:right w:val="none" w:sz="0" w:space="0" w:color="auto"/>
              </w:divBdr>
            </w:div>
            <w:div w:id="28921035">
              <w:marLeft w:val="0"/>
              <w:marRight w:val="0"/>
              <w:marTop w:val="0"/>
              <w:marBottom w:val="0"/>
              <w:divBdr>
                <w:top w:val="none" w:sz="0" w:space="0" w:color="auto"/>
                <w:left w:val="none" w:sz="0" w:space="0" w:color="auto"/>
                <w:bottom w:val="none" w:sz="0" w:space="0" w:color="auto"/>
                <w:right w:val="none" w:sz="0" w:space="0" w:color="auto"/>
              </w:divBdr>
            </w:div>
            <w:div w:id="831289181">
              <w:marLeft w:val="0"/>
              <w:marRight w:val="0"/>
              <w:marTop w:val="0"/>
              <w:marBottom w:val="0"/>
              <w:divBdr>
                <w:top w:val="none" w:sz="0" w:space="0" w:color="auto"/>
                <w:left w:val="none" w:sz="0" w:space="0" w:color="auto"/>
                <w:bottom w:val="none" w:sz="0" w:space="0" w:color="auto"/>
                <w:right w:val="none" w:sz="0" w:space="0" w:color="auto"/>
              </w:divBdr>
            </w:div>
            <w:div w:id="1605460783">
              <w:marLeft w:val="0"/>
              <w:marRight w:val="0"/>
              <w:marTop w:val="0"/>
              <w:marBottom w:val="0"/>
              <w:divBdr>
                <w:top w:val="none" w:sz="0" w:space="0" w:color="auto"/>
                <w:left w:val="none" w:sz="0" w:space="0" w:color="auto"/>
                <w:bottom w:val="none" w:sz="0" w:space="0" w:color="auto"/>
                <w:right w:val="none" w:sz="0" w:space="0" w:color="auto"/>
              </w:divBdr>
            </w:div>
            <w:div w:id="841627617">
              <w:marLeft w:val="0"/>
              <w:marRight w:val="0"/>
              <w:marTop w:val="0"/>
              <w:marBottom w:val="0"/>
              <w:divBdr>
                <w:top w:val="none" w:sz="0" w:space="0" w:color="auto"/>
                <w:left w:val="none" w:sz="0" w:space="0" w:color="auto"/>
                <w:bottom w:val="none" w:sz="0" w:space="0" w:color="auto"/>
                <w:right w:val="none" w:sz="0" w:space="0" w:color="auto"/>
              </w:divBdr>
            </w:div>
            <w:div w:id="1463814874">
              <w:marLeft w:val="0"/>
              <w:marRight w:val="0"/>
              <w:marTop w:val="0"/>
              <w:marBottom w:val="0"/>
              <w:divBdr>
                <w:top w:val="none" w:sz="0" w:space="0" w:color="auto"/>
                <w:left w:val="none" w:sz="0" w:space="0" w:color="auto"/>
                <w:bottom w:val="none" w:sz="0" w:space="0" w:color="auto"/>
                <w:right w:val="none" w:sz="0" w:space="0" w:color="auto"/>
              </w:divBdr>
            </w:div>
            <w:div w:id="1657563074">
              <w:marLeft w:val="0"/>
              <w:marRight w:val="0"/>
              <w:marTop w:val="0"/>
              <w:marBottom w:val="0"/>
              <w:divBdr>
                <w:top w:val="none" w:sz="0" w:space="0" w:color="auto"/>
                <w:left w:val="none" w:sz="0" w:space="0" w:color="auto"/>
                <w:bottom w:val="none" w:sz="0" w:space="0" w:color="auto"/>
                <w:right w:val="none" w:sz="0" w:space="0" w:color="auto"/>
              </w:divBdr>
            </w:div>
            <w:div w:id="43386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42620541">
      <w:bodyDiv w:val="1"/>
      <w:marLeft w:val="0"/>
      <w:marRight w:val="0"/>
      <w:marTop w:val="0"/>
      <w:marBottom w:val="0"/>
      <w:divBdr>
        <w:top w:val="none" w:sz="0" w:space="0" w:color="auto"/>
        <w:left w:val="none" w:sz="0" w:space="0" w:color="auto"/>
        <w:bottom w:val="none" w:sz="0" w:space="0" w:color="auto"/>
        <w:right w:val="none" w:sz="0" w:space="0" w:color="auto"/>
      </w:divBdr>
      <w:divsChild>
        <w:div w:id="400258111">
          <w:marLeft w:val="0"/>
          <w:marRight w:val="0"/>
          <w:marTop w:val="0"/>
          <w:marBottom w:val="0"/>
          <w:divBdr>
            <w:top w:val="none" w:sz="0" w:space="0" w:color="auto"/>
            <w:left w:val="none" w:sz="0" w:space="0" w:color="auto"/>
            <w:bottom w:val="none" w:sz="0" w:space="0" w:color="auto"/>
            <w:right w:val="none" w:sz="0" w:space="0" w:color="auto"/>
          </w:divBdr>
          <w:divsChild>
            <w:div w:id="4518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13468299">
      <w:bodyDiv w:val="1"/>
      <w:marLeft w:val="0"/>
      <w:marRight w:val="0"/>
      <w:marTop w:val="0"/>
      <w:marBottom w:val="0"/>
      <w:divBdr>
        <w:top w:val="none" w:sz="0" w:space="0" w:color="auto"/>
        <w:left w:val="none" w:sz="0" w:space="0" w:color="auto"/>
        <w:bottom w:val="none" w:sz="0" w:space="0" w:color="auto"/>
        <w:right w:val="none" w:sz="0" w:space="0" w:color="auto"/>
      </w:divBdr>
      <w:divsChild>
        <w:div w:id="263995508">
          <w:marLeft w:val="0"/>
          <w:marRight w:val="0"/>
          <w:marTop w:val="0"/>
          <w:marBottom w:val="0"/>
          <w:divBdr>
            <w:top w:val="none" w:sz="0" w:space="0" w:color="auto"/>
            <w:left w:val="none" w:sz="0" w:space="0" w:color="auto"/>
            <w:bottom w:val="none" w:sz="0" w:space="0" w:color="auto"/>
            <w:right w:val="none" w:sz="0" w:space="0" w:color="auto"/>
          </w:divBdr>
          <w:divsChild>
            <w:div w:id="1092117948">
              <w:marLeft w:val="0"/>
              <w:marRight w:val="0"/>
              <w:marTop w:val="0"/>
              <w:marBottom w:val="0"/>
              <w:divBdr>
                <w:top w:val="none" w:sz="0" w:space="0" w:color="auto"/>
                <w:left w:val="none" w:sz="0" w:space="0" w:color="auto"/>
                <w:bottom w:val="none" w:sz="0" w:space="0" w:color="auto"/>
                <w:right w:val="none" w:sz="0" w:space="0" w:color="auto"/>
              </w:divBdr>
            </w:div>
            <w:div w:id="1988976237">
              <w:marLeft w:val="0"/>
              <w:marRight w:val="0"/>
              <w:marTop w:val="0"/>
              <w:marBottom w:val="0"/>
              <w:divBdr>
                <w:top w:val="none" w:sz="0" w:space="0" w:color="auto"/>
                <w:left w:val="none" w:sz="0" w:space="0" w:color="auto"/>
                <w:bottom w:val="none" w:sz="0" w:space="0" w:color="auto"/>
                <w:right w:val="none" w:sz="0" w:space="0" w:color="auto"/>
              </w:divBdr>
            </w:div>
            <w:div w:id="785009077">
              <w:marLeft w:val="0"/>
              <w:marRight w:val="0"/>
              <w:marTop w:val="0"/>
              <w:marBottom w:val="0"/>
              <w:divBdr>
                <w:top w:val="none" w:sz="0" w:space="0" w:color="auto"/>
                <w:left w:val="none" w:sz="0" w:space="0" w:color="auto"/>
                <w:bottom w:val="none" w:sz="0" w:space="0" w:color="auto"/>
                <w:right w:val="none" w:sz="0" w:space="0" w:color="auto"/>
              </w:divBdr>
            </w:div>
            <w:div w:id="1331057367">
              <w:marLeft w:val="0"/>
              <w:marRight w:val="0"/>
              <w:marTop w:val="0"/>
              <w:marBottom w:val="0"/>
              <w:divBdr>
                <w:top w:val="none" w:sz="0" w:space="0" w:color="auto"/>
                <w:left w:val="none" w:sz="0" w:space="0" w:color="auto"/>
                <w:bottom w:val="none" w:sz="0" w:space="0" w:color="auto"/>
                <w:right w:val="none" w:sz="0" w:space="0" w:color="auto"/>
              </w:divBdr>
            </w:div>
            <w:div w:id="518857789">
              <w:marLeft w:val="0"/>
              <w:marRight w:val="0"/>
              <w:marTop w:val="0"/>
              <w:marBottom w:val="0"/>
              <w:divBdr>
                <w:top w:val="none" w:sz="0" w:space="0" w:color="auto"/>
                <w:left w:val="none" w:sz="0" w:space="0" w:color="auto"/>
                <w:bottom w:val="none" w:sz="0" w:space="0" w:color="auto"/>
                <w:right w:val="none" w:sz="0" w:space="0" w:color="auto"/>
              </w:divBdr>
            </w:div>
            <w:div w:id="1131051772">
              <w:marLeft w:val="0"/>
              <w:marRight w:val="0"/>
              <w:marTop w:val="0"/>
              <w:marBottom w:val="0"/>
              <w:divBdr>
                <w:top w:val="none" w:sz="0" w:space="0" w:color="auto"/>
                <w:left w:val="none" w:sz="0" w:space="0" w:color="auto"/>
                <w:bottom w:val="none" w:sz="0" w:space="0" w:color="auto"/>
                <w:right w:val="none" w:sz="0" w:space="0" w:color="auto"/>
              </w:divBdr>
            </w:div>
            <w:div w:id="1335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0134045">
      <w:bodyDiv w:val="1"/>
      <w:marLeft w:val="0"/>
      <w:marRight w:val="0"/>
      <w:marTop w:val="0"/>
      <w:marBottom w:val="0"/>
      <w:divBdr>
        <w:top w:val="none" w:sz="0" w:space="0" w:color="auto"/>
        <w:left w:val="none" w:sz="0" w:space="0" w:color="auto"/>
        <w:bottom w:val="none" w:sz="0" w:space="0" w:color="auto"/>
        <w:right w:val="none" w:sz="0" w:space="0" w:color="auto"/>
      </w:divBdr>
      <w:divsChild>
        <w:div w:id="785923839">
          <w:blockQuote w:val="1"/>
          <w:marLeft w:val="0"/>
          <w:marRight w:val="0"/>
          <w:marTop w:val="150"/>
          <w:marBottom w:val="150"/>
          <w:divBdr>
            <w:top w:val="none" w:sz="0" w:space="0" w:color="auto"/>
            <w:left w:val="none" w:sz="0" w:space="0" w:color="auto"/>
            <w:bottom w:val="none" w:sz="0" w:space="0" w:color="auto"/>
            <w:right w:val="none" w:sz="0" w:space="0" w:color="auto"/>
          </w:divBdr>
        </w:div>
        <w:div w:id="1202669684">
          <w:blockQuote w:val="1"/>
          <w:marLeft w:val="0"/>
          <w:marRight w:val="0"/>
          <w:marTop w:val="150"/>
          <w:marBottom w:val="150"/>
          <w:divBdr>
            <w:top w:val="none" w:sz="0" w:space="0" w:color="auto"/>
            <w:left w:val="none" w:sz="0" w:space="0" w:color="auto"/>
            <w:bottom w:val="none" w:sz="0" w:space="0" w:color="auto"/>
            <w:right w:val="none" w:sz="0" w:space="0" w:color="auto"/>
          </w:divBdr>
        </w:div>
        <w:div w:id="1854876149">
          <w:blockQuote w:val="1"/>
          <w:marLeft w:val="0"/>
          <w:marRight w:val="0"/>
          <w:marTop w:val="150"/>
          <w:marBottom w:val="150"/>
          <w:divBdr>
            <w:top w:val="none" w:sz="0" w:space="0" w:color="auto"/>
            <w:left w:val="none" w:sz="0" w:space="0" w:color="auto"/>
            <w:bottom w:val="none" w:sz="0" w:space="0" w:color="auto"/>
            <w:right w:val="none" w:sz="0" w:space="0" w:color="auto"/>
          </w:divBdr>
        </w:div>
        <w:div w:id="610474596">
          <w:blockQuote w:val="1"/>
          <w:marLeft w:val="0"/>
          <w:marRight w:val="0"/>
          <w:marTop w:val="150"/>
          <w:marBottom w:val="150"/>
          <w:divBdr>
            <w:top w:val="none" w:sz="0" w:space="0" w:color="auto"/>
            <w:left w:val="none" w:sz="0" w:space="0" w:color="auto"/>
            <w:bottom w:val="none" w:sz="0" w:space="0" w:color="auto"/>
            <w:right w:val="none" w:sz="0" w:space="0" w:color="auto"/>
          </w:divBdr>
        </w:div>
        <w:div w:id="24260550">
          <w:blockQuote w:val="1"/>
          <w:marLeft w:val="0"/>
          <w:marRight w:val="0"/>
          <w:marTop w:val="150"/>
          <w:marBottom w:val="150"/>
          <w:divBdr>
            <w:top w:val="none" w:sz="0" w:space="0" w:color="auto"/>
            <w:left w:val="none" w:sz="0" w:space="0" w:color="auto"/>
            <w:bottom w:val="none" w:sz="0" w:space="0" w:color="auto"/>
            <w:right w:val="none" w:sz="0" w:space="0" w:color="auto"/>
          </w:divBdr>
        </w:div>
        <w:div w:id="538738388">
          <w:marLeft w:val="360"/>
          <w:marRight w:val="0"/>
          <w:marTop w:val="150"/>
          <w:marBottom w:val="0"/>
          <w:divBdr>
            <w:top w:val="none" w:sz="0" w:space="0" w:color="auto"/>
            <w:left w:val="none" w:sz="0" w:space="0" w:color="auto"/>
            <w:bottom w:val="none" w:sz="0" w:space="0" w:color="auto"/>
            <w:right w:val="none" w:sz="0" w:space="0" w:color="auto"/>
          </w:divBdr>
        </w:div>
        <w:div w:id="1274746802">
          <w:marLeft w:val="360"/>
          <w:marRight w:val="0"/>
          <w:marTop w:val="150"/>
          <w:marBottom w:val="0"/>
          <w:divBdr>
            <w:top w:val="none" w:sz="0" w:space="0" w:color="auto"/>
            <w:left w:val="none" w:sz="0" w:space="0" w:color="auto"/>
            <w:bottom w:val="none" w:sz="0" w:space="0" w:color="auto"/>
            <w:right w:val="none" w:sz="0" w:space="0" w:color="auto"/>
          </w:divBdr>
        </w:div>
        <w:div w:id="1916551734">
          <w:marLeft w:val="360"/>
          <w:marRight w:val="0"/>
          <w:marTop w:val="150"/>
          <w:marBottom w:val="0"/>
          <w:divBdr>
            <w:top w:val="none" w:sz="0" w:space="0" w:color="auto"/>
            <w:left w:val="none" w:sz="0" w:space="0" w:color="auto"/>
            <w:bottom w:val="none" w:sz="0" w:space="0" w:color="auto"/>
            <w:right w:val="none" w:sz="0" w:space="0" w:color="auto"/>
          </w:divBdr>
        </w:div>
        <w:div w:id="71775248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67968051">
      <w:bodyDiv w:val="1"/>
      <w:marLeft w:val="0"/>
      <w:marRight w:val="0"/>
      <w:marTop w:val="0"/>
      <w:marBottom w:val="0"/>
      <w:divBdr>
        <w:top w:val="none" w:sz="0" w:space="0" w:color="auto"/>
        <w:left w:val="none" w:sz="0" w:space="0" w:color="auto"/>
        <w:bottom w:val="none" w:sz="0" w:space="0" w:color="auto"/>
        <w:right w:val="none" w:sz="0" w:space="0" w:color="auto"/>
      </w:divBdr>
      <w:divsChild>
        <w:div w:id="1252012638">
          <w:marLeft w:val="0"/>
          <w:marRight w:val="0"/>
          <w:marTop w:val="0"/>
          <w:marBottom w:val="0"/>
          <w:divBdr>
            <w:top w:val="none" w:sz="0" w:space="0" w:color="auto"/>
            <w:left w:val="none" w:sz="0" w:space="0" w:color="auto"/>
            <w:bottom w:val="none" w:sz="0" w:space="0" w:color="auto"/>
            <w:right w:val="none" w:sz="0" w:space="0" w:color="auto"/>
          </w:divBdr>
          <w:divsChild>
            <w:div w:id="736048242">
              <w:marLeft w:val="0"/>
              <w:marRight w:val="0"/>
              <w:marTop w:val="0"/>
              <w:marBottom w:val="0"/>
              <w:divBdr>
                <w:top w:val="none" w:sz="0" w:space="0" w:color="auto"/>
                <w:left w:val="none" w:sz="0" w:space="0" w:color="auto"/>
                <w:bottom w:val="none" w:sz="0" w:space="0" w:color="auto"/>
                <w:right w:val="none" w:sz="0" w:space="0" w:color="auto"/>
              </w:divBdr>
            </w:div>
            <w:div w:id="304430794">
              <w:marLeft w:val="0"/>
              <w:marRight w:val="0"/>
              <w:marTop w:val="0"/>
              <w:marBottom w:val="0"/>
              <w:divBdr>
                <w:top w:val="none" w:sz="0" w:space="0" w:color="auto"/>
                <w:left w:val="none" w:sz="0" w:space="0" w:color="auto"/>
                <w:bottom w:val="none" w:sz="0" w:space="0" w:color="auto"/>
                <w:right w:val="none" w:sz="0" w:space="0" w:color="auto"/>
              </w:divBdr>
            </w:div>
            <w:div w:id="1693334661">
              <w:marLeft w:val="0"/>
              <w:marRight w:val="0"/>
              <w:marTop w:val="0"/>
              <w:marBottom w:val="0"/>
              <w:divBdr>
                <w:top w:val="none" w:sz="0" w:space="0" w:color="auto"/>
                <w:left w:val="none" w:sz="0" w:space="0" w:color="auto"/>
                <w:bottom w:val="none" w:sz="0" w:space="0" w:color="auto"/>
                <w:right w:val="none" w:sz="0" w:space="0" w:color="auto"/>
              </w:divBdr>
            </w:div>
            <w:div w:id="1461803383">
              <w:marLeft w:val="0"/>
              <w:marRight w:val="0"/>
              <w:marTop w:val="0"/>
              <w:marBottom w:val="0"/>
              <w:divBdr>
                <w:top w:val="none" w:sz="0" w:space="0" w:color="auto"/>
                <w:left w:val="none" w:sz="0" w:space="0" w:color="auto"/>
                <w:bottom w:val="none" w:sz="0" w:space="0" w:color="auto"/>
                <w:right w:val="none" w:sz="0" w:space="0" w:color="auto"/>
              </w:divBdr>
            </w:div>
            <w:div w:id="1300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451">
      <w:bodyDiv w:val="1"/>
      <w:marLeft w:val="0"/>
      <w:marRight w:val="0"/>
      <w:marTop w:val="0"/>
      <w:marBottom w:val="0"/>
      <w:divBdr>
        <w:top w:val="none" w:sz="0" w:space="0" w:color="auto"/>
        <w:left w:val="none" w:sz="0" w:space="0" w:color="auto"/>
        <w:bottom w:val="none" w:sz="0" w:space="0" w:color="auto"/>
        <w:right w:val="none" w:sz="0" w:space="0" w:color="auto"/>
      </w:divBdr>
      <w:divsChild>
        <w:div w:id="1754551301">
          <w:marLeft w:val="0"/>
          <w:marRight w:val="0"/>
          <w:marTop w:val="0"/>
          <w:marBottom w:val="0"/>
          <w:divBdr>
            <w:top w:val="none" w:sz="0" w:space="0" w:color="auto"/>
            <w:left w:val="none" w:sz="0" w:space="0" w:color="auto"/>
            <w:bottom w:val="none" w:sz="0" w:space="0" w:color="auto"/>
            <w:right w:val="none" w:sz="0" w:space="0" w:color="auto"/>
          </w:divBdr>
          <w:divsChild>
            <w:div w:id="771315817">
              <w:marLeft w:val="0"/>
              <w:marRight w:val="0"/>
              <w:marTop w:val="0"/>
              <w:marBottom w:val="0"/>
              <w:divBdr>
                <w:top w:val="none" w:sz="0" w:space="0" w:color="auto"/>
                <w:left w:val="none" w:sz="0" w:space="0" w:color="auto"/>
                <w:bottom w:val="none" w:sz="0" w:space="0" w:color="auto"/>
                <w:right w:val="none" w:sz="0" w:space="0" w:color="auto"/>
              </w:divBdr>
            </w:div>
            <w:div w:id="1496804110">
              <w:marLeft w:val="0"/>
              <w:marRight w:val="0"/>
              <w:marTop w:val="0"/>
              <w:marBottom w:val="0"/>
              <w:divBdr>
                <w:top w:val="none" w:sz="0" w:space="0" w:color="auto"/>
                <w:left w:val="none" w:sz="0" w:space="0" w:color="auto"/>
                <w:bottom w:val="none" w:sz="0" w:space="0" w:color="auto"/>
                <w:right w:val="none" w:sz="0" w:space="0" w:color="auto"/>
              </w:divBdr>
            </w:div>
            <w:div w:id="4429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0407872">
      <w:bodyDiv w:val="1"/>
      <w:marLeft w:val="0"/>
      <w:marRight w:val="0"/>
      <w:marTop w:val="0"/>
      <w:marBottom w:val="0"/>
      <w:divBdr>
        <w:top w:val="none" w:sz="0" w:space="0" w:color="auto"/>
        <w:left w:val="none" w:sz="0" w:space="0" w:color="auto"/>
        <w:bottom w:val="none" w:sz="0" w:space="0" w:color="auto"/>
        <w:right w:val="none" w:sz="0" w:space="0" w:color="auto"/>
      </w:divBdr>
      <w:divsChild>
        <w:div w:id="423262262">
          <w:marLeft w:val="0"/>
          <w:marRight w:val="0"/>
          <w:marTop w:val="0"/>
          <w:marBottom w:val="0"/>
          <w:divBdr>
            <w:top w:val="none" w:sz="0" w:space="0" w:color="auto"/>
            <w:left w:val="none" w:sz="0" w:space="0" w:color="auto"/>
            <w:bottom w:val="none" w:sz="0" w:space="0" w:color="auto"/>
            <w:right w:val="none" w:sz="0" w:space="0" w:color="auto"/>
          </w:divBdr>
          <w:divsChild>
            <w:div w:id="634410631">
              <w:marLeft w:val="0"/>
              <w:marRight w:val="0"/>
              <w:marTop w:val="0"/>
              <w:marBottom w:val="0"/>
              <w:divBdr>
                <w:top w:val="none" w:sz="0" w:space="0" w:color="auto"/>
                <w:left w:val="none" w:sz="0" w:space="0" w:color="auto"/>
                <w:bottom w:val="none" w:sz="0" w:space="0" w:color="auto"/>
                <w:right w:val="none" w:sz="0" w:space="0" w:color="auto"/>
              </w:divBdr>
            </w:div>
            <w:div w:id="409540974">
              <w:marLeft w:val="0"/>
              <w:marRight w:val="0"/>
              <w:marTop w:val="0"/>
              <w:marBottom w:val="0"/>
              <w:divBdr>
                <w:top w:val="none" w:sz="0" w:space="0" w:color="auto"/>
                <w:left w:val="none" w:sz="0" w:space="0" w:color="auto"/>
                <w:bottom w:val="none" w:sz="0" w:space="0" w:color="auto"/>
                <w:right w:val="none" w:sz="0" w:space="0" w:color="auto"/>
              </w:divBdr>
            </w:div>
            <w:div w:id="370035160">
              <w:marLeft w:val="0"/>
              <w:marRight w:val="0"/>
              <w:marTop w:val="0"/>
              <w:marBottom w:val="0"/>
              <w:divBdr>
                <w:top w:val="none" w:sz="0" w:space="0" w:color="auto"/>
                <w:left w:val="none" w:sz="0" w:space="0" w:color="auto"/>
                <w:bottom w:val="none" w:sz="0" w:space="0" w:color="auto"/>
                <w:right w:val="none" w:sz="0" w:space="0" w:color="auto"/>
              </w:divBdr>
            </w:div>
            <w:div w:id="1875457714">
              <w:marLeft w:val="0"/>
              <w:marRight w:val="0"/>
              <w:marTop w:val="0"/>
              <w:marBottom w:val="0"/>
              <w:divBdr>
                <w:top w:val="none" w:sz="0" w:space="0" w:color="auto"/>
                <w:left w:val="none" w:sz="0" w:space="0" w:color="auto"/>
                <w:bottom w:val="none" w:sz="0" w:space="0" w:color="auto"/>
                <w:right w:val="none" w:sz="0" w:space="0" w:color="auto"/>
              </w:divBdr>
            </w:div>
            <w:div w:id="1831560900">
              <w:marLeft w:val="0"/>
              <w:marRight w:val="0"/>
              <w:marTop w:val="0"/>
              <w:marBottom w:val="0"/>
              <w:divBdr>
                <w:top w:val="none" w:sz="0" w:space="0" w:color="auto"/>
                <w:left w:val="none" w:sz="0" w:space="0" w:color="auto"/>
                <w:bottom w:val="none" w:sz="0" w:space="0" w:color="auto"/>
                <w:right w:val="none" w:sz="0" w:space="0" w:color="auto"/>
              </w:divBdr>
            </w:div>
            <w:div w:id="128941433">
              <w:marLeft w:val="0"/>
              <w:marRight w:val="0"/>
              <w:marTop w:val="0"/>
              <w:marBottom w:val="0"/>
              <w:divBdr>
                <w:top w:val="none" w:sz="0" w:space="0" w:color="auto"/>
                <w:left w:val="none" w:sz="0" w:space="0" w:color="auto"/>
                <w:bottom w:val="none" w:sz="0" w:space="0" w:color="auto"/>
                <w:right w:val="none" w:sz="0" w:space="0" w:color="auto"/>
              </w:divBdr>
            </w:div>
            <w:div w:id="808396642">
              <w:marLeft w:val="0"/>
              <w:marRight w:val="0"/>
              <w:marTop w:val="0"/>
              <w:marBottom w:val="0"/>
              <w:divBdr>
                <w:top w:val="none" w:sz="0" w:space="0" w:color="auto"/>
                <w:left w:val="none" w:sz="0" w:space="0" w:color="auto"/>
                <w:bottom w:val="none" w:sz="0" w:space="0" w:color="auto"/>
                <w:right w:val="none" w:sz="0" w:space="0" w:color="auto"/>
              </w:divBdr>
            </w:div>
            <w:div w:id="1567689939">
              <w:marLeft w:val="0"/>
              <w:marRight w:val="0"/>
              <w:marTop w:val="0"/>
              <w:marBottom w:val="0"/>
              <w:divBdr>
                <w:top w:val="none" w:sz="0" w:space="0" w:color="auto"/>
                <w:left w:val="none" w:sz="0" w:space="0" w:color="auto"/>
                <w:bottom w:val="none" w:sz="0" w:space="0" w:color="auto"/>
                <w:right w:val="none" w:sz="0" w:space="0" w:color="auto"/>
              </w:divBdr>
            </w:div>
            <w:div w:id="113059182">
              <w:marLeft w:val="0"/>
              <w:marRight w:val="0"/>
              <w:marTop w:val="0"/>
              <w:marBottom w:val="0"/>
              <w:divBdr>
                <w:top w:val="none" w:sz="0" w:space="0" w:color="auto"/>
                <w:left w:val="none" w:sz="0" w:space="0" w:color="auto"/>
                <w:bottom w:val="none" w:sz="0" w:space="0" w:color="auto"/>
                <w:right w:val="none" w:sz="0" w:space="0" w:color="auto"/>
              </w:divBdr>
            </w:div>
            <w:div w:id="191461889">
              <w:marLeft w:val="0"/>
              <w:marRight w:val="0"/>
              <w:marTop w:val="0"/>
              <w:marBottom w:val="0"/>
              <w:divBdr>
                <w:top w:val="none" w:sz="0" w:space="0" w:color="auto"/>
                <w:left w:val="none" w:sz="0" w:space="0" w:color="auto"/>
                <w:bottom w:val="none" w:sz="0" w:space="0" w:color="auto"/>
                <w:right w:val="none" w:sz="0" w:space="0" w:color="auto"/>
              </w:divBdr>
            </w:div>
            <w:div w:id="815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450161">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6266746">
      <w:bodyDiv w:val="1"/>
      <w:marLeft w:val="0"/>
      <w:marRight w:val="0"/>
      <w:marTop w:val="0"/>
      <w:marBottom w:val="0"/>
      <w:divBdr>
        <w:top w:val="none" w:sz="0" w:space="0" w:color="auto"/>
        <w:left w:val="none" w:sz="0" w:space="0" w:color="auto"/>
        <w:bottom w:val="none" w:sz="0" w:space="0" w:color="auto"/>
        <w:right w:val="none" w:sz="0" w:space="0" w:color="auto"/>
      </w:divBdr>
      <w:divsChild>
        <w:div w:id="1724937217">
          <w:marLeft w:val="0"/>
          <w:marRight w:val="0"/>
          <w:marTop w:val="0"/>
          <w:marBottom w:val="0"/>
          <w:divBdr>
            <w:top w:val="none" w:sz="0" w:space="0" w:color="auto"/>
            <w:left w:val="none" w:sz="0" w:space="0" w:color="auto"/>
            <w:bottom w:val="none" w:sz="0" w:space="0" w:color="auto"/>
            <w:right w:val="none" w:sz="0" w:space="0" w:color="auto"/>
          </w:divBdr>
          <w:divsChild>
            <w:div w:id="42777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75775760">
      <w:bodyDiv w:val="1"/>
      <w:marLeft w:val="0"/>
      <w:marRight w:val="0"/>
      <w:marTop w:val="0"/>
      <w:marBottom w:val="0"/>
      <w:divBdr>
        <w:top w:val="none" w:sz="0" w:space="0" w:color="auto"/>
        <w:left w:val="none" w:sz="0" w:space="0" w:color="auto"/>
        <w:bottom w:val="none" w:sz="0" w:space="0" w:color="auto"/>
        <w:right w:val="none" w:sz="0" w:space="0" w:color="auto"/>
      </w:divBdr>
      <w:divsChild>
        <w:div w:id="1379281008">
          <w:marLeft w:val="0"/>
          <w:marRight w:val="0"/>
          <w:marTop w:val="0"/>
          <w:marBottom w:val="0"/>
          <w:divBdr>
            <w:top w:val="none" w:sz="0" w:space="0" w:color="auto"/>
            <w:left w:val="none" w:sz="0" w:space="0" w:color="auto"/>
            <w:bottom w:val="none" w:sz="0" w:space="0" w:color="auto"/>
            <w:right w:val="none" w:sz="0" w:space="0" w:color="auto"/>
          </w:divBdr>
          <w:divsChild>
            <w:div w:id="626932899">
              <w:marLeft w:val="0"/>
              <w:marRight w:val="0"/>
              <w:marTop w:val="0"/>
              <w:marBottom w:val="0"/>
              <w:divBdr>
                <w:top w:val="none" w:sz="0" w:space="0" w:color="auto"/>
                <w:left w:val="none" w:sz="0" w:space="0" w:color="auto"/>
                <w:bottom w:val="none" w:sz="0" w:space="0" w:color="auto"/>
                <w:right w:val="none" w:sz="0" w:space="0" w:color="auto"/>
              </w:divBdr>
            </w:div>
            <w:div w:id="1516072649">
              <w:marLeft w:val="0"/>
              <w:marRight w:val="0"/>
              <w:marTop w:val="0"/>
              <w:marBottom w:val="0"/>
              <w:divBdr>
                <w:top w:val="none" w:sz="0" w:space="0" w:color="auto"/>
                <w:left w:val="none" w:sz="0" w:space="0" w:color="auto"/>
                <w:bottom w:val="none" w:sz="0" w:space="0" w:color="auto"/>
                <w:right w:val="none" w:sz="0" w:space="0" w:color="auto"/>
              </w:divBdr>
            </w:div>
            <w:div w:id="942808848">
              <w:marLeft w:val="0"/>
              <w:marRight w:val="0"/>
              <w:marTop w:val="0"/>
              <w:marBottom w:val="0"/>
              <w:divBdr>
                <w:top w:val="none" w:sz="0" w:space="0" w:color="auto"/>
                <w:left w:val="none" w:sz="0" w:space="0" w:color="auto"/>
                <w:bottom w:val="none" w:sz="0" w:space="0" w:color="auto"/>
                <w:right w:val="none" w:sz="0" w:space="0" w:color="auto"/>
              </w:divBdr>
            </w:div>
            <w:div w:id="723408009">
              <w:marLeft w:val="0"/>
              <w:marRight w:val="0"/>
              <w:marTop w:val="0"/>
              <w:marBottom w:val="0"/>
              <w:divBdr>
                <w:top w:val="none" w:sz="0" w:space="0" w:color="auto"/>
                <w:left w:val="none" w:sz="0" w:space="0" w:color="auto"/>
                <w:bottom w:val="none" w:sz="0" w:space="0" w:color="auto"/>
                <w:right w:val="none" w:sz="0" w:space="0" w:color="auto"/>
              </w:divBdr>
            </w:div>
            <w:div w:id="765230615">
              <w:marLeft w:val="0"/>
              <w:marRight w:val="0"/>
              <w:marTop w:val="0"/>
              <w:marBottom w:val="0"/>
              <w:divBdr>
                <w:top w:val="none" w:sz="0" w:space="0" w:color="auto"/>
                <w:left w:val="none" w:sz="0" w:space="0" w:color="auto"/>
                <w:bottom w:val="none" w:sz="0" w:space="0" w:color="auto"/>
                <w:right w:val="none" w:sz="0" w:space="0" w:color="auto"/>
              </w:divBdr>
            </w:div>
            <w:div w:id="1622493634">
              <w:marLeft w:val="0"/>
              <w:marRight w:val="0"/>
              <w:marTop w:val="0"/>
              <w:marBottom w:val="0"/>
              <w:divBdr>
                <w:top w:val="none" w:sz="0" w:space="0" w:color="auto"/>
                <w:left w:val="none" w:sz="0" w:space="0" w:color="auto"/>
                <w:bottom w:val="none" w:sz="0" w:space="0" w:color="auto"/>
                <w:right w:val="none" w:sz="0" w:space="0" w:color="auto"/>
              </w:divBdr>
            </w:div>
            <w:div w:id="597951755">
              <w:marLeft w:val="0"/>
              <w:marRight w:val="0"/>
              <w:marTop w:val="0"/>
              <w:marBottom w:val="0"/>
              <w:divBdr>
                <w:top w:val="none" w:sz="0" w:space="0" w:color="auto"/>
                <w:left w:val="none" w:sz="0" w:space="0" w:color="auto"/>
                <w:bottom w:val="none" w:sz="0" w:space="0" w:color="auto"/>
                <w:right w:val="none" w:sz="0" w:space="0" w:color="auto"/>
              </w:divBdr>
            </w:div>
            <w:div w:id="40639422">
              <w:marLeft w:val="0"/>
              <w:marRight w:val="0"/>
              <w:marTop w:val="0"/>
              <w:marBottom w:val="0"/>
              <w:divBdr>
                <w:top w:val="none" w:sz="0" w:space="0" w:color="auto"/>
                <w:left w:val="none" w:sz="0" w:space="0" w:color="auto"/>
                <w:bottom w:val="none" w:sz="0" w:space="0" w:color="auto"/>
                <w:right w:val="none" w:sz="0" w:space="0" w:color="auto"/>
              </w:divBdr>
            </w:div>
            <w:div w:id="1606620817">
              <w:marLeft w:val="0"/>
              <w:marRight w:val="0"/>
              <w:marTop w:val="0"/>
              <w:marBottom w:val="0"/>
              <w:divBdr>
                <w:top w:val="none" w:sz="0" w:space="0" w:color="auto"/>
                <w:left w:val="none" w:sz="0" w:space="0" w:color="auto"/>
                <w:bottom w:val="none" w:sz="0" w:space="0" w:color="auto"/>
                <w:right w:val="none" w:sz="0" w:space="0" w:color="auto"/>
              </w:divBdr>
            </w:div>
            <w:div w:id="1151748824">
              <w:marLeft w:val="0"/>
              <w:marRight w:val="0"/>
              <w:marTop w:val="0"/>
              <w:marBottom w:val="0"/>
              <w:divBdr>
                <w:top w:val="none" w:sz="0" w:space="0" w:color="auto"/>
                <w:left w:val="none" w:sz="0" w:space="0" w:color="auto"/>
                <w:bottom w:val="none" w:sz="0" w:space="0" w:color="auto"/>
                <w:right w:val="none" w:sz="0" w:space="0" w:color="auto"/>
              </w:divBdr>
            </w:div>
            <w:div w:id="13539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452422">
      <w:bodyDiv w:val="1"/>
      <w:marLeft w:val="0"/>
      <w:marRight w:val="0"/>
      <w:marTop w:val="0"/>
      <w:marBottom w:val="0"/>
      <w:divBdr>
        <w:top w:val="none" w:sz="0" w:space="0" w:color="auto"/>
        <w:left w:val="none" w:sz="0" w:space="0" w:color="auto"/>
        <w:bottom w:val="none" w:sz="0" w:space="0" w:color="auto"/>
        <w:right w:val="none" w:sz="0" w:space="0" w:color="auto"/>
      </w:divBdr>
      <w:divsChild>
        <w:div w:id="52781136">
          <w:marLeft w:val="0"/>
          <w:marRight w:val="0"/>
          <w:marTop w:val="0"/>
          <w:marBottom w:val="0"/>
          <w:divBdr>
            <w:top w:val="none" w:sz="0" w:space="0" w:color="auto"/>
            <w:left w:val="none" w:sz="0" w:space="0" w:color="auto"/>
            <w:bottom w:val="none" w:sz="0" w:space="0" w:color="auto"/>
            <w:right w:val="none" w:sz="0" w:space="0" w:color="auto"/>
          </w:divBdr>
          <w:divsChild>
            <w:div w:id="1766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1234331">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0086409">
      <w:bodyDiv w:val="1"/>
      <w:marLeft w:val="0"/>
      <w:marRight w:val="0"/>
      <w:marTop w:val="0"/>
      <w:marBottom w:val="0"/>
      <w:divBdr>
        <w:top w:val="none" w:sz="0" w:space="0" w:color="auto"/>
        <w:left w:val="none" w:sz="0" w:space="0" w:color="auto"/>
        <w:bottom w:val="none" w:sz="0" w:space="0" w:color="auto"/>
        <w:right w:val="none" w:sz="0" w:space="0" w:color="auto"/>
      </w:divBdr>
      <w:divsChild>
        <w:div w:id="365330347">
          <w:marLeft w:val="0"/>
          <w:marRight w:val="0"/>
          <w:marTop w:val="0"/>
          <w:marBottom w:val="0"/>
          <w:divBdr>
            <w:top w:val="none" w:sz="0" w:space="0" w:color="auto"/>
            <w:left w:val="none" w:sz="0" w:space="0" w:color="auto"/>
            <w:bottom w:val="none" w:sz="0" w:space="0" w:color="auto"/>
            <w:right w:val="none" w:sz="0" w:space="0" w:color="auto"/>
          </w:divBdr>
          <w:divsChild>
            <w:div w:id="18897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78623913">
      <w:bodyDiv w:val="1"/>
      <w:marLeft w:val="0"/>
      <w:marRight w:val="0"/>
      <w:marTop w:val="0"/>
      <w:marBottom w:val="0"/>
      <w:divBdr>
        <w:top w:val="none" w:sz="0" w:space="0" w:color="auto"/>
        <w:left w:val="none" w:sz="0" w:space="0" w:color="auto"/>
        <w:bottom w:val="none" w:sz="0" w:space="0" w:color="auto"/>
        <w:right w:val="none" w:sz="0" w:space="0" w:color="auto"/>
      </w:divBdr>
      <w:divsChild>
        <w:div w:id="623779955">
          <w:marLeft w:val="0"/>
          <w:marRight w:val="0"/>
          <w:marTop w:val="0"/>
          <w:marBottom w:val="0"/>
          <w:divBdr>
            <w:top w:val="none" w:sz="0" w:space="0" w:color="auto"/>
            <w:left w:val="none" w:sz="0" w:space="0" w:color="auto"/>
            <w:bottom w:val="none" w:sz="0" w:space="0" w:color="auto"/>
            <w:right w:val="none" w:sz="0" w:space="0" w:color="auto"/>
          </w:divBdr>
          <w:divsChild>
            <w:div w:id="965158466">
              <w:marLeft w:val="0"/>
              <w:marRight w:val="0"/>
              <w:marTop w:val="0"/>
              <w:marBottom w:val="0"/>
              <w:divBdr>
                <w:top w:val="none" w:sz="0" w:space="0" w:color="auto"/>
                <w:left w:val="none" w:sz="0" w:space="0" w:color="auto"/>
                <w:bottom w:val="none" w:sz="0" w:space="0" w:color="auto"/>
                <w:right w:val="none" w:sz="0" w:space="0" w:color="auto"/>
              </w:divBdr>
            </w:div>
            <w:div w:id="1419910526">
              <w:marLeft w:val="0"/>
              <w:marRight w:val="0"/>
              <w:marTop w:val="0"/>
              <w:marBottom w:val="0"/>
              <w:divBdr>
                <w:top w:val="none" w:sz="0" w:space="0" w:color="auto"/>
                <w:left w:val="none" w:sz="0" w:space="0" w:color="auto"/>
                <w:bottom w:val="none" w:sz="0" w:space="0" w:color="auto"/>
                <w:right w:val="none" w:sz="0" w:space="0" w:color="auto"/>
              </w:divBdr>
            </w:div>
            <w:div w:id="80953752">
              <w:marLeft w:val="0"/>
              <w:marRight w:val="0"/>
              <w:marTop w:val="0"/>
              <w:marBottom w:val="0"/>
              <w:divBdr>
                <w:top w:val="none" w:sz="0" w:space="0" w:color="auto"/>
                <w:left w:val="none" w:sz="0" w:space="0" w:color="auto"/>
                <w:bottom w:val="none" w:sz="0" w:space="0" w:color="auto"/>
                <w:right w:val="none" w:sz="0" w:space="0" w:color="auto"/>
              </w:divBdr>
            </w:div>
            <w:div w:id="1940678282">
              <w:marLeft w:val="0"/>
              <w:marRight w:val="0"/>
              <w:marTop w:val="0"/>
              <w:marBottom w:val="0"/>
              <w:divBdr>
                <w:top w:val="none" w:sz="0" w:space="0" w:color="auto"/>
                <w:left w:val="none" w:sz="0" w:space="0" w:color="auto"/>
                <w:bottom w:val="none" w:sz="0" w:space="0" w:color="auto"/>
                <w:right w:val="none" w:sz="0" w:space="0" w:color="auto"/>
              </w:divBdr>
            </w:div>
            <w:div w:id="1577401740">
              <w:marLeft w:val="0"/>
              <w:marRight w:val="0"/>
              <w:marTop w:val="0"/>
              <w:marBottom w:val="0"/>
              <w:divBdr>
                <w:top w:val="none" w:sz="0" w:space="0" w:color="auto"/>
                <w:left w:val="none" w:sz="0" w:space="0" w:color="auto"/>
                <w:bottom w:val="none" w:sz="0" w:space="0" w:color="auto"/>
                <w:right w:val="none" w:sz="0" w:space="0" w:color="auto"/>
              </w:divBdr>
            </w:div>
            <w:div w:id="985284366">
              <w:marLeft w:val="0"/>
              <w:marRight w:val="0"/>
              <w:marTop w:val="0"/>
              <w:marBottom w:val="0"/>
              <w:divBdr>
                <w:top w:val="none" w:sz="0" w:space="0" w:color="auto"/>
                <w:left w:val="none" w:sz="0" w:space="0" w:color="auto"/>
                <w:bottom w:val="none" w:sz="0" w:space="0" w:color="auto"/>
                <w:right w:val="none" w:sz="0" w:space="0" w:color="auto"/>
              </w:divBdr>
            </w:div>
            <w:div w:id="474880782">
              <w:marLeft w:val="0"/>
              <w:marRight w:val="0"/>
              <w:marTop w:val="0"/>
              <w:marBottom w:val="0"/>
              <w:divBdr>
                <w:top w:val="none" w:sz="0" w:space="0" w:color="auto"/>
                <w:left w:val="none" w:sz="0" w:space="0" w:color="auto"/>
                <w:bottom w:val="none" w:sz="0" w:space="0" w:color="auto"/>
                <w:right w:val="none" w:sz="0" w:space="0" w:color="auto"/>
              </w:divBdr>
            </w:div>
            <w:div w:id="1888830950">
              <w:marLeft w:val="0"/>
              <w:marRight w:val="0"/>
              <w:marTop w:val="0"/>
              <w:marBottom w:val="0"/>
              <w:divBdr>
                <w:top w:val="none" w:sz="0" w:space="0" w:color="auto"/>
                <w:left w:val="none" w:sz="0" w:space="0" w:color="auto"/>
                <w:bottom w:val="none" w:sz="0" w:space="0" w:color="auto"/>
                <w:right w:val="none" w:sz="0" w:space="0" w:color="auto"/>
              </w:divBdr>
            </w:div>
            <w:div w:id="660814046">
              <w:marLeft w:val="0"/>
              <w:marRight w:val="0"/>
              <w:marTop w:val="0"/>
              <w:marBottom w:val="0"/>
              <w:divBdr>
                <w:top w:val="none" w:sz="0" w:space="0" w:color="auto"/>
                <w:left w:val="none" w:sz="0" w:space="0" w:color="auto"/>
                <w:bottom w:val="none" w:sz="0" w:space="0" w:color="auto"/>
                <w:right w:val="none" w:sz="0" w:space="0" w:color="auto"/>
              </w:divBdr>
            </w:div>
            <w:div w:id="967442779">
              <w:marLeft w:val="0"/>
              <w:marRight w:val="0"/>
              <w:marTop w:val="0"/>
              <w:marBottom w:val="0"/>
              <w:divBdr>
                <w:top w:val="none" w:sz="0" w:space="0" w:color="auto"/>
                <w:left w:val="none" w:sz="0" w:space="0" w:color="auto"/>
                <w:bottom w:val="none" w:sz="0" w:space="0" w:color="auto"/>
                <w:right w:val="none" w:sz="0" w:space="0" w:color="auto"/>
              </w:divBdr>
            </w:div>
            <w:div w:id="2079817005">
              <w:marLeft w:val="0"/>
              <w:marRight w:val="0"/>
              <w:marTop w:val="0"/>
              <w:marBottom w:val="0"/>
              <w:divBdr>
                <w:top w:val="none" w:sz="0" w:space="0" w:color="auto"/>
                <w:left w:val="none" w:sz="0" w:space="0" w:color="auto"/>
                <w:bottom w:val="none" w:sz="0" w:space="0" w:color="auto"/>
                <w:right w:val="none" w:sz="0" w:space="0" w:color="auto"/>
              </w:divBdr>
            </w:div>
            <w:div w:id="165525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 w:id="2147117028">
      <w:bodyDiv w:val="1"/>
      <w:marLeft w:val="0"/>
      <w:marRight w:val="0"/>
      <w:marTop w:val="0"/>
      <w:marBottom w:val="0"/>
      <w:divBdr>
        <w:top w:val="none" w:sz="0" w:space="0" w:color="auto"/>
        <w:left w:val="none" w:sz="0" w:space="0" w:color="auto"/>
        <w:bottom w:val="none" w:sz="0" w:space="0" w:color="auto"/>
        <w:right w:val="none" w:sz="0" w:space="0" w:color="auto"/>
      </w:divBdr>
      <w:divsChild>
        <w:div w:id="1724015279">
          <w:marLeft w:val="0"/>
          <w:marRight w:val="0"/>
          <w:marTop w:val="0"/>
          <w:marBottom w:val="0"/>
          <w:divBdr>
            <w:top w:val="none" w:sz="0" w:space="0" w:color="auto"/>
            <w:left w:val="none" w:sz="0" w:space="0" w:color="auto"/>
            <w:bottom w:val="none" w:sz="0" w:space="0" w:color="auto"/>
            <w:right w:val="none" w:sz="0" w:space="0" w:color="auto"/>
          </w:divBdr>
          <w:divsChild>
            <w:div w:id="8241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eactstrap.github.io/?path=/story/home-installation--page"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etbootstrap.com/docs/5.1/components/toasts/"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3</cp:revision>
  <cp:lastPrinted>2022-05-13T06:01:00Z</cp:lastPrinted>
  <dcterms:created xsi:type="dcterms:W3CDTF">2024-07-13T13:31:00Z</dcterms:created>
  <dcterms:modified xsi:type="dcterms:W3CDTF">2024-07-13T15:21:00Z</dcterms:modified>
</cp:coreProperties>
</file>