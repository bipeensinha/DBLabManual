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5D161DBA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8A4882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Spring boot </w:t>
      </w:r>
      <w:r w:rsidR="00016494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Annotation @Component</w:t>
      </w:r>
      <w:r w:rsidR="0016600F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77C923CA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016494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016494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6F584188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016494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016494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300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7EAD6EA7" w14:textId="7417A46E" w:rsidR="00FB6755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1528535" w:history="1">
            <w:r w:rsidR="00FB6755" w:rsidRPr="000D10C7">
              <w:rPr>
                <w:rStyle w:val="Hyperlink"/>
                <w:rFonts w:eastAsia="Arial" w:cstheme="minorHAnsi"/>
                <w:noProof/>
              </w:rPr>
              <w:t>1.</w:t>
            </w:r>
            <w:r w:rsidR="00FB67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B6755" w:rsidRPr="000D10C7">
              <w:rPr>
                <w:rStyle w:val="Hyperlink"/>
                <w:rFonts w:eastAsia="Arial" w:cstheme="minorHAnsi"/>
                <w:noProof/>
              </w:rPr>
              <w:t>Objective</w:t>
            </w:r>
            <w:r w:rsidR="00FB6755">
              <w:rPr>
                <w:noProof/>
                <w:webHidden/>
              </w:rPr>
              <w:tab/>
            </w:r>
            <w:r w:rsidR="00FB6755">
              <w:rPr>
                <w:noProof/>
                <w:webHidden/>
              </w:rPr>
              <w:fldChar w:fldCharType="begin"/>
            </w:r>
            <w:r w:rsidR="00FB6755">
              <w:rPr>
                <w:noProof/>
                <w:webHidden/>
              </w:rPr>
              <w:instrText xml:space="preserve"> PAGEREF _Toc171528535 \h </w:instrText>
            </w:r>
            <w:r w:rsidR="00FB6755">
              <w:rPr>
                <w:noProof/>
                <w:webHidden/>
              </w:rPr>
            </w:r>
            <w:r w:rsidR="00FB6755">
              <w:rPr>
                <w:noProof/>
                <w:webHidden/>
              </w:rPr>
              <w:fldChar w:fldCharType="separate"/>
            </w:r>
            <w:r w:rsidR="00FB6755">
              <w:rPr>
                <w:noProof/>
                <w:webHidden/>
              </w:rPr>
              <w:t>3</w:t>
            </w:r>
            <w:r w:rsidR="00FB6755">
              <w:rPr>
                <w:noProof/>
                <w:webHidden/>
              </w:rPr>
              <w:fldChar w:fldCharType="end"/>
            </w:r>
          </w:hyperlink>
        </w:p>
        <w:p w14:paraId="5E7AE916" w14:textId="2EB94B35" w:rsidR="00FB6755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28536" w:history="1">
            <w:r w:rsidR="00FB6755" w:rsidRPr="000D10C7">
              <w:rPr>
                <w:rStyle w:val="Hyperlink"/>
                <w:rFonts w:eastAsia="Arial" w:cstheme="minorHAnsi"/>
                <w:noProof/>
              </w:rPr>
              <w:t>2.</w:t>
            </w:r>
            <w:r w:rsidR="00FB67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B6755" w:rsidRPr="000D10C7">
              <w:rPr>
                <w:rStyle w:val="Hyperlink"/>
                <w:rFonts w:eastAsia="Arial" w:cstheme="minorHAnsi"/>
                <w:noProof/>
              </w:rPr>
              <w:t>Creating a Spring Boot Project</w:t>
            </w:r>
            <w:r w:rsidR="00FB6755">
              <w:rPr>
                <w:noProof/>
                <w:webHidden/>
              </w:rPr>
              <w:tab/>
            </w:r>
            <w:r w:rsidR="00FB6755">
              <w:rPr>
                <w:noProof/>
                <w:webHidden/>
              </w:rPr>
              <w:fldChar w:fldCharType="begin"/>
            </w:r>
            <w:r w:rsidR="00FB6755">
              <w:rPr>
                <w:noProof/>
                <w:webHidden/>
              </w:rPr>
              <w:instrText xml:space="preserve"> PAGEREF _Toc171528536 \h </w:instrText>
            </w:r>
            <w:r w:rsidR="00FB6755">
              <w:rPr>
                <w:noProof/>
                <w:webHidden/>
              </w:rPr>
            </w:r>
            <w:r w:rsidR="00FB6755">
              <w:rPr>
                <w:noProof/>
                <w:webHidden/>
              </w:rPr>
              <w:fldChar w:fldCharType="separate"/>
            </w:r>
            <w:r w:rsidR="00FB6755">
              <w:rPr>
                <w:noProof/>
                <w:webHidden/>
              </w:rPr>
              <w:t>3</w:t>
            </w:r>
            <w:r w:rsidR="00FB6755">
              <w:rPr>
                <w:noProof/>
                <w:webHidden/>
              </w:rPr>
              <w:fldChar w:fldCharType="end"/>
            </w:r>
          </w:hyperlink>
        </w:p>
        <w:p w14:paraId="2C4CEAE7" w14:textId="582646BC" w:rsidR="00FB6755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28537" w:history="1">
            <w:r w:rsidR="00FB6755" w:rsidRPr="000D10C7">
              <w:rPr>
                <w:rStyle w:val="Hyperlink"/>
                <w:rFonts w:eastAsia="Arial" w:cstheme="minorHAnsi"/>
                <w:noProof/>
              </w:rPr>
              <w:t>3.</w:t>
            </w:r>
            <w:r w:rsidR="00FB67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B6755" w:rsidRPr="000D10C7">
              <w:rPr>
                <w:rStyle w:val="Hyperlink"/>
                <w:rFonts w:eastAsia="Arial" w:cstheme="minorHAnsi"/>
                <w:noProof/>
              </w:rPr>
              <w:t>Import Spring Boot Project in IntelliJ</w:t>
            </w:r>
            <w:r w:rsidR="00FB6755">
              <w:rPr>
                <w:noProof/>
                <w:webHidden/>
              </w:rPr>
              <w:tab/>
            </w:r>
            <w:r w:rsidR="00FB6755">
              <w:rPr>
                <w:noProof/>
                <w:webHidden/>
              </w:rPr>
              <w:fldChar w:fldCharType="begin"/>
            </w:r>
            <w:r w:rsidR="00FB6755">
              <w:rPr>
                <w:noProof/>
                <w:webHidden/>
              </w:rPr>
              <w:instrText xml:space="preserve"> PAGEREF _Toc171528537 \h </w:instrText>
            </w:r>
            <w:r w:rsidR="00FB6755">
              <w:rPr>
                <w:noProof/>
                <w:webHidden/>
              </w:rPr>
            </w:r>
            <w:r w:rsidR="00FB6755">
              <w:rPr>
                <w:noProof/>
                <w:webHidden/>
              </w:rPr>
              <w:fldChar w:fldCharType="separate"/>
            </w:r>
            <w:r w:rsidR="00FB6755">
              <w:rPr>
                <w:noProof/>
                <w:webHidden/>
              </w:rPr>
              <w:t>8</w:t>
            </w:r>
            <w:r w:rsidR="00FB6755">
              <w:rPr>
                <w:noProof/>
                <w:webHidden/>
              </w:rPr>
              <w:fldChar w:fldCharType="end"/>
            </w:r>
          </w:hyperlink>
        </w:p>
        <w:p w14:paraId="1DDC67B4" w14:textId="70BD695E" w:rsidR="00FB6755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28538" w:history="1">
            <w:r w:rsidR="00FB6755" w:rsidRPr="000D10C7">
              <w:rPr>
                <w:rStyle w:val="Hyperlink"/>
                <w:rFonts w:eastAsia="Arial" w:cstheme="minorHAnsi"/>
                <w:noProof/>
              </w:rPr>
              <w:t>4.</w:t>
            </w:r>
            <w:r w:rsidR="00FB67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B6755" w:rsidRPr="000D10C7">
              <w:rPr>
                <w:rStyle w:val="Hyperlink"/>
                <w:rFonts w:eastAsia="Arial" w:cstheme="minorHAnsi"/>
                <w:noProof/>
              </w:rPr>
              <w:t>Create Hello-world class in IntelliJ</w:t>
            </w:r>
            <w:r w:rsidR="00FB6755">
              <w:rPr>
                <w:noProof/>
                <w:webHidden/>
              </w:rPr>
              <w:tab/>
            </w:r>
            <w:r w:rsidR="00FB6755">
              <w:rPr>
                <w:noProof/>
                <w:webHidden/>
              </w:rPr>
              <w:fldChar w:fldCharType="begin"/>
            </w:r>
            <w:r w:rsidR="00FB6755">
              <w:rPr>
                <w:noProof/>
                <w:webHidden/>
              </w:rPr>
              <w:instrText xml:space="preserve"> PAGEREF _Toc171528538 \h </w:instrText>
            </w:r>
            <w:r w:rsidR="00FB6755">
              <w:rPr>
                <w:noProof/>
                <w:webHidden/>
              </w:rPr>
            </w:r>
            <w:r w:rsidR="00FB6755">
              <w:rPr>
                <w:noProof/>
                <w:webHidden/>
              </w:rPr>
              <w:fldChar w:fldCharType="separate"/>
            </w:r>
            <w:r w:rsidR="00FB6755">
              <w:rPr>
                <w:noProof/>
                <w:webHidden/>
              </w:rPr>
              <w:t>11</w:t>
            </w:r>
            <w:r w:rsidR="00FB6755">
              <w:rPr>
                <w:noProof/>
                <w:webHidden/>
              </w:rPr>
              <w:fldChar w:fldCharType="end"/>
            </w:r>
          </w:hyperlink>
        </w:p>
        <w:p w14:paraId="2B831851" w14:textId="5DA3897B" w:rsidR="00FB6755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528539" w:history="1">
            <w:r w:rsidR="00FB6755" w:rsidRPr="000D10C7">
              <w:rPr>
                <w:rStyle w:val="Hyperlink"/>
                <w:rFonts w:eastAsia="Arial" w:cstheme="minorHAnsi"/>
                <w:noProof/>
              </w:rPr>
              <w:t>5.</w:t>
            </w:r>
            <w:r w:rsidR="00FB67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B6755" w:rsidRPr="000D10C7">
              <w:rPr>
                <w:rStyle w:val="Hyperlink"/>
                <w:rFonts w:eastAsia="Arial" w:cstheme="minorHAnsi"/>
                <w:noProof/>
              </w:rPr>
              <w:t>Execute Spring Boot Application in IntelliJ</w:t>
            </w:r>
            <w:r w:rsidR="00FB6755">
              <w:rPr>
                <w:noProof/>
                <w:webHidden/>
              </w:rPr>
              <w:tab/>
            </w:r>
            <w:r w:rsidR="00FB6755">
              <w:rPr>
                <w:noProof/>
                <w:webHidden/>
              </w:rPr>
              <w:fldChar w:fldCharType="begin"/>
            </w:r>
            <w:r w:rsidR="00FB6755">
              <w:rPr>
                <w:noProof/>
                <w:webHidden/>
              </w:rPr>
              <w:instrText xml:space="preserve"> PAGEREF _Toc171528539 \h </w:instrText>
            </w:r>
            <w:r w:rsidR="00FB6755">
              <w:rPr>
                <w:noProof/>
                <w:webHidden/>
              </w:rPr>
            </w:r>
            <w:r w:rsidR="00FB6755">
              <w:rPr>
                <w:noProof/>
                <w:webHidden/>
              </w:rPr>
              <w:fldChar w:fldCharType="separate"/>
            </w:r>
            <w:r w:rsidR="00FB6755">
              <w:rPr>
                <w:noProof/>
                <w:webHidden/>
              </w:rPr>
              <w:t>14</w:t>
            </w:r>
            <w:r w:rsidR="00FB6755">
              <w:rPr>
                <w:noProof/>
                <w:webHidden/>
              </w:rPr>
              <w:fldChar w:fldCharType="end"/>
            </w:r>
          </w:hyperlink>
        </w:p>
        <w:p w14:paraId="51CFEF10" w14:textId="5F48B08B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1528535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6BD9833" w14:textId="77777777" w:rsidR="00CD5B90" w:rsidRPr="00CD5B90" w:rsidRDefault="00CD5B90" w:rsidP="00CD5B90">
      <w:pPr>
        <w:rPr>
          <w:rFonts w:eastAsia="Arial"/>
        </w:rPr>
      </w:pPr>
    </w:p>
    <w:p w14:paraId="3975B016" w14:textId="77777777" w:rsidR="00FB6755" w:rsidRDefault="00866A9E" w:rsidP="00FB6755">
      <w:pPr>
        <w:pStyle w:val="NormalWeb"/>
      </w:pPr>
      <w:r w:rsidRPr="00866A9E">
        <w:rPr>
          <w:rFonts w:ascii="Segoe UI" w:hAnsi="Segoe UI" w:cs="Segoe UI"/>
          <w:sz w:val="21"/>
          <w:szCs w:val="21"/>
        </w:rPr>
        <w:br/>
      </w:r>
      <w:r w:rsidR="00FB6755">
        <w:t>Creating a Spring Boot project for a "Hello World" application is a great way to get started with Spring Boot. Here's a step-by-step guide:</w:t>
      </w:r>
    </w:p>
    <w:p w14:paraId="72F10305" w14:textId="77777777" w:rsidR="00FB6755" w:rsidRDefault="00FB6755" w:rsidP="00FB6755">
      <w:pPr>
        <w:pStyle w:val="Heading3"/>
      </w:pPr>
      <w:r>
        <w:t>Prerequisites</w:t>
      </w:r>
    </w:p>
    <w:p w14:paraId="230DDE83" w14:textId="77777777" w:rsidR="00FB6755" w:rsidRDefault="00FB6755" w:rsidP="00FB6755">
      <w:pPr>
        <w:numPr>
          <w:ilvl w:val="0"/>
          <w:numId w:val="53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Java Development Kit (JDK)</w:t>
      </w:r>
      <w:r>
        <w:t>: Ensure you have JDK 8 or later installed.</w:t>
      </w:r>
    </w:p>
    <w:p w14:paraId="661E1FA1" w14:textId="77777777" w:rsidR="00FB6755" w:rsidRDefault="00FB6755" w:rsidP="00FB6755">
      <w:pPr>
        <w:numPr>
          <w:ilvl w:val="0"/>
          <w:numId w:val="53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Maven</w:t>
      </w:r>
      <w:r>
        <w:t>: Make sure Maven is installed (optional, as Spring Initializr can generate a Maven project for you).</w:t>
      </w:r>
    </w:p>
    <w:p w14:paraId="28149E45" w14:textId="2CB04DBD" w:rsidR="00AB5E76" w:rsidRDefault="00AB5E76" w:rsidP="00FB6755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This exercise takes approximately </w:t>
      </w:r>
      <w:r>
        <w:rPr>
          <w:rStyle w:val="Strong"/>
          <w:rFonts w:ascii="Segoe UI" w:eastAsiaTheme="majorEastAsia" w:hAnsi="Segoe UI" w:cs="Segoe UI"/>
          <w:color w:val="000000"/>
          <w:sz w:val="21"/>
          <w:szCs w:val="21"/>
        </w:rPr>
        <w:t>30</w:t>
      </w:r>
      <w:r>
        <w:rPr>
          <w:rFonts w:ascii="Segoe UI" w:hAnsi="Segoe UI" w:cs="Segoe UI"/>
          <w:color w:val="000000"/>
          <w:sz w:val="21"/>
          <w:szCs w:val="21"/>
        </w:rPr>
        <w:t> minutes.</w:t>
      </w:r>
    </w:p>
    <w:p w14:paraId="16DBA58F" w14:textId="3A0877E3" w:rsidR="00504741" w:rsidRDefault="00504741" w:rsidP="00504741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.</w:t>
      </w:r>
    </w:p>
    <w:p w14:paraId="31841483" w14:textId="036B1D4B" w:rsidR="00CD5B90" w:rsidRDefault="00CD5B90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25345F92" w14:textId="77777777" w:rsidR="000B52E2" w:rsidRDefault="000B52E2" w:rsidP="000B52E2">
      <w:pPr>
        <w:rPr>
          <w:rFonts w:eastAsia="Arial"/>
        </w:rPr>
      </w:pPr>
    </w:p>
    <w:p w14:paraId="0E918E22" w14:textId="77777777" w:rsidR="000B52E2" w:rsidRPr="000B52E2" w:rsidRDefault="000B52E2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71528536"/>
      <w:r w:rsidRPr="000B52E2">
        <w:rPr>
          <w:rFonts w:asciiTheme="minorHAnsi" w:eastAsia="Arial" w:hAnsiTheme="minorHAnsi" w:cstheme="minorHAnsi"/>
          <w:color w:val="E36C0A" w:themeColor="accent6" w:themeShade="BF"/>
        </w:rPr>
        <w:t>Creating a Spring Boot Project</w:t>
      </w:r>
      <w:bookmarkEnd w:id="1"/>
    </w:p>
    <w:p w14:paraId="59FE13B8" w14:textId="77777777" w:rsidR="000B52E2" w:rsidRPr="000B52E2" w:rsidRDefault="000B52E2" w:rsidP="000B52E2">
      <w:pPr>
        <w:rPr>
          <w:rFonts w:eastAsia="Arial"/>
        </w:rPr>
      </w:pPr>
    </w:p>
    <w:p w14:paraId="204A84EF" w14:textId="77777777" w:rsidR="009C215B" w:rsidRDefault="009C215B" w:rsidP="009C215B">
      <w:pPr>
        <w:rPr>
          <w:rFonts w:eastAsia="Arial"/>
        </w:rPr>
      </w:pPr>
    </w:p>
    <w:p w14:paraId="6742B405" w14:textId="77777777" w:rsidR="009C215B" w:rsidRDefault="009C215B" w:rsidP="009C215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1:</w:t>
      </w:r>
      <w:r>
        <w:rPr>
          <w:rFonts w:ascii="Segoe UI" w:hAnsi="Segoe UI" w:cs="Segoe UI"/>
          <w:color w:val="333333"/>
        </w:rPr>
        <w:t> Open the Spring initializr </w:t>
      </w:r>
      <w:hyperlink r:id="rId12" w:tgtFrame="_blank" w:history="1">
        <w:r>
          <w:rPr>
            <w:rStyle w:val="Hyperlink"/>
            <w:rFonts w:ascii="Segoe UI" w:eastAsiaTheme="minorEastAsia" w:hAnsi="Segoe UI" w:cs="Segoe UI"/>
            <w:color w:val="008000"/>
          </w:rPr>
          <w:t>https://start.spring.io</w:t>
        </w:r>
      </w:hyperlink>
      <w:r>
        <w:rPr>
          <w:rFonts w:ascii="Segoe UI" w:hAnsi="Segoe UI" w:cs="Segoe UI"/>
          <w:color w:val="333333"/>
        </w:rPr>
        <w:t>.</w:t>
      </w:r>
    </w:p>
    <w:p w14:paraId="05012166" w14:textId="439E3B6D" w:rsidR="009C215B" w:rsidRDefault="009C215B" w:rsidP="009C215B">
      <w:pPr>
        <w:pStyle w:val="NormalWeb"/>
        <w:shd w:val="clear" w:color="auto" w:fill="FFFFFF"/>
        <w:jc w:val="both"/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2:</w:t>
      </w:r>
      <w:r>
        <w:rPr>
          <w:rFonts w:ascii="Segoe UI" w:hAnsi="Segoe UI" w:cs="Segoe UI"/>
          <w:color w:val="333333"/>
        </w:rPr>
        <w:t> Provide the </w:t>
      </w:r>
      <w:r>
        <w:rPr>
          <w:rStyle w:val="Strong"/>
          <w:rFonts w:ascii="Segoe UI" w:eastAsiaTheme="majorEastAsia" w:hAnsi="Segoe UI" w:cs="Segoe UI"/>
          <w:color w:val="333333"/>
        </w:rPr>
        <w:t>Group</w:t>
      </w:r>
      <w:r>
        <w:rPr>
          <w:rFonts w:ascii="Segoe UI" w:hAnsi="Segoe UI" w:cs="Segoe UI"/>
          <w:color w:val="333333"/>
        </w:rPr>
        <w:t> and </w:t>
      </w:r>
      <w:r>
        <w:rPr>
          <w:rStyle w:val="Strong"/>
          <w:rFonts w:ascii="Segoe UI" w:eastAsiaTheme="majorEastAsia" w:hAnsi="Segoe UI" w:cs="Segoe UI"/>
          <w:color w:val="333333"/>
        </w:rPr>
        <w:t>Artifact</w:t>
      </w:r>
      <w:r>
        <w:rPr>
          <w:rFonts w:ascii="Segoe UI" w:hAnsi="Segoe UI" w:cs="Segoe UI"/>
          <w:color w:val="333333"/>
        </w:rPr>
        <w:t> name. We have provided Group name </w:t>
      </w:r>
      <w:r>
        <w:rPr>
          <w:rStyle w:val="Strong"/>
          <w:rFonts w:ascii="Segoe UI" w:eastAsiaTheme="majorEastAsia" w:hAnsi="Segoe UI" w:cs="Segoe UI"/>
          <w:color w:val="333333"/>
        </w:rPr>
        <w:t>com.bank</w:t>
      </w:r>
      <w:r>
        <w:rPr>
          <w:rFonts w:ascii="Segoe UI" w:hAnsi="Segoe UI" w:cs="Segoe UI"/>
          <w:color w:val="333333"/>
        </w:rPr>
        <w:t> and Artifact </w:t>
      </w:r>
      <w:r>
        <w:rPr>
          <w:rStyle w:val="Strong"/>
          <w:rFonts w:ascii="Segoe UI" w:eastAsiaTheme="majorEastAsia" w:hAnsi="Segoe UI" w:cs="Segoe UI"/>
          <w:color w:val="333333"/>
        </w:rPr>
        <w:t>as below</w:t>
      </w:r>
    </w:p>
    <w:p w14:paraId="19881FAE" w14:textId="77777777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Group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r w:rsidRPr="008A4882">
        <w:rPr>
          <w:rFonts w:eastAsia="Arial"/>
        </w:rPr>
        <w:t>com.bank</w:t>
      </w:r>
    </w:p>
    <w:p w14:paraId="16340FC2" w14:textId="77777777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Artifact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r w:rsidRPr="008A4882">
        <w:rPr>
          <w:rFonts w:eastAsia="Arial"/>
        </w:rPr>
        <w:t>voiletApple</w:t>
      </w:r>
    </w:p>
    <w:p w14:paraId="664D4C22" w14:textId="77777777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Name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r w:rsidRPr="008A4882">
        <w:rPr>
          <w:rFonts w:eastAsia="Arial"/>
        </w:rPr>
        <w:t>voiletApple</w:t>
      </w:r>
    </w:p>
    <w:p w14:paraId="3E6E9935" w14:textId="77777777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Description</w:t>
      </w:r>
      <w:r>
        <w:rPr>
          <w:rFonts w:eastAsia="Arial"/>
        </w:rPr>
        <w:tab/>
        <w:t xml:space="preserve">: </w:t>
      </w:r>
      <w:r w:rsidRPr="008A4882">
        <w:rPr>
          <w:rFonts w:eastAsia="Arial"/>
        </w:rPr>
        <w:t>Demo project for Spring Boot</w:t>
      </w:r>
    </w:p>
    <w:p w14:paraId="537A652C" w14:textId="579A2C46" w:rsidR="009C215B" w:rsidRP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PackageName</w:t>
      </w:r>
      <w:r>
        <w:rPr>
          <w:rFonts w:eastAsia="Arial"/>
        </w:rPr>
        <w:tab/>
        <w:t xml:space="preserve">: </w:t>
      </w:r>
      <w:r w:rsidRPr="008A4882">
        <w:rPr>
          <w:rFonts w:eastAsia="Arial"/>
        </w:rPr>
        <w:t>com.bank.voiletApple</w:t>
      </w:r>
    </w:p>
    <w:p w14:paraId="0A262990" w14:textId="77777777" w:rsidR="009C215B" w:rsidRPr="009C215B" w:rsidRDefault="009C215B" w:rsidP="009C215B">
      <w:pPr>
        <w:rPr>
          <w:rFonts w:eastAsia="Arial"/>
        </w:rPr>
      </w:pPr>
    </w:p>
    <w:p w14:paraId="53998E81" w14:textId="77777777" w:rsidR="00AB5E76" w:rsidRDefault="00AB5E76" w:rsidP="00AB5E76">
      <w:pPr>
        <w:rPr>
          <w:rFonts w:eastAsia="Arial"/>
        </w:rPr>
      </w:pPr>
    </w:p>
    <w:p w14:paraId="3C5A661D" w14:textId="77777777" w:rsidR="008A4882" w:rsidRDefault="008A4882" w:rsidP="00AB5E76">
      <w:pPr>
        <w:rPr>
          <w:rFonts w:eastAsia="Arial"/>
        </w:rPr>
      </w:pPr>
    </w:p>
    <w:p w14:paraId="3514B6D2" w14:textId="0AFA9563" w:rsidR="008A4882" w:rsidRDefault="008A4882" w:rsidP="00AB5E76">
      <w:pPr>
        <w:rPr>
          <w:rFonts w:eastAsia="Arial"/>
        </w:rPr>
      </w:pPr>
      <w:r w:rsidRPr="008A4882">
        <w:rPr>
          <w:rFonts w:eastAsia="Arial"/>
          <w:noProof/>
        </w:rPr>
        <w:lastRenderedPageBreak/>
        <w:drawing>
          <wp:inline distT="0" distB="0" distL="0" distR="0" wp14:anchorId="4A41A0A0" wp14:editId="3876E73B">
            <wp:extent cx="5292000" cy="5098972"/>
            <wp:effectExtent l="0" t="0" r="4445" b="6985"/>
            <wp:docPr id="98563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9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738" cy="51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6F1" w14:textId="77777777" w:rsidR="009C215B" w:rsidRDefault="009C215B" w:rsidP="00AB5E76">
      <w:pPr>
        <w:rPr>
          <w:rFonts w:eastAsia="Arial"/>
        </w:rPr>
      </w:pPr>
    </w:p>
    <w:p w14:paraId="308611BD" w14:textId="77777777" w:rsidR="009C215B" w:rsidRDefault="009C215B" w:rsidP="00AB5E76">
      <w:pPr>
        <w:rPr>
          <w:rFonts w:eastAsia="Arial"/>
        </w:rPr>
      </w:pPr>
    </w:p>
    <w:p w14:paraId="4CFDB853" w14:textId="2D88DDE6" w:rsidR="009C215B" w:rsidRPr="009C215B" w:rsidRDefault="009C215B" w:rsidP="009C215B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3:</w:t>
      </w:r>
      <w:r>
        <w:rPr>
          <w:rFonts w:ascii="Segoe UI" w:hAnsi="Segoe UI" w:cs="Segoe UI"/>
          <w:color w:val="333333"/>
        </w:rPr>
        <w:t> Now click on the </w:t>
      </w:r>
      <w:r w:rsidRPr="009C215B">
        <w:rPr>
          <w:rFonts w:ascii="Segoe UI" w:hAnsi="Segoe UI" w:cs="Segoe UI"/>
          <w:b/>
          <w:bCs/>
          <w:color w:val="333333"/>
        </w:rPr>
        <w:t>Add</w:t>
      </w:r>
      <w:r>
        <w:rPr>
          <w:rFonts w:ascii="Segoe UI" w:hAnsi="Segoe UI" w:cs="Segoe UI"/>
          <w:color w:val="333333"/>
        </w:rPr>
        <w:t xml:space="preserve"> </w:t>
      </w:r>
      <w:r w:rsidRPr="009C215B">
        <w:rPr>
          <w:rFonts w:eastAsia="Arial"/>
          <w:b/>
          <w:bCs/>
        </w:rPr>
        <w:t>Dependencies</w:t>
      </w:r>
      <w:r>
        <w:rPr>
          <w:rFonts w:ascii="Segoe UI" w:hAnsi="Segoe UI" w:cs="Segoe UI"/>
          <w:color w:val="333333"/>
        </w:rPr>
        <w:t> button.</w:t>
      </w:r>
    </w:p>
    <w:p w14:paraId="54EC9486" w14:textId="77777777" w:rsidR="009C215B" w:rsidRDefault="009C215B" w:rsidP="00AB5E76">
      <w:pPr>
        <w:rPr>
          <w:rFonts w:eastAsia="Arial"/>
        </w:rPr>
      </w:pPr>
    </w:p>
    <w:p w14:paraId="6B318AB5" w14:textId="77777777" w:rsidR="009C215B" w:rsidRDefault="009C215B" w:rsidP="00AB5E76">
      <w:pPr>
        <w:rPr>
          <w:rFonts w:eastAsia="Arial"/>
        </w:rPr>
      </w:pPr>
    </w:p>
    <w:p w14:paraId="2329120A" w14:textId="0690962A" w:rsidR="009C215B" w:rsidRDefault="009C215B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8A0614D" wp14:editId="7EDD303D">
            <wp:extent cx="6197600" cy="3411220"/>
            <wp:effectExtent l="0" t="0" r="0" b="0"/>
            <wp:docPr id="1895953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Arial"/>
        </w:rPr>
        <w:t xml:space="preserve"> </w:t>
      </w:r>
    </w:p>
    <w:p w14:paraId="20FDD742" w14:textId="77777777" w:rsidR="009C215B" w:rsidRDefault="009C215B" w:rsidP="00AB5E76">
      <w:pPr>
        <w:rPr>
          <w:rFonts w:eastAsia="Arial"/>
        </w:rPr>
      </w:pPr>
    </w:p>
    <w:p w14:paraId="62B1D162" w14:textId="055EBE4B" w:rsidR="009C215B" w:rsidRPr="009C215B" w:rsidRDefault="009C215B" w:rsidP="009C215B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4:</w:t>
      </w:r>
      <w:r>
        <w:rPr>
          <w:rFonts w:ascii="Segoe UI" w:hAnsi="Segoe UI" w:cs="Segoe UI"/>
          <w:color w:val="333333"/>
        </w:rPr>
        <w:t xml:space="preserve"> Select </w:t>
      </w:r>
      <w:r w:rsidRPr="009C215B">
        <w:rPr>
          <w:rFonts w:ascii="Segoe UI" w:hAnsi="Segoe UI" w:cs="Segoe UI"/>
          <w:b/>
          <w:bCs/>
          <w:color w:val="333333"/>
        </w:rPr>
        <w:t>Spring Web</w:t>
      </w:r>
      <w:r>
        <w:rPr>
          <w:rFonts w:ascii="Segoe UI" w:hAnsi="Segoe UI" w:cs="Segoe UI"/>
          <w:color w:val="333333"/>
        </w:rPr>
        <w:t xml:space="preserve"> from drop downlist.</w:t>
      </w:r>
    </w:p>
    <w:p w14:paraId="07805E64" w14:textId="77777777" w:rsidR="009C215B" w:rsidRDefault="009C215B" w:rsidP="00AB5E76">
      <w:pPr>
        <w:rPr>
          <w:rFonts w:eastAsia="Arial"/>
        </w:rPr>
      </w:pPr>
    </w:p>
    <w:p w14:paraId="1DF93846" w14:textId="79D427BA" w:rsidR="009C215B" w:rsidRDefault="009C215B" w:rsidP="00AB5E76">
      <w:pPr>
        <w:rPr>
          <w:rFonts w:eastAsia="Arial"/>
        </w:rPr>
      </w:pPr>
      <w:r w:rsidRPr="009C215B">
        <w:rPr>
          <w:rFonts w:eastAsia="Arial"/>
          <w:noProof/>
        </w:rPr>
        <w:drawing>
          <wp:inline distT="0" distB="0" distL="0" distR="0" wp14:anchorId="5B050441" wp14:editId="01DE9353">
            <wp:extent cx="6197600" cy="6450330"/>
            <wp:effectExtent l="0" t="0" r="0" b="7620"/>
            <wp:docPr id="135127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76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D6CA" w14:textId="77777777" w:rsidR="009C215B" w:rsidRDefault="009C215B" w:rsidP="00AB5E76">
      <w:pPr>
        <w:rPr>
          <w:rFonts w:eastAsia="Arial"/>
        </w:rPr>
      </w:pPr>
    </w:p>
    <w:p w14:paraId="5D0BD601" w14:textId="77777777" w:rsidR="009C215B" w:rsidRDefault="009C215B" w:rsidP="00AB5E76">
      <w:pPr>
        <w:rPr>
          <w:rFonts w:eastAsia="Arial"/>
        </w:rPr>
      </w:pPr>
    </w:p>
    <w:p w14:paraId="5AC3867D" w14:textId="669C79E5" w:rsidR="009C215B" w:rsidRDefault="009C215B" w:rsidP="009C215B">
      <w:pPr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5:</w:t>
      </w:r>
      <w:r>
        <w:rPr>
          <w:rFonts w:ascii="Segoe UI" w:hAnsi="Segoe UI" w:cs="Segoe UI"/>
          <w:color w:val="333333"/>
        </w:rPr>
        <w:t> </w:t>
      </w:r>
      <w:r w:rsidR="000B52E2">
        <w:rPr>
          <w:rFonts w:ascii="Segoe UI" w:hAnsi="Segoe UI" w:cs="Segoe UI"/>
          <w:color w:val="333333"/>
        </w:rPr>
        <w:t xml:space="preserve">Now Click </w:t>
      </w:r>
      <w:r w:rsidR="000B52E2" w:rsidRPr="000B52E2">
        <w:rPr>
          <w:rFonts w:ascii="Segoe UI" w:hAnsi="Segoe UI" w:cs="Segoe UI"/>
          <w:b/>
          <w:bCs/>
          <w:color w:val="333333"/>
        </w:rPr>
        <w:t>Explore</w:t>
      </w:r>
      <w:r w:rsidR="000B52E2">
        <w:rPr>
          <w:rFonts w:ascii="Segoe UI" w:hAnsi="Segoe UI" w:cs="Segoe UI"/>
          <w:color w:val="333333"/>
        </w:rPr>
        <w:t xml:space="preserve"> Button to review the configuration</w:t>
      </w:r>
      <w:r>
        <w:rPr>
          <w:rFonts w:ascii="Segoe UI" w:hAnsi="Segoe UI" w:cs="Segoe UI"/>
          <w:color w:val="333333"/>
        </w:rPr>
        <w:t>.</w:t>
      </w:r>
    </w:p>
    <w:p w14:paraId="5A15D551" w14:textId="77777777" w:rsidR="000B52E2" w:rsidRDefault="000B52E2" w:rsidP="009C215B">
      <w:pPr>
        <w:rPr>
          <w:rFonts w:ascii="Segoe UI" w:hAnsi="Segoe UI" w:cs="Segoe UI"/>
          <w:color w:val="333333"/>
        </w:rPr>
      </w:pPr>
    </w:p>
    <w:p w14:paraId="6EEA13AE" w14:textId="77777777" w:rsidR="000B52E2" w:rsidRPr="009C215B" w:rsidRDefault="000B52E2" w:rsidP="009C215B">
      <w:pPr>
        <w:rPr>
          <w:rFonts w:eastAsia="Arial"/>
        </w:rPr>
      </w:pPr>
    </w:p>
    <w:p w14:paraId="54444979" w14:textId="77777777" w:rsidR="009C215B" w:rsidRDefault="009C215B" w:rsidP="00AB5E76">
      <w:pPr>
        <w:rPr>
          <w:rFonts w:eastAsia="Arial"/>
        </w:rPr>
      </w:pPr>
    </w:p>
    <w:p w14:paraId="3B956F36" w14:textId="08F9D75C" w:rsidR="000B52E2" w:rsidRDefault="000B52E2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3995E111" wp14:editId="5AEE748B">
            <wp:extent cx="6191885" cy="4089400"/>
            <wp:effectExtent l="0" t="0" r="0" b="6350"/>
            <wp:docPr id="1236738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5372" w14:textId="77777777" w:rsidR="000B52E2" w:rsidRDefault="000B52E2" w:rsidP="00AB5E76">
      <w:pPr>
        <w:rPr>
          <w:rFonts w:eastAsia="Arial"/>
        </w:rPr>
      </w:pPr>
    </w:p>
    <w:p w14:paraId="161664E2" w14:textId="77777777" w:rsidR="000B52E2" w:rsidRDefault="000B52E2" w:rsidP="00AB5E76">
      <w:pPr>
        <w:rPr>
          <w:rFonts w:eastAsia="Arial"/>
        </w:rPr>
      </w:pPr>
    </w:p>
    <w:p w14:paraId="7007310D" w14:textId="09E7D504" w:rsidR="000B52E2" w:rsidRPr="000B52E2" w:rsidRDefault="000B52E2" w:rsidP="00AB5E76">
      <w:pPr>
        <w:rPr>
          <w:rFonts w:eastAsia="Arial"/>
          <w:b/>
          <w:bCs/>
        </w:rPr>
      </w:pPr>
      <w:r>
        <w:rPr>
          <w:rStyle w:val="Strong"/>
          <w:rFonts w:ascii="Segoe UI" w:eastAsiaTheme="majorEastAsia" w:hAnsi="Segoe UI" w:cs="Segoe UI"/>
          <w:color w:val="333333"/>
        </w:rPr>
        <w:t>Step 6:</w:t>
      </w:r>
      <w:r>
        <w:rPr>
          <w:rFonts w:ascii="Segoe UI" w:hAnsi="Segoe UI" w:cs="Segoe UI"/>
          <w:color w:val="333333"/>
        </w:rPr>
        <w:t> </w:t>
      </w:r>
      <w:r>
        <w:rPr>
          <w:rFonts w:eastAsia="Arial"/>
        </w:rPr>
        <w:t xml:space="preserve">Check </w:t>
      </w:r>
      <w:r w:rsidRPr="000B52E2">
        <w:rPr>
          <w:rFonts w:eastAsia="Arial"/>
          <w:b/>
          <w:bCs/>
        </w:rPr>
        <w:t>POM.XML</w:t>
      </w:r>
    </w:p>
    <w:p w14:paraId="64F0CB73" w14:textId="77777777" w:rsidR="000B52E2" w:rsidRDefault="000B52E2" w:rsidP="00AB5E76">
      <w:pPr>
        <w:rPr>
          <w:rFonts w:eastAsia="Arial"/>
        </w:rPr>
      </w:pPr>
    </w:p>
    <w:p w14:paraId="6004D00C" w14:textId="14E503E2" w:rsidR="000B52E2" w:rsidRDefault="000B52E2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6EBE9B72" wp14:editId="6046BD9C">
            <wp:extent cx="6191885" cy="4140200"/>
            <wp:effectExtent l="0" t="0" r="0" b="0"/>
            <wp:docPr id="565002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9680" w14:textId="77777777" w:rsidR="000B52E2" w:rsidRDefault="000B52E2" w:rsidP="00AB5E76">
      <w:pPr>
        <w:rPr>
          <w:rFonts w:eastAsia="Arial"/>
        </w:rPr>
      </w:pPr>
    </w:p>
    <w:p w14:paraId="68B6DC37" w14:textId="74AEA8CF" w:rsidR="000B52E2" w:rsidRDefault="000B52E2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7:</w:t>
      </w:r>
      <w:r>
        <w:rPr>
          <w:rFonts w:ascii="Segoe UI" w:hAnsi="Segoe UI" w:cs="Segoe UI"/>
          <w:color w:val="333333"/>
        </w:rPr>
        <w:t> </w:t>
      </w:r>
      <w:r>
        <w:rPr>
          <w:rFonts w:eastAsia="Arial"/>
        </w:rPr>
        <w:t xml:space="preserve">Note </w:t>
      </w:r>
      <w:r w:rsidRPr="000B52E2">
        <w:rPr>
          <w:rFonts w:eastAsia="Arial"/>
          <w:b/>
          <w:bCs/>
        </w:rPr>
        <w:t>Java Version</w:t>
      </w:r>
      <w:r>
        <w:rPr>
          <w:rFonts w:eastAsia="Arial"/>
        </w:rPr>
        <w:t xml:space="preserve"> and </w:t>
      </w:r>
      <w:r w:rsidRPr="000B52E2">
        <w:rPr>
          <w:rFonts w:eastAsia="Arial"/>
          <w:b/>
          <w:bCs/>
        </w:rPr>
        <w:t>Dependencies</w:t>
      </w:r>
      <w:r>
        <w:rPr>
          <w:rFonts w:eastAsia="Arial"/>
        </w:rPr>
        <w:t xml:space="preserve"> </w:t>
      </w:r>
    </w:p>
    <w:p w14:paraId="18D81670" w14:textId="77777777" w:rsidR="000B52E2" w:rsidRDefault="000B52E2" w:rsidP="00AB5E76">
      <w:pPr>
        <w:rPr>
          <w:rFonts w:eastAsia="Arial"/>
        </w:rPr>
      </w:pPr>
    </w:p>
    <w:p w14:paraId="4CC74483" w14:textId="328C71BE" w:rsidR="000B52E2" w:rsidRDefault="000B52E2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7196297B" wp14:editId="3E5734AC">
            <wp:extent cx="6197600" cy="3440430"/>
            <wp:effectExtent l="0" t="0" r="0" b="7620"/>
            <wp:docPr id="16107342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0884" w14:textId="77777777" w:rsidR="000B52E2" w:rsidRDefault="000B52E2" w:rsidP="00AB5E76">
      <w:pPr>
        <w:rPr>
          <w:rFonts w:eastAsia="Arial"/>
        </w:rPr>
      </w:pPr>
    </w:p>
    <w:p w14:paraId="72545DB0" w14:textId="77777777" w:rsidR="000B52E2" w:rsidRDefault="000B52E2" w:rsidP="00AB5E76">
      <w:pPr>
        <w:rPr>
          <w:rFonts w:eastAsia="Arial"/>
        </w:rPr>
      </w:pPr>
    </w:p>
    <w:p w14:paraId="5EBC4718" w14:textId="21CF0DFF" w:rsidR="000B52E2" w:rsidRDefault="000B52E2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8: </w:t>
      </w:r>
      <w:r>
        <w:rPr>
          <w:rFonts w:eastAsia="Arial"/>
        </w:rPr>
        <w:t>Check default source code</w:t>
      </w:r>
    </w:p>
    <w:p w14:paraId="32FB5099" w14:textId="77777777" w:rsidR="000B52E2" w:rsidRDefault="000B52E2" w:rsidP="00AB5E76">
      <w:pPr>
        <w:rPr>
          <w:rFonts w:eastAsia="Arial"/>
        </w:rPr>
      </w:pPr>
    </w:p>
    <w:p w14:paraId="042B4866" w14:textId="5DE5155A" w:rsidR="000B52E2" w:rsidRDefault="000B52E2" w:rsidP="00AB5E76">
      <w:pPr>
        <w:rPr>
          <w:rFonts w:eastAsia="Arial"/>
        </w:rPr>
      </w:pPr>
      <w:r w:rsidRPr="000B52E2">
        <w:rPr>
          <w:rFonts w:eastAsia="Arial"/>
          <w:noProof/>
        </w:rPr>
        <w:drawing>
          <wp:inline distT="0" distB="0" distL="0" distR="0" wp14:anchorId="3870FA75" wp14:editId="384753F0">
            <wp:extent cx="6197600" cy="4077970"/>
            <wp:effectExtent l="0" t="0" r="0" b="0"/>
            <wp:docPr id="95159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93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D9BF" w14:textId="77777777" w:rsidR="000B52E2" w:rsidRDefault="000B52E2" w:rsidP="00AB5E76">
      <w:pPr>
        <w:rPr>
          <w:rFonts w:eastAsia="Arial"/>
        </w:rPr>
      </w:pPr>
    </w:p>
    <w:p w14:paraId="777BDC0D" w14:textId="77777777" w:rsidR="000B52E2" w:rsidRDefault="000B52E2" w:rsidP="00AB5E76">
      <w:pPr>
        <w:rPr>
          <w:rFonts w:eastAsia="Arial"/>
        </w:rPr>
      </w:pPr>
    </w:p>
    <w:p w14:paraId="09BDC3E2" w14:textId="2FFC67AA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9: Click on </w:t>
      </w:r>
      <w:r w:rsidRPr="000B52E2">
        <w:rPr>
          <w:rStyle w:val="Strong"/>
          <w:rFonts w:ascii="Segoe UI" w:eastAsiaTheme="majorEastAsia" w:hAnsi="Segoe UI" w:cs="Segoe UI"/>
          <w:color w:val="FF0000"/>
        </w:rPr>
        <w:t>download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 to download the code </w:t>
      </w:r>
    </w:p>
    <w:p w14:paraId="04410049" w14:textId="77777777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</w:p>
    <w:p w14:paraId="4B8B0DB5" w14:textId="6599E462" w:rsidR="000B52E2" w:rsidRDefault="000B52E2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128835AE" wp14:editId="210F5E1B">
            <wp:extent cx="6191885" cy="4175760"/>
            <wp:effectExtent l="0" t="0" r="0" b="0"/>
            <wp:docPr id="185204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9AD1" w14:textId="77777777" w:rsidR="000B52E2" w:rsidRDefault="000B52E2" w:rsidP="00AB5E76">
      <w:pPr>
        <w:rPr>
          <w:rFonts w:eastAsia="Arial"/>
        </w:rPr>
      </w:pPr>
    </w:p>
    <w:p w14:paraId="10FA4195" w14:textId="125AF540" w:rsidR="000B52E2" w:rsidRDefault="000B52E2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10: </w:t>
      </w:r>
      <w:r>
        <w:rPr>
          <w:rFonts w:eastAsia="Arial"/>
        </w:rPr>
        <w:t>Code should download now</w:t>
      </w:r>
    </w:p>
    <w:p w14:paraId="0D1A8181" w14:textId="77777777" w:rsidR="000B52E2" w:rsidRDefault="000B52E2" w:rsidP="00AB5E76">
      <w:pPr>
        <w:rPr>
          <w:rFonts w:eastAsia="Arial"/>
        </w:rPr>
      </w:pPr>
    </w:p>
    <w:p w14:paraId="544EC5DE" w14:textId="77777777" w:rsidR="000B52E2" w:rsidRDefault="000B52E2" w:rsidP="00AB5E76">
      <w:pPr>
        <w:rPr>
          <w:rFonts w:eastAsia="Arial"/>
        </w:rPr>
      </w:pPr>
    </w:p>
    <w:p w14:paraId="2819BA86" w14:textId="00BDE290" w:rsidR="000B52E2" w:rsidRDefault="000B52E2" w:rsidP="00AB5E76">
      <w:pPr>
        <w:rPr>
          <w:rFonts w:eastAsia="Arial"/>
        </w:rPr>
      </w:pPr>
      <w:r w:rsidRPr="000B52E2">
        <w:rPr>
          <w:rFonts w:eastAsia="Arial"/>
          <w:noProof/>
        </w:rPr>
        <w:drawing>
          <wp:inline distT="0" distB="0" distL="0" distR="0" wp14:anchorId="0FA953C8" wp14:editId="6DFFCC3D">
            <wp:extent cx="3648584" cy="1133633"/>
            <wp:effectExtent l="0" t="0" r="9525" b="9525"/>
            <wp:docPr id="93892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29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CCC6" w14:textId="77777777" w:rsidR="000B52E2" w:rsidRDefault="000B52E2" w:rsidP="00AB5E76">
      <w:pPr>
        <w:rPr>
          <w:rFonts w:eastAsia="Arial"/>
        </w:rPr>
      </w:pPr>
    </w:p>
    <w:p w14:paraId="20416261" w14:textId="77777777" w:rsidR="000B52E2" w:rsidRDefault="000B52E2" w:rsidP="00AB5E76">
      <w:pPr>
        <w:rPr>
          <w:rFonts w:eastAsia="Arial"/>
        </w:rPr>
      </w:pPr>
    </w:p>
    <w:p w14:paraId="5C53ED8B" w14:textId="36354E8B" w:rsidR="006F38B1" w:rsidRDefault="006F38B1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11: </w:t>
      </w:r>
      <w:r w:rsidRPr="006F38B1">
        <w:rPr>
          <w:rFonts w:eastAsia="Arial"/>
          <w:b/>
          <w:bCs/>
        </w:rPr>
        <w:t>Extract</w:t>
      </w:r>
      <w:r>
        <w:rPr>
          <w:rFonts w:eastAsia="Arial"/>
        </w:rPr>
        <w:t xml:space="preserve"> the project to your Pro</w:t>
      </w:r>
      <w:r w:rsidR="00815294">
        <w:rPr>
          <w:rFonts w:eastAsia="Arial"/>
        </w:rPr>
        <w:t>j</w:t>
      </w:r>
      <w:r>
        <w:rPr>
          <w:rFonts w:eastAsia="Arial"/>
        </w:rPr>
        <w:t>et directory</w:t>
      </w:r>
    </w:p>
    <w:p w14:paraId="1D440298" w14:textId="77777777" w:rsidR="000B52E2" w:rsidRDefault="000B52E2" w:rsidP="00AB5E76">
      <w:pPr>
        <w:rPr>
          <w:rFonts w:eastAsia="Arial"/>
        </w:rPr>
      </w:pPr>
    </w:p>
    <w:p w14:paraId="2E268630" w14:textId="2160A09C" w:rsidR="006F38B1" w:rsidRDefault="006F38B1" w:rsidP="00AB5E76">
      <w:pPr>
        <w:rPr>
          <w:rFonts w:eastAsia="Arial"/>
        </w:rPr>
      </w:pPr>
      <w:r w:rsidRPr="006F38B1">
        <w:rPr>
          <w:rFonts w:eastAsia="Arial"/>
          <w:noProof/>
        </w:rPr>
        <w:drawing>
          <wp:inline distT="0" distB="0" distL="0" distR="0" wp14:anchorId="12FE3CEB" wp14:editId="3E73B859">
            <wp:extent cx="6020322" cy="2019475"/>
            <wp:effectExtent l="0" t="0" r="0" b="0"/>
            <wp:docPr id="136633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1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48C" w14:textId="5E95578F" w:rsidR="000B52E2" w:rsidRPr="000B52E2" w:rsidRDefault="00313E63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71528537"/>
      <w:r>
        <w:rPr>
          <w:rFonts w:asciiTheme="minorHAnsi" w:eastAsia="Arial" w:hAnsiTheme="minorHAnsi" w:cstheme="minorHAnsi"/>
          <w:color w:val="E36C0A" w:themeColor="accent6" w:themeShade="BF"/>
        </w:rPr>
        <w:t xml:space="preserve">Import </w:t>
      </w:r>
      <w:r w:rsidRPr="000B52E2">
        <w:rPr>
          <w:rFonts w:asciiTheme="minorHAnsi" w:eastAsia="Arial" w:hAnsiTheme="minorHAnsi" w:cstheme="minorHAnsi"/>
          <w:color w:val="E36C0A" w:themeColor="accent6" w:themeShade="BF"/>
        </w:rPr>
        <w:t>Spring</w:t>
      </w:r>
      <w:r w:rsidR="000B52E2" w:rsidRPr="000B52E2">
        <w:rPr>
          <w:rFonts w:asciiTheme="minorHAnsi" w:eastAsia="Arial" w:hAnsiTheme="minorHAnsi" w:cstheme="minorHAnsi"/>
          <w:color w:val="E36C0A" w:themeColor="accent6" w:themeShade="BF"/>
        </w:rPr>
        <w:t xml:space="preserve"> Boot Project</w:t>
      </w:r>
      <w:r w:rsidR="000B52E2">
        <w:rPr>
          <w:rFonts w:asciiTheme="minorHAnsi" w:eastAsia="Arial" w:hAnsiTheme="minorHAnsi" w:cstheme="minorHAnsi"/>
          <w:color w:val="E36C0A" w:themeColor="accent6" w:themeShade="BF"/>
        </w:rPr>
        <w:t xml:space="preserve"> in IntelliJ</w:t>
      </w:r>
      <w:bookmarkEnd w:id="2"/>
    </w:p>
    <w:p w14:paraId="6B4B0836" w14:textId="77777777" w:rsidR="000B52E2" w:rsidRDefault="000B52E2" w:rsidP="00AB5E76">
      <w:pPr>
        <w:rPr>
          <w:rFonts w:eastAsia="Arial"/>
        </w:rPr>
      </w:pPr>
    </w:p>
    <w:p w14:paraId="7365FCA1" w14:textId="5113A66B" w:rsidR="006F38B1" w:rsidRPr="00815294" w:rsidRDefault="006F38B1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Click open project </w:t>
      </w:r>
    </w:p>
    <w:p w14:paraId="41759011" w14:textId="77777777" w:rsidR="006F38B1" w:rsidRDefault="006F38B1" w:rsidP="00AB5E76">
      <w:pPr>
        <w:rPr>
          <w:rFonts w:eastAsia="Arial"/>
        </w:rPr>
      </w:pPr>
    </w:p>
    <w:p w14:paraId="58A411EB" w14:textId="70AFEF8F" w:rsidR="006F38B1" w:rsidRDefault="006F38B1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3CE74460" wp14:editId="1ECE701E">
            <wp:extent cx="5846445" cy="3484880"/>
            <wp:effectExtent l="0" t="0" r="1905" b="1270"/>
            <wp:docPr id="429444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66CD" w14:textId="77777777" w:rsidR="00815294" w:rsidRDefault="00815294" w:rsidP="00AB5E76">
      <w:pPr>
        <w:rPr>
          <w:rFonts w:eastAsia="Arial"/>
        </w:rPr>
      </w:pPr>
    </w:p>
    <w:p w14:paraId="501B418F" w14:textId="232F7AD5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  <w:b/>
          <w:bCs/>
        </w:rPr>
      </w:pPr>
      <w:r w:rsidRPr="00815294">
        <w:rPr>
          <w:rFonts w:eastAsia="Arial"/>
        </w:rPr>
        <w:t xml:space="preserve">Select your extract project and click </w:t>
      </w:r>
      <w:r w:rsidRPr="00815294">
        <w:rPr>
          <w:rFonts w:eastAsia="Arial"/>
          <w:b/>
          <w:bCs/>
        </w:rPr>
        <w:t xml:space="preserve">OK </w:t>
      </w:r>
    </w:p>
    <w:p w14:paraId="11BC9D59" w14:textId="77777777" w:rsidR="00815294" w:rsidRDefault="00815294" w:rsidP="00AB5E76">
      <w:pPr>
        <w:rPr>
          <w:rFonts w:eastAsia="Arial"/>
        </w:rPr>
      </w:pPr>
    </w:p>
    <w:p w14:paraId="246CB90A" w14:textId="07BA33F2" w:rsidR="00815294" w:rsidRDefault="00815294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CD01954" wp14:editId="5E0BDA15">
            <wp:extent cx="5760085" cy="4471035"/>
            <wp:effectExtent l="0" t="0" r="0" b="5715"/>
            <wp:docPr id="18152054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F728" w14:textId="77777777" w:rsidR="006F38B1" w:rsidRDefault="006F38B1" w:rsidP="00AB5E76">
      <w:pPr>
        <w:rPr>
          <w:rFonts w:eastAsia="Arial"/>
        </w:rPr>
      </w:pPr>
    </w:p>
    <w:p w14:paraId="2AC7B5EE" w14:textId="77777777" w:rsidR="00815294" w:rsidRDefault="00815294" w:rsidP="00AB5E76">
      <w:pPr>
        <w:rPr>
          <w:rFonts w:eastAsia="Arial"/>
        </w:rPr>
      </w:pPr>
    </w:p>
    <w:p w14:paraId="3D23E1AB" w14:textId="1F2F8998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click </w:t>
      </w:r>
      <w:r w:rsidRPr="00815294">
        <w:rPr>
          <w:rFonts w:eastAsia="Arial"/>
          <w:b/>
          <w:bCs/>
        </w:rPr>
        <w:t>Trust project</w:t>
      </w:r>
    </w:p>
    <w:p w14:paraId="0B984AF9" w14:textId="3C6B027A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lastRenderedPageBreak/>
        <w:drawing>
          <wp:inline distT="0" distB="0" distL="0" distR="0" wp14:anchorId="704AC7B4" wp14:editId="3A6A2932">
            <wp:extent cx="6197600" cy="3794125"/>
            <wp:effectExtent l="0" t="0" r="0" b="0"/>
            <wp:docPr id="50289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1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A38F" w14:textId="77777777" w:rsidR="00815294" w:rsidRDefault="00815294" w:rsidP="00AB5E76">
      <w:pPr>
        <w:rPr>
          <w:rFonts w:eastAsia="Arial"/>
        </w:rPr>
      </w:pPr>
    </w:p>
    <w:p w14:paraId="79BB0584" w14:textId="1190C622" w:rsid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</w:t>
      </w:r>
      <w:r w:rsidRPr="00815294">
        <w:rPr>
          <w:rFonts w:eastAsia="Arial"/>
          <w:b/>
          <w:bCs/>
        </w:rPr>
        <w:t>Load</w:t>
      </w:r>
      <w:r w:rsidRPr="00815294">
        <w:rPr>
          <w:rFonts w:eastAsia="Arial"/>
        </w:rPr>
        <w:t xml:space="preserve"> the Maven Build Script</w:t>
      </w:r>
    </w:p>
    <w:p w14:paraId="6B24D1A3" w14:textId="77777777" w:rsidR="00815294" w:rsidRPr="00815294" w:rsidRDefault="00815294" w:rsidP="00815294">
      <w:pPr>
        <w:pStyle w:val="ListParagraph"/>
        <w:rPr>
          <w:rFonts w:eastAsia="Arial"/>
        </w:rPr>
      </w:pPr>
    </w:p>
    <w:p w14:paraId="31F78A86" w14:textId="089596B4" w:rsidR="00815294" w:rsidRDefault="00815294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E0C977B" wp14:editId="2D2F3F21">
            <wp:extent cx="6191885" cy="4017645"/>
            <wp:effectExtent l="0" t="0" r="0" b="1905"/>
            <wp:docPr id="13751199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A3CC" w14:textId="77777777" w:rsidR="006F38B1" w:rsidRDefault="006F38B1" w:rsidP="00AB5E76">
      <w:pPr>
        <w:rPr>
          <w:rFonts w:eastAsia="Arial"/>
        </w:rPr>
      </w:pPr>
    </w:p>
    <w:p w14:paraId="42A591CB" w14:textId="2738DC3C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It may takes couple of Minutes to download and Load the library </w:t>
      </w:r>
    </w:p>
    <w:p w14:paraId="22175958" w14:textId="3484969B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lastRenderedPageBreak/>
        <w:drawing>
          <wp:inline distT="0" distB="0" distL="0" distR="0" wp14:anchorId="5D929AB0" wp14:editId="5C453EBB">
            <wp:extent cx="3543607" cy="1920406"/>
            <wp:effectExtent l="0" t="0" r="0" b="3810"/>
            <wp:docPr id="164536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7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82DC" w14:textId="77777777" w:rsidR="00815294" w:rsidRDefault="00815294" w:rsidP="00AB5E76">
      <w:pPr>
        <w:rPr>
          <w:rFonts w:eastAsia="Arial"/>
        </w:rPr>
      </w:pPr>
    </w:p>
    <w:p w14:paraId="2DA0F502" w14:textId="131A798C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you expand the dependencies you can see the </w:t>
      </w:r>
      <w:r w:rsidRPr="00815294">
        <w:rPr>
          <w:rFonts w:eastAsia="Arial"/>
          <w:b/>
          <w:bCs/>
        </w:rPr>
        <w:t>jakson</w:t>
      </w:r>
      <w:r w:rsidRPr="00815294">
        <w:rPr>
          <w:rFonts w:eastAsia="Arial"/>
        </w:rPr>
        <w:t xml:space="preserve"> ( Json conversion ) , </w:t>
      </w:r>
      <w:r w:rsidRPr="00815294">
        <w:rPr>
          <w:rFonts w:eastAsia="Arial"/>
          <w:b/>
          <w:bCs/>
        </w:rPr>
        <w:t>Micrometer</w:t>
      </w:r>
      <w:r w:rsidRPr="00815294">
        <w:rPr>
          <w:rFonts w:eastAsia="Arial"/>
        </w:rPr>
        <w:t xml:space="preserve"> for observation and embded </w:t>
      </w:r>
      <w:r w:rsidRPr="00815294">
        <w:rPr>
          <w:rFonts w:eastAsia="Arial"/>
          <w:b/>
          <w:bCs/>
        </w:rPr>
        <w:t>Tomcat</w:t>
      </w:r>
    </w:p>
    <w:p w14:paraId="55531CE8" w14:textId="77777777" w:rsidR="00815294" w:rsidRDefault="00815294" w:rsidP="00AB5E76">
      <w:pPr>
        <w:rPr>
          <w:rFonts w:eastAsia="Arial"/>
        </w:rPr>
      </w:pPr>
    </w:p>
    <w:p w14:paraId="4E3CD0B6" w14:textId="126E7813" w:rsidR="00815294" w:rsidRDefault="00815294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0825E82B" wp14:editId="3B38F07B">
            <wp:extent cx="4838700" cy="5061585"/>
            <wp:effectExtent l="0" t="0" r="0" b="5715"/>
            <wp:docPr id="1498750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9529" w14:textId="77777777" w:rsidR="00313E63" w:rsidRDefault="00313E63" w:rsidP="00AB5E76">
      <w:pPr>
        <w:rPr>
          <w:rFonts w:eastAsia="Arial"/>
        </w:rPr>
      </w:pPr>
    </w:p>
    <w:p w14:paraId="39DEEBF6" w14:textId="77777777" w:rsidR="00313E63" w:rsidRDefault="00313E63" w:rsidP="00AB5E76">
      <w:pPr>
        <w:rPr>
          <w:rFonts w:eastAsia="Arial"/>
        </w:rPr>
      </w:pPr>
    </w:p>
    <w:p w14:paraId="5E6458D1" w14:textId="5B4CCED4" w:rsidR="00313E63" w:rsidRPr="000B52E2" w:rsidRDefault="00313E63" w:rsidP="00313E6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71528538"/>
      <w:r>
        <w:rPr>
          <w:rFonts w:asciiTheme="minorHAnsi" w:eastAsia="Arial" w:hAnsiTheme="minorHAnsi" w:cstheme="minorHAnsi"/>
          <w:color w:val="E36C0A" w:themeColor="accent6" w:themeShade="BF"/>
        </w:rPr>
        <w:t>Create Hello-world class in IntelliJ</w:t>
      </w:r>
      <w:bookmarkEnd w:id="3"/>
    </w:p>
    <w:p w14:paraId="3683190A" w14:textId="77777777" w:rsidR="00313E63" w:rsidRDefault="00313E63" w:rsidP="00AB5E76">
      <w:pPr>
        <w:rPr>
          <w:rFonts w:eastAsia="Arial"/>
        </w:rPr>
      </w:pPr>
    </w:p>
    <w:p w14:paraId="333FD8EF" w14:textId="49BE9332" w:rsidR="00313E63" w:rsidRPr="00861418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  <w:r w:rsidRPr="00861418">
        <w:rPr>
          <w:rFonts w:eastAsia="Arial"/>
        </w:rPr>
        <w:t>Right Click the Application –New—Java Class</w:t>
      </w:r>
    </w:p>
    <w:p w14:paraId="39F6C478" w14:textId="2CF9F4FB" w:rsidR="00313E63" w:rsidRDefault="00861418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546166BE" wp14:editId="36210CEF">
            <wp:extent cx="6191885" cy="3672205"/>
            <wp:effectExtent l="0" t="0" r="0" b="4445"/>
            <wp:docPr id="196435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BB2D" w14:textId="77777777" w:rsidR="00313E63" w:rsidRDefault="00313E63" w:rsidP="00AB5E76">
      <w:pPr>
        <w:rPr>
          <w:rFonts w:eastAsia="Arial"/>
        </w:rPr>
      </w:pPr>
    </w:p>
    <w:p w14:paraId="42E44617" w14:textId="77777777" w:rsidR="00313E63" w:rsidRDefault="00313E63" w:rsidP="00AB5E76">
      <w:pPr>
        <w:rPr>
          <w:rFonts w:eastAsia="Arial"/>
        </w:rPr>
      </w:pPr>
    </w:p>
    <w:p w14:paraId="2413CC1C" w14:textId="4688D5E9" w:rsidR="00313E63" w:rsidRPr="00313E63" w:rsidRDefault="00313E63" w:rsidP="00313E63">
      <w:pPr>
        <w:pStyle w:val="ListParagraph"/>
        <w:numPr>
          <w:ilvl w:val="0"/>
          <w:numId w:val="52"/>
        </w:numPr>
        <w:rPr>
          <w:rFonts w:eastAsia="Arial"/>
        </w:rPr>
      </w:pPr>
      <w:r w:rsidRPr="00313E63">
        <w:rPr>
          <w:rFonts w:eastAsia="Arial"/>
        </w:rPr>
        <w:t xml:space="preserve">Type </w:t>
      </w:r>
      <w:r w:rsidRPr="00313E63">
        <w:rPr>
          <w:rFonts w:eastAsia="Arial"/>
          <w:b/>
          <w:bCs/>
        </w:rPr>
        <w:t>Hello</w:t>
      </w:r>
      <w:r w:rsidRPr="00313E63">
        <w:rPr>
          <w:rFonts w:eastAsia="Arial"/>
        </w:rPr>
        <w:t xml:space="preserve"> in Class Name and Press </w:t>
      </w:r>
      <w:r w:rsidRPr="00313E63">
        <w:rPr>
          <w:rFonts w:eastAsia="Arial"/>
          <w:b/>
          <w:bCs/>
        </w:rPr>
        <w:t>enter</w:t>
      </w:r>
      <w:r w:rsidRPr="00313E63">
        <w:rPr>
          <w:rFonts w:eastAsia="Arial"/>
        </w:rPr>
        <w:t xml:space="preserve"> to create the class</w:t>
      </w:r>
    </w:p>
    <w:p w14:paraId="0470D0C8" w14:textId="77777777" w:rsidR="00313E63" w:rsidRDefault="00313E63" w:rsidP="00AB5E76">
      <w:pPr>
        <w:rPr>
          <w:rFonts w:eastAsia="Arial"/>
        </w:rPr>
      </w:pPr>
    </w:p>
    <w:p w14:paraId="474BBE5B" w14:textId="4B4D2DAA" w:rsidR="00313E63" w:rsidRDefault="00313E63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7AE347E" wp14:editId="091D7CE6">
            <wp:extent cx="6191885" cy="3578225"/>
            <wp:effectExtent l="0" t="0" r="0" b="3175"/>
            <wp:docPr id="1183959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224F" w14:textId="77777777" w:rsidR="00313E63" w:rsidRDefault="00313E63" w:rsidP="00AB5E76">
      <w:pPr>
        <w:rPr>
          <w:rFonts w:eastAsia="Arial"/>
        </w:rPr>
      </w:pPr>
    </w:p>
    <w:p w14:paraId="0099B9AE" w14:textId="77777777" w:rsidR="00313E63" w:rsidRDefault="00313E63" w:rsidP="00AB5E76">
      <w:pPr>
        <w:rPr>
          <w:rFonts w:eastAsia="Arial"/>
        </w:rPr>
      </w:pPr>
    </w:p>
    <w:p w14:paraId="34841C28" w14:textId="4575E980" w:rsidR="00313E63" w:rsidRDefault="00313E63" w:rsidP="00AB5E76">
      <w:pPr>
        <w:rPr>
          <w:rFonts w:eastAsia="Arial"/>
        </w:rPr>
      </w:pPr>
      <w:r w:rsidRPr="00313E63">
        <w:rPr>
          <w:rFonts w:eastAsia="Arial"/>
          <w:noProof/>
        </w:rPr>
        <w:lastRenderedPageBreak/>
        <w:drawing>
          <wp:inline distT="0" distB="0" distL="0" distR="0" wp14:anchorId="578BB1D5" wp14:editId="25322C85">
            <wp:extent cx="3305636" cy="1819529"/>
            <wp:effectExtent l="0" t="0" r="9525" b="9525"/>
            <wp:docPr id="172564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46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FE34" w14:textId="77777777" w:rsidR="00313E63" w:rsidRDefault="00313E63" w:rsidP="00AB5E76">
      <w:pPr>
        <w:rPr>
          <w:rFonts w:eastAsia="Arial"/>
        </w:rPr>
      </w:pPr>
    </w:p>
    <w:p w14:paraId="27B627A3" w14:textId="1B754954" w:rsidR="00313E63" w:rsidRPr="00313E63" w:rsidRDefault="00313E63" w:rsidP="00313E63">
      <w:pPr>
        <w:pStyle w:val="ListParagraph"/>
        <w:numPr>
          <w:ilvl w:val="0"/>
          <w:numId w:val="52"/>
        </w:numPr>
        <w:rPr>
          <w:rFonts w:eastAsia="Arial"/>
        </w:rPr>
      </w:pPr>
      <w:r w:rsidRPr="00313E63">
        <w:rPr>
          <w:rFonts w:eastAsia="Arial"/>
        </w:rPr>
        <w:t xml:space="preserve">Note the </w:t>
      </w:r>
      <w:r w:rsidRPr="00313E63">
        <w:rPr>
          <w:rFonts w:eastAsia="Arial"/>
          <w:b/>
          <w:bCs/>
        </w:rPr>
        <w:t>class</w:t>
      </w:r>
      <w:r w:rsidRPr="00313E63">
        <w:rPr>
          <w:rFonts w:eastAsia="Arial"/>
        </w:rPr>
        <w:t xml:space="preserve"> created </w:t>
      </w:r>
    </w:p>
    <w:p w14:paraId="51843453" w14:textId="77777777" w:rsidR="00313E63" w:rsidRDefault="00313E63" w:rsidP="00AB5E76">
      <w:pPr>
        <w:rPr>
          <w:rFonts w:eastAsia="Arial"/>
        </w:rPr>
      </w:pPr>
    </w:p>
    <w:p w14:paraId="1B523BFC" w14:textId="2F23AB39" w:rsidR="00313E63" w:rsidRDefault="0096608C" w:rsidP="00AB5E76">
      <w:pPr>
        <w:rPr>
          <w:rFonts w:eastAsia="Arial"/>
        </w:rPr>
      </w:pPr>
      <w:r w:rsidRPr="0096608C">
        <w:rPr>
          <w:rFonts w:eastAsia="Arial"/>
          <w:noProof/>
        </w:rPr>
        <w:drawing>
          <wp:inline distT="0" distB="0" distL="0" distR="0" wp14:anchorId="066C6355" wp14:editId="3D2F4754">
            <wp:extent cx="6197600" cy="2109470"/>
            <wp:effectExtent l="0" t="0" r="0" b="5080"/>
            <wp:docPr id="188023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333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E679" w14:textId="77777777" w:rsidR="00313E63" w:rsidRDefault="00313E63" w:rsidP="00AB5E76">
      <w:pPr>
        <w:rPr>
          <w:rFonts w:eastAsia="Arial"/>
        </w:rPr>
      </w:pPr>
    </w:p>
    <w:p w14:paraId="301A4289" w14:textId="77777777" w:rsidR="00313E63" w:rsidRDefault="00313E63" w:rsidP="00AB5E76">
      <w:pPr>
        <w:rPr>
          <w:rFonts w:eastAsia="Arial"/>
        </w:rPr>
      </w:pPr>
    </w:p>
    <w:p w14:paraId="327705B3" w14:textId="298424B6" w:rsidR="00861418" w:rsidRPr="00313E63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  <w:r>
        <w:rPr>
          <w:rFonts w:eastAsia="Arial"/>
        </w:rPr>
        <w:t>Type Below Code to Print Hello World</w:t>
      </w:r>
    </w:p>
    <w:p w14:paraId="4D5BF6DE" w14:textId="77777777" w:rsidR="00313E63" w:rsidRDefault="00313E63" w:rsidP="00AB5E76">
      <w:pPr>
        <w:rPr>
          <w:rFonts w:eastAsia="Arial"/>
        </w:rPr>
      </w:pPr>
    </w:p>
    <w:p w14:paraId="7FC1D218" w14:textId="77777777" w:rsidR="00313E63" w:rsidRDefault="00313E63" w:rsidP="00AB5E76">
      <w:pPr>
        <w:rPr>
          <w:rFonts w:eastAsia="Arial"/>
        </w:rPr>
      </w:pPr>
    </w:p>
    <w:p w14:paraId="7D133D10" w14:textId="77777777" w:rsidR="00313E63" w:rsidRDefault="00313E63" w:rsidP="00AB5E76">
      <w:pPr>
        <w:rPr>
          <w:rFonts w:eastAsia="Arial"/>
        </w:rPr>
      </w:pPr>
    </w:p>
    <w:p w14:paraId="4ED0B722" w14:textId="77777777" w:rsidR="00313E63" w:rsidRPr="00313E63" w:rsidRDefault="00313E63" w:rsidP="00313E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313E63">
        <w:rPr>
          <w:rFonts w:ascii="Courier New" w:hAnsi="Courier New" w:cs="Courier New"/>
          <w:color w:val="CF8E6D"/>
        </w:rPr>
        <w:t xml:space="preserve">public </w:t>
      </w:r>
      <w:r w:rsidRPr="00313E63">
        <w:rPr>
          <w:rFonts w:ascii="Courier New" w:hAnsi="Courier New" w:cs="Courier New"/>
          <w:color w:val="BCBEC4"/>
        </w:rPr>
        <w:t xml:space="preserve">String </w:t>
      </w:r>
      <w:r w:rsidRPr="00313E63">
        <w:rPr>
          <w:rFonts w:ascii="Courier New" w:hAnsi="Courier New" w:cs="Courier New"/>
          <w:color w:val="56A8F5"/>
        </w:rPr>
        <w:t>greet</w:t>
      </w:r>
      <w:r w:rsidRPr="00313E63">
        <w:rPr>
          <w:rFonts w:ascii="Courier New" w:hAnsi="Courier New" w:cs="Courier New"/>
          <w:color w:val="BCBEC4"/>
        </w:rPr>
        <w:t>()</w:t>
      </w:r>
      <w:r w:rsidRPr="00313E63">
        <w:rPr>
          <w:rFonts w:ascii="Courier New" w:hAnsi="Courier New" w:cs="Courier New"/>
          <w:color w:val="BCBEC4"/>
        </w:rPr>
        <w:br/>
        <w:t>{</w:t>
      </w:r>
      <w:r w:rsidRPr="00313E63">
        <w:rPr>
          <w:rFonts w:ascii="Courier New" w:hAnsi="Courier New" w:cs="Courier New"/>
          <w:color w:val="BCBEC4"/>
        </w:rPr>
        <w:br/>
        <w:t xml:space="preserve">    </w:t>
      </w:r>
      <w:r w:rsidRPr="00313E63">
        <w:rPr>
          <w:rFonts w:ascii="Courier New" w:hAnsi="Courier New" w:cs="Courier New"/>
          <w:color w:val="CF8E6D"/>
        </w:rPr>
        <w:t xml:space="preserve">return </w:t>
      </w:r>
      <w:r w:rsidRPr="00313E63">
        <w:rPr>
          <w:rFonts w:ascii="Courier New" w:hAnsi="Courier New" w:cs="Courier New"/>
          <w:color w:val="6AAB73"/>
        </w:rPr>
        <w:t>"Hello World"</w:t>
      </w:r>
      <w:r w:rsidRPr="00313E63">
        <w:rPr>
          <w:rFonts w:ascii="Courier New" w:hAnsi="Courier New" w:cs="Courier New"/>
          <w:color w:val="BCBEC4"/>
        </w:rPr>
        <w:t>;</w:t>
      </w:r>
      <w:r w:rsidRPr="00313E63">
        <w:rPr>
          <w:rFonts w:ascii="Courier New" w:hAnsi="Courier New" w:cs="Courier New"/>
          <w:color w:val="BCBEC4"/>
        </w:rPr>
        <w:br/>
        <w:t>}</w:t>
      </w:r>
    </w:p>
    <w:p w14:paraId="231B87B8" w14:textId="77777777" w:rsidR="00313E63" w:rsidRDefault="00313E63" w:rsidP="00AB5E76">
      <w:pPr>
        <w:rPr>
          <w:rFonts w:eastAsia="Arial"/>
        </w:rPr>
      </w:pPr>
    </w:p>
    <w:p w14:paraId="33C9AA4A" w14:textId="77777777" w:rsidR="00313E63" w:rsidRDefault="00313E63" w:rsidP="00AB5E76">
      <w:pPr>
        <w:rPr>
          <w:rFonts w:eastAsia="Arial"/>
        </w:rPr>
      </w:pPr>
    </w:p>
    <w:p w14:paraId="61284254" w14:textId="77777777" w:rsidR="00313E63" w:rsidRDefault="00313E63" w:rsidP="00AB5E76">
      <w:pPr>
        <w:rPr>
          <w:rFonts w:eastAsia="Arial"/>
        </w:rPr>
      </w:pPr>
    </w:p>
    <w:p w14:paraId="7A39AC1F" w14:textId="41061EDE" w:rsidR="00313E63" w:rsidRDefault="0096608C" w:rsidP="00AB5E76">
      <w:pPr>
        <w:rPr>
          <w:rFonts w:eastAsia="Arial"/>
        </w:rPr>
      </w:pPr>
      <w:r w:rsidRPr="0096608C">
        <w:rPr>
          <w:rFonts w:eastAsia="Arial"/>
          <w:noProof/>
        </w:rPr>
        <w:drawing>
          <wp:inline distT="0" distB="0" distL="0" distR="0" wp14:anchorId="22DB0DB5" wp14:editId="6958BE22">
            <wp:extent cx="6197600" cy="2487295"/>
            <wp:effectExtent l="0" t="0" r="0" b="8255"/>
            <wp:docPr id="24398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8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C58" w14:textId="77777777" w:rsidR="0096608C" w:rsidRDefault="0096608C" w:rsidP="00AB5E76">
      <w:pPr>
        <w:rPr>
          <w:rFonts w:eastAsia="Arial"/>
        </w:rPr>
      </w:pPr>
    </w:p>
    <w:p w14:paraId="78B88B1A" w14:textId="77777777" w:rsidR="0096608C" w:rsidRDefault="0096608C" w:rsidP="00AB5E76">
      <w:pPr>
        <w:rPr>
          <w:rFonts w:eastAsia="Arial"/>
        </w:rPr>
      </w:pPr>
    </w:p>
    <w:p w14:paraId="765C5FA8" w14:textId="77777777" w:rsidR="0096608C" w:rsidRDefault="0096608C" w:rsidP="00AB5E76">
      <w:pPr>
        <w:rPr>
          <w:rFonts w:eastAsia="Arial"/>
        </w:rPr>
      </w:pPr>
    </w:p>
    <w:p w14:paraId="251AB63C" w14:textId="77777777" w:rsidR="0096608C" w:rsidRDefault="0096608C" w:rsidP="00AB5E76">
      <w:pPr>
        <w:rPr>
          <w:rFonts w:eastAsia="Arial"/>
        </w:rPr>
      </w:pPr>
    </w:p>
    <w:p w14:paraId="5241A424" w14:textId="77777777" w:rsidR="00861418" w:rsidRDefault="00861418" w:rsidP="00AB5E76">
      <w:pPr>
        <w:rPr>
          <w:rFonts w:eastAsia="Arial"/>
        </w:rPr>
      </w:pPr>
    </w:p>
    <w:p w14:paraId="0F4E9FC7" w14:textId="77777777" w:rsidR="00861418" w:rsidRDefault="00861418" w:rsidP="00AB5E76">
      <w:pPr>
        <w:rPr>
          <w:rFonts w:eastAsia="Arial"/>
        </w:rPr>
      </w:pPr>
    </w:p>
    <w:p w14:paraId="51168543" w14:textId="77777777" w:rsidR="0096608C" w:rsidRDefault="0096608C" w:rsidP="00AB5E76">
      <w:pPr>
        <w:rPr>
          <w:rFonts w:eastAsia="Arial"/>
        </w:rPr>
      </w:pPr>
    </w:p>
    <w:p w14:paraId="6CF8BA9C" w14:textId="46A14B42" w:rsidR="00861418" w:rsidRPr="00861418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  <w:r>
        <w:rPr>
          <w:rFonts w:eastAsia="Arial"/>
        </w:rPr>
        <w:t xml:space="preserve">Type Below Annotation to receive Http Request </w:t>
      </w:r>
      <w:r w:rsidRPr="0096608C">
        <w:rPr>
          <w:rFonts w:ascii="Courier New" w:hAnsi="Courier New" w:cs="Courier New"/>
          <w:b/>
          <w:bCs/>
          <w:color w:val="FF0000"/>
        </w:rPr>
        <w:t>@RestController</w:t>
      </w:r>
      <w:r w:rsidRPr="00861418">
        <w:rPr>
          <w:rFonts w:ascii="Courier New" w:hAnsi="Courier New" w:cs="Courier New"/>
          <w:color w:val="FF0000"/>
        </w:rPr>
        <w:t xml:space="preserve"> </w:t>
      </w:r>
      <w:r w:rsidRPr="00861418">
        <w:rPr>
          <w:rFonts w:eastAsia="Arial"/>
        </w:rPr>
        <w:t xml:space="preserve">and You Notice It automatically import related library </w:t>
      </w:r>
    </w:p>
    <w:p w14:paraId="0C7E154F" w14:textId="77777777" w:rsidR="00861418" w:rsidRPr="00861418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  <w:r>
        <w:rPr>
          <w:rFonts w:ascii="Courier New" w:hAnsi="Courier New" w:cs="Courier New"/>
          <w:color w:val="B3AE60"/>
        </w:rPr>
        <w:t xml:space="preserve">Type the </w:t>
      </w:r>
      <w:r w:rsidRPr="0096608C">
        <w:rPr>
          <w:rFonts w:ascii="Courier New" w:hAnsi="Courier New" w:cs="Courier New"/>
          <w:b/>
          <w:bCs/>
          <w:color w:val="FF0000"/>
        </w:rPr>
        <w:t>@RequestMapping</w:t>
      </w:r>
      <w:r w:rsidRPr="0096608C">
        <w:rPr>
          <w:rFonts w:ascii="Courier New" w:hAnsi="Courier New" w:cs="Courier New"/>
          <w:color w:val="B3AE60"/>
        </w:rPr>
        <w:t xml:space="preserve"> </w:t>
      </w:r>
      <w:r w:rsidRPr="0096608C">
        <w:rPr>
          <w:rFonts w:ascii="Courier New" w:hAnsi="Courier New" w:cs="Courier New"/>
          <w:color w:val="BCBEC4"/>
        </w:rPr>
        <w:t>(</w:t>
      </w:r>
      <w:r w:rsidRPr="0096608C">
        <w:rPr>
          <w:rFonts w:ascii="Courier New" w:hAnsi="Courier New" w:cs="Courier New"/>
          <w:color w:val="6AAB73"/>
        </w:rPr>
        <w:t>"/"</w:t>
      </w:r>
      <w:r w:rsidRPr="0096608C">
        <w:rPr>
          <w:rFonts w:ascii="Courier New" w:hAnsi="Courier New" w:cs="Courier New"/>
          <w:color w:val="BCBEC4"/>
        </w:rPr>
        <w:t>)</w:t>
      </w:r>
      <w:r w:rsidRPr="00861418">
        <w:rPr>
          <w:rFonts w:eastAsia="Arial"/>
        </w:rPr>
        <w:t xml:space="preserve">and You Notice It automatically import related library </w:t>
      </w:r>
    </w:p>
    <w:p w14:paraId="4E3DE997" w14:textId="5C044134" w:rsidR="00861418" w:rsidRPr="00313E63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</w:p>
    <w:p w14:paraId="5E4CD52F" w14:textId="77777777" w:rsidR="0096608C" w:rsidRDefault="0096608C" w:rsidP="00AB5E76">
      <w:pPr>
        <w:rPr>
          <w:rFonts w:eastAsia="Arial"/>
        </w:rPr>
      </w:pPr>
    </w:p>
    <w:p w14:paraId="34EC14F9" w14:textId="77777777" w:rsidR="0096608C" w:rsidRPr="0096608C" w:rsidRDefault="0096608C" w:rsidP="009660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96608C">
        <w:rPr>
          <w:rFonts w:ascii="Courier New" w:hAnsi="Courier New" w:cs="Courier New"/>
          <w:color w:val="CF8E6D"/>
        </w:rPr>
        <w:t xml:space="preserve">import </w:t>
      </w:r>
      <w:r w:rsidRPr="0096608C">
        <w:rPr>
          <w:rFonts w:ascii="Courier New" w:hAnsi="Courier New" w:cs="Courier New"/>
          <w:color w:val="BCBEC4"/>
        </w:rPr>
        <w:t>org.springframework.web.bind.annotation.</w:t>
      </w:r>
      <w:r w:rsidRPr="0096608C">
        <w:rPr>
          <w:rFonts w:ascii="Courier New" w:hAnsi="Courier New" w:cs="Courier New"/>
          <w:color w:val="B3AE60"/>
        </w:rPr>
        <w:t>RequestMapping</w:t>
      </w:r>
      <w:r w:rsidRPr="0096608C">
        <w:rPr>
          <w:rFonts w:ascii="Courier New" w:hAnsi="Courier New" w:cs="Courier New"/>
          <w:color w:val="BCBEC4"/>
        </w:rPr>
        <w:t>;</w:t>
      </w:r>
      <w:r w:rsidRPr="0096608C">
        <w:rPr>
          <w:rFonts w:ascii="Courier New" w:hAnsi="Courier New" w:cs="Courier New"/>
          <w:color w:val="BCBEC4"/>
        </w:rPr>
        <w:br/>
      </w:r>
      <w:r w:rsidRPr="0096608C">
        <w:rPr>
          <w:rFonts w:ascii="Courier New" w:hAnsi="Courier New" w:cs="Courier New"/>
          <w:color w:val="CF8E6D"/>
        </w:rPr>
        <w:t xml:space="preserve">import </w:t>
      </w:r>
      <w:r w:rsidRPr="0096608C">
        <w:rPr>
          <w:rFonts w:ascii="Courier New" w:hAnsi="Courier New" w:cs="Courier New"/>
          <w:color w:val="BCBEC4"/>
        </w:rPr>
        <w:t>org.springframework.web.bind.annotation.</w:t>
      </w:r>
      <w:r w:rsidRPr="0096608C">
        <w:rPr>
          <w:rFonts w:ascii="Courier New" w:hAnsi="Courier New" w:cs="Courier New"/>
          <w:color w:val="B3AE60"/>
        </w:rPr>
        <w:t>RestController</w:t>
      </w:r>
      <w:r w:rsidRPr="0096608C">
        <w:rPr>
          <w:rFonts w:ascii="Courier New" w:hAnsi="Courier New" w:cs="Courier New"/>
          <w:color w:val="BCBEC4"/>
        </w:rPr>
        <w:t>;</w:t>
      </w:r>
      <w:r w:rsidRPr="0096608C">
        <w:rPr>
          <w:rFonts w:ascii="Courier New" w:hAnsi="Courier New" w:cs="Courier New"/>
          <w:color w:val="BCBEC4"/>
        </w:rPr>
        <w:br/>
      </w:r>
      <w:r w:rsidRPr="0096608C">
        <w:rPr>
          <w:rFonts w:ascii="Courier New" w:hAnsi="Courier New" w:cs="Courier New"/>
          <w:color w:val="B3AE60"/>
        </w:rPr>
        <w:t>@RestController</w:t>
      </w:r>
      <w:r w:rsidRPr="0096608C">
        <w:rPr>
          <w:rFonts w:ascii="Courier New" w:hAnsi="Courier New" w:cs="Courier New"/>
          <w:color w:val="B3AE60"/>
        </w:rPr>
        <w:br/>
      </w:r>
      <w:r w:rsidRPr="0096608C">
        <w:rPr>
          <w:rFonts w:ascii="Courier New" w:hAnsi="Courier New" w:cs="Courier New"/>
          <w:color w:val="CF8E6D"/>
        </w:rPr>
        <w:t xml:space="preserve">public class </w:t>
      </w:r>
      <w:r w:rsidRPr="0096608C">
        <w:rPr>
          <w:rFonts w:ascii="Courier New" w:hAnsi="Courier New" w:cs="Courier New"/>
          <w:color w:val="BCBEC4"/>
        </w:rPr>
        <w:t>Hello {</w:t>
      </w:r>
      <w:r w:rsidRPr="0096608C">
        <w:rPr>
          <w:rFonts w:ascii="Courier New" w:hAnsi="Courier New" w:cs="Courier New"/>
          <w:color w:val="BCBEC4"/>
        </w:rPr>
        <w:br/>
        <w:t xml:space="preserve">    </w:t>
      </w:r>
      <w:r w:rsidRPr="0096608C">
        <w:rPr>
          <w:rFonts w:ascii="Courier New" w:hAnsi="Courier New" w:cs="Courier New"/>
          <w:color w:val="B3AE60"/>
        </w:rPr>
        <w:t xml:space="preserve">@RequestMapping </w:t>
      </w:r>
      <w:r w:rsidRPr="0096608C">
        <w:rPr>
          <w:rFonts w:ascii="Courier New" w:hAnsi="Courier New" w:cs="Courier New"/>
          <w:color w:val="BCBEC4"/>
        </w:rPr>
        <w:t>(</w:t>
      </w:r>
      <w:r w:rsidRPr="0096608C">
        <w:rPr>
          <w:rFonts w:ascii="Courier New" w:hAnsi="Courier New" w:cs="Courier New"/>
          <w:color w:val="6AAB73"/>
        </w:rPr>
        <w:t>"/"</w:t>
      </w:r>
      <w:r w:rsidRPr="0096608C">
        <w:rPr>
          <w:rFonts w:ascii="Courier New" w:hAnsi="Courier New" w:cs="Courier New"/>
          <w:color w:val="BCBEC4"/>
        </w:rPr>
        <w:t>)</w:t>
      </w:r>
      <w:r w:rsidRPr="0096608C">
        <w:rPr>
          <w:rFonts w:ascii="Courier New" w:hAnsi="Courier New" w:cs="Courier New"/>
          <w:color w:val="BCBEC4"/>
        </w:rPr>
        <w:br/>
        <w:t xml:space="preserve">    </w:t>
      </w:r>
      <w:r w:rsidRPr="0096608C">
        <w:rPr>
          <w:rFonts w:ascii="Courier New" w:hAnsi="Courier New" w:cs="Courier New"/>
          <w:color w:val="CF8E6D"/>
        </w:rPr>
        <w:t xml:space="preserve">public </w:t>
      </w:r>
      <w:r w:rsidRPr="0096608C">
        <w:rPr>
          <w:rFonts w:ascii="Courier New" w:hAnsi="Courier New" w:cs="Courier New"/>
          <w:color w:val="BCBEC4"/>
        </w:rPr>
        <w:t xml:space="preserve">String </w:t>
      </w:r>
      <w:r w:rsidRPr="0096608C">
        <w:rPr>
          <w:rFonts w:ascii="Courier New" w:hAnsi="Courier New" w:cs="Courier New"/>
          <w:color w:val="56A8F5"/>
        </w:rPr>
        <w:t>greet</w:t>
      </w:r>
      <w:r w:rsidRPr="0096608C">
        <w:rPr>
          <w:rFonts w:ascii="Courier New" w:hAnsi="Courier New" w:cs="Courier New"/>
          <w:color w:val="BCBEC4"/>
        </w:rPr>
        <w:t>()</w:t>
      </w:r>
      <w:r w:rsidRPr="0096608C">
        <w:rPr>
          <w:rFonts w:ascii="Courier New" w:hAnsi="Courier New" w:cs="Courier New"/>
          <w:color w:val="BCBEC4"/>
        </w:rPr>
        <w:br/>
        <w:t xml:space="preserve">    {</w:t>
      </w:r>
      <w:r w:rsidRPr="0096608C">
        <w:rPr>
          <w:rFonts w:ascii="Courier New" w:hAnsi="Courier New" w:cs="Courier New"/>
          <w:color w:val="BCBEC4"/>
        </w:rPr>
        <w:br/>
        <w:t xml:space="preserve">        </w:t>
      </w:r>
      <w:r w:rsidRPr="0096608C">
        <w:rPr>
          <w:rFonts w:ascii="Courier New" w:hAnsi="Courier New" w:cs="Courier New"/>
          <w:color w:val="BCBEC4"/>
        </w:rPr>
        <w:br/>
        <w:t xml:space="preserve">        </w:t>
      </w:r>
      <w:r w:rsidRPr="0096608C">
        <w:rPr>
          <w:rFonts w:ascii="Courier New" w:hAnsi="Courier New" w:cs="Courier New"/>
          <w:color w:val="CF8E6D"/>
        </w:rPr>
        <w:t xml:space="preserve">return </w:t>
      </w:r>
      <w:r w:rsidRPr="0096608C">
        <w:rPr>
          <w:rFonts w:ascii="Courier New" w:hAnsi="Courier New" w:cs="Courier New"/>
          <w:color w:val="6AAB73"/>
        </w:rPr>
        <w:t>"Hello World"</w:t>
      </w:r>
      <w:r w:rsidRPr="0096608C">
        <w:rPr>
          <w:rFonts w:ascii="Courier New" w:hAnsi="Courier New" w:cs="Courier New"/>
          <w:color w:val="BCBEC4"/>
        </w:rPr>
        <w:t>;</w:t>
      </w:r>
      <w:r w:rsidRPr="0096608C">
        <w:rPr>
          <w:rFonts w:ascii="Courier New" w:hAnsi="Courier New" w:cs="Courier New"/>
          <w:color w:val="BCBEC4"/>
        </w:rPr>
        <w:br/>
        <w:t xml:space="preserve">    }</w:t>
      </w:r>
      <w:r w:rsidRPr="0096608C">
        <w:rPr>
          <w:rFonts w:ascii="Courier New" w:hAnsi="Courier New" w:cs="Courier New"/>
          <w:color w:val="BCBEC4"/>
        </w:rPr>
        <w:br/>
        <w:t>}</w:t>
      </w:r>
    </w:p>
    <w:p w14:paraId="2CEAFB93" w14:textId="77777777" w:rsidR="0096608C" w:rsidRDefault="0096608C" w:rsidP="00AB5E76">
      <w:pPr>
        <w:rPr>
          <w:rFonts w:eastAsia="Arial"/>
        </w:rPr>
      </w:pPr>
    </w:p>
    <w:p w14:paraId="63EB6277" w14:textId="77777777" w:rsidR="00313E63" w:rsidRDefault="00313E63" w:rsidP="00AB5E76">
      <w:pPr>
        <w:rPr>
          <w:rFonts w:eastAsia="Arial"/>
        </w:rPr>
      </w:pPr>
    </w:p>
    <w:p w14:paraId="14C488F3" w14:textId="77777777" w:rsidR="0096608C" w:rsidRDefault="0096608C" w:rsidP="00AB5E76">
      <w:pPr>
        <w:rPr>
          <w:rFonts w:eastAsia="Arial"/>
        </w:rPr>
      </w:pPr>
    </w:p>
    <w:p w14:paraId="25706A01" w14:textId="434A89C6" w:rsidR="0096608C" w:rsidRDefault="00861418" w:rsidP="00AB5E76">
      <w:pPr>
        <w:rPr>
          <w:rFonts w:eastAsia="Arial"/>
        </w:rPr>
      </w:pPr>
      <w:r w:rsidRPr="00861418">
        <w:rPr>
          <w:rFonts w:eastAsia="Arial"/>
          <w:noProof/>
        </w:rPr>
        <w:drawing>
          <wp:inline distT="0" distB="0" distL="0" distR="0" wp14:anchorId="1D945B8E" wp14:editId="70570F2F">
            <wp:extent cx="6197600" cy="2203450"/>
            <wp:effectExtent l="0" t="0" r="0" b="6350"/>
            <wp:docPr id="115697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769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5BD3" w14:textId="77777777" w:rsidR="0096608C" w:rsidRDefault="0096608C" w:rsidP="00AB5E76">
      <w:pPr>
        <w:rPr>
          <w:rFonts w:eastAsia="Arial"/>
        </w:rPr>
      </w:pPr>
    </w:p>
    <w:p w14:paraId="424FF988" w14:textId="77777777" w:rsidR="0096608C" w:rsidRDefault="0096608C" w:rsidP="00AB5E76">
      <w:pPr>
        <w:rPr>
          <w:rFonts w:eastAsia="Arial"/>
        </w:rPr>
      </w:pPr>
    </w:p>
    <w:p w14:paraId="470038C4" w14:textId="77777777" w:rsidR="0096608C" w:rsidRDefault="0096608C" w:rsidP="00AB5E76">
      <w:pPr>
        <w:rPr>
          <w:rFonts w:eastAsia="Arial"/>
        </w:rPr>
      </w:pPr>
    </w:p>
    <w:p w14:paraId="37E25032" w14:textId="03037490" w:rsidR="00861418" w:rsidRPr="000B52E2" w:rsidRDefault="00861418" w:rsidP="00861418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1528539"/>
      <w:r>
        <w:rPr>
          <w:rFonts w:asciiTheme="minorHAnsi" w:eastAsia="Arial" w:hAnsiTheme="minorHAnsi" w:cstheme="minorHAnsi"/>
          <w:color w:val="E36C0A" w:themeColor="accent6" w:themeShade="BF"/>
        </w:rPr>
        <w:t>Execute Spring Boot Application in IntelliJ</w:t>
      </w:r>
      <w:bookmarkEnd w:id="4"/>
    </w:p>
    <w:p w14:paraId="6F33DB18" w14:textId="77777777" w:rsidR="0096608C" w:rsidRDefault="0096608C" w:rsidP="00AB5E76">
      <w:pPr>
        <w:rPr>
          <w:rFonts w:eastAsia="Arial"/>
        </w:rPr>
      </w:pPr>
    </w:p>
    <w:p w14:paraId="7D4390BF" w14:textId="71671269" w:rsidR="0096608C" w:rsidRDefault="00861418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1530C0AD" wp14:editId="180776D9">
            <wp:extent cx="5565775" cy="5947410"/>
            <wp:effectExtent l="0" t="0" r="0" b="0"/>
            <wp:docPr id="3442999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E1BD" w14:textId="77777777" w:rsidR="00861418" w:rsidRDefault="00861418" w:rsidP="00AB5E76">
      <w:pPr>
        <w:rPr>
          <w:rFonts w:eastAsia="Arial"/>
        </w:rPr>
      </w:pPr>
    </w:p>
    <w:p w14:paraId="0CB862CA" w14:textId="77777777" w:rsidR="00861418" w:rsidRDefault="00861418" w:rsidP="00AB5E76">
      <w:pPr>
        <w:rPr>
          <w:rFonts w:eastAsia="Arial"/>
        </w:rPr>
      </w:pPr>
    </w:p>
    <w:p w14:paraId="191A23AA" w14:textId="77777777" w:rsidR="00861418" w:rsidRDefault="00861418" w:rsidP="00AB5E76">
      <w:pPr>
        <w:rPr>
          <w:rFonts w:eastAsia="Arial"/>
        </w:rPr>
      </w:pPr>
    </w:p>
    <w:p w14:paraId="411CD21C" w14:textId="6EA1317F" w:rsidR="00861418" w:rsidRDefault="00861418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01D686F6" wp14:editId="06932EC6">
            <wp:extent cx="6184900" cy="3686175"/>
            <wp:effectExtent l="0" t="0" r="6350" b="9525"/>
            <wp:docPr id="17102877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A80C" w14:textId="77777777" w:rsidR="00861418" w:rsidRDefault="00861418" w:rsidP="00AB5E76">
      <w:pPr>
        <w:rPr>
          <w:rFonts w:eastAsia="Arial"/>
        </w:rPr>
      </w:pPr>
    </w:p>
    <w:p w14:paraId="7835DBD8" w14:textId="77777777" w:rsidR="00861418" w:rsidRDefault="00861418" w:rsidP="00AB5E76">
      <w:pPr>
        <w:rPr>
          <w:rFonts w:eastAsia="Arial"/>
        </w:rPr>
      </w:pPr>
    </w:p>
    <w:p w14:paraId="407C7202" w14:textId="515BFF36" w:rsidR="00861418" w:rsidRDefault="00861418" w:rsidP="00AB5E76">
      <w:pPr>
        <w:rPr>
          <w:rFonts w:eastAsia="Arial"/>
        </w:rPr>
      </w:pPr>
      <w:r w:rsidRPr="00861418">
        <w:rPr>
          <w:rFonts w:eastAsia="Arial"/>
          <w:noProof/>
        </w:rPr>
        <w:drawing>
          <wp:inline distT="0" distB="0" distL="0" distR="0" wp14:anchorId="515AA0D2" wp14:editId="1CD868D7">
            <wp:extent cx="3372321" cy="1152686"/>
            <wp:effectExtent l="0" t="0" r="0" b="9525"/>
            <wp:docPr id="190626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66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F0AB" w14:textId="77777777" w:rsidR="0096608C" w:rsidRDefault="0096608C" w:rsidP="00AB5E76">
      <w:pPr>
        <w:rPr>
          <w:rFonts w:eastAsia="Arial"/>
        </w:rPr>
      </w:pPr>
    </w:p>
    <w:sectPr w:rsidR="0096608C" w:rsidSect="007038F3">
      <w:headerReference w:type="default" r:id="rId38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D0036" w14:textId="77777777" w:rsidR="00455782" w:rsidRDefault="00455782">
      <w:r>
        <w:separator/>
      </w:r>
    </w:p>
  </w:endnote>
  <w:endnote w:type="continuationSeparator" w:id="0">
    <w:p w14:paraId="678C073F" w14:textId="77777777" w:rsidR="00455782" w:rsidRDefault="00455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0D8495" w14:textId="77777777" w:rsidR="00455782" w:rsidRDefault="00455782">
      <w:r>
        <w:separator/>
      </w:r>
    </w:p>
  </w:footnote>
  <w:footnote w:type="continuationSeparator" w:id="0">
    <w:p w14:paraId="5B3367B1" w14:textId="77777777" w:rsidR="00455782" w:rsidRDefault="004557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5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6D31C1"/>
    <w:multiLevelType w:val="hybridMultilevel"/>
    <w:tmpl w:val="DAB0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4"/>
  </w:num>
  <w:num w:numId="2" w16cid:durableId="1435713782">
    <w:abstractNumId w:val="12"/>
  </w:num>
  <w:num w:numId="3" w16cid:durableId="218513052">
    <w:abstractNumId w:val="6"/>
  </w:num>
  <w:num w:numId="4" w16cid:durableId="1861622341">
    <w:abstractNumId w:val="23"/>
  </w:num>
  <w:num w:numId="5" w16cid:durableId="1812988237">
    <w:abstractNumId w:val="7"/>
  </w:num>
  <w:num w:numId="6" w16cid:durableId="1847282385">
    <w:abstractNumId w:val="28"/>
  </w:num>
  <w:num w:numId="7" w16cid:durableId="1265962800">
    <w:abstractNumId w:val="17"/>
  </w:num>
  <w:num w:numId="8" w16cid:durableId="619534975">
    <w:abstractNumId w:val="4"/>
  </w:num>
  <w:num w:numId="9" w16cid:durableId="278491274">
    <w:abstractNumId w:val="21"/>
  </w:num>
  <w:num w:numId="10" w16cid:durableId="2013143098">
    <w:abstractNumId w:val="8"/>
  </w:num>
  <w:num w:numId="11" w16cid:durableId="157308001">
    <w:abstractNumId w:val="10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31"/>
  </w:num>
  <w:num w:numId="13" w16cid:durableId="1568687423">
    <w:abstractNumId w:val="14"/>
  </w:num>
  <w:num w:numId="14" w16cid:durableId="1006637546">
    <w:abstractNumId w:val="19"/>
  </w:num>
  <w:num w:numId="15" w16cid:durableId="795029960">
    <w:abstractNumId w:val="14"/>
  </w:num>
  <w:num w:numId="16" w16cid:durableId="20453210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4"/>
  </w:num>
  <w:num w:numId="18" w16cid:durableId="570232993">
    <w:abstractNumId w:val="14"/>
  </w:num>
  <w:num w:numId="19" w16cid:durableId="304480543">
    <w:abstractNumId w:val="14"/>
  </w:num>
  <w:num w:numId="20" w16cid:durableId="815535392">
    <w:abstractNumId w:val="14"/>
  </w:num>
  <w:num w:numId="21" w16cid:durableId="2055612274">
    <w:abstractNumId w:val="14"/>
  </w:num>
  <w:num w:numId="22" w16cid:durableId="1215116738">
    <w:abstractNumId w:val="14"/>
  </w:num>
  <w:num w:numId="23" w16cid:durableId="181941863">
    <w:abstractNumId w:val="14"/>
  </w:num>
  <w:num w:numId="24" w16cid:durableId="1780564034">
    <w:abstractNumId w:val="32"/>
  </w:num>
  <w:num w:numId="25" w16cid:durableId="1924949926">
    <w:abstractNumId w:val="14"/>
  </w:num>
  <w:num w:numId="26" w16cid:durableId="1602182290">
    <w:abstractNumId w:val="14"/>
  </w:num>
  <w:num w:numId="27" w16cid:durableId="144588558">
    <w:abstractNumId w:val="29"/>
  </w:num>
  <w:num w:numId="28" w16cid:durableId="2000384494">
    <w:abstractNumId w:val="14"/>
  </w:num>
  <w:num w:numId="29" w16cid:durableId="1712194752">
    <w:abstractNumId w:val="20"/>
  </w:num>
  <w:num w:numId="30" w16cid:durableId="1892886929">
    <w:abstractNumId w:val="16"/>
  </w:num>
  <w:num w:numId="31" w16cid:durableId="445271263">
    <w:abstractNumId w:val="14"/>
  </w:num>
  <w:num w:numId="32" w16cid:durableId="1477919479">
    <w:abstractNumId w:val="27"/>
  </w:num>
  <w:num w:numId="33" w16cid:durableId="144854413">
    <w:abstractNumId w:val="24"/>
  </w:num>
  <w:num w:numId="34" w16cid:durableId="1679582366">
    <w:abstractNumId w:val="13"/>
  </w:num>
  <w:num w:numId="35" w16cid:durableId="488640319">
    <w:abstractNumId w:val="11"/>
  </w:num>
  <w:num w:numId="36" w16cid:durableId="136269098">
    <w:abstractNumId w:val="0"/>
  </w:num>
  <w:num w:numId="37" w16cid:durableId="1542593189">
    <w:abstractNumId w:val="25"/>
  </w:num>
  <w:num w:numId="38" w16cid:durableId="641037626">
    <w:abstractNumId w:val="26"/>
  </w:num>
  <w:num w:numId="39" w16cid:durableId="1910726264">
    <w:abstractNumId w:val="5"/>
  </w:num>
  <w:num w:numId="40" w16cid:durableId="2011718106">
    <w:abstractNumId w:val="22"/>
  </w:num>
  <w:num w:numId="41" w16cid:durableId="444347154">
    <w:abstractNumId w:val="9"/>
  </w:num>
  <w:num w:numId="42" w16cid:durableId="2071616297">
    <w:abstractNumId w:val="2"/>
  </w:num>
  <w:num w:numId="43" w16cid:durableId="1130592681">
    <w:abstractNumId w:val="15"/>
  </w:num>
  <w:num w:numId="44" w16cid:durableId="966276171">
    <w:abstractNumId w:val="1"/>
  </w:num>
  <w:num w:numId="45" w16cid:durableId="1189106509">
    <w:abstractNumId w:val="18"/>
  </w:num>
  <w:num w:numId="46" w16cid:durableId="1236941472">
    <w:abstractNumId w:val="14"/>
  </w:num>
  <w:num w:numId="47" w16cid:durableId="1346325121">
    <w:abstractNumId w:val="14"/>
  </w:num>
  <w:num w:numId="48" w16cid:durableId="64838304">
    <w:abstractNumId w:val="14"/>
  </w:num>
  <w:num w:numId="49" w16cid:durableId="1817867460">
    <w:abstractNumId w:val="14"/>
  </w:num>
  <w:num w:numId="50" w16cid:durableId="454367485">
    <w:abstractNumId w:val="14"/>
  </w:num>
  <w:num w:numId="51" w16cid:durableId="462038551">
    <w:abstractNumId w:val="14"/>
  </w:num>
  <w:num w:numId="52" w16cid:durableId="510528355">
    <w:abstractNumId w:val="30"/>
  </w:num>
  <w:num w:numId="53" w16cid:durableId="424034771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494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3308"/>
    <w:rsid w:val="00130531"/>
    <w:rsid w:val="001428C7"/>
    <w:rsid w:val="001441AD"/>
    <w:rsid w:val="0015391D"/>
    <w:rsid w:val="001576DF"/>
    <w:rsid w:val="001612F3"/>
    <w:rsid w:val="0016134A"/>
    <w:rsid w:val="001637E0"/>
    <w:rsid w:val="00163932"/>
    <w:rsid w:val="0016600F"/>
    <w:rsid w:val="0017468D"/>
    <w:rsid w:val="001766F2"/>
    <w:rsid w:val="00184524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75D5"/>
    <w:rsid w:val="0030692E"/>
    <w:rsid w:val="003113A1"/>
    <w:rsid w:val="00313E63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7C7B"/>
    <w:rsid w:val="003B70D3"/>
    <w:rsid w:val="003C4129"/>
    <w:rsid w:val="003C5964"/>
    <w:rsid w:val="003C5F7B"/>
    <w:rsid w:val="003D389C"/>
    <w:rsid w:val="003D5033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23C2"/>
    <w:rsid w:val="00455782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0342"/>
    <w:rsid w:val="004D32D8"/>
    <w:rsid w:val="004E25E1"/>
    <w:rsid w:val="004E5AE9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3EAA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38B1"/>
    <w:rsid w:val="006F6FE2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646C0"/>
    <w:rsid w:val="00774E0E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15294"/>
    <w:rsid w:val="00821267"/>
    <w:rsid w:val="00831C05"/>
    <w:rsid w:val="00834D29"/>
    <w:rsid w:val="00837FE5"/>
    <w:rsid w:val="00840A53"/>
    <w:rsid w:val="008516B8"/>
    <w:rsid w:val="00851F81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4882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63AC"/>
    <w:rsid w:val="00937609"/>
    <w:rsid w:val="009378F1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511BC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B5E76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164E2"/>
    <w:rsid w:val="00B21A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1C1F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49D7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start.spring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3</cp:revision>
  <cp:lastPrinted>2022-05-13T06:01:00Z</cp:lastPrinted>
  <dcterms:created xsi:type="dcterms:W3CDTF">2024-07-12T03:43:00Z</dcterms:created>
  <dcterms:modified xsi:type="dcterms:W3CDTF">2024-07-12T03:43:00Z</dcterms:modified>
</cp:coreProperties>
</file>