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93CB14" w14:textId="2ED153B9" w:rsidR="00451277" w:rsidRPr="0097347D" w:rsidRDefault="00184524">
      <w:pPr>
        <w:spacing w:line="140" w:lineRule="exact"/>
        <w:rPr>
          <w:rFonts w:asciiTheme="minorHAnsi" w:hAnsiTheme="minorHAnsi" w:cstheme="minorHAnsi"/>
          <w:color w:val="0D0D0D" w:themeColor="text1" w:themeTint="F2"/>
          <w:sz w:val="24"/>
          <w:szCs w:val="24"/>
        </w:rPr>
      </w:pPr>
      <w:r>
        <w:rPr>
          <w:noProof/>
        </w:rPr>
        <mc:AlternateContent>
          <mc:Choice Requires="wpg">
            <w:drawing>
              <wp:anchor distT="0" distB="0" distL="114300" distR="114300" simplePos="0" relativeHeight="251658240" behindDoc="1" locked="0" layoutInCell="1" allowOverlap="1" wp14:anchorId="419E9BD9" wp14:editId="154C6527">
                <wp:simplePos x="0" y="0"/>
                <wp:positionH relativeFrom="page">
                  <wp:posOffset>19050</wp:posOffset>
                </wp:positionH>
                <wp:positionV relativeFrom="page">
                  <wp:posOffset>1038860</wp:posOffset>
                </wp:positionV>
                <wp:extent cx="7541260" cy="5587365"/>
                <wp:effectExtent l="0" t="0" r="0" b="0"/>
                <wp:wrapNone/>
                <wp:docPr id="16278331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1260" cy="5587365"/>
                          <a:chOff x="30" y="1636"/>
                          <a:chExt cx="11876" cy="8799"/>
                        </a:xfrm>
                      </wpg:grpSpPr>
                      <pic:pic xmlns:pic="http://schemas.openxmlformats.org/drawingml/2006/picture">
                        <pic:nvPicPr>
                          <pic:cNvPr id="1355642501" name="Picture 19"/>
                          <pic:cNvPicPr>
                            <a:picLocks noChangeAspect="1" noChangeArrowheads="1"/>
                          </pic:cNvPicPr>
                        </pic:nvPicPr>
                        <pic:blipFill>
                          <a:blip r:embed="rId8"/>
                          <a:srcRect/>
                          <a:stretch>
                            <a:fillRect/>
                          </a:stretch>
                        </pic:blipFill>
                        <pic:spPr bwMode="auto">
                          <a:xfrm>
                            <a:off x="30" y="1636"/>
                            <a:ext cx="11876" cy="4467"/>
                          </a:xfrm>
                          <a:prstGeom prst="rect">
                            <a:avLst/>
                          </a:prstGeom>
                          <a:noFill/>
                        </pic:spPr>
                      </pic:pic>
                      <wps:wsp>
                        <wps:cNvPr id="181428973" name="Freeform 18"/>
                        <wps:cNvSpPr>
                          <a:spLocks/>
                        </wps:cNvSpPr>
                        <wps:spPr bwMode="auto">
                          <a:xfrm>
                            <a:off x="7441" y="5469"/>
                            <a:ext cx="4185" cy="101"/>
                          </a:xfrm>
                          <a:custGeom>
                            <a:avLst/>
                            <a:gdLst>
                              <a:gd name="T0" fmla="+- 0 7441 7441"/>
                              <a:gd name="T1" fmla="*/ T0 w 4185"/>
                              <a:gd name="T2" fmla="+- 0 5570 5469"/>
                              <a:gd name="T3" fmla="*/ 5570 h 101"/>
                              <a:gd name="T4" fmla="+- 0 11626 7441"/>
                              <a:gd name="T5" fmla="*/ T4 w 4185"/>
                              <a:gd name="T6" fmla="+- 0 5570 5469"/>
                              <a:gd name="T7" fmla="*/ 5570 h 101"/>
                              <a:gd name="T8" fmla="+- 0 11626 7441"/>
                              <a:gd name="T9" fmla="*/ T8 w 4185"/>
                              <a:gd name="T10" fmla="+- 0 5469 5469"/>
                              <a:gd name="T11" fmla="*/ 5469 h 101"/>
                              <a:gd name="T12" fmla="+- 0 7441 7441"/>
                              <a:gd name="T13" fmla="*/ T12 w 4185"/>
                              <a:gd name="T14" fmla="+- 0 5469 5469"/>
                              <a:gd name="T15" fmla="*/ 5469 h 101"/>
                              <a:gd name="T16" fmla="+- 0 7441 7441"/>
                              <a:gd name="T17" fmla="*/ T16 w 4185"/>
                              <a:gd name="T18" fmla="+- 0 5570 5469"/>
                              <a:gd name="T19" fmla="*/ 5570 h 101"/>
                            </a:gdLst>
                            <a:ahLst/>
                            <a:cxnLst>
                              <a:cxn ang="0">
                                <a:pos x="T1" y="T3"/>
                              </a:cxn>
                              <a:cxn ang="0">
                                <a:pos x="T5" y="T7"/>
                              </a:cxn>
                              <a:cxn ang="0">
                                <a:pos x="T9" y="T11"/>
                              </a:cxn>
                              <a:cxn ang="0">
                                <a:pos x="T13" y="T15"/>
                              </a:cxn>
                              <a:cxn ang="0">
                                <a:pos x="T17" y="T19"/>
                              </a:cxn>
                            </a:cxnLst>
                            <a:rect l="0" t="0" r="r" b="b"/>
                            <a:pathLst>
                              <a:path w="4185" h="101">
                                <a:moveTo>
                                  <a:pt x="0" y="101"/>
                                </a:moveTo>
                                <a:lnTo>
                                  <a:pt x="4185" y="101"/>
                                </a:lnTo>
                                <a:lnTo>
                                  <a:pt x="4185" y="0"/>
                                </a:lnTo>
                                <a:lnTo>
                                  <a:pt x="0" y="0"/>
                                </a:lnTo>
                                <a:lnTo>
                                  <a:pt x="0" y="101"/>
                                </a:lnTo>
                                <a:close/>
                              </a:path>
                            </a:pathLst>
                          </a:custGeom>
                          <a:solidFill>
                            <a:srgbClr val="006FC0"/>
                          </a:solidFill>
                          <a:ln>
                            <a:noFill/>
                          </a:ln>
                        </wps:spPr>
                        <wps:bodyPr rot="0" vert="horz" wrap="square" lIns="91440" tIns="45720" rIns="91440" bIns="45720" anchor="t" anchorCtr="0" upright="1">
                          <a:noAutofit/>
                        </wps:bodyPr>
                      </wps:wsp>
                      <wps:wsp>
                        <wps:cNvPr id="2066798781" name="Freeform 17"/>
                        <wps:cNvSpPr>
                          <a:spLocks/>
                        </wps:cNvSpPr>
                        <wps:spPr bwMode="auto">
                          <a:xfrm>
                            <a:off x="7366" y="5917"/>
                            <a:ext cx="4151" cy="4508"/>
                          </a:xfrm>
                          <a:custGeom>
                            <a:avLst/>
                            <a:gdLst>
                              <a:gd name="T0" fmla="+- 0 7366 7366"/>
                              <a:gd name="T1" fmla="*/ T0 w 4151"/>
                              <a:gd name="T2" fmla="+- 0 10425 5917"/>
                              <a:gd name="T3" fmla="*/ 10425 h 4508"/>
                              <a:gd name="T4" fmla="+- 0 11517 7366"/>
                              <a:gd name="T5" fmla="*/ T4 w 4151"/>
                              <a:gd name="T6" fmla="+- 0 10425 5917"/>
                              <a:gd name="T7" fmla="*/ 10425 h 4508"/>
                              <a:gd name="T8" fmla="+- 0 11517 7366"/>
                              <a:gd name="T9" fmla="*/ T8 w 4151"/>
                              <a:gd name="T10" fmla="+- 0 5917 5917"/>
                              <a:gd name="T11" fmla="*/ 5917 h 4508"/>
                              <a:gd name="T12" fmla="+- 0 7366 7366"/>
                              <a:gd name="T13" fmla="*/ T12 w 4151"/>
                              <a:gd name="T14" fmla="+- 0 5917 5917"/>
                              <a:gd name="T15" fmla="*/ 5917 h 4508"/>
                              <a:gd name="T16" fmla="+- 0 7366 7366"/>
                              <a:gd name="T17" fmla="*/ T16 w 4151"/>
                              <a:gd name="T18" fmla="+- 0 10425 5917"/>
                              <a:gd name="T19" fmla="*/ 10425 h 4508"/>
                            </a:gdLst>
                            <a:ahLst/>
                            <a:cxnLst>
                              <a:cxn ang="0">
                                <a:pos x="T1" y="T3"/>
                              </a:cxn>
                              <a:cxn ang="0">
                                <a:pos x="T5" y="T7"/>
                              </a:cxn>
                              <a:cxn ang="0">
                                <a:pos x="T9" y="T11"/>
                              </a:cxn>
                              <a:cxn ang="0">
                                <a:pos x="T13" y="T15"/>
                              </a:cxn>
                              <a:cxn ang="0">
                                <a:pos x="T17" y="T19"/>
                              </a:cxn>
                            </a:cxnLst>
                            <a:rect l="0" t="0" r="r" b="b"/>
                            <a:pathLst>
                              <a:path w="4151" h="4508">
                                <a:moveTo>
                                  <a:pt x="0" y="4508"/>
                                </a:moveTo>
                                <a:lnTo>
                                  <a:pt x="4151" y="4508"/>
                                </a:lnTo>
                                <a:lnTo>
                                  <a:pt x="4151" y="0"/>
                                </a:lnTo>
                                <a:lnTo>
                                  <a:pt x="0" y="0"/>
                                </a:lnTo>
                                <a:lnTo>
                                  <a:pt x="0" y="4508"/>
                                </a:lnTo>
                                <a:close/>
                              </a:path>
                            </a:pathLst>
                          </a:custGeom>
                          <a:solidFill>
                            <a:srgbClr val="096CBC"/>
                          </a:solidFill>
                          <a:ln>
                            <a:noFill/>
                          </a:ln>
                        </wps:spPr>
                        <wps:bodyPr rot="0" vert="horz" wrap="square" lIns="91440" tIns="45720" rIns="91440" bIns="45720" anchor="t" anchorCtr="0" upright="1">
                          <a:noAutofit/>
                        </wps:bodyPr>
                      </wps:wsp>
                      <pic:pic xmlns:pic="http://schemas.openxmlformats.org/drawingml/2006/picture">
                        <pic:nvPicPr>
                          <pic:cNvPr id="1153578890" name="Picture 16"/>
                          <pic:cNvPicPr>
                            <a:picLocks noChangeAspect="1" noChangeArrowheads="1"/>
                          </pic:cNvPicPr>
                        </pic:nvPicPr>
                        <pic:blipFill>
                          <a:blip r:embed="rId9"/>
                          <a:srcRect/>
                          <a:stretch>
                            <a:fillRect/>
                          </a:stretch>
                        </pic:blipFill>
                        <pic:spPr bwMode="auto">
                          <a:xfrm>
                            <a:off x="7380" y="6221"/>
                            <a:ext cx="4121" cy="383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1DEB47BC" id="Group 1" o:spid="_x0000_s1026" style="position:absolute;margin-left:1.5pt;margin-top:81.8pt;width:593.8pt;height:439.95pt;z-index:-251658240;mso-position-horizontal-relative:page;mso-position-vertical-relative:page" coordorigin="30,1636" coordsize="11876,87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0;top:1636;width:11876;height: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">
                  <v:imagedata r:id="rId10" o:title=""/>
                </v:shape>
                <v:shape id="Freeform 18" o:spid="_x0000_s1028" style="position:absolute;left:7441;top:5469;width:4185;height:101;visibility:visible;mso-wrap-style:square;v-text-anchor:top" coordsize="4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" path="m,101r4185,l4185,,,,,101xe" fillcolor="#006fc0" stroked="f">
                  <v:path arrowok="t" o:connecttype="custom" o:connectlocs="0,5570;4185,5570;4185,5469;0,5469;0,5570" o:connectangles="0,0,0,0,0"/>
                </v:shape>
                <v:shape id="Freeform 17" o:spid="_x0000_s1029" style="position:absolute;left:7366;top:5917;width:4151;height:4508;visibility:visible;mso-wrap-style:square;v-text-anchor:top" coordsize="4151,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" path="m,4508r4151,l4151,,,,,4508xe" fillcolor="#096cbc" stroked="f">
                  <v:path arrowok="t" o:connecttype="custom" o:connectlocs="0,10425;4151,10425;4151,5917;0,5917;0,10425" o:connectangles="0,0,0,0,0"/>
                </v:shape>
                <v:shape id="Picture 16" o:spid="_x0000_s1030" type="#_x0000_t75" style="position:absolute;left:7380;top:6221;width:4121;height: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">
                  <v:imagedata r:id="rId11" o:title=""/>
                </v:shape>
                <w10:wrap anchorx="page" anchory="page"/>
              </v:group>
            </w:pict>
          </mc:Fallback>
        </mc:AlternateConten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683E2A9D" w:rsidR="00451277" w:rsidRPr="0097347D" w:rsidRDefault="006E795F" w:rsidP="00743177">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031A38">
        <w:rPr>
          <w:rFonts w:asciiTheme="minorHAnsi" w:eastAsia="Arial" w:hAnsiTheme="minorHAnsi" w:cstheme="minorHAnsi"/>
          <w:b/>
          <w:color w:val="0D0D0D" w:themeColor="text1" w:themeTint="F2"/>
          <w:position w:val="-1"/>
          <w:sz w:val="56"/>
          <w:szCs w:val="24"/>
        </w:rPr>
        <w:t xml:space="preserve">React </w:t>
      </w:r>
      <w:r w:rsidR="00127141">
        <w:rPr>
          <w:rFonts w:asciiTheme="minorHAnsi" w:eastAsia="Arial" w:hAnsiTheme="minorHAnsi" w:cstheme="minorHAnsi"/>
          <w:b/>
          <w:color w:val="0D0D0D" w:themeColor="text1" w:themeTint="F2"/>
          <w:position w:val="-1"/>
          <w:sz w:val="56"/>
          <w:szCs w:val="24"/>
        </w:rPr>
        <w:t>Custom Component-</w:t>
      </w:r>
      <w:r w:rsidR="008A4882">
        <w:rPr>
          <w:rFonts w:asciiTheme="minorHAnsi" w:eastAsia="Arial" w:hAnsiTheme="minorHAnsi" w:cstheme="minorHAnsi"/>
          <w:b/>
          <w:color w:val="0D0D0D" w:themeColor="text1" w:themeTint="F2"/>
          <w:position w:val="-1"/>
          <w:sz w:val="56"/>
          <w:szCs w:val="24"/>
        </w:rPr>
        <w:t xml:space="preserve"> Lab</w:t>
      </w:r>
      <w:r w:rsidR="00127141">
        <w:rPr>
          <w:rFonts w:asciiTheme="minorHAnsi" w:eastAsia="Arial" w:hAnsiTheme="minorHAnsi" w:cstheme="minorHAnsi"/>
          <w:b/>
          <w:color w:val="0D0D0D" w:themeColor="text1" w:themeTint="F2"/>
          <w:position w:val="-1"/>
          <w:sz w:val="56"/>
          <w:szCs w:val="24"/>
        </w:rPr>
        <w:t>2</w:t>
      </w:r>
      <w:r w:rsidR="0016600F">
        <w:rPr>
          <w:rFonts w:asciiTheme="minorHAnsi" w:eastAsia="Arial" w:hAnsiTheme="minorHAnsi" w:cstheme="minorHAnsi"/>
          <w:b/>
          <w:color w:val="0D0D0D" w:themeColor="text1" w:themeTint="F2"/>
          <w:position w:val="-1"/>
          <w:sz w:val="56"/>
          <w:szCs w:val="24"/>
        </w:rPr>
        <w:t xml:space="preserve"> </w:t>
      </w: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65691B70" w14:textId="77777777" w:rsidR="00031A38" w:rsidRDefault="006E795F">
      <w:pPr>
        <w:ind w:left="6225"/>
        <w:rPr>
          <w:rFonts w:asciiTheme="minorHAnsi" w:eastAsia="Arial" w:hAnsiTheme="minorHAnsi" w:cstheme="minorHAnsi"/>
          <w:b/>
          <w:color w:val="FFFFFF" w:themeColor="background1"/>
          <w:w w:val="99"/>
          <w:sz w:val="24"/>
          <w:szCs w:val="24"/>
        </w:rPr>
      </w:pPr>
      <w:r w:rsidRPr="007215CD">
        <w:rPr>
          <w:rFonts w:asciiTheme="minorHAnsi" w:eastAsia="Arial" w:hAnsiTheme="minorHAnsi" w:cstheme="minorHAnsi"/>
          <w:b/>
          <w:color w:val="FFFFFF" w:themeColor="background1"/>
          <w:w w:val="99"/>
          <w:sz w:val="24"/>
          <w:szCs w:val="24"/>
        </w:rPr>
        <w:t>Dat</w:t>
      </w:r>
    </w:p>
    <w:p w14:paraId="38E49406" w14:textId="77777777" w:rsidR="00031A38" w:rsidRDefault="00031A38">
      <w:pPr>
        <w:ind w:left="6225"/>
        <w:rPr>
          <w:rFonts w:asciiTheme="minorHAnsi" w:eastAsia="Arial" w:hAnsiTheme="minorHAnsi" w:cstheme="minorHAnsi"/>
          <w:b/>
          <w:color w:val="FFFFFF" w:themeColor="background1"/>
          <w:w w:val="99"/>
          <w:sz w:val="24"/>
          <w:szCs w:val="24"/>
        </w:rPr>
      </w:pPr>
    </w:p>
    <w:p w14:paraId="789BFDDE" w14:textId="2FD86182" w:rsidR="00451277" w:rsidRPr="007215CD" w:rsidRDefault="00031A38">
      <w:pPr>
        <w:ind w:left="6225"/>
        <w:rPr>
          <w:rFonts w:asciiTheme="minorHAnsi" w:eastAsia="Arial" w:hAnsiTheme="minorHAnsi" w:cstheme="minorHAnsi"/>
          <w:color w:val="FFFFFF" w:themeColor="background1"/>
          <w:sz w:val="24"/>
          <w:szCs w:val="24"/>
        </w:rPr>
      </w:pPr>
      <w:r>
        <w:rPr>
          <w:rFonts w:asciiTheme="minorHAnsi" w:eastAsia="Arial" w:hAnsiTheme="minorHAnsi" w:cstheme="minorHAnsi"/>
          <w:b/>
          <w:color w:val="FFFFFF" w:themeColor="background1"/>
          <w:w w:val="99"/>
          <w:sz w:val="24"/>
          <w:szCs w:val="24"/>
        </w:rPr>
        <w:t>Date</w:t>
      </w:r>
      <w:r w:rsidR="006E795F" w:rsidRPr="007215CD">
        <w:rPr>
          <w:rFonts w:asciiTheme="minorHAnsi" w:eastAsia="Arial" w:hAnsiTheme="minorHAnsi" w:cstheme="minorHAnsi"/>
          <w:b/>
          <w:color w:val="FFFFFF" w:themeColor="background1"/>
          <w:w w:val="99"/>
          <w:sz w:val="24"/>
          <w:szCs w:val="24"/>
        </w:rPr>
        <w:t>:</w:t>
      </w:r>
      <w:r w:rsidR="006E795F" w:rsidRPr="007215CD">
        <w:rPr>
          <w:rFonts w:asciiTheme="minorHAnsi" w:eastAsia="Arial" w:hAnsiTheme="minorHAnsi" w:cstheme="minorHAnsi"/>
          <w:b/>
          <w:color w:val="FFFFFF" w:themeColor="background1"/>
          <w:sz w:val="24"/>
          <w:szCs w:val="24"/>
        </w:rPr>
        <w:t xml:space="preserve"> </w:t>
      </w:r>
      <w:r w:rsidR="006E795F" w:rsidRPr="007215CD">
        <w:rPr>
          <w:rFonts w:asciiTheme="minorHAnsi" w:eastAsia="Arial" w:hAnsiTheme="minorHAnsi" w:cstheme="minorHAnsi"/>
          <w:color w:val="FFFFFF" w:themeColor="background1"/>
          <w:w w:val="99"/>
          <w:sz w:val="24"/>
          <w:szCs w:val="24"/>
        </w:rPr>
        <w:t>18</w:t>
      </w:r>
      <w:proofErr w:type="spellStart"/>
      <w:proofErr w:type="gramStart"/>
      <w:r w:rsidR="006E795F" w:rsidRPr="007215CD">
        <w:rPr>
          <w:rFonts w:asciiTheme="minorHAnsi" w:eastAsia="Arial" w:hAnsiTheme="minorHAnsi" w:cstheme="minorHAnsi"/>
          <w:color w:val="FFFFFF" w:themeColor="background1"/>
          <w:w w:val="99"/>
          <w:position w:val="6"/>
          <w:sz w:val="24"/>
          <w:szCs w:val="24"/>
        </w:rPr>
        <w:t>th</w:t>
      </w:r>
      <w:proofErr w:type="spellEnd"/>
      <w:r w:rsidR="006E795F" w:rsidRPr="007215CD">
        <w:rPr>
          <w:rFonts w:asciiTheme="minorHAnsi" w:eastAsia="Arial" w:hAnsiTheme="minorHAnsi" w:cstheme="minorHAnsi"/>
          <w:color w:val="FFFFFF" w:themeColor="background1"/>
          <w:position w:val="6"/>
          <w:sz w:val="24"/>
          <w:szCs w:val="24"/>
        </w:rPr>
        <w:t xml:space="preserve">  </w:t>
      </w:r>
      <w:r>
        <w:rPr>
          <w:rFonts w:asciiTheme="minorHAnsi" w:eastAsia="Arial" w:hAnsiTheme="minorHAnsi" w:cstheme="minorHAnsi"/>
          <w:color w:val="FFFFFF" w:themeColor="background1"/>
          <w:w w:val="99"/>
          <w:sz w:val="24"/>
          <w:szCs w:val="24"/>
        </w:rPr>
        <w:t>June</w:t>
      </w:r>
      <w:proofErr w:type="gramEnd"/>
      <w:r w:rsidR="006E795F" w:rsidRPr="007215CD">
        <w:rPr>
          <w:rFonts w:asciiTheme="minorHAnsi" w:eastAsia="Arial" w:hAnsiTheme="minorHAnsi" w:cstheme="minorHAnsi"/>
          <w:color w:val="FFFFFF" w:themeColor="background1"/>
          <w:sz w:val="24"/>
          <w:szCs w:val="24"/>
        </w:rPr>
        <w:t xml:space="preserve">  </w:t>
      </w:r>
      <w:r w:rsidR="006E795F"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Pr>
          <w:rFonts w:asciiTheme="minorHAnsi" w:eastAsia="Arial" w:hAnsiTheme="minorHAnsi" w:cstheme="minorHAnsi"/>
          <w:color w:val="FFFFFF" w:themeColor="background1"/>
          <w:w w:val="99"/>
          <w:sz w:val="24"/>
          <w:szCs w:val="24"/>
        </w:rPr>
        <w:t>4</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76DF4007"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031A38">
        <w:rPr>
          <w:rFonts w:asciiTheme="minorHAnsi" w:eastAsia="Arial" w:hAnsiTheme="minorHAnsi" w:cstheme="minorHAnsi"/>
          <w:color w:val="FFFFFF" w:themeColor="background1"/>
          <w:w w:val="99"/>
          <w:sz w:val="24"/>
          <w:szCs w:val="24"/>
        </w:rPr>
        <w:t>SD</w:t>
      </w:r>
      <w:r w:rsidR="00636B94" w:rsidRPr="007215CD">
        <w:rPr>
          <w:rFonts w:asciiTheme="minorHAnsi" w:eastAsia="Arial" w:hAnsiTheme="minorHAnsi" w:cstheme="minorHAnsi"/>
          <w:color w:val="FFFFFF" w:themeColor="background1"/>
          <w:w w:val="99"/>
          <w:sz w:val="24"/>
          <w:szCs w:val="24"/>
        </w:rPr>
        <w:t>Lab</w:t>
      </w:r>
      <w:r w:rsidR="00127141">
        <w:rPr>
          <w:rFonts w:asciiTheme="minorHAnsi" w:eastAsia="Arial" w:hAnsiTheme="minorHAnsi" w:cstheme="minorHAnsi"/>
          <w:color w:val="FFFFFF" w:themeColor="background1"/>
          <w:w w:val="99"/>
          <w:sz w:val="24"/>
          <w:szCs w:val="24"/>
        </w:rPr>
        <w:t>360</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Default="00F7024F">
      <w:pPr>
        <w:ind w:left="119"/>
        <w:rPr>
          <w:rFonts w:asciiTheme="minorHAnsi" w:eastAsia="Arial" w:hAnsiTheme="minorHAnsi" w:cstheme="minorHAnsi"/>
          <w:color w:val="0D0D0D" w:themeColor="text1" w:themeTint="F2"/>
          <w:w w:val="99"/>
          <w:sz w:val="24"/>
          <w:szCs w:val="24"/>
        </w:rPr>
      </w:pPr>
    </w:p>
    <w:p w14:paraId="13E78B8C" w14:textId="77777777" w:rsidR="00060C8F" w:rsidRDefault="00060C8F">
      <w:pPr>
        <w:ind w:left="119"/>
        <w:rPr>
          <w:rFonts w:asciiTheme="minorHAnsi" w:eastAsia="Arial" w:hAnsiTheme="minorHAnsi" w:cstheme="minorHAnsi"/>
          <w:color w:val="0D0D0D" w:themeColor="text1" w:themeTint="F2"/>
          <w:w w:val="99"/>
          <w:sz w:val="24"/>
          <w:szCs w:val="24"/>
        </w:rPr>
      </w:pPr>
    </w:p>
    <w:p w14:paraId="3D055461" w14:textId="77777777" w:rsidR="00060C8F" w:rsidRPr="0097347D" w:rsidRDefault="00060C8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0F389690" w14:textId="41B6B989" w:rsidR="00742BA8" w:rsidRDefault="00F7024F">
          <w:pPr>
            <w:pStyle w:val="TOC1"/>
            <w:tabs>
              <w:tab w:val="left" w:pos="440"/>
              <w:tab w:val="right" w:leader="dot" w:pos="9750"/>
            </w:tabs>
            <w:rPr>
              <w:rFonts w:cstheme="minorBidi"/>
              <w:noProof/>
              <w:kern w:val="2"/>
              <w14:ligatures w14:val="standardContextual"/>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71753206" w:history="1">
            <w:r w:rsidR="00742BA8" w:rsidRPr="00432458">
              <w:rPr>
                <w:rStyle w:val="Hyperlink"/>
                <w:rFonts w:eastAsia="Arial" w:cstheme="minorHAnsi"/>
                <w:noProof/>
              </w:rPr>
              <w:t>1.</w:t>
            </w:r>
            <w:r w:rsidR="00742BA8">
              <w:rPr>
                <w:rFonts w:cstheme="minorBidi"/>
                <w:noProof/>
                <w:kern w:val="2"/>
                <w14:ligatures w14:val="standardContextual"/>
              </w:rPr>
              <w:tab/>
            </w:r>
            <w:r w:rsidR="00742BA8" w:rsidRPr="00432458">
              <w:rPr>
                <w:rStyle w:val="Hyperlink"/>
                <w:rFonts w:eastAsia="Arial" w:cstheme="minorHAnsi"/>
                <w:noProof/>
              </w:rPr>
              <w:t>Objective</w:t>
            </w:r>
            <w:r w:rsidR="00742BA8">
              <w:rPr>
                <w:noProof/>
                <w:webHidden/>
              </w:rPr>
              <w:tab/>
            </w:r>
            <w:r w:rsidR="00742BA8">
              <w:rPr>
                <w:noProof/>
                <w:webHidden/>
              </w:rPr>
              <w:fldChar w:fldCharType="begin"/>
            </w:r>
            <w:r w:rsidR="00742BA8">
              <w:rPr>
                <w:noProof/>
                <w:webHidden/>
              </w:rPr>
              <w:instrText xml:space="preserve"> PAGEREF _Toc171753206 \h </w:instrText>
            </w:r>
            <w:r w:rsidR="00742BA8">
              <w:rPr>
                <w:noProof/>
                <w:webHidden/>
              </w:rPr>
            </w:r>
            <w:r w:rsidR="00742BA8">
              <w:rPr>
                <w:noProof/>
                <w:webHidden/>
              </w:rPr>
              <w:fldChar w:fldCharType="separate"/>
            </w:r>
            <w:r w:rsidR="00742BA8">
              <w:rPr>
                <w:noProof/>
                <w:webHidden/>
              </w:rPr>
              <w:t>3</w:t>
            </w:r>
            <w:r w:rsidR="00742BA8">
              <w:rPr>
                <w:noProof/>
                <w:webHidden/>
              </w:rPr>
              <w:fldChar w:fldCharType="end"/>
            </w:r>
          </w:hyperlink>
        </w:p>
        <w:p w14:paraId="08F4C1D2" w14:textId="7CBB74C1" w:rsidR="00742BA8" w:rsidRDefault="00742BA8">
          <w:pPr>
            <w:pStyle w:val="TOC1"/>
            <w:tabs>
              <w:tab w:val="left" w:pos="440"/>
              <w:tab w:val="right" w:leader="dot" w:pos="9750"/>
            </w:tabs>
            <w:rPr>
              <w:rFonts w:cstheme="minorBidi"/>
              <w:noProof/>
              <w:kern w:val="2"/>
              <w14:ligatures w14:val="standardContextual"/>
            </w:rPr>
          </w:pPr>
          <w:hyperlink w:anchor="_Toc171753207" w:history="1">
            <w:r w:rsidRPr="00432458">
              <w:rPr>
                <w:rStyle w:val="Hyperlink"/>
                <w:rFonts w:eastAsia="Arial" w:cstheme="minorHAnsi"/>
                <w:noProof/>
              </w:rPr>
              <w:t>2.</w:t>
            </w:r>
            <w:r>
              <w:rPr>
                <w:rFonts w:cstheme="minorBidi"/>
                <w:noProof/>
                <w:kern w:val="2"/>
                <w14:ligatures w14:val="standardContextual"/>
              </w:rPr>
              <w:tab/>
            </w:r>
            <w:r w:rsidRPr="00432458">
              <w:rPr>
                <w:rStyle w:val="Hyperlink"/>
                <w:rFonts w:eastAsia="Arial" w:cstheme="minorHAnsi"/>
                <w:noProof/>
              </w:rPr>
              <w:t>Parent and Child Component</w:t>
            </w:r>
            <w:r>
              <w:rPr>
                <w:noProof/>
                <w:webHidden/>
              </w:rPr>
              <w:tab/>
            </w:r>
            <w:r>
              <w:rPr>
                <w:noProof/>
                <w:webHidden/>
              </w:rPr>
              <w:fldChar w:fldCharType="begin"/>
            </w:r>
            <w:r>
              <w:rPr>
                <w:noProof/>
                <w:webHidden/>
              </w:rPr>
              <w:instrText xml:space="preserve"> PAGEREF _Toc171753207 \h </w:instrText>
            </w:r>
            <w:r>
              <w:rPr>
                <w:noProof/>
                <w:webHidden/>
              </w:rPr>
            </w:r>
            <w:r>
              <w:rPr>
                <w:noProof/>
                <w:webHidden/>
              </w:rPr>
              <w:fldChar w:fldCharType="separate"/>
            </w:r>
            <w:r>
              <w:rPr>
                <w:noProof/>
                <w:webHidden/>
              </w:rPr>
              <w:t>3</w:t>
            </w:r>
            <w:r>
              <w:rPr>
                <w:noProof/>
                <w:webHidden/>
              </w:rPr>
              <w:fldChar w:fldCharType="end"/>
            </w:r>
          </w:hyperlink>
        </w:p>
        <w:p w14:paraId="30BC4EE9" w14:textId="59EF4F35" w:rsidR="00742BA8" w:rsidRDefault="00742BA8">
          <w:pPr>
            <w:pStyle w:val="TOC2"/>
            <w:tabs>
              <w:tab w:val="right" w:leader="dot" w:pos="9750"/>
            </w:tabs>
            <w:rPr>
              <w:rFonts w:cstheme="minorBidi"/>
              <w:noProof/>
              <w:kern w:val="2"/>
              <w14:ligatures w14:val="standardContextual"/>
            </w:rPr>
          </w:pPr>
          <w:hyperlink w:anchor="_Toc171753208" w:history="1">
            <w:r w:rsidRPr="00432458">
              <w:rPr>
                <w:rStyle w:val="Hyperlink"/>
                <w:rFonts w:eastAsia="Arial"/>
                <w:noProof/>
              </w:rPr>
              <w:t>2.1 Create Error by Defining Parller Component</w:t>
            </w:r>
            <w:r>
              <w:rPr>
                <w:noProof/>
                <w:webHidden/>
              </w:rPr>
              <w:tab/>
            </w:r>
            <w:r>
              <w:rPr>
                <w:noProof/>
                <w:webHidden/>
              </w:rPr>
              <w:fldChar w:fldCharType="begin"/>
            </w:r>
            <w:r>
              <w:rPr>
                <w:noProof/>
                <w:webHidden/>
              </w:rPr>
              <w:instrText xml:space="preserve"> PAGEREF _Toc171753208 \h </w:instrText>
            </w:r>
            <w:r>
              <w:rPr>
                <w:noProof/>
                <w:webHidden/>
              </w:rPr>
            </w:r>
            <w:r>
              <w:rPr>
                <w:noProof/>
                <w:webHidden/>
              </w:rPr>
              <w:fldChar w:fldCharType="separate"/>
            </w:r>
            <w:r>
              <w:rPr>
                <w:noProof/>
                <w:webHidden/>
              </w:rPr>
              <w:t>3</w:t>
            </w:r>
            <w:r>
              <w:rPr>
                <w:noProof/>
                <w:webHidden/>
              </w:rPr>
              <w:fldChar w:fldCharType="end"/>
            </w:r>
          </w:hyperlink>
        </w:p>
        <w:p w14:paraId="432C0E45" w14:textId="34101E13" w:rsidR="00742BA8" w:rsidRDefault="00742BA8">
          <w:pPr>
            <w:pStyle w:val="TOC1"/>
            <w:tabs>
              <w:tab w:val="left" w:pos="440"/>
              <w:tab w:val="right" w:leader="dot" w:pos="9750"/>
            </w:tabs>
            <w:rPr>
              <w:rFonts w:cstheme="minorBidi"/>
              <w:noProof/>
              <w:kern w:val="2"/>
              <w14:ligatures w14:val="standardContextual"/>
            </w:rPr>
          </w:pPr>
          <w:hyperlink w:anchor="_Toc171753209" w:history="1">
            <w:r w:rsidRPr="00432458">
              <w:rPr>
                <w:rStyle w:val="Hyperlink"/>
                <w:rFonts w:eastAsia="Arial" w:cstheme="minorHAnsi"/>
                <w:noProof/>
              </w:rPr>
              <w:t>3.</w:t>
            </w:r>
            <w:r>
              <w:rPr>
                <w:rFonts w:cstheme="minorBidi"/>
                <w:noProof/>
                <w:kern w:val="2"/>
                <w14:ligatures w14:val="standardContextual"/>
              </w:rPr>
              <w:tab/>
            </w:r>
            <w:r w:rsidRPr="00432458">
              <w:rPr>
                <w:rStyle w:val="Hyperlink"/>
                <w:rFonts w:eastAsia="Arial" w:cstheme="minorHAnsi"/>
                <w:noProof/>
              </w:rPr>
              <w:t>Create own custom Component Called Header like &lt;H1&gt; or &lt;P&gt;</w:t>
            </w:r>
            <w:r>
              <w:rPr>
                <w:noProof/>
                <w:webHidden/>
              </w:rPr>
              <w:tab/>
            </w:r>
            <w:r>
              <w:rPr>
                <w:noProof/>
                <w:webHidden/>
              </w:rPr>
              <w:fldChar w:fldCharType="begin"/>
            </w:r>
            <w:r>
              <w:rPr>
                <w:noProof/>
                <w:webHidden/>
              </w:rPr>
              <w:instrText xml:space="preserve"> PAGEREF _Toc171753209 \h </w:instrText>
            </w:r>
            <w:r>
              <w:rPr>
                <w:noProof/>
                <w:webHidden/>
              </w:rPr>
            </w:r>
            <w:r>
              <w:rPr>
                <w:noProof/>
                <w:webHidden/>
              </w:rPr>
              <w:fldChar w:fldCharType="separate"/>
            </w:r>
            <w:r>
              <w:rPr>
                <w:noProof/>
                <w:webHidden/>
              </w:rPr>
              <w:t>5</w:t>
            </w:r>
            <w:r>
              <w:rPr>
                <w:noProof/>
                <w:webHidden/>
              </w:rPr>
              <w:fldChar w:fldCharType="end"/>
            </w:r>
          </w:hyperlink>
        </w:p>
        <w:p w14:paraId="0C2C4DCD" w14:textId="4CD984B9" w:rsidR="00742BA8" w:rsidRDefault="00742BA8">
          <w:pPr>
            <w:pStyle w:val="TOC1"/>
            <w:tabs>
              <w:tab w:val="left" w:pos="440"/>
              <w:tab w:val="right" w:leader="dot" w:pos="9750"/>
            </w:tabs>
            <w:rPr>
              <w:rFonts w:cstheme="minorBidi"/>
              <w:noProof/>
              <w:kern w:val="2"/>
              <w14:ligatures w14:val="standardContextual"/>
            </w:rPr>
          </w:pPr>
          <w:hyperlink w:anchor="_Toc171753210" w:history="1">
            <w:r w:rsidRPr="00432458">
              <w:rPr>
                <w:rStyle w:val="Hyperlink"/>
                <w:rFonts w:eastAsia="Arial" w:cstheme="minorHAnsi"/>
                <w:noProof/>
              </w:rPr>
              <w:t>4.</w:t>
            </w:r>
            <w:r>
              <w:rPr>
                <w:rFonts w:cstheme="minorBidi"/>
                <w:noProof/>
                <w:kern w:val="2"/>
                <w14:ligatures w14:val="standardContextual"/>
              </w:rPr>
              <w:tab/>
            </w:r>
            <w:r w:rsidRPr="00432458">
              <w:rPr>
                <w:rStyle w:val="Hyperlink"/>
                <w:rFonts w:eastAsia="Arial" w:cstheme="minorHAnsi"/>
                <w:noProof/>
              </w:rPr>
              <w:t>Use own custom Component -Header In App.js</w:t>
            </w:r>
            <w:r>
              <w:rPr>
                <w:noProof/>
                <w:webHidden/>
              </w:rPr>
              <w:tab/>
            </w:r>
            <w:r>
              <w:rPr>
                <w:noProof/>
                <w:webHidden/>
              </w:rPr>
              <w:fldChar w:fldCharType="begin"/>
            </w:r>
            <w:r>
              <w:rPr>
                <w:noProof/>
                <w:webHidden/>
              </w:rPr>
              <w:instrText xml:space="preserve"> PAGEREF _Toc171753210 \h </w:instrText>
            </w:r>
            <w:r>
              <w:rPr>
                <w:noProof/>
                <w:webHidden/>
              </w:rPr>
            </w:r>
            <w:r>
              <w:rPr>
                <w:noProof/>
                <w:webHidden/>
              </w:rPr>
              <w:fldChar w:fldCharType="separate"/>
            </w:r>
            <w:r>
              <w:rPr>
                <w:noProof/>
                <w:webHidden/>
              </w:rPr>
              <w:t>7</w:t>
            </w:r>
            <w:r>
              <w:rPr>
                <w:noProof/>
                <w:webHidden/>
              </w:rPr>
              <w:fldChar w:fldCharType="end"/>
            </w:r>
          </w:hyperlink>
        </w:p>
        <w:p w14:paraId="1AB1780F" w14:textId="30E0F39D" w:rsidR="00742BA8" w:rsidRDefault="00742BA8">
          <w:pPr>
            <w:pStyle w:val="TOC1"/>
            <w:tabs>
              <w:tab w:val="left" w:pos="440"/>
              <w:tab w:val="right" w:leader="dot" w:pos="9750"/>
            </w:tabs>
            <w:rPr>
              <w:rFonts w:cstheme="minorBidi"/>
              <w:noProof/>
              <w:kern w:val="2"/>
              <w14:ligatures w14:val="standardContextual"/>
            </w:rPr>
          </w:pPr>
          <w:hyperlink w:anchor="_Toc171753211" w:history="1">
            <w:r w:rsidRPr="00432458">
              <w:rPr>
                <w:rStyle w:val="Hyperlink"/>
                <w:rFonts w:eastAsia="Arial" w:cstheme="minorHAnsi"/>
                <w:noProof/>
              </w:rPr>
              <w:t>5.</w:t>
            </w:r>
            <w:r>
              <w:rPr>
                <w:rFonts w:cstheme="minorBidi"/>
                <w:noProof/>
                <w:kern w:val="2"/>
                <w14:ligatures w14:val="standardContextual"/>
              </w:rPr>
              <w:tab/>
            </w:r>
            <w:r w:rsidRPr="00432458">
              <w:rPr>
                <w:rStyle w:val="Hyperlink"/>
                <w:rFonts w:eastAsia="Arial" w:cstheme="minorHAnsi"/>
                <w:noProof/>
              </w:rPr>
              <w:t>Use own custom Component -Header in App.js multiple times (Reusable)</w:t>
            </w:r>
            <w:r>
              <w:rPr>
                <w:noProof/>
                <w:webHidden/>
              </w:rPr>
              <w:tab/>
            </w:r>
            <w:r>
              <w:rPr>
                <w:noProof/>
                <w:webHidden/>
              </w:rPr>
              <w:fldChar w:fldCharType="begin"/>
            </w:r>
            <w:r>
              <w:rPr>
                <w:noProof/>
                <w:webHidden/>
              </w:rPr>
              <w:instrText xml:space="preserve"> PAGEREF _Toc171753211 \h </w:instrText>
            </w:r>
            <w:r>
              <w:rPr>
                <w:noProof/>
                <w:webHidden/>
              </w:rPr>
            </w:r>
            <w:r>
              <w:rPr>
                <w:noProof/>
                <w:webHidden/>
              </w:rPr>
              <w:fldChar w:fldCharType="separate"/>
            </w:r>
            <w:r>
              <w:rPr>
                <w:noProof/>
                <w:webHidden/>
              </w:rPr>
              <w:t>9</w:t>
            </w:r>
            <w:r>
              <w:rPr>
                <w:noProof/>
                <w:webHidden/>
              </w:rPr>
              <w:fldChar w:fldCharType="end"/>
            </w:r>
          </w:hyperlink>
        </w:p>
        <w:p w14:paraId="25578EF9" w14:textId="51546240" w:rsidR="00742BA8" w:rsidRDefault="00742BA8">
          <w:pPr>
            <w:pStyle w:val="TOC1"/>
            <w:tabs>
              <w:tab w:val="left" w:pos="440"/>
              <w:tab w:val="right" w:leader="dot" w:pos="9750"/>
            </w:tabs>
            <w:rPr>
              <w:rFonts w:cstheme="minorBidi"/>
              <w:noProof/>
              <w:kern w:val="2"/>
              <w14:ligatures w14:val="standardContextual"/>
            </w:rPr>
          </w:pPr>
          <w:hyperlink w:anchor="_Toc171753212" w:history="1">
            <w:r w:rsidRPr="00432458">
              <w:rPr>
                <w:rStyle w:val="Hyperlink"/>
                <w:rFonts w:eastAsia="Arial" w:cstheme="minorHAnsi"/>
                <w:noProof/>
              </w:rPr>
              <w:t>6.</w:t>
            </w:r>
            <w:r>
              <w:rPr>
                <w:rFonts w:cstheme="minorBidi"/>
                <w:noProof/>
                <w:kern w:val="2"/>
                <w14:ligatures w14:val="standardContextual"/>
              </w:rPr>
              <w:tab/>
            </w:r>
            <w:r w:rsidRPr="00432458">
              <w:rPr>
                <w:rStyle w:val="Hyperlink"/>
                <w:rFonts w:eastAsia="Arial" w:cstheme="minorHAnsi"/>
                <w:noProof/>
              </w:rPr>
              <w:t>Use Style in -Header</w:t>
            </w:r>
            <w:r>
              <w:rPr>
                <w:noProof/>
                <w:webHidden/>
              </w:rPr>
              <w:tab/>
            </w:r>
            <w:r>
              <w:rPr>
                <w:noProof/>
                <w:webHidden/>
              </w:rPr>
              <w:fldChar w:fldCharType="begin"/>
            </w:r>
            <w:r>
              <w:rPr>
                <w:noProof/>
                <w:webHidden/>
              </w:rPr>
              <w:instrText xml:space="preserve"> PAGEREF _Toc171753212 \h </w:instrText>
            </w:r>
            <w:r>
              <w:rPr>
                <w:noProof/>
                <w:webHidden/>
              </w:rPr>
            </w:r>
            <w:r>
              <w:rPr>
                <w:noProof/>
                <w:webHidden/>
              </w:rPr>
              <w:fldChar w:fldCharType="separate"/>
            </w:r>
            <w:r>
              <w:rPr>
                <w:noProof/>
                <w:webHidden/>
              </w:rPr>
              <w:t>10</w:t>
            </w:r>
            <w:r>
              <w:rPr>
                <w:noProof/>
                <w:webHidden/>
              </w:rPr>
              <w:fldChar w:fldCharType="end"/>
            </w:r>
          </w:hyperlink>
        </w:p>
        <w:p w14:paraId="2B14B0CA" w14:textId="1D418076" w:rsidR="00742BA8" w:rsidRDefault="00742BA8">
          <w:pPr>
            <w:pStyle w:val="TOC1"/>
            <w:tabs>
              <w:tab w:val="left" w:pos="440"/>
              <w:tab w:val="right" w:leader="dot" w:pos="9750"/>
            </w:tabs>
            <w:rPr>
              <w:rFonts w:cstheme="minorBidi"/>
              <w:noProof/>
              <w:kern w:val="2"/>
              <w14:ligatures w14:val="standardContextual"/>
            </w:rPr>
          </w:pPr>
          <w:hyperlink w:anchor="_Toc171753213" w:history="1">
            <w:r w:rsidRPr="00432458">
              <w:rPr>
                <w:rStyle w:val="Hyperlink"/>
                <w:rFonts w:eastAsia="Arial" w:cstheme="minorHAnsi"/>
                <w:noProof/>
              </w:rPr>
              <w:t>7.</w:t>
            </w:r>
            <w:r>
              <w:rPr>
                <w:rFonts w:cstheme="minorBidi"/>
                <w:noProof/>
                <w:kern w:val="2"/>
                <w14:ligatures w14:val="standardContextual"/>
              </w:rPr>
              <w:tab/>
            </w:r>
            <w:r w:rsidRPr="00432458">
              <w:rPr>
                <w:rStyle w:val="Hyperlink"/>
                <w:rFonts w:eastAsia="Arial" w:cstheme="minorHAnsi"/>
                <w:noProof/>
              </w:rPr>
              <w:t>Use Dynamic Value Passing (Props) -Name Changes</w:t>
            </w:r>
            <w:r>
              <w:rPr>
                <w:noProof/>
                <w:webHidden/>
              </w:rPr>
              <w:tab/>
            </w:r>
            <w:r>
              <w:rPr>
                <w:noProof/>
                <w:webHidden/>
              </w:rPr>
              <w:fldChar w:fldCharType="begin"/>
            </w:r>
            <w:r>
              <w:rPr>
                <w:noProof/>
                <w:webHidden/>
              </w:rPr>
              <w:instrText xml:space="preserve"> PAGEREF _Toc171753213 \h </w:instrText>
            </w:r>
            <w:r>
              <w:rPr>
                <w:noProof/>
                <w:webHidden/>
              </w:rPr>
            </w:r>
            <w:r>
              <w:rPr>
                <w:noProof/>
                <w:webHidden/>
              </w:rPr>
              <w:fldChar w:fldCharType="separate"/>
            </w:r>
            <w:r>
              <w:rPr>
                <w:noProof/>
                <w:webHidden/>
              </w:rPr>
              <w:t>12</w:t>
            </w:r>
            <w:r>
              <w:rPr>
                <w:noProof/>
                <w:webHidden/>
              </w:rPr>
              <w:fldChar w:fldCharType="end"/>
            </w:r>
          </w:hyperlink>
        </w:p>
        <w:p w14:paraId="53CEF00D" w14:textId="62F600A8" w:rsidR="00742BA8" w:rsidRDefault="00742BA8">
          <w:pPr>
            <w:pStyle w:val="TOC1"/>
            <w:tabs>
              <w:tab w:val="left" w:pos="440"/>
              <w:tab w:val="right" w:leader="dot" w:pos="9750"/>
            </w:tabs>
            <w:rPr>
              <w:rFonts w:cstheme="minorBidi"/>
              <w:noProof/>
              <w:kern w:val="2"/>
              <w14:ligatures w14:val="standardContextual"/>
            </w:rPr>
          </w:pPr>
          <w:hyperlink w:anchor="_Toc171753214" w:history="1">
            <w:r w:rsidRPr="00432458">
              <w:rPr>
                <w:rStyle w:val="Hyperlink"/>
                <w:rFonts w:eastAsia="Arial" w:cstheme="minorHAnsi"/>
                <w:noProof/>
              </w:rPr>
              <w:t>8.</w:t>
            </w:r>
            <w:r>
              <w:rPr>
                <w:rFonts w:cstheme="minorBidi"/>
                <w:noProof/>
                <w:kern w:val="2"/>
                <w14:ligatures w14:val="standardContextual"/>
              </w:rPr>
              <w:tab/>
            </w:r>
            <w:r w:rsidRPr="00432458">
              <w:rPr>
                <w:rStyle w:val="Hyperlink"/>
                <w:rFonts w:eastAsia="Arial" w:cstheme="minorHAnsi"/>
                <w:noProof/>
              </w:rPr>
              <w:t>Use Dynamic Value Passing (Props) -Name &amp; Title  Changes</w:t>
            </w:r>
            <w:r>
              <w:rPr>
                <w:noProof/>
                <w:webHidden/>
              </w:rPr>
              <w:tab/>
            </w:r>
            <w:r>
              <w:rPr>
                <w:noProof/>
                <w:webHidden/>
              </w:rPr>
              <w:fldChar w:fldCharType="begin"/>
            </w:r>
            <w:r>
              <w:rPr>
                <w:noProof/>
                <w:webHidden/>
              </w:rPr>
              <w:instrText xml:space="preserve"> PAGEREF _Toc171753214 \h </w:instrText>
            </w:r>
            <w:r>
              <w:rPr>
                <w:noProof/>
                <w:webHidden/>
              </w:rPr>
            </w:r>
            <w:r>
              <w:rPr>
                <w:noProof/>
                <w:webHidden/>
              </w:rPr>
              <w:fldChar w:fldCharType="separate"/>
            </w:r>
            <w:r>
              <w:rPr>
                <w:noProof/>
                <w:webHidden/>
              </w:rPr>
              <w:t>14</w:t>
            </w:r>
            <w:r>
              <w:rPr>
                <w:noProof/>
                <w:webHidden/>
              </w:rPr>
              <w:fldChar w:fldCharType="end"/>
            </w:r>
          </w:hyperlink>
        </w:p>
        <w:p w14:paraId="51CFEF10" w14:textId="44DC052E"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6BC4A45E" w14:textId="77777777" w:rsidR="00DA3A6A" w:rsidRDefault="00DA3A6A">
      <w:pPr>
        <w:spacing w:before="5" w:line="180" w:lineRule="exact"/>
        <w:rPr>
          <w:rFonts w:asciiTheme="minorHAnsi" w:hAnsiTheme="minorHAnsi" w:cstheme="minorHAnsi"/>
          <w:color w:val="0D0D0D" w:themeColor="text1" w:themeTint="F2"/>
          <w:sz w:val="24"/>
          <w:szCs w:val="24"/>
        </w:rPr>
      </w:pPr>
    </w:p>
    <w:p w14:paraId="1FC50F69" w14:textId="77777777" w:rsidR="00DA3A6A" w:rsidRDefault="00DA3A6A">
      <w:pPr>
        <w:spacing w:before="5" w:line="180" w:lineRule="exact"/>
        <w:rPr>
          <w:rFonts w:asciiTheme="minorHAnsi" w:hAnsiTheme="minorHAnsi" w:cstheme="minorHAnsi"/>
          <w:color w:val="0D0D0D" w:themeColor="text1" w:themeTint="F2"/>
          <w:sz w:val="24"/>
          <w:szCs w:val="24"/>
        </w:rPr>
      </w:pPr>
    </w:p>
    <w:p w14:paraId="4D8AAABE" w14:textId="77777777" w:rsidR="00DA3A6A" w:rsidRDefault="00DA3A6A">
      <w:pPr>
        <w:spacing w:before="5" w:line="180" w:lineRule="exact"/>
        <w:rPr>
          <w:rFonts w:asciiTheme="minorHAnsi" w:hAnsiTheme="minorHAnsi" w:cstheme="minorHAnsi"/>
          <w:color w:val="0D0D0D" w:themeColor="text1" w:themeTint="F2"/>
          <w:sz w:val="24"/>
          <w:szCs w:val="24"/>
        </w:rPr>
      </w:pPr>
    </w:p>
    <w:p w14:paraId="31990126" w14:textId="77777777" w:rsidR="00DA3A6A" w:rsidRDefault="00DA3A6A">
      <w:pPr>
        <w:spacing w:before="5" w:line="180" w:lineRule="exact"/>
        <w:rPr>
          <w:rFonts w:asciiTheme="minorHAnsi" w:hAnsiTheme="minorHAnsi" w:cstheme="minorHAnsi"/>
          <w:color w:val="0D0D0D" w:themeColor="text1" w:themeTint="F2"/>
          <w:sz w:val="24"/>
          <w:szCs w:val="24"/>
        </w:rPr>
      </w:pPr>
    </w:p>
    <w:p w14:paraId="5712573C" w14:textId="77777777" w:rsidR="00DA3A6A" w:rsidRDefault="00DA3A6A">
      <w:pPr>
        <w:spacing w:before="5" w:line="180" w:lineRule="exact"/>
        <w:rPr>
          <w:rFonts w:asciiTheme="minorHAnsi" w:hAnsiTheme="minorHAnsi" w:cstheme="minorHAnsi"/>
          <w:color w:val="0D0D0D" w:themeColor="text1" w:themeTint="F2"/>
          <w:sz w:val="24"/>
          <w:szCs w:val="24"/>
        </w:rPr>
      </w:pPr>
    </w:p>
    <w:p w14:paraId="0099E926" w14:textId="77777777" w:rsidR="00DA3A6A" w:rsidRDefault="00DA3A6A">
      <w:pPr>
        <w:spacing w:before="5" w:line="180" w:lineRule="exact"/>
        <w:rPr>
          <w:rFonts w:asciiTheme="minorHAnsi" w:hAnsiTheme="minorHAnsi" w:cstheme="minorHAnsi"/>
          <w:color w:val="0D0D0D" w:themeColor="text1" w:themeTint="F2"/>
          <w:sz w:val="24"/>
          <w:szCs w:val="24"/>
        </w:rPr>
      </w:pPr>
    </w:p>
    <w:p w14:paraId="1DCC3062" w14:textId="77777777" w:rsidR="00DA3A6A" w:rsidRDefault="00DA3A6A">
      <w:pPr>
        <w:spacing w:before="5" w:line="180" w:lineRule="exact"/>
        <w:rPr>
          <w:rFonts w:asciiTheme="minorHAnsi" w:hAnsiTheme="minorHAnsi" w:cstheme="minorHAnsi"/>
          <w:color w:val="0D0D0D" w:themeColor="text1" w:themeTint="F2"/>
          <w:sz w:val="24"/>
          <w:szCs w:val="24"/>
        </w:rPr>
      </w:pPr>
    </w:p>
    <w:p w14:paraId="7A21803D" w14:textId="77777777" w:rsidR="00DA3A6A" w:rsidRDefault="00DA3A6A">
      <w:pPr>
        <w:spacing w:before="5" w:line="180" w:lineRule="exact"/>
        <w:rPr>
          <w:rFonts w:asciiTheme="minorHAnsi" w:hAnsiTheme="minorHAnsi" w:cstheme="minorHAnsi"/>
          <w:color w:val="0D0D0D" w:themeColor="text1" w:themeTint="F2"/>
          <w:sz w:val="24"/>
          <w:szCs w:val="24"/>
        </w:rPr>
      </w:pPr>
    </w:p>
    <w:p w14:paraId="08D348D1" w14:textId="77777777" w:rsidR="00DA3A6A" w:rsidRDefault="00DA3A6A">
      <w:pPr>
        <w:spacing w:before="5" w:line="180" w:lineRule="exact"/>
        <w:rPr>
          <w:rFonts w:asciiTheme="minorHAnsi" w:hAnsiTheme="minorHAnsi" w:cstheme="minorHAnsi"/>
          <w:color w:val="0D0D0D" w:themeColor="text1" w:themeTint="F2"/>
          <w:sz w:val="24"/>
          <w:szCs w:val="24"/>
        </w:rPr>
      </w:pPr>
    </w:p>
    <w:p w14:paraId="48CBA1EB" w14:textId="77777777" w:rsidR="00643C21" w:rsidRDefault="00643C21">
      <w:pPr>
        <w:spacing w:before="5" w:line="180" w:lineRule="exact"/>
        <w:rPr>
          <w:rFonts w:asciiTheme="minorHAnsi" w:hAnsiTheme="minorHAnsi" w:cstheme="minorHAnsi"/>
          <w:color w:val="0D0D0D" w:themeColor="text1" w:themeTint="F2"/>
          <w:sz w:val="24"/>
          <w:szCs w:val="24"/>
        </w:rPr>
      </w:pPr>
    </w:p>
    <w:p w14:paraId="393D1165" w14:textId="77777777" w:rsidR="00643C21" w:rsidRDefault="00643C21">
      <w:pPr>
        <w:spacing w:before="5" w:line="180" w:lineRule="exact"/>
        <w:rPr>
          <w:rFonts w:asciiTheme="minorHAnsi" w:hAnsiTheme="minorHAnsi" w:cstheme="minorHAnsi"/>
          <w:color w:val="0D0D0D" w:themeColor="text1" w:themeTint="F2"/>
          <w:sz w:val="24"/>
          <w:szCs w:val="24"/>
        </w:rPr>
      </w:pPr>
    </w:p>
    <w:p w14:paraId="515B5644" w14:textId="77777777" w:rsidR="00643C21" w:rsidRDefault="00643C21">
      <w:pPr>
        <w:spacing w:before="5" w:line="180" w:lineRule="exact"/>
        <w:rPr>
          <w:rFonts w:asciiTheme="minorHAnsi" w:hAnsiTheme="minorHAnsi" w:cstheme="minorHAnsi"/>
          <w:color w:val="0D0D0D" w:themeColor="text1" w:themeTint="F2"/>
          <w:sz w:val="24"/>
          <w:szCs w:val="24"/>
        </w:rPr>
      </w:pPr>
    </w:p>
    <w:p w14:paraId="59F9AE18" w14:textId="77777777" w:rsidR="00643C21" w:rsidRDefault="00643C21">
      <w:pPr>
        <w:spacing w:before="5" w:line="180" w:lineRule="exact"/>
        <w:rPr>
          <w:rFonts w:asciiTheme="minorHAnsi" w:hAnsiTheme="minorHAnsi" w:cstheme="minorHAnsi"/>
          <w:color w:val="0D0D0D" w:themeColor="text1" w:themeTint="F2"/>
          <w:sz w:val="24"/>
          <w:szCs w:val="24"/>
        </w:rPr>
      </w:pPr>
    </w:p>
    <w:p w14:paraId="2F86F09A" w14:textId="77777777" w:rsidR="00643C21" w:rsidRDefault="00643C21">
      <w:pPr>
        <w:spacing w:before="5" w:line="180" w:lineRule="exact"/>
        <w:rPr>
          <w:rFonts w:asciiTheme="minorHAnsi" w:hAnsiTheme="minorHAnsi" w:cstheme="minorHAnsi"/>
          <w:color w:val="0D0D0D" w:themeColor="text1" w:themeTint="F2"/>
          <w:sz w:val="24"/>
          <w:szCs w:val="24"/>
        </w:rPr>
      </w:pPr>
    </w:p>
    <w:p w14:paraId="4BC5027C" w14:textId="77777777" w:rsidR="00643C21" w:rsidRDefault="00643C21">
      <w:pPr>
        <w:spacing w:before="5" w:line="180" w:lineRule="exact"/>
        <w:rPr>
          <w:rFonts w:asciiTheme="minorHAnsi" w:hAnsiTheme="minorHAnsi" w:cstheme="minorHAnsi"/>
          <w:color w:val="0D0D0D" w:themeColor="text1" w:themeTint="F2"/>
          <w:sz w:val="24"/>
          <w:szCs w:val="24"/>
        </w:rPr>
      </w:pPr>
    </w:p>
    <w:p w14:paraId="0FC58ABE" w14:textId="77777777" w:rsidR="00643C21" w:rsidRDefault="00643C21">
      <w:pPr>
        <w:spacing w:before="5" w:line="180" w:lineRule="exact"/>
        <w:rPr>
          <w:rFonts w:asciiTheme="minorHAnsi" w:hAnsiTheme="minorHAnsi" w:cstheme="minorHAnsi"/>
          <w:color w:val="0D0D0D" w:themeColor="text1" w:themeTint="F2"/>
          <w:sz w:val="24"/>
          <w:szCs w:val="24"/>
        </w:rPr>
      </w:pPr>
    </w:p>
    <w:p w14:paraId="43E05E73" w14:textId="77777777" w:rsidR="00643C21" w:rsidRDefault="00643C21">
      <w:pPr>
        <w:spacing w:before="5" w:line="180" w:lineRule="exact"/>
        <w:rPr>
          <w:rFonts w:asciiTheme="minorHAnsi" w:hAnsiTheme="minorHAnsi" w:cstheme="minorHAnsi"/>
          <w:color w:val="0D0D0D" w:themeColor="text1" w:themeTint="F2"/>
          <w:sz w:val="24"/>
          <w:szCs w:val="24"/>
        </w:rPr>
      </w:pPr>
    </w:p>
    <w:p w14:paraId="7DF6B71F" w14:textId="77777777" w:rsidR="00643C21" w:rsidRDefault="00643C21">
      <w:pPr>
        <w:spacing w:before="5" w:line="180" w:lineRule="exact"/>
        <w:rPr>
          <w:rFonts w:asciiTheme="minorHAnsi" w:hAnsiTheme="minorHAnsi" w:cstheme="minorHAnsi"/>
          <w:color w:val="0D0D0D" w:themeColor="text1" w:themeTint="F2"/>
          <w:sz w:val="24"/>
          <w:szCs w:val="24"/>
        </w:rPr>
      </w:pPr>
    </w:p>
    <w:p w14:paraId="2101E792" w14:textId="77777777" w:rsidR="00643C21" w:rsidRDefault="00643C21">
      <w:pPr>
        <w:spacing w:before="5" w:line="180" w:lineRule="exact"/>
        <w:rPr>
          <w:rFonts w:asciiTheme="minorHAnsi" w:hAnsiTheme="minorHAnsi" w:cstheme="minorHAnsi"/>
          <w:color w:val="0D0D0D" w:themeColor="text1" w:themeTint="F2"/>
          <w:sz w:val="24"/>
          <w:szCs w:val="24"/>
        </w:rPr>
      </w:pPr>
    </w:p>
    <w:p w14:paraId="45162C97" w14:textId="77777777" w:rsidR="00643C21" w:rsidRDefault="00643C21">
      <w:pPr>
        <w:spacing w:before="5" w:line="180" w:lineRule="exact"/>
        <w:rPr>
          <w:rFonts w:asciiTheme="minorHAnsi" w:hAnsiTheme="minorHAnsi" w:cstheme="minorHAnsi"/>
          <w:color w:val="0D0D0D" w:themeColor="text1" w:themeTint="F2"/>
          <w:sz w:val="24"/>
          <w:szCs w:val="24"/>
        </w:rPr>
      </w:pPr>
    </w:p>
    <w:p w14:paraId="74A1D459" w14:textId="77777777" w:rsidR="009539C0" w:rsidRDefault="009539C0">
      <w:pPr>
        <w:spacing w:before="5" w:line="180" w:lineRule="exact"/>
        <w:rPr>
          <w:rFonts w:asciiTheme="minorHAnsi" w:hAnsiTheme="minorHAnsi" w:cstheme="minorHAnsi"/>
          <w:color w:val="0D0D0D" w:themeColor="text1" w:themeTint="F2"/>
          <w:sz w:val="24"/>
          <w:szCs w:val="24"/>
        </w:rPr>
      </w:pPr>
    </w:p>
    <w:p w14:paraId="120A8DF9" w14:textId="77777777" w:rsidR="009539C0" w:rsidRDefault="009539C0">
      <w:pPr>
        <w:spacing w:before="5" w:line="180" w:lineRule="exact"/>
        <w:rPr>
          <w:rFonts w:asciiTheme="minorHAnsi" w:hAnsiTheme="minorHAnsi" w:cstheme="minorHAnsi"/>
          <w:color w:val="0D0D0D" w:themeColor="text1" w:themeTint="F2"/>
          <w:sz w:val="24"/>
          <w:szCs w:val="24"/>
        </w:rPr>
      </w:pPr>
    </w:p>
    <w:p w14:paraId="21D77733" w14:textId="77777777" w:rsidR="00915A67" w:rsidRDefault="00915A67">
      <w:pPr>
        <w:spacing w:before="5" w:line="180" w:lineRule="exact"/>
        <w:rPr>
          <w:rFonts w:asciiTheme="minorHAnsi" w:hAnsiTheme="minorHAnsi" w:cstheme="minorHAnsi"/>
          <w:color w:val="0D0D0D" w:themeColor="text1" w:themeTint="F2"/>
          <w:sz w:val="24"/>
          <w:szCs w:val="24"/>
        </w:rPr>
      </w:pPr>
    </w:p>
    <w:p w14:paraId="7B1A8307" w14:textId="77777777" w:rsidR="00060C8F" w:rsidRDefault="00060C8F">
      <w:pPr>
        <w:spacing w:before="5" w:line="180" w:lineRule="exact"/>
        <w:rPr>
          <w:rFonts w:asciiTheme="minorHAnsi" w:hAnsiTheme="minorHAnsi" w:cstheme="minorHAnsi"/>
          <w:color w:val="0D0D0D" w:themeColor="text1" w:themeTint="F2"/>
          <w:sz w:val="24"/>
          <w:szCs w:val="24"/>
        </w:rPr>
      </w:pPr>
    </w:p>
    <w:p w14:paraId="7D2361AA" w14:textId="77777777" w:rsidR="00060C8F" w:rsidRDefault="00060C8F">
      <w:pPr>
        <w:spacing w:before="5" w:line="180" w:lineRule="exact"/>
        <w:rPr>
          <w:rFonts w:asciiTheme="minorHAnsi" w:hAnsiTheme="minorHAnsi" w:cstheme="minorHAnsi"/>
          <w:color w:val="0D0D0D" w:themeColor="text1" w:themeTint="F2"/>
          <w:sz w:val="24"/>
          <w:szCs w:val="24"/>
        </w:rPr>
      </w:pPr>
    </w:p>
    <w:p w14:paraId="708179A3" w14:textId="77777777" w:rsidR="00293B27" w:rsidRDefault="00293B27">
      <w:pPr>
        <w:spacing w:before="5" w:line="180" w:lineRule="exact"/>
        <w:rPr>
          <w:rFonts w:asciiTheme="minorHAnsi" w:hAnsiTheme="minorHAnsi" w:cstheme="minorHAnsi"/>
          <w:color w:val="0D0D0D" w:themeColor="text1" w:themeTint="F2"/>
          <w:sz w:val="24"/>
          <w:szCs w:val="24"/>
        </w:rPr>
      </w:pPr>
    </w:p>
    <w:p w14:paraId="391CD1D4" w14:textId="77777777" w:rsidR="00293B27" w:rsidRDefault="00293B27">
      <w:pPr>
        <w:spacing w:before="5" w:line="180" w:lineRule="exact"/>
        <w:rPr>
          <w:rFonts w:asciiTheme="minorHAnsi" w:hAnsiTheme="minorHAnsi" w:cstheme="minorHAnsi"/>
          <w:color w:val="0D0D0D" w:themeColor="text1" w:themeTint="F2"/>
          <w:sz w:val="24"/>
          <w:szCs w:val="24"/>
        </w:rPr>
      </w:pPr>
    </w:p>
    <w:p w14:paraId="253A53F3" w14:textId="77777777" w:rsidR="00293B27" w:rsidRDefault="00293B27">
      <w:pPr>
        <w:spacing w:before="5" w:line="180" w:lineRule="exact"/>
        <w:rPr>
          <w:rFonts w:asciiTheme="minorHAnsi" w:hAnsiTheme="minorHAnsi" w:cstheme="minorHAnsi"/>
          <w:color w:val="0D0D0D" w:themeColor="text1" w:themeTint="F2"/>
          <w:sz w:val="24"/>
          <w:szCs w:val="24"/>
        </w:rPr>
      </w:pPr>
    </w:p>
    <w:p w14:paraId="016F231A" w14:textId="77777777" w:rsidR="00293B27" w:rsidRDefault="00293B27">
      <w:pPr>
        <w:spacing w:before="5" w:line="180" w:lineRule="exact"/>
        <w:rPr>
          <w:rFonts w:asciiTheme="minorHAnsi" w:hAnsiTheme="minorHAnsi" w:cstheme="minorHAnsi"/>
          <w:color w:val="0D0D0D" w:themeColor="text1" w:themeTint="F2"/>
          <w:sz w:val="24"/>
          <w:szCs w:val="24"/>
        </w:rPr>
      </w:pPr>
    </w:p>
    <w:p w14:paraId="32147492" w14:textId="77777777" w:rsidR="00293B27" w:rsidRDefault="00293B2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489CFE24" w14:textId="158B5D7E" w:rsidR="00F65AFB" w:rsidRDefault="00F65AFB" w:rsidP="00F65AFB">
      <w:pPr>
        <w:pStyle w:val="Heading1"/>
        <w:rPr>
          <w:rFonts w:asciiTheme="minorHAnsi" w:eastAsia="Arial" w:hAnsiTheme="minorHAnsi" w:cstheme="minorHAnsi"/>
          <w:color w:val="E36C0A" w:themeColor="accent6" w:themeShade="BF"/>
        </w:rPr>
      </w:pPr>
      <w:bookmarkStart w:id="0" w:name="_Toc171753206"/>
      <w:r>
        <w:rPr>
          <w:rFonts w:asciiTheme="minorHAnsi" w:eastAsia="Arial" w:hAnsiTheme="minorHAnsi" w:cstheme="minorHAnsi"/>
          <w:color w:val="E36C0A" w:themeColor="accent6" w:themeShade="BF"/>
        </w:rPr>
        <w:t>Objective</w:t>
      </w:r>
      <w:bookmarkEnd w:id="0"/>
      <w:r>
        <w:rPr>
          <w:rFonts w:asciiTheme="minorHAnsi" w:eastAsia="Arial" w:hAnsiTheme="minorHAnsi" w:cstheme="minorHAnsi"/>
          <w:color w:val="E36C0A" w:themeColor="accent6" w:themeShade="BF"/>
        </w:rPr>
        <w:t xml:space="preserve"> </w:t>
      </w:r>
    </w:p>
    <w:p w14:paraId="66BD9833" w14:textId="77777777" w:rsidR="00CD5B90" w:rsidRPr="00CD5B90" w:rsidRDefault="00CD5B90" w:rsidP="00CD5B90">
      <w:pPr>
        <w:rPr>
          <w:rFonts w:eastAsia="Arial"/>
        </w:rPr>
      </w:pPr>
    </w:p>
    <w:p w14:paraId="16DBA58F" w14:textId="507B36C5" w:rsidR="00504741" w:rsidRDefault="00866A9E" w:rsidP="00F9263D">
      <w:pPr>
        <w:pStyle w:val="NormalWeb"/>
        <w:rPr>
          <w:rFonts w:asciiTheme="minorHAnsi" w:hAnsiTheme="minorHAnsi" w:cstheme="minorHAnsi"/>
          <w:color w:val="000000"/>
        </w:rPr>
      </w:pPr>
      <w:r w:rsidRPr="00866A9E">
        <w:rPr>
          <w:rFonts w:ascii="Segoe UI" w:hAnsi="Segoe UI" w:cs="Segoe UI"/>
          <w:sz w:val="21"/>
          <w:szCs w:val="21"/>
        </w:rPr>
        <w:br/>
      </w:r>
      <w:r w:rsidR="00F9263D" w:rsidRPr="00B45AEE">
        <w:rPr>
          <w:rStyle w:val="Strong"/>
          <w:rFonts w:asciiTheme="minorHAnsi" w:eastAsiaTheme="majorEastAsia" w:hAnsiTheme="minorHAnsi" w:cstheme="minorHAnsi"/>
          <w:color w:val="273239"/>
          <w:spacing w:val="2"/>
          <w:bdr w:val="none" w:sz="0" w:space="0" w:color="auto" w:frame="1"/>
          <w:shd w:val="clear" w:color="auto" w:fill="FFFFFF"/>
        </w:rPr>
        <w:t>React</w:t>
      </w:r>
      <w:r w:rsidR="00F9263D" w:rsidRPr="00B45AEE">
        <w:rPr>
          <w:rFonts w:asciiTheme="minorHAnsi" w:hAnsiTheme="minorHAnsi" w:cstheme="minorHAnsi"/>
          <w:color w:val="273239"/>
          <w:spacing w:val="2"/>
          <w:bdr w:val="none" w:sz="0" w:space="0" w:color="auto" w:frame="1"/>
          <w:shd w:val="clear" w:color="auto" w:fill="FFFFFF"/>
        </w:rPr>
        <w:t> is a powerful JavaScript library for building dynamic and interactive user interfaces (UIs). It is developed by Facebook. React is known for its </w:t>
      </w:r>
      <w:r w:rsidR="00F9263D" w:rsidRPr="00B45AEE">
        <w:rPr>
          <w:rStyle w:val="Strong"/>
          <w:rFonts w:asciiTheme="minorHAnsi" w:eastAsiaTheme="majorEastAsia" w:hAnsiTheme="minorHAnsi" w:cstheme="minorHAnsi"/>
          <w:color w:val="273239"/>
          <w:spacing w:val="2"/>
          <w:bdr w:val="none" w:sz="0" w:space="0" w:color="auto" w:frame="1"/>
          <w:shd w:val="clear" w:color="auto" w:fill="FFFFFF"/>
        </w:rPr>
        <w:t>component-based architecture </w:t>
      </w:r>
      <w:r w:rsidR="00F9263D" w:rsidRPr="00B45AEE">
        <w:rPr>
          <w:rFonts w:asciiTheme="minorHAnsi" w:hAnsiTheme="minorHAnsi" w:cstheme="minorHAnsi"/>
          <w:color w:val="273239"/>
          <w:spacing w:val="2"/>
          <w:bdr w:val="none" w:sz="0" w:space="0" w:color="auto" w:frame="1"/>
          <w:shd w:val="clear" w:color="auto" w:fill="FFFFFF"/>
        </w:rPr>
        <w:t>which allows you to create reusable UI elements, making complex web applications easier to manage and maintain. React is used to build single-page applications.</w:t>
      </w:r>
    </w:p>
    <w:p w14:paraId="36C2FE9B" w14:textId="2EE16608" w:rsidR="002218D7" w:rsidRPr="00B45AEE" w:rsidRDefault="002218D7" w:rsidP="00F9263D">
      <w:pPr>
        <w:pStyle w:val="NormalWeb"/>
        <w:rPr>
          <w:rFonts w:asciiTheme="minorHAnsi" w:hAnsiTheme="minorHAnsi" w:cstheme="minorHAnsi"/>
          <w:color w:val="000000"/>
        </w:rPr>
      </w:pPr>
      <w:r>
        <w:rPr>
          <w:rFonts w:asciiTheme="minorHAnsi" w:hAnsiTheme="minorHAnsi" w:cstheme="minorHAnsi"/>
          <w:noProof/>
          <w:color w:val="000000"/>
        </w:rPr>
        <w:drawing>
          <wp:inline distT="0" distB="0" distL="0" distR="0" wp14:anchorId="7F2A6C96" wp14:editId="1814095D">
            <wp:extent cx="6192520" cy="3165475"/>
            <wp:effectExtent l="0" t="0" r="0" b="0"/>
            <wp:docPr id="1326214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2520" cy="3165475"/>
                    </a:xfrm>
                    <a:prstGeom prst="rect">
                      <a:avLst/>
                    </a:prstGeom>
                    <a:noFill/>
                    <a:ln>
                      <a:noFill/>
                    </a:ln>
                  </pic:spPr>
                </pic:pic>
              </a:graphicData>
            </a:graphic>
          </wp:inline>
        </w:drawing>
      </w:r>
    </w:p>
    <w:p w14:paraId="31841483" w14:textId="036B1D4B" w:rsidR="00CD5B90" w:rsidRDefault="00CD5B90" w:rsidP="00504741">
      <w:pPr>
        <w:shd w:val="clear" w:color="auto" w:fill="FFFFFF"/>
        <w:rPr>
          <w:rFonts w:ascii="Arial" w:hAnsi="Arial" w:cs="Arial"/>
          <w:color w:val="0D0D0D"/>
          <w:sz w:val="24"/>
          <w:szCs w:val="24"/>
          <w:shd w:val="clear" w:color="auto" w:fill="FFFFFF"/>
        </w:rPr>
      </w:pPr>
    </w:p>
    <w:p w14:paraId="6F6DF704" w14:textId="77777777" w:rsidR="00B45AEE" w:rsidRPr="00B45AEE" w:rsidRDefault="00B45AEE" w:rsidP="00B45AEE">
      <w:pPr>
        <w:pStyle w:val="NormalWeb"/>
        <w:rPr>
          <w:rStyle w:val="Strong"/>
          <w:rFonts w:asciiTheme="minorHAnsi" w:eastAsiaTheme="majorEastAsia" w:hAnsiTheme="minorHAnsi" w:cstheme="minorHAnsi"/>
          <w:color w:val="FF0000"/>
          <w:spacing w:val="2"/>
          <w:bdr w:val="none" w:sz="0" w:space="0" w:color="auto" w:frame="1"/>
          <w:shd w:val="clear" w:color="auto" w:fill="FFFFFF"/>
        </w:rPr>
      </w:pPr>
      <w:r w:rsidRPr="00B45AEE">
        <w:rPr>
          <w:rStyle w:val="Strong"/>
          <w:rFonts w:asciiTheme="minorHAnsi" w:eastAsiaTheme="majorEastAsia" w:hAnsiTheme="minorHAnsi" w:cstheme="minorHAnsi"/>
          <w:color w:val="FF0000"/>
          <w:spacing w:val="2"/>
          <w:bdr w:val="none" w:sz="0" w:space="0" w:color="auto" w:frame="1"/>
          <w:shd w:val="clear" w:color="auto" w:fill="FFFFFF"/>
        </w:rPr>
        <w:t>How does React Work?</w:t>
      </w:r>
    </w:p>
    <w:p w14:paraId="68594FF8" w14:textId="77777777" w:rsidR="00B45AEE" w:rsidRPr="00B45AEE" w:rsidRDefault="00B45AEE" w:rsidP="00B45AEE">
      <w:pPr>
        <w:pStyle w:val="NormalWeb"/>
        <w:rPr>
          <w:rStyle w:val="Strong"/>
          <w:rFonts w:asciiTheme="minorHAnsi" w:eastAsiaTheme="majorEastAsia" w:hAnsiTheme="minorHAnsi" w:cstheme="minorHAnsi"/>
          <w:color w:val="273239"/>
          <w:spacing w:val="2"/>
          <w:bdr w:val="none" w:sz="0" w:space="0" w:color="auto" w:frame="1"/>
          <w:shd w:val="clear" w:color="auto" w:fill="FFFFFF"/>
        </w:rPr>
      </w:pPr>
    </w:p>
    <w:p w14:paraId="25345F92" w14:textId="68AA4D03" w:rsidR="000B52E2" w:rsidRPr="00B45AEE" w:rsidRDefault="00B45AEE" w:rsidP="00B45AEE">
      <w:pPr>
        <w:pStyle w:val="NormalWeb"/>
        <w:rPr>
          <w:rStyle w:val="Strong"/>
          <w:rFonts w:asciiTheme="minorHAnsi" w:eastAsiaTheme="majorEastAsia" w:hAnsiTheme="minorHAnsi" w:cstheme="minorHAnsi"/>
          <w:color w:val="273239"/>
          <w:spacing w:val="2"/>
          <w:bdr w:val="none" w:sz="0" w:space="0" w:color="auto" w:frame="1"/>
          <w:shd w:val="clear" w:color="auto" w:fill="FFFFFF"/>
        </w:rPr>
      </w:pPr>
      <w:r w:rsidRPr="00B45AEE">
        <w:rPr>
          <w:rStyle w:val="Strong"/>
          <w:rFonts w:asciiTheme="minorHAnsi" w:eastAsiaTheme="majorEastAsia" w:hAnsiTheme="minorHAnsi" w:cstheme="minorHAnsi"/>
          <w:color w:val="273239"/>
          <w:spacing w:val="2"/>
          <w:bdr w:val="none" w:sz="0" w:space="0" w:color="auto" w:frame="1"/>
          <w:shd w:val="clear" w:color="auto" w:fill="FFFFFF"/>
        </w:rPr>
        <w:t xml:space="preserve"> React creates a VIRTUAL DOM in memory. Instead of manipulating the browser's DOM directly, React creates a virtual DOM in memory, where it does all the necessary manipulating, before making the changes in the browser DOM. React only changes what needs to be changed! React finds out what changes have been made, and changes only what needs to be changed.</w:t>
      </w:r>
    </w:p>
    <w:p w14:paraId="0E918E22" w14:textId="751D0A45" w:rsidR="000B52E2" w:rsidRDefault="001D430C" w:rsidP="000B52E2">
      <w:pPr>
        <w:pStyle w:val="Heading1"/>
        <w:rPr>
          <w:rFonts w:asciiTheme="minorHAnsi" w:eastAsia="Arial" w:hAnsiTheme="minorHAnsi" w:cstheme="minorHAnsi"/>
          <w:color w:val="E36C0A" w:themeColor="accent6" w:themeShade="BF"/>
        </w:rPr>
      </w:pPr>
      <w:bookmarkStart w:id="1" w:name="_Toc171753207"/>
      <w:r>
        <w:rPr>
          <w:rFonts w:asciiTheme="minorHAnsi" w:eastAsia="Arial" w:hAnsiTheme="minorHAnsi" w:cstheme="minorHAnsi"/>
          <w:color w:val="E36C0A" w:themeColor="accent6" w:themeShade="BF"/>
        </w:rPr>
        <w:t>Parent and Child Component</w:t>
      </w:r>
      <w:bookmarkEnd w:id="1"/>
    </w:p>
    <w:p w14:paraId="4BEB8B47" w14:textId="77777777" w:rsidR="001D430C" w:rsidRDefault="001D430C" w:rsidP="001D430C">
      <w:pPr>
        <w:pStyle w:val="Heading2"/>
        <w:numPr>
          <w:ilvl w:val="0"/>
          <w:numId w:val="0"/>
        </w:numPr>
        <w:ind w:left="1440"/>
        <w:rPr>
          <w:rFonts w:eastAsia="Arial"/>
        </w:rPr>
      </w:pPr>
      <w:r>
        <w:rPr>
          <w:rFonts w:eastAsia="Arial"/>
        </w:rPr>
        <w:br/>
      </w:r>
      <w:bookmarkStart w:id="2" w:name="_Toc171753208"/>
      <w:r>
        <w:rPr>
          <w:rFonts w:eastAsia="Arial"/>
        </w:rPr>
        <w:t xml:space="preserve">2.1 Create </w:t>
      </w:r>
      <w:r w:rsidRPr="001D430C">
        <w:rPr>
          <w:rFonts w:eastAsia="Arial"/>
          <w:color w:val="FF0000"/>
        </w:rPr>
        <w:t>Error</w:t>
      </w:r>
      <w:r>
        <w:rPr>
          <w:rFonts w:eastAsia="Arial"/>
        </w:rPr>
        <w:t xml:space="preserve"> by Defining Parller Component</w:t>
      </w:r>
      <w:bookmarkEnd w:id="2"/>
    </w:p>
    <w:p w14:paraId="261065D1" w14:textId="77777777" w:rsidR="001D430C" w:rsidRPr="001D430C" w:rsidRDefault="001D430C" w:rsidP="001D430C">
      <w:pPr>
        <w:rPr>
          <w:rFonts w:eastAsia="Arial"/>
        </w:rPr>
      </w:pPr>
    </w:p>
    <w:p w14:paraId="049AA706" w14:textId="290DD8FE" w:rsidR="00725660" w:rsidRDefault="001D430C" w:rsidP="001D430C">
      <w:pPr>
        <w:rPr>
          <w:rFonts w:eastAsia="Arial"/>
          <w:b/>
          <w:bCs/>
        </w:rPr>
      </w:pPr>
      <w:r>
        <w:rPr>
          <w:rFonts w:asciiTheme="minorHAnsi" w:eastAsia="Arial" w:hAnsiTheme="minorHAnsi" w:cstheme="minorHAnsi"/>
          <w:sz w:val="24"/>
          <w:szCs w:val="24"/>
        </w:rPr>
        <w:t xml:space="preserve">Let’s add </w:t>
      </w:r>
      <w:r w:rsidRPr="001D430C">
        <w:rPr>
          <w:rFonts w:asciiTheme="minorHAnsi" w:eastAsia="Arial" w:hAnsiTheme="minorHAnsi" w:cstheme="minorHAnsi"/>
          <w:b/>
          <w:bCs/>
          <w:sz w:val="24"/>
          <w:szCs w:val="24"/>
        </w:rPr>
        <w:t>&lt;p&gt;</w:t>
      </w:r>
      <w:r>
        <w:rPr>
          <w:rFonts w:asciiTheme="minorHAnsi" w:eastAsia="Arial" w:hAnsiTheme="minorHAnsi" w:cstheme="minorHAnsi"/>
          <w:sz w:val="24"/>
          <w:szCs w:val="24"/>
        </w:rPr>
        <w:t xml:space="preserve"> component in parallel to </w:t>
      </w:r>
      <w:r w:rsidRPr="001D430C">
        <w:rPr>
          <w:rFonts w:asciiTheme="minorHAnsi" w:eastAsia="Arial" w:hAnsiTheme="minorHAnsi" w:cstheme="minorHAnsi"/>
          <w:b/>
          <w:bCs/>
          <w:sz w:val="24"/>
          <w:szCs w:val="24"/>
        </w:rPr>
        <w:t>&lt;h1&gt;</w:t>
      </w:r>
      <w:r>
        <w:rPr>
          <w:rFonts w:asciiTheme="minorHAnsi" w:eastAsia="Arial" w:hAnsiTheme="minorHAnsi" w:cstheme="minorHAnsi"/>
          <w:sz w:val="24"/>
          <w:szCs w:val="24"/>
        </w:rPr>
        <w:t xml:space="preserve"> in </w:t>
      </w:r>
      <w:r w:rsidRPr="001D430C">
        <w:rPr>
          <w:rFonts w:asciiTheme="minorHAnsi" w:eastAsia="Arial" w:hAnsiTheme="minorHAnsi" w:cstheme="minorHAnsi"/>
          <w:b/>
          <w:bCs/>
          <w:sz w:val="24"/>
          <w:szCs w:val="24"/>
        </w:rPr>
        <w:t>App.js</w:t>
      </w:r>
      <w:r w:rsidRPr="001D430C">
        <w:rPr>
          <w:rFonts w:eastAsia="Arial"/>
          <w:b/>
          <w:bCs/>
        </w:rPr>
        <w:t xml:space="preserve"> </w:t>
      </w:r>
    </w:p>
    <w:p w14:paraId="2497C742" w14:textId="77777777" w:rsidR="001D430C" w:rsidRDefault="001D430C" w:rsidP="001D430C">
      <w:pPr>
        <w:rPr>
          <w:rFonts w:eastAsia="Arial"/>
          <w:b/>
          <w:bCs/>
        </w:rPr>
      </w:pPr>
    </w:p>
    <w:p w14:paraId="0F65E738" w14:textId="77777777" w:rsidR="001D430C" w:rsidRDefault="001D430C" w:rsidP="001D430C">
      <w:pPr>
        <w:rPr>
          <w:rFonts w:eastAsia="Arial"/>
          <w:b/>
          <w:bCs/>
        </w:rPr>
      </w:pPr>
    </w:p>
    <w:p w14:paraId="54855A4A" w14:textId="77777777" w:rsidR="001D430C" w:rsidRPr="001D430C" w:rsidRDefault="001D430C" w:rsidP="001D430C">
      <w:pPr>
        <w:shd w:val="clear" w:color="auto" w:fill="1F1F1F"/>
        <w:spacing w:line="285" w:lineRule="atLeast"/>
        <w:rPr>
          <w:rFonts w:ascii="Consolas" w:hAnsi="Consolas"/>
          <w:color w:val="CCCCCC"/>
          <w:sz w:val="21"/>
          <w:szCs w:val="21"/>
        </w:rPr>
      </w:pPr>
      <w:r w:rsidRPr="001D430C">
        <w:rPr>
          <w:rFonts w:ascii="Consolas" w:hAnsi="Consolas"/>
          <w:color w:val="CCCCCC"/>
          <w:sz w:val="21"/>
          <w:szCs w:val="21"/>
        </w:rPr>
        <w:t> </w:t>
      </w:r>
      <w:r w:rsidRPr="001D430C">
        <w:rPr>
          <w:rFonts w:ascii="Consolas" w:hAnsi="Consolas"/>
          <w:color w:val="808080"/>
          <w:sz w:val="21"/>
          <w:szCs w:val="21"/>
        </w:rPr>
        <w:t>&lt;</w:t>
      </w:r>
      <w:r w:rsidRPr="001D430C">
        <w:rPr>
          <w:rFonts w:ascii="Consolas" w:hAnsi="Consolas"/>
          <w:color w:val="569CD6"/>
          <w:sz w:val="21"/>
          <w:szCs w:val="21"/>
        </w:rPr>
        <w:t>h1</w:t>
      </w:r>
      <w:r w:rsidRPr="001D430C">
        <w:rPr>
          <w:rFonts w:ascii="Consolas" w:hAnsi="Consolas"/>
          <w:color w:val="808080"/>
          <w:sz w:val="21"/>
          <w:szCs w:val="21"/>
        </w:rPr>
        <w:t>&gt;</w:t>
      </w:r>
      <w:r w:rsidRPr="001D430C">
        <w:rPr>
          <w:rFonts w:ascii="Consolas" w:hAnsi="Consolas"/>
          <w:color w:val="CCCCCC"/>
          <w:sz w:val="21"/>
          <w:szCs w:val="21"/>
        </w:rPr>
        <w:t>This Program is developed by Bipeen</w:t>
      </w:r>
      <w:r w:rsidRPr="001D430C">
        <w:rPr>
          <w:rFonts w:ascii="Consolas" w:hAnsi="Consolas"/>
          <w:color w:val="808080"/>
          <w:sz w:val="21"/>
          <w:szCs w:val="21"/>
        </w:rPr>
        <w:t>&lt;/</w:t>
      </w:r>
      <w:r w:rsidRPr="001D430C">
        <w:rPr>
          <w:rFonts w:ascii="Consolas" w:hAnsi="Consolas"/>
          <w:color w:val="569CD6"/>
          <w:sz w:val="21"/>
          <w:szCs w:val="21"/>
        </w:rPr>
        <w:t>h1</w:t>
      </w:r>
      <w:r w:rsidRPr="001D430C">
        <w:rPr>
          <w:rFonts w:ascii="Consolas" w:hAnsi="Consolas"/>
          <w:color w:val="808080"/>
          <w:sz w:val="21"/>
          <w:szCs w:val="21"/>
        </w:rPr>
        <w:t>&gt;</w:t>
      </w:r>
    </w:p>
    <w:p w14:paraId="1AE5A738" w14:textId="77777777" w:rsidR="001D430C" w:rsidRPr="001D430C" w:rsidRDefault="001D430C" w:rsidP="001D430C">
      <w:pPr>
        <w:shd w:val="clear" w:color="auto" w:fill="1F1F1F"/>
        <w:spacing w:line="285" w:lineRule="atLeast"/>
        <w:rPr>
          <w:rFonts w:ascii="Consolas" w:hAnsi="Consolas"/>
          <w:color w:val="CCCCCC"/>
          <w:sz w:val="21"/>
          <w:szCs w:val="21"/>
        </w:rPr>
      </w:pPr>
      <w:r w:rsidRPr="001D430C">
        <w:rPr>
          <w:rFonts w:ascii="Consolas" w:hAnsi="Consolas"/>
          <w:color w:val="CCCCCC"/>
          <w:sz w:val="21"/>
          <w:szCs w:val="21"/>
        </w:rPr>
        <w:t xml:space="preserve">    </w:t>
      </w:r>
      <w:r w:rsidRPr="001D430C">
        <w:rPr>
          <w:rFonts w:ascii="Consolas" w:hAnsi="Consolas"/>
          <w:color w:val="808080"/>
          <w:sz w:val="21"/>
          <w:szCs w:val="21"/>
        </w:rPr>
        <w:t>&lt;</w:t>
      </w:r>
      <w:r w:rsidRPr="001D430C">
        <w:rPr>
          <w:rFonts w:ascii="Consolas" w:hAnsi="Consolas"/>
          <w:color w:val="569CD6"/>
          <w:sz w:val="21"/>
          <w:szCs w:val="21"/>
        </w:rPr>
        <w:t>p</w:t>
      </w:r>
      <w:r w:rsidRPr="001D430C">
        <w:rPr>
          <w:rFonts w:ascii="Consolas" w:hAnsi="Consolas"/>
          <w:color w:val="808080"/>
          <w:sz w:val="21"/>
          <w:szCs w:val="21"/>
        </w:rPr>
        <w:t>&gt;</w:t>
      </w:r>
      <w:r w:rsidRPr="001D430C">
        <w:rPr>
          <w:rFonts w:ascii="Consolas" w:hAnsi="Consolas"/>
          <w:color w:val="CCCCCC"/>
          <w:sz w:val="21"/>
          <w:szCs w:val="21"/>
        </w:rPr>
        <w:t xml:space="preserve"> This is Test of component in React and </w:t>
      </w:r>
      <w:proofErr w:type="spellStart"/>
      <w:r w:rsidRPr="001D430C">
        <w:rPr>
          <w:rFonts w:ascii="Consolas" w:hAnsi="Consolas"/>
          <w:color w:val="CCCCCC"/>
          <w:sz w:val="21"/>
          <w:szCs w:val="21"/>
        </w:rPr>
        <w:t>i</w:t>
      </w:r>
      <w:proofErr w:type="spellEnd"/>
      <w:r w:rsidRPr="001D430C">
        <w:rPr>
          <w:rFonts w:ascii="Consolas" w:hAnsi="Consolas"/>
          <w:color w:val="CCCCCC"/>
          <w:sz w:val="21"/>
          <w:szCs w:val="21"/>
        </w:rPr>
        <w:t xml:space="preserve"> am sure it through error</w:t>
      </w:r>
      <w:r w:rsidRPr="001D430C">
        <w:rPr>
          <w:rFonts w:ascii="Consolas" w:hAnsi="Consolas"/>
          <w:color w:val="808080"/>
          <w:sz w:val="21"/>
          <w:szCs w:val="21"/>
        </w:rPr>
        <w:t>&lt;/</w:t>
      </w:r>
      <w:r w:rsidRPr="001D430C">
        <w:rPr>
          <w:rFonts w:ascii="Consolas" w:hAnsi="Consolas"/>
          <w:color w:val="569CD6"/>
          <w:sz w:val="21"/>
          <w:szCs w:val="21"/>
        </w:rPr>
        <w:t>p</w:t>
      </w:r>
      <w:r w:rsidRPr="001D430C">
        <w:rPr>
          <w:rFonts w:ascii="Consolas" w:hAnsi="Consolas"/>
          <w:color w:val="808080"/>
          <w:sz w:val="21"/>
          <w:szCs w:val="21"/>
        </w:rPr>
        <w:t>&gt;</w:t>
      </w:r>
    </w:p>
    <w:p w14:paraId="774CDD1E" w14:textId="77777777" w:rsidR="001D430C" w:rsidRPr="001D430C" w:rsidRDefault="001D430C" w:rsidP="001D430C">
      <w:pPr>
        <w:shd w:val="clear" w:color="auto" w:fill="1F1F1F"/>
        <w:spacing w:line="285" w:lineRule="atLeast"/>
        <w:rPr>
          <w:rFonts w:ascii="Consolas" w:hAnsi="Consolas"/>
          <w:color w:val="CCCCCC"/>
          <w:sz w:val="21"/>
          <w:szCs w:val="21"/>
        </w:rPr>
      </w:pPr>
      <w:r w:rsidRPr="001D430C">
        <w:rPr>
          <w:rFonts w:ascii="Consolas" w:hAnsi="Consolas"/>
          <w:color w:val="CCCCCC"/>
          <w:sz w:val="21"/>
          <w:szCs w:val="21"/>
        </w:rPr>
        <w:t xml:space="preserve">    </w:t>
      </w:r>
      <w:r w:rsidRPr="001D430C">
        <w:rPr>
          <w:rFonts w:ascii="Consolas" w:hAnsi="Consolas"/>
          <w:color w:val="808080"/>
          <w:sz w:val="21"/>
          <w:szCs w:val="21"/>
        </w:rPr>
        <w:t>&lt;</w:t>
      </w:r>
      <w:r w:rsidRPr="001D430C">
        <w:rPr>
          <w:rFonts w:ascii="Consolas" w:hAnsi="Consolas"/>
          <w:color w:val="569CD6"/>
          <w:sz w:val="21"/>
          <w:szCs w:val="21"/>
        </w:rPr>
        <w:t>p</w:t>
      </w:r>
      <w:r w:rsidRPr="001D430C">
        <w:rPr>
          <w:rFonts w:ascii="Consolas" w:hAnsi="Consolas"/>
          <w:color w:val="808080"/>
          <w:sz w:val="21"/>
          <w:szCs w:val="21"/>
        </w:rPr>
        <w:t>&gt;</w:t>
      </w:r>
      <w:r w:rsidRPr="001D430C">
        <w:rPr>
          <w:rFonts w:ascii="Consolas" w:hAnsi="Consolas"/>
          <w:color w:val="CCCCCC"/>
          <w:sz w:val="21"/>
          <w:szCs w:val="21"/>
        </w:rPr>
        <w:t xml:space="preserve"> Because we try to add </w:t>
      </w:r>
      <w:proofErr w:type="spellStart"/>
      <w:r w:rsidRPr="001D430C">
        <w:rPr>
          <w:rFonts w:ascii="Consolas" w:hAnsi="Consolas"/>
          <w:color w:val="CCCCCC"/>
          <w:sz w:val="21"/>
          <w:szCs w:val="21"/>
        </w:rPr>
        <w:t>parllel</w:t>
      </w:r>
      <w:proofErr w:type="spellEnd"/>
      <w:r w:rsidRPr="001D430C">
        <w:rPr>
          <w:rFonts w:ascii="Consolas" w:hAnsi="Consolas"/>
          <w:color w:val="CCCCCC"/>
          <w:sz w:val="21"/>
          <w:szCs w:val="21"/>
        </w:rPr>
        <w:t xml:space="preserve"> component like h1 an p </w:t>
      </w:r>
      <w:r w:rsidRPr="001D430C">
        <w:rPr>
          <w:rFonts w:ascii="Consolas" w:hAnsi="Consolas"/>
          <w:color w:val="808080"/>
          <w:sz w:val="21"/>
          <w:szCs w:val="21"/>
        </w:rPr>
        <w:t>&lt;/</w:t>
      </w:r>
      <w:r w:rsidRPr="001D430C">
        <w:rPr>
          <w:rFonts w:ascii="Consolas" w:hAnsi="Consolas"/>
          <w:color w:val="569CD6"/>
          <w:sz w:val="21"/>
          <w:szCs w:val="21"/>
        </w:rPr>
        <w:t>p</w:t>
      </w:r>
      <w:r w:rsidRPr="001D430C">
        <w:rPr>
          <w:rFonts w:ascii="Consolas" w:hAnsi="Consolas"/>
          <w:color w:val="808080"/>
          <w:sz w:val="21"/>
          <w:szCs w:val="21"/>
        </w:rPr>
        <w:t>&gt;</w:t>
      </w:r>
    </w:p>
    <w:p w14:paraId="41BE2214" w14:textId="77777777" w:rsidR="001D430C" w:rsidRDefault="001D430C" w:rsidP="001D430C">
      <w:pPr>
        <w:rPr>
          <w:rFonts w:eastAsia="Arial"/>
        </w:rPr>
      </w:pPr>
    </w:p>
    <w:p w14:paraId="26649D09" w14:textId="77777777" w:rsidR="001D430C" w:rsidRDefault="001D430C" w:rsidP="001D430C">
      <w:pPr>
        <w:rPr>
          <w:rFonts w:eastAsia="Arial"/>
        </w:rPr>
      </w:pPr>
    </w:p>
    <w:p w14:paraId="18AE6720" w14:textId="1244F9B2" w:rsidR="001D430C" w:rsidRPr="001D430C" w:rsidRDefault="001D430C" w:rsidP="001D430C">
      <w:pPr>
        <w:rPr>
          <w:rFonts w:asciiTheme="minorHAnsi" w:eastAsia="Arial" w:hAnsiTheme="minorHAnsi" w:cstheme="minorHAnsi"/>
          <w:sz w:val="24"/>
          <w:szCs w:val="24"/>
        </w:rPr>
      </w:pPr>
      <w:r w:rsidRPr="001D430C">
        <w:rPr>
          <w:rFonts w:asciiTheme="minorHAnsi" w:eastAsia="Arial" w:hAnsiTheme="minorHAnsi" w:cstheme="minorHAnsi"/>
          <w:sz w:val="24"/>
          <w:szCs w:val="24"/>
        </w:rPr>
        <w:t xml:space="preserve">Note error it is looking for </w:t>
      </w:r>
      <w:r w:rsidRPr="001D430C">
        <w:rPr>
          <w:rFonts w:asciiTheme="minorHAnsi" w:eastAsia="Arial" w:hAnsiTheme="minorHAnsi" w:cstheme="minorHAnsi"/>
          <w:b/>
          <w:bCs/>
          <w:sz w:val="24"/>
          <w:szCs w:val="24"/>
        </w:rPr>
        <w:t>parent</w:t>
      </w:r>
      <w:r w:rsidRPr="001D430C">
        <w:rPr>
          <w:rFonts w:asciiTheme="minorHAnsi" w:eastAsia="Arial" w:hAnsiTheme="minorHAnsi" w:cstheme="minorHAnsi"/>
          <w:sz w:val="24"/>
          <w:szCs w:val="24"/>
        </w:rPr>
        <w:t xml:space="preserve"> element </w:t>
      </w:r>
    </w:p>
    <w:p w14:paraId="2339311D" w14:textId="77777777" w:rsidR="001D430C" w:rsidRDefault="001D430C" w:rsidP="001D430C">
      <w:pPr>
        <w:rPr>
          <w:rFonts w:eastAsia="Arial"/>
        </w:rPr>
      </w:pPr>
    </w:p>
    <w:p w14:paraId="6BD28EF4" w14:textId="723FBF8E" w:rsidR="001D430C" w:rsidRDefault="001D430C" w:rsidP="001D430C">
      <w:pPr>
        <w:rPr>
          <w:rFonts w:eastAsia="Arial"/>
        </w:rPr>
      </w:pPr>
      <w:r>
        <w:rPr>
          <w:rFonts w:eastAsia="Arial"/>
          <w:noProof/>
        </w:rPr>
        <w:drawing>
          <wp:inline distT="0" distB="0" distL="0" distR="0" wp14:anchorId="0DCF105C" wp14:editId="4714564E">
            <wp:extent cx="6191885" cy="1447165"/>
            <wp:effectExtent l="0" t="0" r="0" b="635"/>
            <wp:docPr id="6292926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885" cy="1447165"/>
                    </a:xfrm>
                    <a:prstGeom prst="rect">
                      <a:avLst/>
                    </a:prstGeom>
                    <a:noFill/>
                    <a:ln>
                      <a:noFill/>
                    </a:ln>
                  </pic:spPr>
                </pic:pic>
              </a:graphicData>
            </a:graphic>
          </wp:inline>
        </w:drawing>
      </w:r>
    </w:p>
    <w:p w14:paraId="21B106F3" w14:textId="77777777" w:rsidR="001D430C" w:rsidRDefault="001D430C" w:rsidP="001D430C">
      <w:pPr>
        <w:rPr>
          <w:rFonts w:eastAsia="Arial"/>
        </w:rPr>
      </w:pPr>
    </w:p>
    <w:p w14:paraId="6AEDE0E8" w14:textId="77777777" w:rsidR="001D430C" w:rsidRDefault="001D430C" w:rsidP="001D430C">
      <w:pPr>
        <w:rPr>
          <w:rFonts w:eastAsia="Arial"/>
        </w:rPr>
      </w:pPr>
    </w:p>
    <w:p w14:paraId="41698C40" w14:textId="7282F988" w:rsidR="001D430C" w:rsidRDefault="001D430C" w:rsidP="001D430C">
      <w:pPr>
        <w:rPr>
          <w:rFonts w:asciiTheme="majorHAnsi" w:eastAsia="Arial" w:hAnsiTheme="majorHAnsi" w:cstheme="majorBidi"/>
          <w:b/>
          <w:bCs/>
          <w:i/>
          <w:iCs/>
          <w:sz w:val="28"/>
          <w:szCs w:val="28"/>
        </w:rPr>
      </w:pPr>
      <w:r>
        <w:rPr>
          <w:rFonts w:asciiTheme="majorHAnsi" w:eastAsia="Arial" w:hAnsiTheme="majorHAnsi" w:cstheme="majorBidi"/>
          <w:b/>
          <w:bCs/>
          <w:i/>
          <w:iCs/>
          <w:sz w:val="28"/>
          <w:szCs w:val="28"/>
        </w:rPr>
        <w:t xml:space="preserve">             </w:t>
      </w:r>
      <w:r w:rsidRPr="001D430C">
        <w:rPr>
          <w:rFonts w:asciiTheme="majorHAnsi" w:eastAsia="Arial" w:hAnsiTheme="majorHAnsi" w:cstheme="majorBidi"/>
          <w:b/>
          <w:bCs/>
          <w:i/>
          <w:iCs/>
          <w:sz w:val="28"/>
          <w:szCs w:val="28"/>
        </w:rPr>
        <w:t>2.</w:t>
      </w:r>
      <w:r>
        <w:rPr>
          <w:rFonts w:asciiTheme="majorHAnsi" w:eastAsia="Arial" w:hAnsiTheme="majorHAnsi" w:cstheme="majorBidi"/>
          <w:b/>
          <w:bCs/>
          <w:i/>
          <w:iCs/>
          <w:sz w:val="28"/>
          <w:szCs w:val="28"/>
        </w:rPr>
        <w:t>2</w:t>
      </w:r>
      <w:r w:rsidRPr="001D430C">
        <w:rPr>
          <w:rFonts w:asciiTheme="majorHAnsi" w:eastAsia="Arial" w:hAnsiTheme="majorHAnsi" w:cstheme="majorBidi"/>
          <w:b/>
          <w:bCs/>
          <w:i/>
          <w:iCs/>
          <w:sz w:val="28"/>
          <w:szCs w:val="28"/>
        </w:rPr>
        <w:t xml:space="preserve"> </w:t>
      </w:r>
      <w:r>
        <w:rPr>
          <w:rFonts w:asciiTheme="majorHAnsi" w:eastAsia="Arial" w:hAnsiTheme="majorHAnsi" w:cstheme="majorBidi"/>
          <w:b/>
          <w:bCs/>
          <w:i/>
          <w:iCs/>
          <w:sz w:val="28"/>
          <w:szCs w:val="28"/>
        </w:rPr>
        <w:t>Define Parent Element &lt;div&gt;</w:t>
      </w:r>
    </w:p>
    <w:p w14:paraId="4035985E" w14:textId="63232969" w:rsidR="00CC7B22" w:rsidRDefault="00CC7B22" w:rsidP="001D430C">
      <w:pPr>
        <w:rPr>
          <w:rFonts w:asciiTheme="majorHAnsi" w:eastAsia="Arial" w:hAnsiTheme="majorHAnsi" w:cstheme="majorBidi"/>
          <w:b/>
          <w:bCs/>
          <w:sz w:val="28"/>
          <w:szCs w:val="28"/>
        </w:rPr>
      </w:pPr>
      <w:r>
        <w:rPr>
          <w:rFonts w:asciiTheme="majorHAnsi" w:eastAsia="Arial" w:hAnsiTheme="majorHAnsi" w:cstheme="majorBidi"/>
          <w:b/>
          <w:bCs/>
          <w:sz w:val="28"/>
          <w:szCs w:val="28"/>
        </w:rPr>
        <w:t xml:space="preserve"> </w:t>
      </w:r>
    </w:p>
    <w:p w14:paraId="16F19772" w14:textId="1893C8FD" w:rsidR="00CC7B22" w:rsidRPr="00CC7B22" w:rsidRDefault="00CC7B22" w:rsidP="00CC7B22">
      <w:pPr>
        <w:pStyle w:val="ListParagraph"/>
        <w:numPr>
          <w:ilvl w:val="0"/>
          <w:numId w:val="55"/>
        </w:numPr>
        <w:rPr>
          <w:rFonts w:asciiTheme="minorHAnsi" w:eastAsia="Arial" w:hAnsiTheme="minorHAnsi" w:cstheme="minorHAnsi"/>
          <w:sz w:val="24"/>
          <w:szCs w:val="24"/>
        </w:rPr>
      </w:pPr>
      <w:r w:rsidRPr="00CC7B22">
        <w:rPr>
          <w:rFonts w:asciiTheme="minorHAnsi" w:eastAsia="Arial" w:hAnsiTheme="minorHAnsi" w:cstheme="minorHAnsi"/>
          <w:sz w:val="24"/>
          <w:szCs w:val="24"/>
        </w:rPr>
        <w:t xml:space="preserve">Defining </w:t>
      </w:r>
      <w:r w:rsidRPr="00CC7B22">
        <w:rPr>
          <w:rFonts w:asciiTheme="minorHAnsi" w:eastAsia="Arial" w:hAnsiTheme="minorHAnsi" w:cstheme="minorHAnsi"/>
          <w:b/>
          <w:bCs/>
          <w:sz w:val="24"/>
          <w:szCs w:val="24"/>
        </w:rPr>
        <w:t>&lt;div&gt;</w:t>
      </w:r>
      <w:r w:rsidRPr="00CC7B22">
        <w:rPr>
          <w:rFonts w:asciiTheme="minorHAnsi" w:eastAsia="Arial" w:hAnsiTheme="minorHAnsi" w:cstheme="minorHAnsi"/>
          <w:sz w:val="24"/>
          <w:szCs w:val="24"/>
        </w:rPr>
        <w:t xml:space="preserve"> as </w:t>
      </w:r>
      <w:r w:rsidRPr="00CC7B22">
        <w:rPr>
          <w:rFonts w:asciiTheme="minorHAnsi" w:eastAsia="Arial" w:hAnsiTheme="minorHAnsi" w:cstheme="minorHAnsi"/>
          <w:color w:val="FF0000"/>
          <w:sz w:val="24"/>
          <w:szCs w:val="24"/>
        </w:rPr>
        <w:t xml:space="preserve">parent component </w:t>
      </w:r>
      <w:r w:rsidRPr="00CC7B22">
        <w:rPr>
          <w:rFonts w:asciiTheme="minorHAnsi" w:eastAsia="Arial" w:hAnsiTheme="minorHAnsi" w:cstheme="minorHAnsi"/>
          <w:sz w:val="24"/>
          <w:szCs w:val="24"/>
        </w:rPr>
        <w:t xml:space="preserve">means </w:t>
      </w:r>
      <w:r w:rsidRPr="00CC7B22">
        <w:rPr>
          <w:rFonts w:asciiTheme="minorHAnsi" w:eastAsia="Arial" w:hAnsiTheme="minorHAnsi" w:cstheme="minorHAnsi"/>
          <w:b/>
          <w:bCs/>
          <w:color w:val="FF0000"/>
          <w:sz w:val="24"/>
          <w:szCs w:val="24"/>
        </w:rPr>
        <w:t>Return method</w:t>
      </w:r>
      <w:r w:rsidRPr="00CC7B22">
        <w:rPr>
          <w:rFonts w:asciiTheme="minorHAnsi" w:eastAsia="Arial" w:hAnsiTheme="minorHAnsi" w:cstheme="minorHAnsi"/>
          <w:color w:val="FF0000"/>
          <w:sz w:val="24"/>
          <w:szCs w:val="24"/>
        </w:rPr>
        <w:t xml:space="preserve"> </w:t>
      </w:r>
      <w:r w:rsidRPr="00CC7B22">
        <w:rPr>
          <w:rFonts w:asciiTheme="minorHAnsi" w:eastAsia="Arial" w:hAnsiTheme="minorHAnsi" w:cstheme="minorHAnsi"/>
          <w:sz w:val="24"/>
          <w:szCs w:val="24"/>
        </w:rPr>
        <w:t xml:space="preserve">Return only </w:t>
      </w:r>
      <w:r w:rsidRPr="00CC7B22">
        <w:rPr>
          <w:rFonts w:asciiTheme="minorHAnsi" w:eastAsia="Arial" w:hAnsiTheme="minorHAnsi" w:cstheme="minorHAnsi"/>
          <w:b/>
          <w:bCs/>
          <w:sz w:val="24"/>
          <w:szCs w:val="24"/>
        </w:rPr>
        <w:t xml:space="preserve">Parent </w:t>
      </w:r>
      <w:r w:rsidRPr="00CC7B22">
        <w:rPr>
          <w:rFonts w:asciiTheme="minorHAnsi" w:eastAsia="Arial" w:hAnsiTheme="minorHAnsi" w:cstheme="minorHAnsi"/>
          <w:sz w:val="24"/>
          <w:szCs w:val="24"/>
        </w:rPr>
        <w:t xml:space="preserve">component and Parent may contains </w:t>
      </w:r>
      <w:r w:rsidRPr="00CC7B22">
        <w:rPr>
          <w:rFonts w:asciiTheme="minorHAnsi" w:eastAsia="Arial" w:hAnsiTheme="minorHAnsi" w:cstheme="minorHAnsi"/>
          <w:b/>
          <w:bCs/>
          <w:sz w:val="24"/>
          <w:szCs w:val="24"/>
        </w:rPr>
        <w:t>multiple child</w:t>
      </w:r>
      <w:r w:rsidRPr="00CC7B22">
        <w:rPr>
          <w:rFonts w:asciiTheme="minorHAnsi" w:eastAsia="Arial" w:hAnsiTheme="minorHAnsi" w:cstheme="minorHAnsi"/>
          <w:sz w:val="24"/>
          <w:szCs w:val="24"/>
        </w:rPr>
        <w:t xml:space="preserve"> </w:t>
      </w:r>
    </w:p>
    <w:p w14:paraId="4BFEB44C" w14:textId="77777777" w:rsidR="001D430C" w:rsidRDefault="001D430C" w:rsidP="001D430C">
      <w:pPr>
        <w:rPr>
          <w:rFonts w:asciiTheme="majorHAnsi" w:eastAsia="Arial" w:hAnsiTheme="majorHAnsi" w:cstheme="majorBidi"/>
          <w:b/>
          <w:bCs/>
          <w:sz w:val="28"/>
          <w:szCs w:val="28"/>
        </w:rPr>
      </w:pPr>
    </w:p>
    <w:p w14:paraId="66A94968" w14:textId="77777777" w:rsidR="001F3505" w:rsidRPr="001F3505" w:rsidRDefault="001F3505" w:rsidP="001F3505">
      <w:pPr>
        <w:shd w:val="clear" w:color="auto" w:fill="1F1F1F"/>
        <w:spacing w:line="285" w:lineRule="atLeast"/>
        <w:rPr>
          <w:rFonts w:ascii="Consolas" w:hAnsi="Consolas"/>
          <w:color w:val="CCCCCC"/>
          <w:sz w:val="21"/>
          <w:szCs w:val="21"/>
        </w:rPr>
      </w:pPr>
      <w:r w:rsidRPr="001F3505">
        <w:rPr>
          <w:rFonts w:ascii="Consolas" w:hAnsi="Consolas"/>
          <w:color w:val="CCCCCC"/>
          <w:sz w:val="21"/>
          <w:szCs w:val="21"/>
        </w:rPr>
        <w:t> </w:t>
      </w:r>
      <w:r w:rsidRPr="001F3505">
        <w:rPr>
          <w:rFonts w:ascii="Consolas" w:hAnsi="Consolas"/>
          <w:color w:val="808080"/>
          <w:sz w:val="21"/>
          <w:szCs w:val="21"/>
        </w:rPr>
        <w:t>&lt;</w:t>
      </w:r>
      <w:r w:rsidRPr="001F3505">
        <w:rPr>
          <w:rFonts w:ascii="Consolas" w:hAnsi="Consolas"/>
          <w:color w:val="569CD6"/>
          <w:sz w:val="21"/>
          <w:szCs w:val="21"/>
        </w:rPr>
        <w:t>div</w:t>
      </w:r>
      <w:r w:rsidRPr="001F3505">
        <w:rPr>
          <w:rFonts w:ascii="Consolas" w:hAnsi="Consolas"/>
          <w:color w:val="808080"/>
          <w:sz w:val="21"/>
          <w:szCs w:val="21"/>
        </w:rPr>
        <w:t>&gt;</w:t>
      </w:r>
    </w:p>
    <w:p w14:paraId="077213CB" w14:textId="77777777" w:rsidR="001F3505" w:rsidRPr="001F3505" w:rsidRDefault="001F3505" w:rsidP="001F3505">
      <w:pPr>
        <w:shd w:val="clear" w:color="auto" w:fill="1F1F1F"/>
        <w:spacing w:line="285" w:lineRule="atLeast"/>
        <w:rPr>
          <w:rFonts w:ascii="Consolas" w:hAnsi="Consolas"/>
          <w:color w:val="CCCCCC"/>
          <w:sz w:val="21"/>
          <w:szCs w:val="21"/>
        </w:rPr>
      </w:pPr>
      <w:r w:rsidRPr="001F3505">
        <w:rPr>
          <w:rFonts w:ascii="Consolas" w:hAnsi="Consolas"/>
          <w:color w:val="CCCCCC"/>
          <w:sz w:val="21"/>
          <w:szCs w:val="21"/>
        </w:rPr>
        <w:t xml:space="preserve">    </w:t>
      </w:r>
      <w:r w:rsidRPr="001F3505">
        <w:rPr>
          <w:rFonts w:ascii="Consolas" w:hAnsi="Consolas"/>
          <w:color w:val="808080"/>
          <w:sz w:val="21"/>
          <w:szCs w:val="21"/>
        </w:rPr>
        <w:t>&lt;</w:t>
      </w:r>
      <w:r w:rsidRPr="001F3505">
        <w:rPr>
          <w:rFonts w:ascii="Consolas" w:hAnsi="Consolas"/>
          <w:color w:val="569CD6"/>
          <w:sz w:val="21"/>
          <w:szCs w:val="21"/>
        </w:rPr>
        <w:t>h1</w:t>
      </w:r>
      <w:r w:rsidRPr="001F3505">
        <w:rPr>
          <w:rFonts w:ascii="Consolas" w:hAnsi="Consolas"/>
          <w:color w:val="808080"/>
          <w:sz w:val="21"/>
          <w:szCs w:val="21"/>
        </w:rPr>
        <w:t>&gt;</w:t>
      </w:r>
      <w:r w:rsidRPr="001F3505">
        <w:rPr>
          <w:rFonts w:ascii="Consolas" w:hAnsi="Consolas"/>
          <w:color w:val="CCCCCC"/>
          <w:sz w:val="21"/>
          <w:szCs w:val="21"/>
        </w:rPr>
        <w:t>This Program is developed by Bipeen</w:t>
      </w:r>
      <w:r w:rsidRPr="001F3505">
        <w:rPr>
          <w:rFonts w:ascii="Consolas" w:hAnsi="Consolas"/>
          <w:color w:val="808080"/>
          <w:sz w:val="21"/>
          <w:szCs w:val="21"/>
        </w:rPr>
        <w:t>&lt;/</w:t>
      </w:r>
      <w:r w:rsidRPr="001F3505">
        <w:rPr>
          <w:rFonts w:ascii="Consolas" w:hAnsi="Consolas"/>
          <w:color w:val="569CD6"/>
          <w:sz w:val="21"/>
          <w:szCs w:val="21"/>
        </w:rPr>
        <w:t>h1</w:t>
      </w:r>
      <w:r w:rsidRPr="001F3505">
        <w:rPr>
          <w:rFonts w:ascii="Consolas" w:hAnsi="Consolas"/>
          <w:color w:val="808080"/>
          <w:sz w:val="21"/>
          <w:szCs w:val="21"/>
        </w:rPr>
        <w:t>&gt;</w:t>
      </w:r>
    </w:p>
    <w:p w14:paraId="3E6E13A2" w14:textId="77777777" w:rsidR="001F3505" w:rsidRPr="001F3505" w:rsidRDefault="001F3505" w:rsidP="001F3505">
      <w:pPr>
        <w:shd w:val="clear" w:color="auto" w:fill="1F1F1F"/>
        <w:spacing w:line="285" w:lineRule="atLeast"/>
        <w:rPr>
          <w:rFonts w:ascii="Consolas" w:hAnsi="Consolas"/>
          <w:color w:val="CCCCCC"/>
          <w:sz w:val="21"/>
          <w:szCs w:val="21"/>
        </w:rPr>
      </w:pPr>
      <w:r w:rsidRPr="001F3505">
        <w:rPr>
          <w:rFonts w:ascii="Consolas" w:hAnsi="Consolas"/>
          <w:color w:val="CCCCCC"/>
          <w:sz w:val="21"/>
          <w:szCs w:val="21"/>
        </w:rPr>
        <w:t xml:space="preserve">    </w:t>
      </w:r>
      <w:r w:rsidRPr="001F3505">
        <w:rPr>
          <w:rFonts w:ascii="Consolas" w:hAnsi="Consolas"/>
          <w:color w:val="808080"/>
          <w:sz w:val="21"/>
          <w:szCs w:val="21"/>
        </w:rPr>
        <w:t>&lt;</w:t>
      </w:r>
      <w:r w:rsidRPr="001F3505">
        <w:rPr>
          <w:rFonts w:ascii="Consolas" w:hAnsi="Consolas"/>
          <w:color w:val="569CD6"/>
          <w:sz w:val="21"/>
          <w:szCs w:val="21"/>
        </w:rPr>
        <w:t>p</w:t>
      </w:r>
      <w:r w:rsidRPr="001F3505">
        <w:rPr>
          <w:rFonts w:ascii="Consolas" w:hAnsi="Consolas"/>
          <w:color w:val="808080"/>
          <w:sz w:val="21"/>
          <w:szCs w:val="21"/>
        </w:rPr>
        <w:t>&gt;</w:t>
      </w:r>
      <w:r w:rsidRPr="001F3505">
        <w:rPr>
          <w:rFonts w:ascii="Consolas" w:hAnsi="Consolas"/>
          <w:color w:val="CCCCCC"/>
          <w:sz w:val="21"/>
          <w:szCs w:val="21"/>
        </w:rPr>
        <w:t xml:space="preserve"> This is Test of component in React and </w:t>
      </w:r>
      <w:proofErr w:type="spellStart"/>
      <w:r w:rsidRPr="001F3505">
        <w:rPr>
          <w:rFonts w:ascii="Consolas" w:hAnsi="Consolas"/>
          <w:color w:val="CCCCCC"/>
          <w:sz w:val="21"/>
          <w:szCs w:val="21"/>
        </w:rPr>
        <w:t>i</w:t>
      </w:r>
      <w:proofErr w:type="spellEnd"/>
      <w:r w:rsidRPr="001F3505">
        <w:rPr>
          <w:rFonts w:ascii="Consolas" w:hAnsi="Consolas"/>
          <w:color w:val="CCCCCC"/>
          <w:sz w:val="21"/>
          <w:szCs w:val="21"/>
        </w:rPr>
        <w:t xml:space="preserve"> am sure it through error</w:t>
      </w:r>
      <w:r w:rsidRPr="001F3505">
        <w:rPr>
          <w:rFonts w:ascii="Consolas" w:hAnsi="Consolas"/>
          <w:color w:val="808080"/>
          <w:sz w:val="21"/>
          <w:szCs w:val="21"/>
        </w:rPr>
        <w:t>&lt;/</w:t>
      </w:r>
      <w:r w:rsidRPr="001F3505">
        <w:rPr>
          <w:rFonts w:ascii="Consolas" w:hAnsi="Consolas"/>
          <w:color w:val="569CD6"/>
          <w:sz w:val="21"/>
          <w:szCs w:val="21"/>
        </w:rPr>
        <w:t>p</w:t>
      </w:r>
      <w:r w:rsidRPr="001F3505">
        <w:rPr>
          <w:rFonts w:ascii="Consolas" w:hAnsi="Consolas"/>
          <w:color w:val="808080"/>
          <w:sz w:val="21"/>
          <w:szCs w:val="21"/>
        </w:rPr>
        <w:t>&gt;</w:t>
      </w:r>
    </w:p>
    <w:p w14:paraId="1FF4133B" w14:textId="77777777" w:rsidR="001F3505" w:rsidRPr="001F3505" w:rsidRDefault="001F3505" w:rsidP="001F3505">
      <w:pPr>
        <w:shd w:val="clear" w:color="auto" w:fill="1F1F1F"/>
        <w:spacing w:line="285" w:lineRule="atLeast"/>
        <w:rPr>
          <w:rFonts w:ascii="Consolas" w:hAnsi="Consolas"/>
          <w:color w:val="CCCCCC"/>
          <w:sz w:val="21"/>
          <w:szCs w:val="21"/>
        </w:rPr>
      </w:pPr>
      <w:r w:rsidRPr="001F3505">
        <w:rPr>
          <w:rFonts w:ascii="Consolas" w:hAnsi="Consolas"/>
          <w:color w:val="CCCCCC"/>
          <w:sz w:val="21"/>
          <w:szCs w:val="21"/>
        </w:rPr>
        <w:t xml:space="preserve">    </w:t>
      </w:r>
      <w:r w:rsidRPr="001F3505">
        <w:rPr>
          <w:rFonts w:ascii="Consolas" w:hAnsi="Consolas"/>
          <w:color w:val="808080"/>
          <w:sz w:val="21"/>
          <w:szCs w:val="21"/>
        </w:rPr>
        <w:t>&lt;</w:t>
      </w:r>
      <w:r w:rsidRPr="001F3505">
        <w:rPr>
          <w:rFonts w:ascii="Consolas" w:hAnsi="Consolas"/>
          <w:color w:val="569CD6"/>
          <w:sz w:val="21"/>
          <w:szCs w:val="21"/>
        </w:rPr>
        <w:t>p</w:t>
      </w:r>
      <w:r w:rsidRPr="001F3505">
        <w:rPr>
          <w:rFonts w:ascii="Consolas" w:hAnsi="Consolas"/>
          <w:color w:val="808080"/>
          <w:sz w:val="21"/>
          <w:szCs w:val="21"/>
        </w:rPr>
        <w:t>&gt;</w:t>
      </w:r>
      <w:r w:rsidRPr="001F3505">
        <w:rPr>
          <w:rFonts w:ascii="Consolas" w:hAnsi="Consolas"/>
          <w:color w:val="CCCCCC"/>
          <w:sz w:val="21"/>
          <w:szCs w:val="21"/>
        </w:rPr>
        <w:t xml:space="preserve"> Because we try to add </w:t>
      </w:r>
      <w:proofErr w:type="spellStart"/>
      <w:r w:rsidRPr="001F3505">
        <w:rPr>
          <w:rFonts w:ascii="Consolas" w:hAnsi="Consolas"/>
          <w:color w:val="CCCCCC"/>
          <w:sz w:val="21"/>
          <w:szCs w:val="21"/>
        </w:rPr>
        <w:t>parllel</w:t>
      </w:r>
      <w:proofErr w:type="spellEnd"/>
      <w:r w:rsidRPr="001F3505">
        <w:rPr>
          <w:rFonts w:ascii="Consolas" w:hAnsi="Consolas"/>
          <w:color w:val="CCCCCC"/>
          <w:sz w:val="21"/>
          <w:szCs w:val="21"/>
        </w:rPr>
        <w:t xml:space="preserve"> component like h1 an p </w:t>
      </w:r>
      <w:r w:rsidRPr="001F3505">
        <w:rPr>
          <w:rFonts w:ascii="Consolas" w:hAnsi="Consolas"/>
          <w:color w:val="808080"/>
          <w:sz w:val="21"/>
          <w:szCs w:val="21"/>
        </w:rPr>
        <w:t>&lt;/</w:t>
      </w:r>
      <w:r w:rsidRPr="001F3505">
        <w:rPr>
          <w:rFonts w:ascii="Consolas" w:hAnsi="Consolas"/>
          <w:color w:val="569CD6"/>
          <w:sz w:val="21"/>
          <w:szCs w:val="21"/>
        </w:rPr>
        <w:t>p</w:t>
      </w:r>
      <w:r w:rsidRPr="001F3505">
        <w:rPr>
          <w:rFonts w:ascii="Consolas" w:hAnsi="Consolas"/>
          <w:color w:val="808080"/>
          <w:sz w:val="21"/>
          <w:szCs w:val="21"/>
        </w:rPr>
        <w:t>&gt;</w:t>
      </w:r>
    </w:p>
    <w:p w14:paraId="71928F0E" w14:textId="77777777" w:rsidR="001F3505" w:rsidRPr="001F3505" w:rsidRDefault="001F3505" w:rsidP="001F3505">
      <w:pPr>
        <w:shd w:val="clear" w:color="auto" w:fill="1F1F1F"/>
        <w:spacing w:line="285" w:lineRule="atLeast"/>
        <w:rPr>
          <w:rFonts w:ascii="Consolas" w:hAnsi="Consolas"/>
          <w:color w:val="CCCCCC"/>
          <w:sz w:val="21"/>
          <w:szCs w:val="21"/>
        </w:rPr>
      </w:pPr>
      <w:r w:rsidRPr="001F3505">
        <w:rPr>
          <w:rFonts w:ascii="Consolas" w:hAnsi="Consolas"/>
          <w:color w:val="CCCCCC"/>
          <w:sz w:val="21"/>
          <w:szCs w:val="21"/>
        </w:rPr>
        <w:t xml:space="preserve">    </w:t>
      </w:r>
      <w:r w:rsidRPr="001F3505">
        <w:rPr>
          <w:rFonts w:ascii="Consolas" w:hAnsi="Consolas"/>
          <w:color w:val="808080"/>
          <w:sz w:val="21"/>
          <w:szCs w:val="21"/>
        </w:rPr>
        <w:t>&lt;/</w:t>
      </w:r>
      <w:r w:rsidRPr="001F3505">
        <w:rPr>
          <w:rFonts w:ascii="Consolas" w:hAnsi="Consolas"/>
          <w:color w:val="569CD6"/>
          <w:sz w:val="21"/>
          <w:szCs w:val="21"/>
        </w:rPr>
        <w:t>div</w:t>
      </w:r>
      <w:r w:rsidRPr="001F3505">
        <w:rPr>
          <w:rFonts w:ascii="Consolas" w:hAnsi="Consolas"/>
          <w:color w:val="808080"/>
          <w:sz w:val="21"/>
          <w:szCs w:val="21"/>
        </w:rPr>
        <w:t>&gt;</w:t>
      </w:r>
    </w:p>
    <w:p w14:paraId="65ED0B8C" w14:textId="77777777" w:rsidR="001F3505" w:rsidRDefault="001F3505" w:rsidP="001D430C">
      <w:pPr>
        <w:rPr>
          <w:rFonts w:asciiTheme="majorHAnsi" w:eastAsia="Arial" w:hAnsiTheme="majorHAnsi" w:cstheme="majorBidi"/>
          <w:b/>
          <w:bCs/>
          <w:sz w:val="28"/>
          <w:szCs w:val="28"/>
        </w:rPr>
      </w:pPr>
    </w:p>
    <w:p w14:paraId="47396178" w14:textId="77777777" w:rsidR="001F3505" w:rsidRDefault="001F3505" w:rsidP="001D430C">
      <w:pPr>
        <w:rPr>
          <w:rFonts w:asciiTheme="majorHAnsi" w:eastAsia="Arial" w:hAnsiTheme="majorHAnsi" w:cstheme="majorBidi"/>
          <w:b/>
          <w:bCs/>
          <w:sz w:val="28"/>
          <w:szCs w:val="28"/>
        </w:rPr>
      </w:pPr>
    </w:p>
    <w:p w14:paraId="30BB7C72" w14:textId="038989E1" w:rsidR="001F3505" w:rsidRPr="001D430C" w:rsidRDefault="001F3505" w:rsidP="001D430C">
      <w:pPr>
        <w:rPr>
          <w:rFonts w:asciiTheme="majorHAnsi" w:eastAsia="Arial" w:hAnsiTheme="majorHAnsi" w:cstheme="majorBidi"/>
          <w:b/>
          <w:bCs/>
          <w:sz w:val="28"/>
          <w:szCs w:val="28"/>
        </w:rPr>
      </w:pPr>
      <w:r>
        <w:rPr>
          <w:rFonts w:asciiTheme="majorHAnsi" w:eastAsia="Arial" w:hAnsiTheme="majorHAnsi" w:cstheme="majorBidi"/>
          <w:b/>
          <w:bCs/>
          <w:noProof/>
          <w:sz w:val="28"/>
          <w:szCs w:val="28"/>
        </w:rPr>
        <w:drawing>
          <wp:inline distT="0" distB="0" distL="0" distR="0" wp14:anchorId="3AF42C6D" wp14:editId="1BFE3D7C">
            <wp:extent cx="6191885" cy="2454910"/>
            <wp:effectExtent l="0" t="0" r="0" b="2540"/>
            <wp:docPr id="11318374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885" cy="2454910"/>
                    </a:xfrm>
                    <a:prstGeom prst="rect">
                      <a:avLst/>
                    </a:prstGeom>
                    <a:noFill/>
                    <a:ln>
                      <a:noFill/>
                    </a:ln>
                  </pic:spPr>
                </pic:pic>
              </a:graphicData>
            </a:graphic>
          </wp:inline>
        </w:drawing>
      </w:r>
    </w:p>
    <w:p w14:paraId="1BE7552E" w14:textId="77777777" w:rsidR="001D430C" w:rsidRDefault="001D430C" w:rsidP="001D430C">
      <w:pPr>
        <w:rPr>
          <w:rFonts w:eastAsia="Arial"/>
        </w:rPr>
      </w:pPr>
    </w:p>
    <w:p w14:paraId="79979BEA" w14:textId="77777777" w:rsidR="001D430C" w:rsidRDefault="001D430C" w:rsidP="001D430C">
      <w:pPr>
        <w:rPr>
          <w:rFonts w:eastAsia="Arial"/>
        </w:rPr>
      </w:pPr>
    </w:p>
    <w:p w14:paraId="766D78ED" w14:textId="77777777" w:rsidR="001D430C" w:rsidRDefault="001D430C" w:rsidP="001D430C">
      <w:pPr>
        <w:rPr>
          <w:rFonts w:eastAsia="Arial"/>
        </w:rPr>
      </w:pPr>
    </w:p>
    <w:p w14:paraId="2E4650BD" w14:textId="07CCB2E0" w:rsidR="00D25809" w:rsidRPr="00CC7B22" w:rsidRDefault="001F3505" w:rsidP="00CC7B22">
      <w:pPr>
        <w:pStyle w:val="ListParagraph"/>
        <w:numPr>
          <w:ilvl w:val="0"/>
          <w:numId w:val="55"/>
        </w:numPr>
        <w:rPr>
          <w:rFonts w:asciiTheme="minorHAnsi" w:eastAsia="Arial" w:hAnsiTheme="minorHAnsi" w:cstheme="minorHAnsi"/>
          <w:sz w:val="24"/>
          <w:szCs w:val="24"/>
        </w:rPr>
      </w:pPr>
      <w:r w:rsidRPr="00CC7B22">
        <w:rPr>
          <w:rFonts w:asciiTheme="minorHAnsi" w:eastAsia="Arial" w:hAnsiTheme="minorHAnsi" w:cstheme="minorHAnsi"/>
          <w:sz w:val="24"/>
          <w:szCs w:val="24"/>
        </w:rPr>
        <w:t xml:space="preserve">Now Save the program and rerun </w:t>
      </w:r>
      <w:proofErr w:type="gramStart"/>
      <w:r w:rsidRPr="00CC7B22">
        <w:rPr>
          <w:rFonts w:asciiTheme="minorHAnsi" w:eastAsia="Arial" w:hAnsiTheme="minorHAnsi" w:cstheme="minorHAnsi"/>
          <w:sz w:val="24"/>
          <w:szCs w:val="24"/>
        </w:rPr>
        <w:t>it ,</w:t>
      </w:r>
      <w:proofErr w:type="gramEnd"/>
      <w:r w:rsidRPr="00CC7B22">
        <w:rPr>
          <w:rFonts w:asciiTheme="minorHAnsi" w:eastAsia="Arial" w:hAnsiTheme="minorHAnsi" w:cstheme="minorHAnsi"/>
          <w:sz w:val="24"/>
          <w:szCs w:val="24"/>
        </w:rPr>
        <w:t xml:space="preserve"> you Notice the changes</w:t>
      </w:r>
    </w:p>
    <w:p w14:paraId="61D989EB" w14:textId="77777777" w:rsidR="001F3505" w:rsidRDefault="001F3505" w:rsidP="00F9263D">
      <w:pPr>
        <w:rPr>
          <w:rFonts w:asciiTheme="minorHAnsi" w:eastAsia="Arial" w:hAnsiTheme="minorHAnsi" w:cstheme="minorHAnsi"/>
          <w:b/>
          <w:bCs/>
          <w:color w:val="FF0000"/>
          <w:sz w:val="28"/>
          <w:szCs w:val="28"/>
        </w:rPr>
      </w:pPr>
    </w:p>
    <w:p w14:paraId="44393053" w14:textId="75331E18" w:rsidR="001F3505" w:rsidRDefault="001F3505" w:rsidP="00F9263D">
      <w:pPr>
        <w:rPr>
          <w:rFonts w:asciiTheme="minorHAnsi" w:eastAsia="Arial" w:hAnsiTheme="minorHAnsi" w:cstheme="minorHAnsi"/>
          <w:b/>
          <w:bCs/>
          <w:color w:val="FF0000"/>
          <w:sz w:val="28"/>
          <w:szCs w:val="28"/>
        </w:rPr>
      </w:pPr>
      <w:r w:rsidRPr="001F3505">
        <w:rPr>
          <w:rFonts w:asciiTheme="minorHAnsi" w:eastAsia="Arial" w:hAnsiTheme="minorHAnsi" w:cstheme="minorHAnsi"/>
          <w:b/>
          <w:bCs/>
          <w:noProof/>
          <w:color w:val="FF0000"/>
          <w:sz w:val="28"/>
          <w:szCs w:val="28"/>
        </w:rPr>
        <w:lastRenderedPageBreak/>
        <w:drawing>
          <wp:inline distT="0" distB="0" distL="0" distR="0" wp14:anchorId="45168152" wp14:editId="5FAA1D61">
            <wp:extent cx="6197600" cy="1927225"/>
            <wp:effectExtent l="0" t="0" r="0" b="0"/>
            <wp:docPr id="25960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02937" name=""/>
                    <pic:cNvPicPr/>
                  </pic:nvPicPr>
                  <pic:blipFill>
                    <a:blip r:embed="rId15"/>
                    <a:stretch>
                      <a:fillRect/>
                    </a:stretch>
                  </pic:blipFill>
                  <pic:spPr>
                    <a:xfrm>
                      <a:off x="0" y="0"/>
                      <a:ext cx="6197600" cy="1927225"/>
                    </a:xfrm>
                    <a:prstGeom prst="rect">
                      <a:avLst/>
                    </a:prstGeom>
                  </pic:spPr>
                </pic:pic>
              </a:graphicData>
            </a:graphic>
          </wp:inline>
        </w:drawing>
      </w:r>
    </w:p>
    <w:p w14:paraId="58AB4729" w14:textId="77777777" w:rsidR="00CC7B22" w:rsidRDefault="00CC7B22" w:rsidP="00F9263D">
      <w:pPr>
        <w:rPr>
          <w:rFonts w:asciiTheme="minorHAnsi" w:eastAsia="Arial" w:hAnsiTheme="minorHAnsi" w:cstheme="minorHAnsi"/>
          <w:b/>
          <w:bCs/>
          <w:color w:val="FF0000"/>
          <w:sz w:val="28"/>
          <w:szCs w:val="28"/>
        </w:rPr>
      </w:pPr>
    </w:p>
    <w:p w14:paraId="4D9AA39D" w14:textId="77777777" w:rsidR="00CC7B22" w:rsidRDefault="00CC7B22" w:rsidP="00F9263D">
      <w:pPr>
        <w:rPr>
          <w:rFonts w:asciiTheme="minorHAnsi" w:eastAsia="Arial" w:hAnsiTheme="minorHAnsi" w:cstheme="minorHAnsi"/>
          <w:b/>
          <w:bCs/>
          <w:color w:val="FF0000"/>
          <w:sz w:val="28"/>
          <w:szCs w:val="28"/>
        </w:rPr>
      </w:pPr>
    </w:p>
    <w:p w14:paraId="34647057" w14:textId="05EDFED4" w:rsidR="00CC7B22" w:rsidRDefault="00CC7B22" w:rsidP="00CC7B22">
      <w:pPr>
        <w:pStyle w:val="Heading1"/>
        <w:rPr>
          <w:rFonts w:asciiTheme="minorHAnsi" w:eastAsia="Arial" w:hAnsiTheme="minorHAnsi" w:cstheme="minorHAnsi"/>
          <w:color w:val="E36C0A" w:themeColor="accent6" w:themeShade="BF"/>
        </w:rPr>
      </w:pPr>
      <w:bookmarkStart w:id="3" w:name="_Toc171753209"/>
      <w:r>
        <w:rPr>
          <w:rFonts w:asciiTheme="minorHAnsi" w:eastAsia="Arial" w:hAnsiTheme="minorHAnsi" w:cstheme="minorHAnsi"/>
          <w:color w:val="E36C0A" w:themeColor="accent6" w:themeShade="BF"/>
        </w:rPr>
        <w:t xml:space="preserve">Create own custom Component </w:t>
      </w:r>
      <w:r w:rsidR="00F34D78">
        <w:rPr>
          <w:rFonts w:asciiTheme="minorHAnsi" w:eastAsia="Arial" w:hAnsiTheme="minorHAnsi" w:cstheme="minorHAnsi"/>
          <w:color w:val="E36C0A" w:themeColor="accent6" w:themeShade="BF"/>
        </w:rPr>
        <w:t xml:space="preserve">Called Header </w:t>
      </w:r>
      <w:r>
        <w:rPr>
          <w:rFonts w:asciiTheme="minorHAnsi" w:eastAsia="Arial" w:hAnsiTheme="minorHAnsi" w:cstheme="minorHAnsi"/>
          <w:color w:val="E36C0A" w:themeColor="accent6" w:themeShade="BF"/>
        </w:rPr>
        <w:t>like &lt;H1&gt; or &lt;P&gt;</w:t>
      </w:r>
      <w:bookmarkEnd w:id="3"/>
    </w:p>
    <w:p w14:paraId="60D68714" w14:textId="77777777" w:rsidR="00CC7B22" w:rsidRDefault="00CC7B22" w:rsidP="00CC7B22">
      <w:pPr>
        <w:rPr>
          <w:rFonts w:eastAsia="Arial"/>
        </w:rPr>
      </w:pPr>
    </w:p>
    <w:p w14:paraId="6EECBCEA" w14:textId="77777777" w:rsidR="00CC7B22" w:rsidRPr="00CC7B22" w:rsidRDefault="00CC7B22" w:rsidP="00CC7B22">
      <w:pPr>
        <w:rPr>
          <w:rFonts w:eastAsia="Arial"/>
        </w:rPr>
      </w:pPr>
    </w:p>
    <w:p w14:paraId="166B7B43" w14:textId="3FD14726" w:rsidR="00CC7B22" w:rsidRDefault="00CC7B22" w:rsidP="00CC7B22">
      <w:pPr>
        <w:pStyle w:val="ListParagraph"/>
        <w:numPr>
          <w:ilvl w:val="0"/>
          <w:numId w:val="55"/>
        </w:numPr>
        <w:rPr>
          <w:rFonts w:asciiTheme="minorHAnsi" w:eastAsia="Arial" w:hAnsiTheme="minorHAnsi" w:cstheme="minorHAnsi"/>
          <w:sz w:val="24"/>
          <w:szCs w:val="24"/>
        </w:rPr>
      </w:pPr>
      <w:r w:rsidRPr="00CC7B22">
        <w:rPr>
          <w:rFonts w:asciiTheme="minorHAnsi" w:eastAsia="Arial" w:hAnsiTheme="minorHAnsi" w:cstheme="minorHAnsi"/>
          <w:sz w:val="24"/>
          <w:szCs w:val="24"/>
        </w:rPr>
        <w:t xml:space="preserve">Right Click the </w:t>
      </w:r>
      <w:r w:rsidRPr="00CC7B22">
        <w:rPr>
          <w:rFonts w:asciiTheme="minorHAnsi" w:eastAsia="Arial" w:hAnsiTheme="minorHAnsi" w:cstheme="minorHAnsi"/>
          <w:b/>
          <w:bCs/>
          <w:sz w:val="24"/>
          <w:szCs w:val="24"/>
        </w:rPr>
        <w:t>SRC</w:t>
      </w:r>
      <w:r w:rsidRPr="00CC7B22">
        <w:rPr>
          <w:rFonts w:asciiTheme="minorHAnsi" w:eastAsia="Arial" w:hAnsiTheme="minorHAnsi" w:cstheme="minorHAnsi"/>
          <w:sz w:val="24"/>
          <w:szCs w:val="24"/>
        </w:rPr>
        <w:t xml:space="preserve"> and Create </w:t>
      </w:r>
      <w:r w:rsidRPr="00CC7B22">
        <w:rPr>
          <w:rFonts w:asciiTheme="minorHAnsi" w:eastAsia="Arial" w:hAnsiTheme="minorHAnsi" w:cstheme="minorHAnsi"/>
          <w:b/>
          <w:bCs/>
          <w:sz w:val="24"/>
          <w:szCs w:val="24"/>
        </w:rPr>
        <w:t>New Folder</w:t>
      </w:r>
      <w:r w:rsidRPr="00CC7B22">
        <w:rPr>
          <w:rFonts w:asciiTheme="minorHAnsi" w:eastAsia="Arial" w:hAnsiTheme="minorHAnsi" w:cstheme="minorHAnsi"/>
          <w:sz w:val="24"/>
          <w:szCs w:val="24"/>
        </w:rPr>
        <w:t xml:space="preserve"> and Name it as </w:t>
      </w:r>
      <w:proofErr w:type="gramStart"/>
      <w:r w:rsidRPr="00CC7B22">
        <w:rPr>
          <w:rFonts w:asciiTheme="minorHAnsi" w:eastAsia="Arial" w:hAnsiTheme="minorHAnsi" w:cstheme="minorHAnsi"/>
          <w:sz w:val="24"/>
          <w:szCs w:val="24"/>
        </w:rPr>
        <w:t xml:space="preserve">‘ </w:t>
      </w:r>
      <w:r w:rsidRPr="00CC7B22">
        <w:rPr>
          <w:rFonts w:asciiTheme="minorHAnsi" w:eastAsia="Arial" w:hAnsiTheme="minorHAnsi" w:cstheme="minorHAnsi"/>
          <w:b/>
          <w:bCs/>
          <w:sz w:val="24"/>
          <w:szCs w:val="24"/>
        </w:rPr>
        <w:t>Component</w:t>
      </w:r>
      <w:proofErr w:type="gramEnd"/>
      <w:r w:rsidRPr="00CC7B22">
        <w:rPr>
          <w:rFonts w:asciiTheme="minorHAnsi" w:eastAsia="Arial" w:hAnsiTheme="minorHAnsi" w:cstheme="minorHAnsi"/>
          <w:sz w:val="24"/>
          <w:szCs w:val="24"/>
        </w:rPr>
        <w:t>’</w:t>
      </w:r>
    </w:p>
    <w:p w14:paraId="36198887" w14:textId="77777777" w:rsidR="00CC7B22" w:rsidRDefault="00CC7B22" w:rsidP="00CC7B22">
      <w:pPr>
        <w:pStyle w:val="ListParagraph"/>
        <w:rPr>
          <w:rFonts w:asciiTheme="minorHAnsi" w:eastAsia="Arial" w:hAnsiTheme="minorHAnsi" w:cstheme="minorHAnsi"/>
          <w:sz w:val="24"/>
          <w:szCs w:val="24"/>
        </w:rPr>
      </w:pPr>
    </w:p>
    <w:p w14:paraId="4AF4BD2C" w14:textId="30E3ADD7" w:rsidR="00CC7B22" w:rsidRDefault="00CC7B22" w:rsidP="00CC7B22">
      <w:pPr>
        <w:rPr>
          <w:rFonts w:asciiTheme="minorHAnsi" w:eastAsia="Arial" w:hAnsiTheme="minorHAnsi" w:cstheme="minorHAnsi"/>
          <w:sz w:val="24"/>
          <w:szCs w:val="24"/>
        </w:rPr>
      </w:pPr>
      <w:r>
        <w:rPr>
          <w:rFonts w:asciiTheme="minorHAnsi" w:eastAsia="Arial" w:hAnsiTheme="minorHAnsi" w:cstheme="minorHAnsi"/>
          <w:noProof/>
          <w:sz w:val="24"/>
          <w:szCs w:val="24"/>
        </w:rPr>
        <w:drawing>
          <wp:inline distT="0" distB="0" distL="0" distR="0" wp14:anchorId="3E06FC89" wp14:editId="2A022F77">
            <wp:extent cx="4824095" cy="2800985"/>
            <wp:effectExtent l="0" t="0" r="0" b="0"/>
            <wp:docPr id="20415656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4095" cy="2800985"/>
                    </a:xfrm>
                    <a:prstGeom prst="rect">
                      <a:avLst/>
                    </a:prstGeom>
                    <a:noFill/>
                    <a:ln>
                      <a:noFill/>
                    </a:ln>
                  </pic:spPr>
                </pic:pic>
              </a:graphicData>
            </a:graphic>
          </wp:inline>
        </w:drawing>
      </w:r>
    </w:p>
    <w:p w14:paraId="2AF7D7C4" w14:textId="77777777" w:rsidR="00CC7B22" w:rsidRDefault="00CC7B22" w:rsidP="00CC7B22">
      <w:pPr>
        <w:rPr>
          <w:rFonts w:asciiTheme="minorHAnsi" w:eastAsia="Arial" w:hAnsiTheme="minorHAnsi" w:cstheme="minorHAnsi"/>
          <w:sz w:val="24"/>
          <w:szCs w:val="24"/>
        </w:rPr>
      </w:pPr>
    </w:p>
    <w:p w14:paraId="5B36F24C" w14:textId="6C189C72" w:rsidR="00CC7B22" w:rsidRDefault="00CC7B22" w:rsidP="00CC7B22">
      <w:pPr>
        <w:rPr>
          <w:rFonts w:asciiTheme="minorHAnsi" w:eastAsia="Arial" w:hAnsiTheme="minorHAnsi" w:cstheme="minorHAnsi"/>
          <w:sz w:val="24"/>
          <w:szCs w:val="24"/>
        </w:rPr>
      </w:pPr>
      <w:r>
        <w:rPr>
          <w:rFonts w:asciiTheme="minorHAnsi" w:eastAsia="Arial" w:hAnsiTheme="minorHAnsi" w:cstheme="minorHAnsi"/>
          <w:noProof/>
          <w:sz w:val="24"/>
          <w:szCs w:val="24"/>
        </w:rPr>
        <w:drawing>
          <wp:inline distT="0" distB="0" distL="0" distR="0" wp14:anchorId="7C409560" wp14:editId="64BE1AD7">
            <wp:extent cx="2685415" cy="1972945"/>
            <wp:effectExtent l="0" t="0" r="635" b="8255"/>
            <wp:docPr id="17336783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5415" cy="1972945"/>
                    </a:xfrm>
                    <a:prstGeom prst="rect">
                      <a:avLst/>
                    </a:prstGeom>
                    <a:noFill/>
                    <a:ln>
                      <a:noFill/>
                    </a:ln>
                  </pic:spPr>
                </pic:pic>
              </a:graphicData>
            </a:graphic>
          </wp:inline>
        </w:drawing>
      </w:r>
    </w:p>
    <w:p w14:paraId="55FD1234" w14:textId="77777777" w:rsidR="00CC7B22" w:rsidRDefault="00CC7B22" w:rsidP="00CC7B22">
      <w:pPr>
        <w:rPr>
          <w:rFonts w:asciiTheme="minorHAnsi" w:eastAsia="Arial" w:hAnsiTheme="minorHAnsi" w:cstheme="minorHAnsi"/>
          <w:sz w:val="24"/>
          <w:szCs w:val="24"/>
        </w:rPr>
      </w:pPr>
    </w:p>
    <w:p w14:paraId="4A67E8D2" w14:textId="68EC6BB7" w:rsidR="00CC7B22" w:rsidRPr="00CC7B22" w:rsidRDefault="00CC7B22" w:rsidP="00CC7B22">
      <w:pPr>
        <w:pStyle w:val="ListParagraph"/>
        <w:numPr>
          <w:ilvl w:val="0"/>
          <w:numId w:val="55"/>
        </w:numPr>
        <w:rPr>
          <w:rFonts w:asciiTheme="minorHAnsi" w:eastAsia="Arial" w:hAnsiTheme="minorHAnsi" w:cstheme="minorHAnsi"/>
          <w:sz w:val="24"/>
          <w:szCs w:val="24"/>
        </w:rPr>
      </w:pPr>
      <w:r>
        <w:rPr>
          <w:rFonts w:asciiTheme="minorHAnsi" w:eastAsia="Arial" w:hAnsiTheme="minorHAnsi" w:cstheme="minorHAnsi"/>
          <w:sz w:val="24"/>
          <w:szCs w:val="24"/>
        </w:rPr>
        <w:t xml:space="preserve">Now Right Click the </w:t>
      </w:r>
      <w:r w:rsidRPr="00CC7B22">
        <w:rPr>
          <w:rFonts w:asciiTheme="minorHAnsi" w:eastAsia="Arial" w:hAnsiTheme="minorHAnsi" w:cstheme="minorHAnsi"/>
          <w:b/>
          <w:bCs/>
          <w:sz w:val="24"/>
          <w:szCs w:val="24"/>
        </w:rPr>
        <w:t>Component Folder</w:t>
      </w:r>
      <w:r>
        <w:rPr>
          <w:rFonts w:asciiTheme="minorHAnsi" w:eastAsia="Arial" w:hAnsiTheme="minorHAnsi" w:cstheme="minorHAnsi"/>
          <w:sz w:val="24"/>
          <w:szCs w:val="24"/>
        </w:rPr>
        <w:t xml:space="preserve"> and Create </w:t>
      </w:r>
      <w:r w:rsidRPr="00CC7B22">
        <w:rPr>
          <w:rFonts w:asciiTheme="minorHAnsi" w:eastAsia="Arial" w:hAnsiTheme="minorHAnsi" w:cstheme="minorHAnsi"/>
          <w:b/>
          <w:bCs/>
          <w:sz w:val="24"/>
          <w:szCs w:val="24"/>
        </w:rPr>
        <w:t>New file</w:t>
      </w:r>
      <w:r>
        <w:rPr>
          <w:rFonts w:asciiTheme="minorHAnsi" w:eastAsia="Arial" w:hAnsiTheme="minorHAnsi" w:cstheme="minorHAnsi"/>
          <w:sz w:val="24"/>
          <w:szCs w:val="24"/>
        </w:rPr>
        <w:t xml:space="preserve"> called </w:t>
      </w:r>
      <w:r w:rsidRPr="00CC7B22">
        <w:rPr>
          <w:rFonts w:asciiTheme="minorHAnsi" w:eastAsia="Arial" w:hAnsiTheme="minorHAnsi" w:cstheme="minorHAnsi"/>
          <w:b/>
          <w:bCs/>
          <w:color w:val="FF0000"/>
          <w:sz w:val="24"/>
          <w:szCs w:val="24"/>
        </w:rPr>
        <w:t>Header.js</w:t>
      </w:r>
    </w:p>
    <w:p w14:paraId="0D21EB7F" w14:textId="77777777" w:rsidR="00CC7B22" w:rsidRDefault="00CC7B22" w:rsidP="00CC7B22">
      <w:pPr>
        <w:rPr>
          <w:rFonts w:asciiTheme="minorHAnsi" w:eastAsia="Arial" w:hAnsiTheme="minorHAnsi" w:cstheme="minorHAnsi"/>
          <w:sz w:val="24"/>
          <w:szCs w:val="24"/>
        </w:rPr>
      </w:pPr>
    </w:p>
    <w:p w14:paraId="3A59895F" w14:textId="1EC824FE" w:rsidR="00F34D78" w:rsidRDefault="00F34D78" w:rsidP="00CC7B22">
      <w:pPr>
        <w:rPr>
          <w:rFonts w:asciiTheme="minorHAnsi" w:eastAsia="Arial" w:hAnsiTheme="minorHAnsi" w:cstheme="minorHAnsi"/>
          <w:sz w:val="24"/>
          <w:szCs w:val="24"/>
        </w:rPr>
      </w:pPr>
      <w:r>
        <w:rPr>
          <w:rFonts w:asciiTheme="minorHAnsi" w:eastAsia="Arial" w:hAnsiTheme="minorHAnsi" w:cstheme="minorHAnsi"/>
          <w:noProof/>
          <w:sz w:val="24"/>
          <w:szCs w:val="24"/>
        </w:rPr>
        <w:lastRenderedPageBreak/>
        <w:drawing>
          <wp:inline distT="0" distB="0" distL="0" distR="0" wp14:anchorId="22C1092B" wp14:editId="08D642AA">
            <wp:extent cx="4024630" cy="1915160"/>
            <wp:effectExtent l="0" t="0" r="0" b="8890"/>
            <wp:docPr id="19017819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4630" cy="1915160"/>
                    </a:xfrm>
                    <a:prstGeom prst="rect">
                      <a:avLst/>
                    </a:prstGeom>
                    <a:noFill/>
                    <a:ln>
                      <a:noFill/>
                    </a:ln>
                  </pic:spPr>
                </pic:pic>
              </a:graphicData>
            </a:graphic>
          </wp:inline>
        </w:drawing>
      </w:r>
    </w:p>
    <w:p w14:paraId="4EE85A96" w14:textId="77777777" w:rsidR="00F34D78" w:rsidRDefault="00F34D78" w:rsidP="00CC7B22">
      <w:pPr>
        <w:rPr>
          <w:rFonts w:asciiTheme="minorHAnsi" w:eastAsia="Arial" w:hAnsiTheme="minorHAnsi" w:cstheme="minorHAnsi"/>
          <w:sz w:val="24"/>
          <w:szCs w:val="24"/>
        </w:rPr>
      </w:pPr>
    </w:p>
    <w:p w14:paraId="5A13FEE1" w14:textId="77777777" w:rsidR="00F34D78" w:rsidRDefault="00F34D78" w:rsidP="00CC7B22">
      <w:pPr>
        <w:rPr>
          <w:rFonts w:asciiTheme="minorHAnsi" w:eastAsia="Arial" w:hAnsiTheme="minorHAnsi" w:cstheme="minorHAnsi"/>
          <w:sz w:val="24"/>
          <w:szCs w:val="24"/>
        </w:rPr>
      </w:pPr>
    </w:p>
    <w:p w14:paraId="62591F9C" w14:textId="3E6C5CD9" w:rsidR="00F34D78" w:rsidRDefault="00F34D78" w:rsidP="00CC7B22">
      <w:pPr>
        <w:rPr>
          <w:rFonts w:asciiTheme="minorHAnsi" w:eastAsia="Arial" w:hAnsiTheme="minorHAnsi" w:cstheme="minorHAnsi"/>
          <w:sz w:val="24"/>
          <w:szCs w:val="24"/>
        </w:rPr>
      </w:pPr>
      <w:r>
        <w:rPr>
          <w:rFonts w:asciiTheme="minorHAnsi" w:eastAsia="Arial" w:hAnsiTheme="minorHAnsi" w:cstheme="minorHAnsi"/>
          <w:noProof/>
          <w:sz w:val="24"/>
          <w:szCs w:val="24"/>
        </w:rPr>
        <w:drawing>
          <wp:inline distT="0" distB="0" distL="0" distR="0" wp14:anchorId="7EA8ED58" wp14:editId="6D6B0A05">
            <wp:extent cx="2606675" cy="3636010"/>
            <wp:effectExtent l="0" t="0" r="3175" b="2540"/>
            <wp:docPr id="16815269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6675" cy="3636010"/>
                    </a:xfrm>
                    <a:prstGeom prst="rect">
                      <a:avLst/>
                    </a:prstGeom>
                    <a:noFill/>
                    <a:ln>
                      <a:noFill/>
                    </a:ln>
                  </pic:spPr>
                </pic:pic>
              </a:graphicData>
            </a:graphic>
          </wp:inline>
        </w:drawing>
      </w:r>
    </w:p>
    <w:p w14:paraId="5F116915" w14:textId="77777777" w:rsidR="00F34D78" w:rsidRDefault="00F34D78" w:rsidP="00CC7B22">
      <w:pPr>
        <w:rPr>
          <w:rFonts w:asciiTheme="minorHAnsi" w:eastAsia="Arial" w:hAnsiTheme="minorHAnsi" w:cstheme="minorHAnsi"/>
          <w:sz w:val="24"/>
          <w:szCs w:val="24"/>
        </w:rPr>
      </w:pPr>
    </w:p>
    <w:p w14:paraId="2A9EEBBA" w14:textId="2D25ECCD" w:rsidR="00F34D78" w:rsidRDefault="00F34D78" w:rsidP="00F34D78">
      <w:pPr>
        <w:pStyle w:val="ListParagraph"/>
        <w:numPr>
          <w:ilvl w:val="0"/>
          <w:numId w:val="55"/>
        </w:numPr>
        <w:rPr>
          <w:rFonts w:asciiTheme="minorHAnsi" w:eastAsia="Arial" w:hAnsiTheme="minorHAnsi" w:cstheme="minorHAnsi"/>
          <w:sz w:val="24"/>
          <w:szCs w:val="24"/>
        </w:rPr>
      </w:pPr>
      <w:r w:rsidRPr="00F34D78">
        <w:rPr>
          <w:rFonts w:asciiTheme="minorHAnsi" w:eastAsia="Arial" w:hAnsiTheme="minorHAnsi" w:cstheme="minorHAnsi"/>
          <w:sz w:val="24"/>
          <w:szCs w:val="24"/>
        </w:rPr>
        <w:t xml:space="preserve">Inside Header.js, first </w:t>
      </w:r>
      <w:r w:rsidRPr="00F34D78">
        <w:rPr>
          <w:rFonts w:asciiTheme="minorHAnsi" w:eastAsia="Arial" w:hAnsiTheme="minorHAnsi" w:cstheme="minorHAnsi"/>
          <w:b/>
          <w:bCs/>
          <w:sz w:val="24"/>
          <w:szCs w:val="24"/>
        </w:rPr>
        <w:t>import React Class</w:t>
      </w:r>
      <w:r w:rsidRPr="00F34D78">
        <w:rPr>
          <w:rFonts w:asciiTheme="minorHAnsi" w:eastAsia="Arial" w:hAnsiTheme="minorHAnsi" w:cstheme="minorHAnsi"/>
          <w:sz w:val="24"/>
          <w:szCs w:val="24"/>
        </w:rPr>
        <w:t xml:space="preserve"> </w:t>
      </w:r>
    </w:p>
    <w:p w14:paraId="5ABCFD99" w14:textId="77777777" w:rsidR="00F34D78" w:rsidRPr="00F34D78" w:rsidRDefault="00F34D78" w:rsidP="00F34D78">
      <w:pPr>
        <w:rPr>
          <w:rFonts w:asciiTheme="minorHAnsi" w:eastAsia="Arial" w:hAnsiTheme="minorHAnsi" w:cstheme="minorHAnsi"/>
          <w:sz w:val="24"/>
          <w:szCs w:val="24"/>
        </w:rPr>
      </w:pPr>
    </w:p>
    <w:p w14:paraId="4E3739AA" w14:textId="77777777" w:rsidR="00F34D78" w:rsidRPr="00F34D78" w:rsidRDefault="00F34D78" w:rsidP="00F34D78">
      <w:pPr>
        <w:shd w:val="clear" w:color="auto" w:fill="1F1F1F"/>
        <w:spacing w:line="285" w:lineRule="atLeast"/>
        <w:rPr>
          <w:rFonts w:ascii="Consolas" w:hAnsi="Consolas"/>
          <w:color w:val="CCCCCC"/>
          <w:sz w:val="21"/>
          <w:szCs w:val="21"/>
        </w:rPr>
      </w:pPr>
      <w:r w:rsidRPr="00F34D78">
        <w:rPr>
          <w:rFonts w:ascii="Consolas" w:hAnsi="Consolas"/>
          <w:color w:val="C586C0"/>
          <w:sz w:val="21"/>
          <w:szCs w:val="21"/>
        </w:rPr>
        <w:t>import</w:t>
      </w:r>
      <w:r w:rsidRPr="00F34D78">
        <w:rPr>
          <w:rFonts w:ascii="Consolas" w:hAnsi="Consolas"/>
          <w:color w:val="CCCCCC"/>
          <w:sz w:val="21"/>
          <w:szCs w:val="21"/>
        </w:rPr>
        <w:t xml:space="preserve"> </w:t>
      </w:r>
      <w:r w:rsidRPr="00F34D78">
        <w:rPr>
          <w:rFonts w:ascii="Consolas" w:hAnsi="Consolas"/>
          <w:color w:val="9CDCFE"/>
          <w:sz w:val="21"/>
          <w:szCs w:val="21"/>
        </w:rPr>
        <w:t>React</w:t>
      </w:r>
      <w:r w:rsidRPr="00F34D78">
        <w:rPr>
          <w:rFonts w:ascii="Consolas" w:hAnsi="Consolas"/>
          <w:color w:val="CCCCCC"/>
          <w:sz w:val="21"/>
          <w:szCs w:val="21"/>
        </w:rPr>
        <w:t xml:space="preserve"> </w:t>
      </w:r>
      <w:r w:rsidRPr="00F34D78">
        <w:rPr>
          <w:rFonts w:ascii="Consolas" w:hAnsi="Consolas"/>
          <w:color w:val="C586C0"/>
          <w:sz w:val="21"/>
          <w:szCs w:val="21"/>
        </w:rPr>
        <w:t>from</w:t>
      </w:r>
      <w:r w:rsidRPr="00F34D78">
        <w:rPr>
          <w:rFonts w:ascii="Consolas" w:hAnsi="Consolas"/>
          <w:color w:val="CCCCCC"/>
          <w:sz w:val="21"/>
          <w:szCs w:val="21"/>
        </w:rPr>
        <w:t xml:space="preserve"> </w:t>
      </w:r>
      <w:r w:rsidRPr="00F34D78">
        <w:rPr>
          <w:rFonts w:ascii="Consolas" w:hAnsi="Consolas"/>
          <w:color w:val="CE9178"/>
          <w:sz w:val="21"/>
          <w:szCs w:val="21"/>
        </w:rPr>
        <w:t>"react"</w:t>
      </w:r>
    </w:p>
    <w:p w14:paraId="27C07915" w14:textId="77777777" w:rsidR="00F34D78" w:rsidRDefault="00F34D78" w:rsidP="00CC7B22">
      <w:pPr>
        <w:rPr>
          <w:rFonts w:asciiTheme="minorHAnsi" w:eastAsia="Arial" w:hAnsiTheme="minorHAnsi" w:cstheme="minorHAnsi"/>
          <w:sz w:val="24"/>
          <w:szCs w:val="24"/>
        </w:rPr>
      </w:pPr>
    </w:p>
    <w:p w14:paraId="5F6E9605" w14:textId="77777777" w:rsidR="00F34D78" w:rsidRDefault="00F34D78" w:rsidP="00CC7B22">
      <w:pPr>
        <w:rPr>
          <w:rFonts w:asciiTheme="minorHAnsi" w:eastAsia="Arial" w:hAnsiTheme="minorHAnsi" w:cstheme="minorHAnsi"/>
          <w:sz w:val="24"/>
          <w:szCs w:val="24"/>
        </w:rPr>
      </w:pPr>
    </w:p>
    <w:p w14:paraId="70B1B5F3" w14:textId="3CA8CA66" w:rsidR="00F34D78" w:rsidRDefault="00F34D78" w:rsidP="00CC7B22">
      <w:pPr>
        <w:rPr>
          <w:rFonts w:asciiTheme="minorHAnsi" w:eastAsia="Arial" w:hAnsiTheme="minorHAnsi" w:cstheme="minorHAnsi"/>
          <w:sz w:val="24"/>
          <w:szCs w:val="24"/>
        </w:rPr>
      </w:pPr>
      <w:r w:rsidRPr="00F34D78">
        <w:rPr>
          <w:rFonts w:asciiTheme="minorHAnsi" w:eastAsia="Arial" w:hAnsiTheme="minorHAnsi" w:cstheme="minorHAnsi"/>
          <w:noProof/>
          <w:sz w:val="24"/>
          <w:szCs w:val="24"/>
        </w:rPr>
        <w:drawing>
          <wp:inline distT="0" distB="0" distL="0" distR="0" wp14:anchorId="32698EB6" wp14:editId="286025FF">
            <wp:extent cx="6197600" cy="1905635"/>
            <wp:effectExtent l="0" t="0" r="0" b="0"/>
            <wp:docPr id="158914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43726" name=""/>
                    <pic:cNvPicPr/>
                  </pic:nvPicPr>
                  <pic:blipFill>
                    <a:blip r:embed="rId20"/>
                    <a:stretch>
                      <a:fillRect/>
                    </a:stretch>
                  </pic:blipFill>
                  <pic:spPr>
                    <a:xfrm>
                      <a:off x="0" y="0"/>
                      <a:ext cx="6197600" cy="1905635"/>
                    </a:xfrm>
                    <a:prstGeom prst="rect">
                      <a:avLst/>
                    </a:prstGeom>
                  </pic:spPr>
                </pic:pic>
              </a:graphicData>
            </a:graphic>
          </wp:inline>
        </w:drawing>
      </w:r>
    </w:p>
    <w:p w14:paraId="56B266D7" w14:textId="77777777" w:rsidR="00F34D78" w:rsidRDefault="00F34D78" w:rsidP="00CC7B22">
      <w:pPr>
        <w:rPr>
          <w:rFonts w:asciiTheme="minorHAnsi" w:eastAsia="Arial" w:hAnsiTheme="minorHAnsi" w:cstheme="minorHAnsi"/>
          <w:sz w:val="24"/>
          <w:szCs w:val="24"/>
        </w:rPr>
      </w:pPr>
    </w:p>
    <w:p w14:paraId="10AF27F6" w14:textId="6D1F3DCE" w:rsidR="00F34D78" w:rsidRDefault="00F34D78" w:rsidP="00F34D78">
      <w:pPr>
        <w:pStyle w:val="ListParagraph"/>
        <w:numPr>
          <w:ilvl w:val="0"/>
          <w:numId w:val="55"/>
        </w:numPr>
        <w:rPr>
          <w:rFonts w:asciiTheme="minorHAnsi" w:eastAsia="Arial" w:hAnsiTheme="minorHAnsi" w:cstheme="minorHAnsi"/>
          <w:sz w:val="24"/>
          <w:szCs w:val="24"/>
        </w:rPr>
      </w:pPr>
      <w:r>
        <w:rPr>
          <w:rFonts w:asciiTheme="minorHAnsi" w:eastAsia="Arial" w:hAnsiTheme="minorHAnsi" w:cstheme="minorHAnsi"/>
          <w:sz w:val="24"/>
          <w:szCs w:val="24"/>
        </w:rPr>
        <w:t xml:space="preserve">Now Create a </w:t>
      </w:r>
      <w:r w:rsidRPr="00F34D78">
        <w:rPr>
          <w:rFonts w:asciiTheme="minorHAnsi" w:eastAsia="Arial" w:hAnsiTheme="minorHAnsi" w:cstheme="minorHAnsi"/>
          <w:b/>
          <w:bCs/>
          <w:sz w:val="24"/>
          <w:szCs w:val="24"/>
        </w:rPr>
        <w:t>Function</w:t>
      </w:r>
      <w:r>
        <w:rPr>
          <w:rFonts w:asciiTheme="minorHAnsi" w:eastAsia="Arial" w:hAnsiTheme="minorHAnsi" w:cstheme="minorHAnsi"/>
          <w:sz w:val="24"/>
          <w:szCs w:val="24"/>
        </w:rPr>
        <w:t xml:space="preserve"> called Header and Return simple HTML</w:t>
      </w:r>
    </w:p>
    <w:p w14:paraId="3DD07792" w14:textId="77777777" w:rsidR="00F34D78" w:rsidRDefault="00F34D78" w:rsidP="00CC7B22">
      <w:pPr>
        <w:rPr>
          <w:rFonts w:asciiTheme="minorHAnsi" w:eastAsia="Arial" w:hAnsiTheme="minorHAnsi" w:cstheme="minorHAnsi"/>
          <w:sz w:val="24"/>
          <w:szCs w:val="24"/>
        </w:rPr>
      </w:pPr>
    </w:p>
    <w:p w14:paraId="60B9E319" w14:textId="77777777" w:rsidR="00F34D78" w:rsidRDefault="00F34D78" w:rsidP="00CC7B22">
      <w:pPr>
        <w:rPr>
          <w:rFonts w:asciiTheme="minorHAnsi" w:eastAsia="Arial" w:hAnsiTheme="minorHAnsi" w:cstheme="minorHAnsi"/>
          <w:sz w:val="24"/>
          <w:szCs w:val="24"/>
        </w:rPr>
      </w:pPr>
    </w:p>
    <w:p w14:paraId="4F94128F" w14:textId="77777777" w:rsidR="00F34D78" w:rsidRPr="00F34D78" w:rsidRDefault="00F34D78" w:rsidP="00F34D78">
      <w:pPr>
        <w:shd w:val="clear" w:color="auto" w:fill="1F1F1F"/>
        <w:spacing w:line="285" w:lineRule="atLeast"/>
        <w:rPr>
          <w:rFonts w:ascii="Consolas" w:hAnsi="Consolas"/>
          <w:color w:val="CCCCCC"/>
          <w:sz w:val="21"/>
          <w:szCs w:val="21"/>
        </w:rPr>
      </w:pPr>
      <w:r w:rsidRPr="00F34D78">
        <w:rPr>
          <w:rFonts w:ascii="Consolas" w:hAnsi="Consolas"/>
          <w:color w:val="569CD6"/>
          <w:sz w:val="21"/>
          <w:szCs w:val="21"/>
        </w:rPr>
        <w:t>function</w:t>
      </w:r>
      <w:r w:rsidRPr="00F34D78">
        <w:rPr>
          <w:rFonts w:ascii="Consolas" w:hAnsi="Consolas"/>
          <w:color w:val="CCCCCC"/>
          <w:sz w:val="21"/>
          <w:szCs w:val="21"/>
        </w:rPr>
        <w:t xml:space="preserve"> </w:t>
      </w:r>
      <w:r w:rsidRPr="00F34D78">
        <w:rPr>
          <w:rFonts w:ascii="Consolas" w:hAnsi="Consolas"/>
          <w:color w:val="DCDCAA"/>
          <w:sz w:val="21"/>
          <w:szCs w:val="21"/>
        </w:rPr>
        <w:t>Header</w:t>
      </w:r>
      <w:r w:rsidRPr="00F34D78">
        <w:rPr>
          <w:rFonts w:ascii="Consolas" w:hAnsi="Consolas"/>
          <w:color w:val="CCCCCC"/>
          <w:sz w:val="21"/>
          <w:szCs w:val="21"/>
        </w:rPr>
        <w:t xml:space="preserve"> () {</w:t>
      </w:r>
    </w:p>
    <w:p w14:paraId="7E98D382" w14:textId="77777777" w:rsidR="00F34D78" w:rsidRPr="00F34D78" w:rsidRDefault="00F34D78" w:rsidP="00F34D78">
      <w:pPr>
        <w:shd w:val="clear" w:color="auto" w:fill="1F1F1F"/>
        <w:spacing w:line="285" w:lineRule="atLeast"/>
        <w:rPr>
          <w:rFonts w:ascii="Consolas" w:hAnsi="Consolas"/>
          <w:color w:val="CCCCCC"/>
          <w:sz w:val="21"/>
          <w:szCs w:val="21"/>
        </w:rPr>
      </w:pPr>
    </w:p>
    <w:p w14:paraId="47F72114" w14:textId="77777777" w:rsidR="00F34D78" w:rsidRPr="00F34D78" w:rsidRDefault="00F34D78" w:rsidP="00F34D78">
      <w:pPr>
        <w:shd w:val="clear" w:color="auto" w:fill="1F1F1F"/>
        <w:spacing w:line="285" w:lineRule="atLeast"/>
        <w:rPr>
          <w:rFonts w:ascii="Consolas" w:hAnsi="Consolas"/>
          <w:color w:val="CCCCCC"/>
          <w:sz w:val="21"/>
          <w:szCs w:val="21"/>
        </w:rPr>
      </w:pPr>
      <w:r w:rsidRPr="00F34D78">
        <w:rPr>
          <w:rFonts w:ascii="Consolas" w:hAnsi="Consolas"/>
          <w:color w:val="CCCCCC"/>
          <w:sz w:val="21"/>
          <w:szCs w:val="21"/>
        </w:rPr>
        <w:t xml:space="preserve">    </w:t>
      </w:r>
      <w:r w:rsidRPr="00F34D78">
        <w:rPr>
          <w:rFonts w:ascii="Consolas" w:hAnsi="Consolas"/>
          <w:color w:val="C586C0"/>
          <w:sz w:val="21"/>
          <w:szCs w:val="21"/>
        </w:rPr>
        <w:t>return</w:t>
      </w:r>
      <w:r w:rsidRPr="00F34D78">
        <w:rPr>
          <w:rFonts w:ascii="Consolas" w:hAnsi="Consolas"/>
          <w:color w:val="CCCCCC"/>
          <w:sz w:val="21"/>
          <w:szCs w:val="21"/>
        </w:rPr>
        <w:t xml:space="preserve"> (</w:t>
      </w:r>
    </w:p>
    <w:p w14:paraId="6EBCEA08" w14:textId="77777777" w:rsidR="00F34D78" w:rsidRPr="00F34D78" w:rsidRDefault="00F34D78" w:rsidP="00F34D78">
      <w:pPr>
        <w:shd w:val="clear" w:color="auto" w:fill="1F1F1F"/>
        <w:spacing w:line="285" w:lineRule="atLeast"/>
        <w:rPr>
          <w:rFonts w:ascii="Consolas" w:hAnsi="Consolas"/>
          <w:color w:val="CCCCCC"/>
          <w:sz w:val="21"/>
          <w:szCs w:val="21"/>
        </w:rPr>
      </w:pPr>
      <w:r w:rsidRPr="00F34D78">
        <w:rPr>
          <w:rFonts w:ascii="Consolas" w:hAnsi="Consolas"/>
          <w:color w:val="CCCCCC"/>
          <w:sz w:val="21"/>
          <w:szCs w:val="21"/>
        </w:rPr>
        <w:t xml:space="preserve">        </w:t>
      </w:r>
      <w:r w:rsidRPr="00F34D78">
        <w:rPr>
          <w:rFonts w:ascii="Consolas" w:hAnsi="Consolas"/>
          <w:color w:val="808080"/>
          <w:sz w:val="21"/>
          <w:szCs w:val="21"/>
        </w:rPr>
        <w:t>&lt;</w:t>
      </w:r>
      <w:r w:rsidRPr="00F34D78">
        <w:rPr>
          <w:rFonts w:ascii="Consolas" w:hAnsi="Consolas"/>
          <w:color w:val="569CD6"/>
          <w:sz w:val="21"/>
          <w:szCs w:val="21"/>
        </w:rPr>
        <w:t>div</w:t>
      </w:r>
      <w:r w:rsidRPr="00F34D78">
        <w:rPr>
          <w:rFonts w:ascii="Consolas" w:hAnsi="Consolas"/>
          <w:color w:val="808080"/>
          <w:sz w:val="21"/>
          <w:szCs w:val="21"/>
        </w:rPr>
        <w:t>&gt;</w:t>
      </w:r>
    </w:p>
    <w:p w14:paraId="606B3914" w14:textId="77777777" w:rsidR="00F34D78" w:rsidRPr="00F34D78" w:rsidRDefault="00F34D78" w:rsidP="00F34D78">
      <w:pPr>
        <w:shd w:val="clear" w:color="auto" w:fill="1F1F1F"/>
        <w:spacing w:line="285" w:lineRule="atLeast"/>
        <w:rPr>
          <w:rFonts w:ascii="Consolas" w:hAnsi="Consolas"/>
          <w:color w:val="CCCCCC"/>
          <w:sz w:val="21"/>
          <w:szCs w:val="21"/>
        </w:rPr>
      </w:pPr>
      <w:r w:rsidRPr="00F34D78">
        <w:rPr>
          <w:rFonts w:ascii="Consolas" w:hAnsi="Consolas"/>
          <w:color w:val="CCCCCC"/>
          <w:sz w:val="21"/>
          <w:szCs w:val="21"/>
        </w:rPr>
        <w:t xml:space="preserve">            </w:t>
      </w:r>
      <w:r w:rsidRPr="00F34D78">
        <w:rPr>
          <w:rFonts w:ascii="Consolas" w:hAnsi="Consolas"/>
          <w:color w:val="808080"/>
          <w:sz w:val="21"/>
          <w:szCs w:val="21"/>
        </w:rPr>
        <w:t>&lt;</w:t>
      </w:r>
      <w:r w:rsidRPr="00F34D78">
        <w:rPr>
          <w:rFonts w:ascii="Consolas" w:hAnsi="Consolas"/>
          <w:color w:val="569CD6"/>
          <w:sz w:val="21"/>
          <w:szCs w:val="21"/>
        </w:rPr>
        <w:t>h1</w:t>
      </w:r>
      <w:r w:rsidRPr="00F34D78">
        <w:rPr>
          <w:rFonts w:ascii="Consolas" w:hAnsi="Consolas"/>
          <w:color w:val="808080"/>
          <w:sz w:val="21"/>
          <w:szCs w:val="21"/>
        </w:rPr>
        <w:t>&gt;</w:t>
      </w:r>
      <w:r w:rsidRPr="00F34D78">
        <w:rPr>
          <w:rFonts w:ascii="Consolas" w:hAnsi="Consolas"/>
          <w:color w:val="CCCCCC"/>
          <w:sz w:val="21"/>
          <w:szCs w:val="21"/>
        </w:rPr>
        <w:t xml:space="preserve"> My Header</w:t>
      </w:r>
      <w:r w:rsidRPr="00F34D78">
        <w:rPr>
          <w:rFonts w:ascii="Consolas" w:hAnsi="Consolas"/>
          <w:color w:val="808080"/>
          <w:sz w:val="21"/>
          <w:szCs w:val="21"/>
        </w:rPr>
        <w:t>&lt;/</w:t>
      </w:r>
      <w:r w:rsidRPr="00F34D78">
        <w:rPr>
          <w:rFonts w:ascii="Consolas" w:hAnsi="Consolas"/>
          <w:color w:val="569CD6"/>
          <w:sz w:val="21"/>
          <w:szCs w:val="21"/>
        </w:rPr>
        <w:t>h1</w:t>
      </w:r>
      <w:r w:rsidRPr="00F34D78">
        <w:rPr>
          <w:rFonts w:ascii="Consolas" w:hAnsi="Consolas"/>
          <w:color w:val="808080"/>
          <w:sz w:val="21"/>
          <w:szCs w:val="21"/>
        </w:rPr>
        <w:t>&gt;</w:t>
      </w:r>
    </w:p>
    <w:p w14:paraId="0C799DFE" w14:textId="77777777" w:rsidR="00F34D78" w:rsidRPr="00F34D78" w:rsidRDefault="00F34D78" w:rsidP="00F34D78">
      <w:pPr>
        <w:shd w:val="clear" w:color="auto" w:fill="1F1F1F"/>
        <w:spacing w:line="285" w:lineRule="atLeast"/>
        <w:rPr>
          <w:rFonts w:ascii="Consolas" w:hAnsi="Consolas"/>
          <w:color w:val="CCCCCC"/>
          <w:sz w:val="21"/>
          <w:szCs w:val="21"/>
        </w:rPr>
      </w:pPr>
      <w:r w:rsidRPr="00F34D78">
        <w:rPr>
          <w:rFonts w:ascii="Consolas" w:hAnsi="Consolas"/>
          <w:color w:val="CCCCCC"/>
          <w:sz w:val="21"/>
          <w:szCs w:val="21"/>
        </w:rPr>
        <w:t xml:space="preserve">            </w:t>
      </w:r>
      <w:r w:rsidRPr="00F34D78">
        <w:rPr>
          <w:rFonts w:ascii="Consolas" w:hAnsi="Consolas"/>
          <w:color w:val="808080"/>
          <w:sz w:val="21"/>
          <w:szCs w:val="21"/>
        </w:rPr>
        <w:t>&lt;</w:t>
      </w:r>
      <w:r w:rsidRPr="00F34D78">
        <w:rPr>
          <w:rFonts w:ascii="Consolas" w:hAnsi="Consolas"/>
          <w:color w:val="569CD6"/>
          <w:sz w:val="21"/>
          <w:szCs w:val="21"/>
        </w:rPr>
        <w:t>h1</w:t>
      </w:r>
      <w:r w:rsidRPr="00F34D78">
        <w:rPr>
          <w:rFonts w:ascii="Consolas" w:hAnsi="Consolas"/>
          <w:color w:val="808080"/>
          <w:sz w:val="21"/>
          <w:szCs w:val="21"/>
        </w:rPr>
        <w:t>&gt;</w:t>
      </w:r>
      <w:r w:rsidRPr="00F34D78">
        <w:rPr>
          <w:rFonts w:ascii="Consolas" w:hAnsi="Consolas"/>
          <w:color w:val="CCCCCC"/>
          <w:sz w:val="21"/>
          <w:szCs w:val="21"/>
        </w:rPr>
        <w:t xml:space="preserve"> Learn React from </w:t>
      </w:r>
      <w:proofErr w:type="spellStart"/>
      <w:r w:rsidRPr="00F34D78">
        <w:rPr>
          <w:rFonts w:ascii="Consolas" w:hAnsi="Consolas"/>
          <w:color w:val="CCCCCC"/>
          <w:sz w:val="21"/>
          <w:szCs w:val="21"/>
        </w:rPr>
        <w:t>bipeen</w:t>
      </w:r>
      <w:proofErr w:type="spellEnd"/>
      <w:r w:rsidRPr="00F34D78">
        <w:rPr>
          <w:rFonts w:ascii="Consolas" w:hAnsi="Consolas"/>
          <w:color w:val="808080"/>
          <w:sz w:val="21"/>
          <w:szCs w:val="21"/>
        </w:rPr>
        <w:t>&lt;/</w:t>
      </w:r>
      <w:r w:rsidRPr="00F34D78">
        <w:rPr>
          <w:rFonts w:ascii="Consolas" w:hAnsi="Consolas"/>
          <w:color w:val="569CD6"/>
          <w:sz w:val="21"/>
          <w:szCs w:val="21"/>
        </w:rPr>
        <w:t>h1</w:t>
      </w:r>
      <w:r w:rsidRPr="00F34D78">
        <w:rPr>
          <w:rFonts w:ascii="Consolas" w:hAnsi="Consolas"/>
          <w:color w:val="808080"/>
          <w:sz w:val="21"/>
          <w:szCs w:val="21"/>
        </w:rPr>
        <w:t>&gt;</w:t>
      </w:r>
    </w:p>
    <w:p w14:paraId="30AED811" w14:textId="77777777" w:rsidR="00F34D78" w:rsidRPr="00F34D78" w:rsidRDefault="00F34D78" w:rsidP="00F34D78">
      <w:pPr>
        <w:shd w:val="clear" w:color="auto" w:fill="1F1F1F"/>
        <w:spacing w:line="285" w:lineRule="atLeast"/>
        <w:rPr>
          <w:rFonts w:ascii="Consolas" w:hAnsi="Consolas"/>
          <w:color w:val="CCCCCC"/>
          <w:sz w:val="21"/>
          <w:szCs w:val="21"/>
        </w:rPr>
      </w:pPr>
      <w:r w:rsidRPr="00F34D78">
        <w:rPr>
          <w:rFonts w:ascii="Consolas" w:hAnsi="Consolas"/>
          <w:color w:val="CCCCCC"/>
          <w:sz w:val="21"/>
          <w:szCs w:val="21"/>
        </w:rPr>
        <w:t xml:space="preserve">            </w:t>
      </w:r>
      <w:r w:rsidRPr="00F34D78">
        <w:rPr>
          <w:rFonts w:ascii="Consolas" w:hAnsi="Consolas"/>
          <w:color w:val="808080"/>
          <w:sz w:val="21"/>
          <w:szCs w:val="21"/>
        </w:rPr>
        <w:t>&lt;</w:t>
      </w:r>
      <w:r w:rsidRPr="00F34D78">
        <w:rPr>
          <w:rFonts w:ascii="Consolas" w:hAnsi="Consolas"/>
          <w:color w:val="569CD6"/>
          <w:sz w:val="21"/>
          <w:szCs w:val="21"/>
        </w:rPr>
        <w:t>p</w:t>
      </w:r>
      <w:r w:rsidRPr="00F34D78">
        <w:rPr>
          <w:rFonts w:ascii="Consolas" w:hAnsi="Consolas"/>
          <w:color w:val="808080"/>
          <w:sz w:val="21"/>
          <w:szCs w:val="21"/>
        </w:rPr>
        <w:t>&gt;</w:t>
      </w:r>
    </w:p>
    <w:p w14:paraId="3EA3BFE5" w14:textId="77777777" w:rsidR="00F34D78" w:rsidRPr="00F34D78" w:rsidRDefault="00F34D78" w:rsidP="00F34D78">
      <w:pPr>
        <w:shd w:val="clear" w:color="auto" w:fill="1F1F1F"/>
        <w:spacing w:line="285" w:lineRule="atLeast"/>
        <w:rPr>
          <w:rFonts w:ascii="Consolas" w:hAnsi="Consolas"/>
          <w:color w:val="CCCCCC"/>
          <w:sz w:val="21"/>
          <w:szCs w:val="21"/>
        </w:rPr>
      </w:pPr>
      <w:r w:rsidRPr="00F34D78">
        <w:rPr>
          <w:rFonts w:ascii="Consolas" w:hAnsi="Consolas"/>
          <w:color w:val="CCCCCC"/>
          <w:sz w:val="21"/>
          <w:szCs w:val="21"/>
        </w:rPr>
        <w:t xml:space="preserve">                This is my customer Header component we are going to use in React </w:t>
      </w:r>
    </w:p>
    <w:p w14:paraId="2B05851E" w14:textId="77777777" w:rsidR="00F34D78" w:rsidRPr="00F34D78" w:rsidRDefault="00F34D78" w:rsidP="00F34D78">
      <w:pPr>
        <w:shd w:val="clear" w:color="auto" w:fill="1F1F1F"/>
        <w:spacing w:line="285" w:lineRule="atLeast"/>
        <w:rPr>
          <w:rFonts w:ascii="Consolas" w:hAnsi="Consolas"/>
          <w:color w:val="CCCCCC"/>
          <w:sz w:val="21"/>
          <w:szCs w:val="21"/>
        </w:rPr>
      </w:pPr>
      <w:r w:rsidRPr="00F34D78">
        <w:rPr>
          <w:rFonts w:ascii="Consolas" w:hAnsi="Consolas"/>
          <w:color w:val="CCCCCC"/>
          <w:sz w:val="21"/>
          <w:szCs w:val="21"/>
        </w:rPr>
        <w:t xml:space="preserve">            </w:t>
      </w:r>
      <w:r w:rsidRPr="00F34D78">
        <w:rPr>
          <w:rFonts w:ascii="Consolas" w:hAnsi="Consolas"/>
          <w:color w:val="808080"/>
          <w:sz w:val="21"/>
          <w:szCs w:val="21"/>
        </w:rPr>
        <w:t>&lt;/</w:t>
      </w:r>
      <w:r w:rsidRPr="00F34D78">
        <w:rPr>
          <w:rFonts w:ascii="Consolas" w:hAnsi="Consolas"/>
          <w:color w:val="569CD6"/>
          <w:sz w:val="21"/>
          <w:szCs w:val="21"/>
        </w:rPr>
        <w:t>p</w:t>
      </w:r>
      <w:r w:rsidRPr="00F34D78">
        <w:rPr>
          <w:rFonts w:ascii="Consolas" w:hAnsi="Consolas"/>
          <w:color w:val="808080"/>
          <w:sz w:val="21"/>
          <w:szCs w:val="21"/>
        </w:rPr>
        <w:t>&gt;</w:t>
      </w:r>
    </w:p>
    <w:p w14:paraId="0DD089F9" w14:textId="77777777" w:rsidR="00F34D78" w:rsidRPr="00F34D78" w:rsidRDefault="00F34D78" w:rsidP="00F34D78">
      <w:pPr>
        <w:shd w:val="clear" w:color="auto" w:fill="1F1F1F"/>
        <w:spacing w:line="285" w:lineRule="atLeast"/>
        <w:rPr>
          <w:rFonts w:ascii="Consolas" w:hAnsi="Consolas"/>
          <w:color w:val="CCCCCC"/>
          <w:sz w:val="21"/>
          <w:szCs w:val="21"/>
        </w:rPr>
      </w:pPr>
      <w:r w:rsidRPr="00F34D78">
        <w:rPr>
          <w:rFonts w:ascii="Consolas" w:hAnsi="Consolas"/>
          <w:color w:val="CCCCCC"/>
          <w:sz w:val="21"/>
          <w:szCs w:val="21"/>
        </w:rPr>
        <w:t xml:space="preserve">        </w:t>
      </w:r>
      <w:r w:rsidRPr="00F34D78">
        <w:rPr>
          <w:rFonts w:ascii="Consolas" w:hAnsi="Consolas"/>
          <w:color w:val="808080"/>
          <w:sz w:val="21"/>
          <w:szCs w:val="21"/>
        </w:rPr>
        <w:t>&lt;/</w:t>
      </w:r>
      <w:r w:rsidRPr="00F34D78">
        <w:rPr>
          <w:rFonts w:ascii="Consolas" w:hAnsi="Consolas"/>
          <w:color w:val="569CD6"/>
          <w:sz w:val="21"/>
          <w:szCs w:val="21"/>
        </w:rPr>
        <w:t>div</w:t>
      </w:r>
      <w:r w:rsidRPr="00F34D78">
        <w:rPr>
          <w:rFonts w:ascii="Consolas" w:hAnsi="Consolas"/>
          <w:color w:val="808080"/>
          <w:sz w:val="21"/>
          <w:szCs w:val="21"/>
        </w:rPr>
        <w:t>&gt;</w:t>
      </w:r>
    </w:p>
    <w:p w14:paraId="1449C02B" w14:textId="77777777" w:rsidR="00F34D78" w:rsidRPr="00F34D78" w:rsidRDefault="00F34D78" w:rsidP="00F34D78">
      <w:pPr>
        <w:shd w:val="clear" w:color="auto" w:fill="1F1F1F"/>
        <w:spacing w:line="285" w:lineRule="atLeast"/>
        <w:rPr>
          <w:rFonts w:ascii="Consolas" w:hAnsi="Consolas"/>
          <w:color w:val="CCCCCC"/>
          <w:sz w:val="21"/>
          <w:szCs w:val="21"/>
        </w:rPr>
      </w:pPr>
      <w:r w:rsidRPr="00F34D78">
        <w:rPr>
          <w:rFonts w:ascii="Consolas" w:hAnsi="Consolas"/>
          <w:color w:val="CCCCCC"/>
          <w:sz w:val="21"/>
          <w:szCs w:val="21"/>
        </w:rPr>
        <w:t>    )</w:t>
      </w:r>
    </w:p>
    <w:p w14:paraId="6C5DF9A0" w14:textId="77777777" w:rsidR="00F34D78" w:rsidRPr="00F34D78" w:rsidRDefault="00F34D78" w:rsidP="00F34D78">
      <w:pPr>
        <w:shd w:val="clear" w:color="auto" w:fill="1F1F1F"/>
        <w:spacing w:line="285" w:lineRule="atLeast"/>
        <w:rPr>
          <w:rFonts w:ascii="Consolas" w:hAnsi="Consolas"/>
          <w:color w:val="CCCCCC"/>
          <w:sz w:val="21"/>
          <w:szCs w:val="21"/>
        </w:rPr>
      </w:pPr>
      <w:r w:rsidRPr="00F34D78">
        <w:rPr>
          <w:rFonts w:ascii="Consolas" w:hAnsi="Consolas"/>
          <w:color w:val="CCCCCC"/>
          <w:sz w:val="21"/>
          <w:szCs w:val="21"/>
        </w:rPr>
        <w:t>}</w:t>
      </w:r>
    </w:p>
    <w:p w14:paraId="761776F3" w14:textId="77777777" w:rsidR="00F34D78" w:rsidRDefault="00F34D78" w:rsidP="00CC7B22">
      <w:pPr>
        <w:rPr>
          <w:rFonts w:asciiTheme="minorHAnsi" w:eastAsia="Arial" w:hAnsiTheme="minorHAnsi" w:cstheme="minorHAnsi"/>
          <w:sz w:val="24"/>
          <w:szCs w:val="24"/>
        </w:rPr>
      </w:pPr>
    </w:p>
    <w:p w14:paraId="597DB05A" w14:textId="77777777" w:rsidR="00F34D78" w:rsidRDefault="00F34D78" w:rsidP="00CC7B22">
      <w:pPr>
        <w:rPr>
          <w:rFonts w:asciiTheme="minorHAnsi" w:eastAsia="Arial" w:hAnsiTheme="minorHAnsi" w:cstheme="minorHAnsi"/>
          <w:sz w:val="24"/>
          <w:szCs w:val="24"/>
        </w:rPr>
      </w:pPr>
    </w:p>
    <w:p w14:paraId="3A079399" w14:textId="04E708E3" w:rsidR="00F34D78" w:rsidRDefault="00F34D78" w:rsidP="00CC7B22">
      <w:pPr>
        <w:rPr>
          <w:rFonts w:asciiTheme="minorHAnsi" w:eastAsia="Arial" w:hAnsiTheme="minorHAnsi" w:cstheme="minorHAnsi"/>
          <w:sz w:val="24"/>
          <w:szCs w:val="24"/>
        </w:rPr>
      </w:pPr>
      <w:r w:rsidRPr="00F34D78">
        <w:rPr>
          <w:rFonts w:asciiTheme="minorHAnsi" w:eastAsia="Arial" w:hAnsiTheme="minorHAnsi" w:cstheme="minorHAnsi"/>
          <w:noProof/>
          <w:sz w:val="24"/>
          <w:szCs w:val="24"/>
        </w:rPr>
        <w:drawing>
          <wp:inline distT="0" distB="0" distL="0" distR="0" wp14:anchorId="2E4C9574" wp14:editId="2FE711CB">
            <wp:extent cx="6197600" cy="2432685"/>
            <wp:effectExtent l="0" t="0" r="0" b="5715"/>
            <wp:docPr id="10084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3057" name=""/>
                    <pic:cNvPicPr/>
                  </pic:nvPicPr>
                  <pic:blipFill>
                    <a:blip r:embed="rId21"/>
                    <a:stretch>
                      <a:fillRect/>
                    </a:stretch>
                  </pic:blipFill>
                  <pic:spPr>
                    <a:xfrm>
                      <a:off x="0" y="0"/>
                      <a:ext cx="6197600" cy="2432685"/>
                    </a:xfrm>
                    <a:prstGeom prst="rect">
                      <a:avLst/>
                    </a:prstGeom>
                  </pic:spPr>
                </pic:pic>
              </a:graphicData>
            </a:graphic>
          </wp:inline>
        </w:drawing>
      </w:r>
    </w:p>
    <w:p w14:paraId="1B689B38" w14:textId="77777777" w:rsidR="00F34D78" w:rsidRDefault="00F34D78" w:rsidP="00CC7B22">
      <w:pPr>
        <w:rPr>
          <w:rFonts w:asciiTheme="minorHAnsi" w:eastAsia="Arial" w:hAnsiTheme="minorHAnsi" w:cstheme="minorHAnsi"/>
          <w:sz w:val="24"/>
          <w:szCs w:val="24"/>
        </w:rPr>
      </w:pPr>
    </w:p>
    <w:p w14:paraId="76F8C1A8" w14:textId="77777777" w:rsidR="00F34D78" w:rsidRDefault="00F34D78" w:rsidP="00CC7B22">
      <w:pPr>
        <w:rPr>
          <w:rFonts w:asciiTheme="minorHAnsi" w:eastAsia="Arial" w:hAnsiTheme="minorHAnsi" w:cstheme="minorHAnsi"/>
          <w:sz w:val="24"/>
          <w:szCs w:val="24"/>
        </w:rPr>
      </w:pPr>
    </w:p>
    <w:p w14:paraId="66F46535" w14:textId="70F00349" w:rsidR="00F34D78" w:rsidRDefault="00F34D78" w:rsidP="00F34D78">
      <w:pPr>
        <w:pStyle w:val="Heading1"/>
        <w:rPr>
          <w:rFonts w:asciiTheme="minorHAnsi" w:eastAsia="Arial" w:hAnsiTheme="minorHAnsi" w:cstheme="minorHAnsi"/>
          <w:color w:val="E36C0A" w:themeColor="accent6" w:themeShade="BF"/>
        </w:rPr>
      </w:pPr>
      <w:bookmarkStart w:id="4" w:name="_Toc171753210"/>
      <w:r>
        <w:rPr>
          <w:rFonts w:asciiTheme="minorHAnsi" w:eastAsia="Arial" w:hAnsiTheme="minorHAnsi" w:cstheme="minorHAnsi"/>
          <w:color w:val="E36C0A" w:themeColor="accent6" w:themeShade="BF"/>
        </w:rPr>
        <w:t xml:space="preserve">Use own custom Component -Header </w:t>
      </w:r>
      <w:proofErr w:type="gramStart"/>
      <w:r>
        <w:rPr>
          <w:rFonts w:asciiTheme="minorHAnsi" w:eastAsia="Arial" w:hAnsiTheme="minorHAnsi" w:cstheme="minorHAnsi"/>
          <w:color w:val="E36C0A" w:themeColor="accent6" w:themeShade="BF"/>
        </w:rPr>
        <w:t>In</w:t>
      </w:r>
      <w:proofErr w:type="gramEnd"/>
      <w:r>
        <w:rPr>
          <w:rFonts w:asciiTheme="minorHAnsi" w:eastAsia="Arial" w:hAnsiTheme="minorHAnsi" w:cstheme="minorHAnsi"/>
          <w:color w:val="E36C0A" w:themeColor="accent6" w:themeShade="BF"/>
        </w:rPr>
        <w:t xml:space="preserve"> App.js</w:t>
      </w:r>
      <w:bookmarkEnd w:id="4"/>
    </w:p>
    <w:p w14:paraId="18E27B76" w14:textId="77777777" w:rsidR="00F34D78" w:rsidRDefault="00F34D78" w:rsidP="00F34D78">
      <w:pPr>
        <w:rPr>
          <w:rFonts w:eastAsia="Arial"/>
        </w:rPr>
      </w:pPr>
    </w:p>
    <w:p w14:paraId="4F37D732" w14:textId="33612D70" w:rsidR="00F34D78" w:rsidRPr="00F34D78" w:rsidRDefault="00F34D78" w:rsidP="00F34D78">
      <w:pPr>
        <w:pStyle w:val="ListParagraph"/>
        <w:numPr>
          <w:ilvl w:val="0"/>
          <w:numId w:val="57"/>
        </w:numPr>
        <w:rPr>
          <w:rFonts w:asciiTheme="minorHAnsi" w:eastAsia="Arial" w:hAnsiTheme="minorHAnsi" w:cstheme="minorHAnsi"/>
          <w:sz w:val="24"/>
          <w:szCs w:val="24"/>
        </w:rPr>
      </w:pPr>
      <w:r w:rsidRPr="00F34D78">
        <w:rPr>
          <w:rFonts w:asciiTheme="minorHAnsi" w:eastAsia="Arial" w:hAnsiTheme="minorHAnsi" w:cstheme="minorHAnsi"/>
          <w:sz w:val="24"/>
          <w:szCs w:val="24"/>
        </w:rPr>
        <w:t xml:space="preserve">Now if you want to use Header Component Like we use &lt;h1&gt; or &lt;p&gt; we need to </w:t>
      </w:r>
    </w:p>
    <w:p w14:paraId="33553705" w14:textId="77777777" w:rsidR="00F34D78" w:rsidRPr="00F34D78" w:rsidRDefault="00F34D78" w:rsidP="00F34D78">
      <w:pPr>
        <w:rPr>
          <w:rFonts w:asciiTheme="minorHAnsi" w:eastAsia="Arial" w:hAnsiTheme="minorHAnsi" w:cstheme="minorHAnsi"/>
          <w:sz w:val="24"/>
          <w:szCs w:val="24"/>
        </w:rPr>
      </w:pPr>
    </w:p>
    <w:p w14:paraId="356C50BE" w14:textId="77777777" w:rsidR="00F34D78" w:rsidRPr="00F34D78" w:rsidRDefault="00F34D78" w:rsidP="00F34D78">
      <w:pPr>
        <w:pStyle w:val="ListParagraph"/>
        <w:numPr>
          <w:ilvl w:val="0"/>
          <w:numId w:val="56"/>
        </w:numPr>
        <w:tabs>
          <w:tab w:val="left" w:pos="990"/>
        </w:tabs>
        <w:ind w:firstLine="180"/>
        <w:rPr>
          <w:rFonts w:asciiTheme="minorHAnsi" w:eastAsia="Arial" w:hAnsiTheme="minorHAnsi" w:cstheme="minorHAnsi"/>
          <w:sz w:val="24"/>
          <w:szCs w:val="24"/>
        </w:rPr>
      </w:pPr>
      <w:r w:rsidRPr="00F34D78">
        <w:rPr>
          <w:rFonts w:asciiTheme="minorHAnsi" w:eastAsia="Arial" w:hAnsiTheme="minorHAnsi" w:cstheme="minorHAnsi"/>
          <w:sz w:val="24"/>
          <w:szCs w:val="24"/>
        </w:rPr>
        <w:t xml:space="preserve">first </w:t>
      </w:r>
      <w:r w:rsidRPr="00F34D78">
        <w:rPr>
          <w:rFonts w:asciiTheme="minorHAnsi" w:eastAsia="Arial" w:hAnsiTheme="minorHAnsi" w:cstheme="minorHAnsi"/>
          <w:b/>
          <w:bCs/>
          <w:sz w:val="24"/>
          <w:szCs w:val="24"/>
        </w:rPr>
        <w:t>export</w:t>
      </w:r>
      <w:r w:rsidRPr="00F34D78">
        <w:rPr>
          <w:rFonts w:asciiTheme="minorHAnsi" w:eastAsia="Arial" w:hAnsiTheme="minorHAnsi" w:cstheme="minorHAnsi"/>
          <w:sz w:val="24"/>
          <w:szCs w:val="24"/>
        </w:rPr>
        <w:t xml:space="preserve"> it from Header.js </w:t>
      </w:r>
    </w:p>
    <w:p w14:paraId="7D2B794C" w14:textId="2658BD8B" w:rsidR="00F34D78" w:rsidRPr="00F34D78" w:rsidRDefault="00F34D78" w:rsidP="00F34D78">
      <w:pPr>
        <w:pStyle w:val="ListParagraph"/>
        <w:numPr>
          <w:ilvl w:val="0"/>
          <w:numId w:val="56"/>
        </w:numPr>
        <w:tabs>
          <w:tab w:val="left" w:pos="990"/>
        </w:tabs>
        <w:ind w:firstLine="180"/>
        <w:rPr>
          <w:rFonts w:asciiTheme="minorHAnsi" w:eastAsia="Arial" w:hAnsiTheme="minorHAnsi" w:cstheme="minorHAnsi"/>
          <w:sz w:val="24"/>
          <w:szCs w:val="24"/>
        </w:rPr>
      </w:pPr>
      <w:r w:rsidRPr="00F34D78">
        <w:rPr>
          <w:rFonts w:asciiTheme="minorHAnsi" w:eastAsia="Arial" w:hAnsiTheme="minorHAnsi" w:cstheme="minorHAnsi"/>
          <w:b/>
          <w:bCs/>
          <w:sz w:val="24"/>
          <w:szCs w:val="24"/>
        </w:rPr>
        <w:t>Import</w:t>
      </w:r>
      <w:r w:rsidRPr="00F34D78">
        <w:rPr>
          <w:rFonts w:asciiTheme="minorHAnsi" w:eastAsia="Arial" w:hAnsiTheme="minorHAnsi" w:cstheme="minorHAnsi"/>
          <w:sz w:val="24"/>
          <w:szCs w:val="24"/>
        </w:rPr>
        <w:t xml:space="preserve"> it in App.js</w:t>
      </w:r>
    </w:p>
    <w:p w14:paraId="31B0CEA5" w14:textId="77777777" w:rsidR="00F34D78" w:rsidRDefault="00F34D78" w:rsidP="00CC7B22">
      <w:pPr>
        <w:rPr>
          <w:rFonts w:asciiTheme="minorHAnsi" w:eastAsia="Arial" w:hAnsiTheme="minorHAnsi" w:cstheme="minorHAnsi"/>
          <w:sz w:val="24"/>
          <w:szCs w:val="24"/>
        </w:rPr>
      </w:pPr>
    </w:p>
    <w:p w14:paraId="56050086" w14:textId="3A59788D" w:rsidR="00F34D78" w:rsidRDefault="00F34D78" w:rsidP="00CC7B22">
      <w:pPr>
        <w:rPr>
          <w:rFonts w:asciiTheme="minorHAnsi" w:eastAsia="Arial" w:hAnsiTheme="minorHAnsi" w:cstheme="minorHAnsi"/>
          <w:sz w:val="24"/>
          <w:szCs w:val="24"/>
        </w:rPr>
      </w:pPr>
      <w:r>
        <w:rPr>
          <w:rFonts w:asciiTheme="minorHAnsi" w:eastAsia="Arial" w:hAnsiTheme="minorHAnsi" w:cstheme="minorHAnsi"/>
          <w:sz w:val="24"/>
          <w:szCs w:val="24"/>
        </w:rPr>
        <w:t>Export Statement in header.js</w:t>
      </w:r>
    </w:p>
    <w:p w14:paraId="6680C9FE" w14:textId="77777777" w:rsidR="00F34D78" w:rsidRDefault="00F34D78" w:rsidP="00CC7B22">
      <w:pPr>
        <w:rPr>
          <w:rFonts w:asciiTheme="minorHAnsi" w:eastAsia="Arial" w:hAnsiTheme="minorHAnsi" w:cstheme="minorHAnsi"/>
          <w:sz w:val="24"/>
          <w:szCs w:val="24"/>
        </w:rPr>
      </w:pPr>
    </w:p>
    <w:p w14:paraId="7E047A99" w14:textId="77777777" w:rsidR="00CC5570" w:rsidRPr="00CC5570" w:rsidRDefault="00CC5570" w:rsidP="00CC5570">
      <w:pPr>
        <w:shd w:val="clear" w:color="auto" w:fill="1F1F1F"/>
        <w:spacing w:line="285" w:lineRule="atLeast"/>
        <w:rPr>
          <w:rFonts w:ascii="Consolas" w:hAnsi="Consolas"/>
          <w:color w:val="CCCCCC"/>
          <w:sz w:val="21"/>
          <w:szCs w:val="21"/>
        </w:rPr>
      </w:pPr>
      <w:r w:rsidRPr="00CC5570">
        <w:rPr>
          <w:rFonts w:ascii="Consolas" w:hAnsi="Consolas"/>
          <w:color w:val="C586C0"/>
          <w:sz w:val="21"/>
          <w:szCs w:val="21"/>
        </w:rPr>
        <w:t>export</w:t>
      </w:r>
      <w:r w:rsidRPr="00CC5570">
        <w:rPr>
          <w:rFonts w:ascii="Consolas" w:hAnsi="Consolas"/>
          <w:color w:val="CCCCCC"/>
          <w:sz w:val="21"/>
          <w:szCs w:val="21"/>
        </w:rPr>
        <w:t xml:space="preserve"> </w:t>
      </w:r>
      <w:r w:rsidRPr="00CC5570">
        <w:rPr>
          <w:rFonts w:ascii="Consolas" w:hAnsi="Consolas"/>
          <w:color w:val="C586C0"/>
          <w:sz w:val="21"/>
          <w:szCs w:val="21"/>
        </w:rPr>
        <w:t>default</w:t>
      </w:r>
      <w:r w:rsidRPr="00CC5570">
        <w:rPr>
          <w:rFonts w:ascii="Consolas" w:hAnsi="Consolas"/>
          <w:color w:val="CCCCCC"/>
          <w:sz w:val="21"/>
          <w:szCs w:val="21"/>
        </w:rPr>
        <w:t xml:space="preserve"> </w:t>
      </w:r>
      <w:r w:rsidRPr="00CC5570">
        <w:rPr>
          <w:rFonts w:ascii="Consolas" w:hAnsi="Consolas"/>
          <w:color w:val="DCDCAA"/>
          <w:sz w:val="21"/>
          <w:szCs w:val="21"/>
        </w:rPr>
        <w:t>Header</w:t>
      </w:r>
      <w:r w:rsidRPr="00CC5570">
        <w:rPr>
          <w:rFonts w:ascii="Consolas" w:hAnsi="Consolas"/>
          <w:color w:val="CCCCCC"/>
          <w:sz w:val="21"/>
          <w:szCs w:val="21"/>
        </w:rPr>
        <w:t>;</w:t>
      </w:r>
    </w:p>
    <w:p w14:paraId="0BAB6B47" w14:textId="77777777" w:rsidR="00CC5570" w:rsidRDefault="00CC5570" w:rsidP="00CC7B22">
      <w:pPr>
        <w:rPr>
          <w:rFonts w:asciiTheme="minorHAnsi" w:eastAsia="Arial" w:hAnsiTheme="minorHAnsi" w:cstheme="minorHAnsi"/>
          <w:sz w:val="24"/>
          <w:szCs w:val="24"/>
        </w:rPr>
      </w:pPr>
    </w:p>
    <w:p w14:paraId="5758E994" w14:textId="1DB98C09" w:rsidR="00CC5570" w:rsidRDefault="00CC5570" w:rsidP="00CC7B22">
      <w:pPr>
        <w:rPr>
          <w:rFonts w:asciiTheme="minorHAnsi" w:eastAsia="Arial" w:hAnsiTheme="minorHAnsi" w:cstheme="minorHAnsi"/>
          <w:sz w:val="24"/>
          <w:szCs w:val="24"/>
        </w:rPr>
      </w:pPr>
      <w:r>
        <w:rPr>
          <w:rFonts w:asciiTheme="minorHAnsi" w:eastAsia="Arial" w:hAnsiTheme="minorHAnsi" w:cstheme="minorHAnsi"/>
          <w:noProof/>
          <w:sz w:val="24"/>
          <w:szCs w:val="24"/>
        </w:rPr>
        <w:lastRenderedPageBreak/>
        <w:drawing>
          <wp:inline distT="0" distB="0" distL="0" distR="0" wp14:anchorId="170EF7F8" wp14:editId="0A3B3DAB">
            <wp:extent cx="6197600" cy="2360930"/>
            <wp:effectExtent l="0" t="0" r="0" b="1270"/>
            <wp:docPr id="1640548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7600" cy="2360930"/>
                    </a:xfrm>
                    <a:prstGeom prst="rect">
                      <a:avLst/>
                    </a:prstGeom>
                    <a:noFill/>
                    <a:ln>
                      <a:noFill/>
                    </a:ln>
                  </pic:spPr>
                </pic:pic>
              </a:graphicData>
            </a:graphic>
          </wp:inline>
        </w:drawing>
      </w:r>
    </w:p>
    <w:p w14:paraId="4D448B7B" w14:textId="77777777" w:rsidR="00CC5570" w:rsidRDefault="00CC5570" w:rsidP="00CC7B22">
      <w:pPr>
        <w:rPr>
          <w:rFonts w:asciiTheme="minorHAnsi" w:eastAsia="Arial" w:hAnsiTheme="minorHAnsi" w:cstheme="minorHAnsi"/>
          <w:sz w:val="24"/>
          <w:szCs w:val="24"/>
        </w:rPr>
      </w:pPr>
    </w:p>
    <w:p w14:paraId="12F4C47F" w14:textId="742D6338" w:rsidR="00CC5570" w:rsidRDefault="00CC5570" w:rsidP="00CC7B22">
      <w:pPr>
        <w:rPr>
          <w:rFonts w:asciiTheme="minorHAnsi" w:eastAsia="Arial" w:hAnsiTheme="minorHAnsi" w:cstheme="minorHAnsi"/>
          <w:b/>
          <w:bCs/>
          <w:sz w:val="24"/>
          <w:szCs w:val="24"/>
        </w:rPr>
      </w:pPr>
      <w:r>
        <w:rPr>
          <w:rFonts w:asciiTheme="minorHAnsi" w:eastAsia="Arial" w:hAnsiTheme="minorHAnsi" w:cstheme="minorHAnsi"/>
          <w:sz w:val="24"/>
          <w:szCs w:val="24"/>
        </w:rPr>
        <w:t xml:space="preserve">Import in </w:t>
      </w:r>
      <w:r w:rsidRPr="00CC5570">
        <w:rPr>
          <w:rFonts w:asciiTheme="minorHAnsi" w:eastAsia="Arial" w:hAnsiTheme="minorHAnsi" w:cstheme="minorHAnsi"/>
          <w:b/>
          <w:bCs/>
          <w:sz w:val="24"/>
          <w:szCs w:val="24"/>
        </w:rPr>
        <w:t>App.js</w:t>
      </w:r>
    </w:p>
    <w:p w14:paraId="57386AFE" w14:textId="77777777" w:rsidR="00CC5570" w:rsidRDefault="00CC5570" w:rsidP="00CC7B22">
      <w:pPr>
        <w:rPr>
          <w:rFonts w:asciiTheme="minorHAnsi" w:eastAsia="Arial" w:hAnsiTheme="minorHAnsi" w:cstheme="minorHAnsi"/>
          <w:b/>
          <w:bCs/>
          <w:sz w:val="24"/>
          <w:szCs w:val="24"/>
        </w:rPr>
      </w:pPr>
    </w:p>
    <w:p w14:paraId="53FF48E8" w14:textId="77777777" w:rsidR="00CC5570" w:rsidRPr="00CC5570" w:rsidRDefault="00CC5570" w:rsidP="00CC5570">
      <w:pPr>
        <w:shd w:val="clear" w:color="auto" w:fill="1F1F1F"/>
        <w:spacing w:line="285" w:lineRule="atLeast"/>
        <w:rPr>
          <w:rFonts w:ascii="Consolas" w:hAnsi="Consolas"/>
          <w:color w:val="CCCCCC"/>
          <w:sz w:val="21"/>
          <w:szCs w:val="21"/>
        </w:rPr>
      </w:pPr>
      <w:r w:rsidRPr="00CC5570">
        <w:rPr>
          <w:rFonts w:ascii="Consolas" w:hAnsi="Consolas"/>
          <w:color w:val="C586C0"/>
          <w:sz w:val="21"/>
          <w:szCs w:val="21"/>
        </w:rPr>
        <w:t>import</w:t>
      </w:r>
      <w:r w:rsidRPr="00CC5570">
        <w:rPr>
          <w:rFonts w:ascii="Consolas" w:hAnsi="Consolas"/>
          <w:color w:val="CCCCCC"/>
          <w:sz w:val="21"/>
          <w:szCs w:val="21"/>
        </w:rPr>
        <w:t xml:space="preserve"> </w:t>
      </w:r>
      <w:r w:rsidRPr="00CC5570">
        <w:rPr>
          <w:rFonts w:ascii="Consolas" w:hAnsi="Consolas"/>
          <w:color w:val="9CDCFE"/>
          <w:sz w:val="21"/>
          <w:szCs w:val="21"/>
        </w:rPr>
        <w:t>Header</w:t>
      </w:r>
      <w:r w:rsidRPr="00CC5570">
        <w:rPr>
          <w:rFonts w:ascii="Consolas" w:hAnsi="Consolas"/>
          <w:color w:val="CCCCCC"/>
          <w:sz w:val="21"/>
          <w:szCs w:val="21"/>
        </w:rPr>
        <w:t xml:space="preserve"> </w:t>
      </w:r>
      <w:r w:rsidRPr="00CC5570">
        <w:rPr>
          <w:rFonts w:ascii="Consolas" w:hAnsi="Consolas"/>
          <w:color w:val="C586C0"/>
          <w:sz w:val="21"/>
          <w:szCs w:val="21"/>
        </w:rPr>
        <w:t>from</w:t>
      </w:r>
      <w:r w:rsidRPr="00CC5570">
        <w:rPr>
          <w:rFonts w:ascii="Consolas" w:hAnsi="Consolas"/>
          <w:color w:val="CCCCCC"/>
          <w:sz w:val="21"/>
          <w:szCs w:val="21"/>
        </w:rPr>
        <w:t xml:space="preserve"> </w:t>
      </w:r>
      <w:proofErr w:type="gramStart"/>
      <w:r w:rsidRPr="00CC5570">
        <w:rPr>
          <w:rFonts w:ascii="Consolas" w:hAnsi="Consolas"/>
          <w:color w:val="CE9178"/>
          <w:sz w:val="21"/>
          <w:szCs w:val="21"/>
        </w:rPr>
        <w:t>'./</w:t>
      </w:r>
      <w:proofErr w:type="gramEnd"/>
      <w:r w:rsidRPr="00CC5570">
        <w:rPr>
          <w:rFonts w:ascii="Consolas" w:hAnsi="Consolas"/>
          <w:color w:val="CE9178"/>
          <w:sz w:val="21"/>
          <w:szCs w:val="21"/>
        </w:rPr>
        <w:t>component/Header'</w:t>
      </w:r>
      <w:r w:rsidRPr="00CC5570">
        <w:rPr>
          <w:rFonts w:ascii="Consolas" w:hAnsi="Consolas"/>
          <w:color w:val="CCCCCC"/>
          <w:sz w:val="21"/>
          <w:szCs w:val="21"/>
        </w:rPr>
        <w:t>;</w:t>
      </w:r>
    </w:p>
    <w:p w14:paraId="44A83CD9" w14:textId="77777777" w:rsidR="00CC5570" w:rsidRDefault="00CC5570" w:rsidP="00CC7B22">
      <w:pPr>
        <w:rPr>
          <w:rFonts w:asciiTheme="minorHAnsi" w:eastAsia="Arial" w:hAnsiTheme="minorHAnsi" w:cstheme="minorHAnsi"/>
          <w:sz w:val="24"/>
          <w:szCs w:val="24"/>
        </w:rPr>
      </w:pPr>
    </w:p>
    <w:p w14:paraId="72B09862" w14:textId="77777777" w:rsidR="00CC5570" w:rsidRDefault="00CC5570" w:rsidP="00CC7B22">
      <w:pPr>
        <w:rPr>
          <w:rFonts w:asciiTheme="minorHAnsi" w:eastAsia="Arial" w:hAnsiTheme="minorHAnsi" w:cstheme="minorHAnsi"/>
          <w:sz w:val="24"/>
          <w:szCs w:val="24"/>
        </w:rPr>
      </w:pPr>
    </w:p>
    <w:p w14:paraId="639DEC65" w14:textId="28F395B6" w:rsidR="00CC5570" w:rsidRDefault="00CC5570" w:rsidP="00CC7B22">
      <w:pPr>
        <w:rPr>
          <w:rFonts w:asciiTheme="minorHAnsi" w:eastAsia="Arial" w:hAnsiTheme="minorHAnsi" w:cstheme="minorHAnsi"/>
          <w:sz w:val="24"/>
          <w:szCs w:val="24"/>
        </w:rPr>
      </w:pPr>
      <w:r>
        <w:rPr>
          <w:rFonts w:asciiTheme="minorHAnsi" w:eastAsia="Arial" w:hAnsiTheme="minorHAnsi" w:cstheme="minorHAnsi"/>
          <w:noProof/>
          <w:sz w:val="24"/>
          <w:szCs w:val="24"/>
        </w:rPr>
        <w:drawing>
          <wp:inline distT="0" distB="0" distL="0" distR="0" wp14:anchorId="5908AAB5" wp14:editId="5223229C">
            <wp:extent cx="6197600" cy="2757170"/>
            <wp:effectExtent l="0" t="0" r="0" b="5080"/>
            <wp:docPr id="1891026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7600" cy="2757170"/>
                    </a:xfrm>
                    <a:prstGeom prst="rect">
                      <a:avLst/>
                    </a:prstGeom>
                    <a:noFill/>
                    <a:ln>
                      <a:noFill/>
                    </a:ln>
                  </pic:spPr>
                </pic:pic>
              </a:graphicData>
            </a:graphic>
          </wp:inline>
        </w:drawing>
      </w:r>
    </w:p>
    <w:p w14:paraId="12DC7CFC" w14:textId="77777777" w:rsidR="00CC5570" w:rsidRDefault="00CC5570" w:rsidP="00CC7B22">
      <w:pPr>
        <w:rPr>
          <w:rFonts w:asciiTheme="minorHAnsi" w:eastAsia="Arial" w:hAnsiTheme="minorHAnsi" w:cstheme="minorHAnsi"/>
          <w:sz w:val="24"/>
          <w:szCs w:val="24"/>
        </w:rPr>
      </w:pPr>
    </w:p>
    <w:p w14:paraId="13DEB88E" w14:textId="69254B54" w:rsidR="00CC5570" w:rsidRDefault="00CC5570" w:rsidP="00CC7B22">
      <w:pPr>
        <w:rPr>
          <w:rFonts w:asciiTheme="minorHAnsi" w:eastAsia="Arial" w:hAnsiTheme="minorHAnsi" w:cstheme="minorHAnsi"/>
          <w:sz w:val="24"/>
          <w:szCs w:val="24"/>
        </w:rPr>
      </w:pPr>
      <w:r>
        <w:rPr>
          <w:rFonts w:asciiTheme="minorHAnsi" w:eastAsia="Arial" w:hAnsiTheme="minorHAnsi" w:cstheme="minorHAnsi"/>
          <w:sz w:val="24"/>
          <w:szCs w:val="24"/>
        </w:rPr>
        <w:t>Now Called it in App.js function, inside &lt;div&gt;</w:t>
      </w:r>
    </w:p>
    <w:p w14:paraId="472E95C1" w14:textId="77777777" w:rsidR="00CC5570" w:rsidRDefault="00CC5570" w:rsidP="00CC7B22">
      <w:pPr>
        <w:rPr>
          <w:rFonts w:asciiTheme="minorHAnsi" w:eastAsia="Arial" w:hAnsiTheme="minorHAnsi" w:cstheme="minorHAnsi"/>
          <w:sz w:val="24"/>
          <w:szCs w:val="24"/>
        </w:rPr>
      </w:pPr>
    </w:p>
    <w:p w14:paraId="1F834C90" w14:textId="094B497D" w:rsidR="00CC5570" w:rsidRDefault="00CC5570" w:rsidP="00CC7B22">
      <w:pPr>
        <w:rPr>
          <w:rFonts w:asciiTheme="minorHAnsi" w:eastAsia="Arial" w:hAnsiTheme="minorHAnsi" w:cstheme="minorHAnsi"/>
          <w:sz w:val="24"/>
          <w:szCs w:val="24"/>
        </w:rPr>
      </w:pPr>
      <w:r>
        <w:rPr>
          <w:rFonts w:asciiTheme="minorHAnsi" w:eastAsia="Arial" w:hAnsiTheme="minorHAnsi" w:cstheme="minorHAnsi"/>
          <w:noProof/>
          <w:sz w:val="24"/>
          <w:szCs w:val="24"/>
        </w:rPr>
        <w:drawing>
          <wp:inline distT="0" distB="0" distL="0" distR="0" wp14:anchorId="7CD7B62A" wp14:editId="3853FE30">
            <wp:extent cx="6191885" cy="2534285"/>
            <wp:effectExtent l="0" t="0" r="0" b="0"/>
            <wp:docPr id="10628436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885" cy="2534285"/>
                    </a:xfrm>
                    <a:prstGeom prst="rect">
                      <a:avLst/>
                    </a:prstGeom>
                    <a:noFill/>
                    <a:ln>
                      <a:noFill/>
                    </a:ln>
                  </pic:spPr>
                </pic:pic>
              </a:graphicData>
            </a:graphic>
          </wp:inline>
        </w:drawing>
      </w:r>
    </w:p>
    <w:p w14:paraId="7756C3FD" w14:textId="77777777" w:rsidR="00CC5570" w:rsidRDefault="00CC5570" w:rsidP="00CC7B22">
      <w:pPr>
        <w:rPr>
          <w:rFonts w:asciiTheme="minorHAnsi" w:eastAsia="Arial" w:hAnsiTheme="minorHAnsi" w:cstheme="minorHAnsi"/>
          <w:sz w:val="24"/>
          <w:szCs w:val="24"/>
        </w:rPr>
      </w:pPr>
    </w:p>
    <w:p w14:paraId="478DBC49" w14:textId="725715FC" w:rsidR="00CC5570" w:rsidRDefault="00CC5570" w:rsidP="00CC7B22">
      <w:pPr>
        <w:rPr>
          <w:rFonts w:asciiTheme="minorHAnsi" w:eastAsia="Arial" w:hAnsiTheme="minorHAnsi" w:cstheme="minorHAnsi"/>
          <w:sz w:val="24"/>
          <w:szCs w:val="24"/>
        </w:rPr>
      </w:pPr>
      <w:r>
        <w:rPr>
          <w:rFonts w:asciiTheme="minorHAnsi" w:eastAsia="Arial" w:hAnsiTheme="minorHAnsi" w:cstheme="minorHAnsi"/>
          <w:sz w:val="24"/>
          <w:szCs w:val="24"/>
        </w:rPr>
        <w:t>Now Save it and Recompile</w:t>
      </w:r>
    </w:p>
    <w:p w14:paraId="4081361A" w14:textId="581EA61D" w:rsidR="00CC5570" w:rsidRDefault="00CC5570" w:rsidP="00CC7B22">
      <w:pPr>
        <w:rPr>
          <w:rFonts w:asciiTheme="minorHAnsi" w:eastAsia="Arial" w:hAnsiTheme="minorHAnsi" w:cstheme="minorHAnsi"/>
          <w:sz w:val="24"/>
          <w:szCs w:val="24"/>
        </w:rPr>
      </w:pPr>
      <w:r w:rsidRPr="00CC5570">
        <w:rPr>
          <w:rFonts w:asciiTheme="minorHAnsi" w:eastAsia="Arial" w:hAnsiTheme="minorHAnsi" w:cstheme="minorHAnsi"/>
          <w:noProof/>
          <w:sz w:val="24"/>
          <w:szCs w:val="24"/>
        </w:rPr>
        <w:lastRenderedPageBreak/>
        <w:drawing>
          <wp:inline distT="0" distB="0" distL="0" distR="0" wp14:anchorId="2AD79A27" wp14:editId="730C2401">
            <wp:extent cx="6197600" cy="3462020"/>
            <wp:effectExtent l="0" t="0" r="0" b="5080"/>
            <wp:docPr id="131463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37612" name=""/>
                    <pic:cNvPicPr/>
                  </pic:nvPicPr>
                  <pic:blipFill>
                    <a:blip r:embed="rId25"/>
                    <a:stretch>
                      <a:fillRect/>
                    </a:stretch>
                  </pic:blipFill>
                  <pic:spPr>
                    <a:xfrm>
                      <a:off x="0" y="0"/>
                      <a:ext cx="6197600" cy="3462020"/>
                    </a:xfrm>
                    <a:prstGeom prst="rect">
                      <a:avLst/>
                    </a:prstGeom>
                  </pic:spPr>
                </pic:pic>
              </a:graphicData>
            </a:graphic>
          </wp:inline>
        </w:drawing>
      </w:r>
    </w:p>
    <w:p w14:paraId="40B8EC9D" w14:textId="77777777" w:rsidR="00CC5570" w:rsidRDefault="00CC5570" w:rsidP="00CC7B22">
      <w:pPr>
        <w:rPr>
          <w:rFonts w:asciiTheme="minorHAnsi" w:eastAsia="Arial" w:hAnsiTheme="minorHAnsi" w:cstheme="minorHAnsi"/>
          <w:sz w:val="24"/>
          <w:szCs w:val="24"/>
        </w:rPr>
      </w:pPr>
    </w:p>
    <w:p w14:paraId="47ACF663" w14:textId="60F453F7" w:rsidR="00125602" w:rsidRDefault="00125602" w:rsidP="00125602">
      <w:pPr>
        <w:pStyle w:val="Heading1"/>
        <w:rPr>
          <w:rFonts w:asciiTheme="minorHAnsi" w:eastAsia="Arial" w:hAnsiTheme="minorHAnsi" w:cstheme="minorHAnsi"/>
          <w:color w:val="E36C0A" w:themeColor="accent6" w:themeShade="BF"/>
        </w:rPr>
      </w:pPr>
      <w:bookmarkStart w:id="5" w:name="_Toc171753211"/>
      <w:r>
        <w:rPr>
          <w:rFonts w:asciiTheme="minorHAnsi" w:eastAsia="Arial" w:hAnsiTheme="minorHAnsi" w:cstheme="minorHAnsi"/>
          <w:color w:val="E36C0A" w:themeColor="accent6" w:themeShade="BF"/>
        </w:rPr>
        <w:t xml:space="preserve">Use own custom Component -Header </w:t>
      </w:r>
      <w:r w:rsidR="00DD4405">
        <w:rPr>
          <w:rFonts w:asciiTheme="minorHAnsi" w:eastAsia="Arial" w:hAnsiTheme="minorHAnsi" w:cstheme="minorHAnsi"/>
          <w:color w:val="E36C0A" w:themeColor="accent6" w:themeShade="BF"/>
        </w:rPr>
        <w:t>in</w:t>
      </w:r>
      <w:r>
        <w:rPr>
          <w:rFonts w:asciiTheme="minorHAnsi" w:eastAsia="Arial" w:hAnsiTheme="minorHAnsi" w:cstheme="minorHAnsi"/>
          <w:color w:val="E36C0A" w:themeColor="accent6" w:themeShade="BF"/>
        </w:rPr>
        <w:t xml:space="preserve"> App.js multiple times</w:t>
      </w:r>
      <w:r w:rsidR="00DD4405">
        <w:rPr>
          <w:rFonts w:asciiTheme="minorHAnsi" w:eastAsia="Arial" w:hAnsiTheme="minorHAnsi" w:cstheme="minorHAnsi"/>
          <w:color w:val="E36C0A" w:themeColor="accent6" w:themeShade="BF"/>
        </w:rPr>
        <w:t xml:space="preserve"> (Reusable)</w:t>
      </w:r>
      <w:bookmarkEnd w:id="5"/>
    </w:p>
    <w:p w14:paraId="15325040" w14:textId="11311880" w:rsidR="00125602" w:rsidRDefault="00125602" w:rsidP="00125602">
      <w:pPr>
        <w:rPr>
          <w:rFonts w:eastAsia="Arial"/>
        </w:rPr>
      </w:pPr>
    </w:p>
    <w:p w14:paraId="5679A89D" w14:textId="4A3DA8FA" w:rsidR="00125602" w:rsidRPr="00125602" w:rsidRDefault="00125602" w:rsidP="00125602">
      <w:pPr>
        <w:pStyle w:val="ListParagraph"/>
        <w:numPr>
          <w:ilvl w:val="0"/>
          <w:numId w:val="57"/>
        </w:numPr>
        <w:rPr>
          <w:rFonts w:asciiTheme="minorHAnsi" w:eastAsia="Arial" w:hAnsiTheme="minorHAnsi" w:cstheme="minorHAnsi"/>
          <w:sz w:val="24"/>
          <w:szCs w:val="24"/>
        </w:rPr>
      </w:pPr>
      <w:r w:rsidRPr="00125602">
        <w:rPr>
          <w:rFonts w:asciiTheme="minorHAnsi" w:eastAsia="Arial" w:hAnsiTheme="minorHAnsi" w:cstheme="minorHAnsi"/>
          <w:sz w:val="24"/>
          <w:szCs w:val="24"/>
        </w:rPr>
        <w:t xml:space="preserve">You can call &lt;Header&gt; inside app.js multiple </w:t>
      </w:r>
      <w:proofErr w:type="gramStart"/>
      <w:r w:rsidRPr="00125602">
        <w:rPr>
          <w:rFonts w:asciiTheme="minorHAnsi" w:eastAsia="Arial" w:hAnsiTheme="minorHAnsi" w:cstheme="minorHAnsi"/>
          <w:sz w:val="24"/>
          <w:szCs w:val="24"/>
        </w:rPr>
        <w:t>times</w:t>
      </w:r>
      <w:r w:rsidR="00DD4405">
        <w:rPr>
          <w:rFonts w:asciiTheme="minorHAnsi" w:eastAsia="Arial" w:hAnsiTheme="minorHAnsi" w:cstheme="minorHAnsi"/>
          <w:sz w:val="24"/>
          <w:szCs w:val="24"/>
        </w:rPr>
        <w:t xml:space="preserve"> ,</w:t>
      </w:r>
      <w:proofErr w:type="gramEnd"/>
      <w:r w:rsidR="00DD4405">
        <w:rPr>
          <w:rFonts w:asciiTheme="minorHAnsi" w:eastAsia="Arial" w:hAnsiTheme="minorHAnsi" w:cstheme="minorHAnsi"/>
          <w:sz w:val="24"/>
          <w:szCs w:val="24"/>
        </w:rPr>
        <w:t xml:space="preserve"> because Header Reusable </w:t>
      </w:r>
    </w:p>
    <w:p w14:paraId="1A82466B" w14:textId="77777777" w:rsidR="00125602" w:rsidRDefault="00125602" w:rsidP="00125602">
      <w:pPr>
        <w:rPr>
          <w:rFonts w:eastAsia="Arial"/>
        </w:rPr>
      </w:pPr>
    </w:p>
    <w:p w14:paraId="25EEABBB" w14:textId="77777777" w:rsidR="00125602" w:rsidRPr="00125602" w:rsidRDefault="00125602" w:rsidP="00125602">
      <w:pPr>
        <w:shd w:val="clear" w:color="auto" w:fill="1F1F1F"/>
        <w:spacing w:line="285" w:lineRule="atLeast"/>
        <w:rPr>
          <w:rFonts w:ascii="Consolas" w:hAnsi="Consolas"/>
          <w:color w:val="CCCCCC"/>
          <w:sz w:val="21"/>
          <w:szCs w:val="21"/>
        </w:rPr>
      </w:pPr>
      <w:r w:rsidRPr="00125602">
        <w:rPr>
          <w:rFonts w:ascii="Consolas" w:hAnsi="Consolas"/>
          <w:color w:val="CCCCCC"/>
          <w:sz w:val="21"/>
          <w:szCs w:val="21"/>
        </w:rPr>
        <w:t xml:space="preserve">    </w:t>
      </w:r>
      <w:r w:rsidRPr="00125602">
        <w:rPr>
          <w:rFonts w:ascii="Consolas" w:hAnsi="Consolas"/>
          <w:color w:val="808080"/>
          <w:sz w:val="21"/>
          <w:szCs w:val="21"/>
        </w:rPr>
        <w:t>&lt;</w:t>
      </w:r>
      <w:r w:rsidRPr="00125602">
        <w:rPr>
          <w:rFonts w:ascii="Consolas" w:hAnsi="Consolas"/>
          <w:color w:val="569CD6"/>
          <w:sz w:val="21"/>
          <w:szCs w:val="21"/>
        </w:rPr>
        <w:t>div</w:t>
      </w:r>
      <w:r w:rsidRPr="00125602">
        <w:rPr>
          <w:rFonts w:ascii="Consolas" w:hAnsi="Consolas"/>
          <w:color w:val="808080"/>
          <w:sz w:val="21"/>
          <w:szCs w:val="21"/>
        </w:rPr>
        <w:t>&gt;</w:t>
      </w:r>
    </w:p>
    <w:p w14:paraId="503EDE8E" w14:textId="77777777" w:rsidR="00125602" w:rsidRPr="00125602" w:rsidRDefault="00125602" w:rsidP="00125602">
      <w:pPr>
        <w:shd w:val="clear" w:color="auto" w:fill="1F1F1F"/>
        <w:spacing w:line="285" w:lineRule="atLeast"/>
        <w:rPr>
          <w:rFonts w:ascii="Consolas" w:hAnsi="Consolas"/>
          <w:color w:val="CCCCCC"/>
          <w:sz w:val="21"/>
          <w:szCs w:val="21"/>
        </w:rPr>
      </w:pPr>
      <w:r w:rsidRPr="00125602">
        <w:rPr>
          <w:rFonts w:ascii="Consolas" w:hAnsi="Consolas"/>
          <w:color w:val="CCCCCC"/>
          <w:sz w:val="21"/>
          <w:szCs w:val="21"/>
        </w:rPr>
        <w:t xml:space="preserve">    </w:t>
      </w:r>
      <w:r w:rsidRPr="00125602">
        <w:rPr>
          <w:rFonts w:ascii="Consolas" w:hAnsi="Consolas"/>
          <w:color w:val="808080"/>
          <w:sz w:val="21"/>
          <w:szCs w:val="21"/>
        </w:rPr>
        <w:t>&lt;</w:t>
      </w:r>
      <w:r w:rsidRPr="00125602">
        <w:rPr>
          <w:rFonts w:ascii="Consolas" w:hAnsi="Consolas"/>
          <w:color w:val="4EC9B0"/>
          <w:sz w:val="21"/>
          <w:szCs w:val="21"/>
        </w:rPr>
        <w:t>Header</w:t>
      </w:r>
      <w:r w:rsidRPr="00125602">
        <w:rPr>
          <w:rFonts w:ascii="Consolas" w:hAnsi="Consolas"/>
          <w:color w:val="CCCCCC"/>
          <w:sz w:val="21"/>
          <w:szCs w:val="21"/>
        </w:rPr>
        <w:t xml:space="preserve"> </w:t>
      </w:r>
      <w:r w:rsidRPr="00125602">
        <w:rPr>
          <w:rFonts w:ascii="Consolas" w:hAnsi="Consolas"/>
          <w:color w:val="808080"/>
          <w:sz w:val="21"/>
          <w:szCs w:val="21"/>
        </w:rPr>
        <w:t>/&gt;</w:t>
      </w:r>
    </w:p>
    <w:p w14:paraId="16ECBB37" w14:textId="77777777" w:rsidR="00125602" w:rsidRPr="00125602" w:rsidRDefault="00125602" w:rsidP="00125602">
      <w:pPr>
        <w:shd w:val="clear" w:color="auto" w:fill="1F1F1F"/>
        <w:spacing w:line="285" w:lineRule="atLeast"/>
        <w:rPr>
          <w:rFonts w:ascii="Consolas" w:hAnsi="Consolas"/>
          <w:color w:val="CCCCCC"/>
          <w:sz w:val="21"/>
          <w:szCs w:val="21"/>
        </w:rPr>
      </w:pPr>
      <w:r w:rsidRPr="00125602">
        <w:rPr>
          <w:rFonts w:ascii="Consolas" w:hAnsi="Consolas"/>
          <w:color w:val="CCCCCC"/>
          <w:sz w:val="21"/>
          <w:szCs w:val="21"/>
        </w:rPr>
        <w:t xml:space="preserve">    </w:t>
      </w:r>
      <w:r w:rsidRPr="00125602">
        <w:rPr>
          <w:rFonts w:ascii="Consolas" w:hAnsi="Consolas"/>
          <w:color w:val="808080"/>
          <w:sz w:val="21"/>
          <w:szCs w:val="21"/>
        </w:rPr>
        <w:t>&lt;</w:t>
      </w:r>
      <w:r w:rsidRPr="00125602">
        <w:rPr>
          <w:rFonts w:ascii="Consolas" w:hAnsi="Consolas"/>
          <w:color w:val="4EC9B0"/>
          <w:sz w:val="21"/>
          <w:szCs w:val="21"/>
        </w:rPr>
        <w:t>Header</w:t>
      </w:r>
      <w:r w:rsidRPr="00125602">
        <w:rPr>
          <w:rFonts w:ascii="Consolas" w:hAnsi="Consolas"/>
          <w:color w:val="CCCCCC"/>
          <w:sz w:val="21"/>
          <w:szCs w:val="21"/>
        </w:rPr>
        <w:t xml:space="preserve"> </w:t>
      </w:r>
      <w:r w:rsidRPr="00125602">
        <w:rPr>
          <w:rFonts w:ascii="Consolas" w:hAnsi="Consolas"/>
          <w:color w:val="808080"/>
          <w:sz w:val="21"/>
          <w:szCs w:val="21"/>
        </w:rPr>
        <w:t>/&gt;</w:t>
      </w:r>
    </w:p>
    <w:p w14:paraId="12D6E75A" w14:textId="77777777" w:rsidR="00125602" w:rsidRPr="00125602" w:rsidRDefault="00125602" w:rsidP="00125602">
      <w:pPr>
        <w:shd w:val="clear" w:color="auto" w:fill="1F1F1F"/>
        <w:spacing w:line="285" w:lineRule="atLeast"/>
        <w:rPr>
          <w:rFonts w:ascii="Consolas" w:hAnsi="Consolas"/>
          <w:color w:val="CCCCCC"/>
          <w:sz w:val="21"/>
          <w:szCs w:val="21"/>
        </w:rPr>
      </w:pPr>
      <w:r w:rsidRPr="00125602">
        <w:rPr>
          <w:rFonts w:ascii="Consolas" w:hAnsi="Consolas"/>
          <w:color w:val="CCCCCC"/>
          <w:sz w:val="21"/>
          <w:szCs w:val="21"/>
        </w:rPr>
        <w:t xml:space="preserve">    </w:t>
      </w:r>
      <w:r w:rsidRPr="00125602">
        <w:rPr>
          <w:rFonts w:ascii="Consolas" w:hAnsi="Consolas"/>
          <w:color w:val="808080"/>
          <w:sz w:val="21"/>
          <w:szCs w:val="21"/>
        </w:rPr>
        <w:t>&lt;</w:t>
      </w:r>
      <w:r w:rsidRPr="00125602">
        <w:rPr>
          <w:rFonts w:ascii="Consolas" w:hAnsi="Consolas"/>
          <w:color w:val="569CD6"/>
          <w:sz w:val="21"/>
          <w:szCs w:val="21"/>
        </w:rPr>
        <w:t>h1</w:t>
      </w:r>
      <w:r w:rsidRPr="00125602">
        <w:rPr>
          <w:rFonts w:ascii="Consolas" w:hAnsi="Consolas"/>
          <w:color w:val="808080"/>
          <w:sz w:val="21"/>
          <w:szCs w:val="21"/>
        </w:rPr>
        <w:t>&gt;</w:t>
      </w:r>
      <w:r w:rsidRPr="00125602">
        <w:rPr>
          <w:rFonts w:ascii="Consolas" w:hAnsi="Consolas"/>
          <w:color w:val="CCCCCC"/>
          <w:sz w:val="21"/>
          <w:szCs w:val="21"/>
        </w:rPr>
        <w:t>This Program is developed by Bipeen</w:t>
      </w:r>
      <w:r w:rsidRPr="00125602">
        <w:rPr>
          <w:rFonts w:ascii="Consolas" w:hAnsi="Consolas"/>
          <w:color w:val="808080"/>
          <w:sz w:val="21"/>
          <w:szCs w:val="21"/>
        </w:rPr>
        <w:t>&lt;/</w:t>
      </w:r>
      <w:r w:rsidRPr="00125602">
        <w:rPr>
          <w:rFonts w:ascii="Consolas" w:hAnsi="Consolas"/>
          <w:color w:val="569CD6"/>
          <w:sz w:val="21"/>
          <w:szCs w:val="21"/>
        </w:rPr>
        <w:t>h1</w:t>
      </w:r>
      <w:r w:rsidRPr="00125602">
        <w:rPr>
          <w:rFonts w:ascii="Consolas" w:hAnsi="Consolas"/>
          <w:color w:val="808080"/>
          <w:sz w:val="21"/>
          <w:szCs w:val="21"/>
        </w:rPr>
        <w:t>&gt;</w:t>
      </w:r>
    </w:p>
    <w:p w14:paraId="59762E47" w14:textId="77777777" w:rsidR="00125602" w:rsidRPr="00125602" w:rsidRDefault="00125602" w:rsidP="00125602">
      <w:pPr>
        <w:shd w:val="clear" w:color="auto" w:fill="1F1F1F"/>
        <w:spacing w:line="285" w:lineRule="atLeast"/>
        <w:rPr>
          <w:rFonts w:ascii="Consolas" w:hAnsi="Consolas"/>
          <w:color w:val="CCCCCC"/>
          <w:sz w:val="21"/>
          <w:szCs w:val="21"/>
        </w:rPr>
      </w:pPr>
      <w:r w:rsidRPr="00125602">
        <w:rPr>
          <w:rFonts w:ascii="Consolas" w:hAnsi="Consolas"/>
          <w:color w:val="CCCCCC"/>
          <w:sz w:val="21"/>
          <w:szCs w:val="21"/>
        </w:rPr>
        <w:t xml:space="preserve">    </w:t>
      </w:r>
      <w:r w:rsidRPr="00125602">
        <w:rPr>
          <w:rFonts w:ascii="Consolas" w:hAnsi="Consolas"/>
          <w:color w:val="808080"/>
          <w:sz w:val="21"/>
          <w:szCs w:val="21"/>
        </w:rPr>
        <w:t>&lt;</w:t>
      </w:r>
      <w:r w:rsidRPr="00125602">
        <w:rPr>
          <w:rFonts w:ascii="Consolas" w:hAnsi="Consolas"/>
          <w:color w:val="569CD6"/>
          <w:sz w:val="21"/>
          <w:szCs w:val="21"/>
        </w:rPr>
        <w:t>p</w:t>
      </w:r>
      <w:r w:rsidRPr="00125602">
        <w:rPr>
          <w:rFonts w:ascii="Consolas" w:hAnsi="Consolas"/>
          <w:color w:val="808080"/>
          <w:sz w:val="21"/>
          <w:szCs w:val="21"/>
        </w:rPr>
        <w:t>&gt;</w:t>
      </w:r>
      <w:r w:rsidRPr="00125602">
        <w:rPr>
          <w:rFonts w:ascii="Consolas" w:hAnsi="Consolas"/>
          <w:color w:val="CCCCCC"/>
          <w:sz w:val="21"/>
          <w:szCs w:val="21"/>
        </w:rPr>
        <w:t xml:space="preserve"> This is Test of component in React and </w:t>
      </w:r>
      <w:proofErr w:type="spellStart"/>
      <w:r w:rsidRPr="00125602">
        <w:rPr>
          <w:rFonts w:ascii="Consolas" w:hAnsi="Consolas"/>
          <w:color w:val="CCCCCC"/>
          <w:sz w:val="21"/>
          <w:szCs w:val="21"/>
        </w:rPr>
        <w:t>i</w:t>
      </w:r>
      <w:proofErr w:type="spellEnd"/>
      <w:r w:rsidRPr="00125602">
        <w:rPr>
          <w:rFonts w:ascii="Consolas" w:hAnsi="Consolas"/>
          <w:color w:val="CCCCCC"/>
          <w:sz w:val="21"/>
          <w:szCs w:val="21"/>
        </w:rPr>
        <w:t xml:space="preserve"> am sure it through error</w:t>
      </w:r>
      <w:r w:rsidRPr="00125602">
        <w:rPr>
          <w:rFonts w:ascii="Consolas" w:hAnsi="Consolas"/>
          <w:color w:val="808080"/>
          <w:sz w:val="21"/>
          <w:szCs w:val="21"/>
        </w:rPr>
        <w:t>&lt;/</w:t>
      </w:r>
      <w:r w:rsidRPr="00125602">
        <w:rPr>
          <w:rFonts w:ascii="Consolas" w:hAnsi="Consolas"/>
          <w:color w:val="569CD6"/>
          <w:sz w:val="21"/>
          <w:szCs w:val="21"/>
        </w:rPr>
        <w:t>p</w:t>
      </w:r>
      <w:r w:rsidRPr="00125602">
        <w:rPr>
          <w:rFonts w:ascii="Consolas" w:hAnsi="Consolas"/>
          <w:color w:val="808080"/>
          <w:sz w:val="21"/>
          <w:szCs w:val="21"/>
        </w:rPr>
        <w:t>&gt;</w:t>
      </w:r>
    </w:p>
    <w:p w14:paraId="25DA37AE" w14:textId="77777777" w:rsidR="00125602" w:rsidRPr="00125602" w:rsidRDefault="00125602" w:rsidP="00125602">
      <w:pPr>
        <w:shd w:val="clear" w:color="auto" w:fill="1F1F1F"/>
        <w:spacing w:line="285" w:lineRule="atLeast"/>
        <w:rPr>
          <w:rFonts w:ascii="Consolas" w:hAnsi="Consolas"/>
          <w:color w:val="CCCCCC"/>
          <w:sz w:val="21"/>
          <w:szCs w:val="21"/>
        </w:rPr>
      </w:pPr>
      <w:r w:rsidRPr="00125602">
        <w:rPr>
          <w:rFonts w:ascii="Consolas" w:hAnsi="Consolas"/>
          <w:color w:val="CCCCCC"/>
          <w:sz w:val="21"/>
          <w:szCs w:val="21"/>
        </w:rPr>
        <w:t xml:space="preserve">    </w:t>
      </w:r>
      <w:r w:rsidRPr="00125602">
        <w:rPr>
          <w:rFonts w:ascii="Consolas" w:hAnsi="Consolas"/>
          <w:color w:val="808080"/>
          <w:sz w:val="21"/>
          <w:szCs w:val="21"/>
        </w:rPr>
        <w:t>&lt;</w:t>
      </w:r>
      <w:r w:rsidRPr="00125602">
        <w:rPr>
          <w:rFonts w:ascii="Consolas" w:hAnsi="Consolas"/>
          <w:color w:val="569CD6"/>
          <w:sz w:val="21"/>
          <w:szCs w:val="21"/>
        </w:rPr>
        <w:t>p</w:t>
      </w:r>
      <w:r w:rsidRPr="00125602">
        <w:rPr>
          <w:rFonts w:ascii="Consolas" w:hAnsi="Consolas"/>
          <w:color w:val="808080"/>
          <w:sz w:val="21"/>
          <w:szCs w:val="21"/>
        </w:rPr>
        <w:t>&gt;</w:t>
      </w:r>
      <w:r w:rsidRPr="00125602">
        <w:rPr>
          <w:rFonts w:ascii="Consolas" w:hAnsi="Consolas"/>
          <w:color w:val="CCCCCC"/>
          <w:sz w:val="21"/>
          <w:szCs w:val="21"/>
        </w:rPr>
        <w:t xml:space="preserve"> Because we try to add </w:t>
      </w:r>
      <w:proofErr w:type="spellStart"/>
      <w:r w:rsidRPr="00125602">
        <w:rPr>
          <w:rFonts w:ascii="Consolas" w:hAnsi="Consolas"/>
          <w:color w:val="CCCCCC"/>
          <w:sz w:val="21"/>
          <w:szCs w:val="21"/>
        </w:rPr>
        <w:t>parllel</w:t>
      </w:r>
      <w:proofErr w:type="spellEnd"/>
      <w:r w:rsidRPr="00125602">
        <w:rPr>
          <w:rFonts w:ascii="Consolas" w:hAnsi="Consolas"/>
          <w:color w:val="CCCCCC"/>
          <w:sz w:val="21"/>
          <w:szCs w:val="21"/>
        </w:rPr>
        <w:t xml:space="preserve"> component like h1 an p </w:t>
      </w:r>
      <w:r w:rsidRPr="00125602">
        <w:rPr>
          <w:rFonts w:ascii="Consolas" w:hAnsi="Consolas"/>
          <w:color w:val="808080"/>
          <w:sz w:val="21"/>
          <w:szCs w:val="21"/>
        </w:rPr>
        <w:t>&lt;/</w:t>
      </w:r>
      <w:r w:rsidRPr="00125602">
        <w:rPr>
          <w:rFonts w:ascii="Consolas" w:hAnsi="Consolas"/>
          <w:color w:val="569CD6"/>
          <w:sz w:val="21"/>
          <w:szCs w:val="21"/>
        </w:rPr>
        <w:t>p</w:t>
      </w:r>
      <w:r w:rsidRPr="00125602">
        <w:rPr>
          <w:rFonts w:ascii="Consolas" w:hAnsi="Consolas"/>
          <w:color w:val="808080"/>
          <w:sz w:val="21"/>
          <w:szCs w:val="21"/>
        </w:rPr>
        <w:t>&gt;</w:t>
      </w:r>
    </w:p>
    <w:p w14:paraId="3F96D88A" w14:textId="77777777" w:rsidR="00125602" w:rsidRPr="00125602" w:rsidRDefault="00125602" w:rsidP="00125602">
      <w:pPr>
        <w:shd w:val="clear" w:color="auto" w:fill="1F1F1F"/>
        <w:spacing w:line="285" w:lineRule="atLeast"/>
        <w:rPr>
          <w:rFonts w:ascii="Consolas" w:hAnsi="Consolas"/>
          <w:color w:val="CCCCCC"/>
          <w:sz w:val="21"/>
          <w:szCs w:val="21"/>
        </w:rPr>
      </w:pPr>
      <w:r w:rsidRPr="00125602">
        <w:rPr>
          <w:rFonts w:ascii="Consolas" w:hAnsi="Consolas"/>
          <w:color w:val="CCCCCC"/>
          <w:sz w:val="21"/>
          <w:szCs w:val="21"/>
        </w:rPr>
        <w:t xml:space="preserve">    </w:t>
      </w:r>
      <w:r w:rsidRPr="00125602">
        <w:rPr>
          <w:rFonts w:ascii="Consolas" w:hAnsi="Consolas"/>
          <w:color w:val="808080"/>
          <w:sz w:val="21"/>
          <w:szCs w:val="21"/>
        </w:rPr>
        <w:t>&lt;</w:t>
      </w:r>
      <w:r w:rsidRPr="00125602">
        <w:rPr>
          <w:rFonts w:ascii="Consolas" w:hAnsi="Consolas"/>
          <w:color w:val="4EC9B0"/>
          <w:sz w:val="21"/>
          <w:szCs w:val="21"/>
        </w:rPr>
        <w:t>Header</w:t>
      </w:r>
      <w:r w:rsidRPr="00125602">
        <w:rPr>
          <w:rFonts w:ascii="Consolas" w:hAnsi="Consolas"/>
          <w:color w:val="CCCCCC"/>
          <w:sz w:val="21"/>
          <w:szCs w:val="21"/>
        </w:rPr>
        <w:t xml:space="preserve"> </w:t>
      </w:r>
      <w:r w:rsidRPr="00125602">
        <w:rPr>
          <w:rFonts w:ascii="Consolas" w:hAnsi="Consolas"/>
          <w:color w:val="808080"/>
          <w:sz w:val="21"/>
          <w:szCs w:val="21"/>
        </w:rPr>
        <w:t>/&gt;</w:t>
      </w:r>
    </w:p>
    <w:p w14:paraId="18FE072B" w14:textId="77777777" w:rsidR="00125602" w:rsidRPr="00125602" w:rsidRDefault="00125602" w:rsidP="00125602">
      <w:pPr>
        <w:shd w:val="clear" w:color="auto" w:fill="1F1F1F"/>
        <w:spacing w:line="285" w:lineRule="atLeast"/>
        <w:rPr>
          <w:rFonts w:ascii="Consolas" w:hAnsi="Consolas"/>
          <w:color w:val="CCCCCC"/>
          <w:sz w:val="21"/>
          <w:szCs w:val="21"/>
        </w:rPr>
      </w:pPr>
      <w:r w:rsidRPr="00125602">
        <w:rPr>
          <w:rFonts w:ascii="Consolas" w:hAnsi="Consolas"/>
          <w:color w:val="CCCCCC"/>
          <w:sz w:val="21"/>
          <w:szCs w:val="21"/>
        </w:rPr>
        <w:t xml:space="preserve">    </w:t>
      </w:r>
      <w:r w:rsidRPr="00125602">
        <w:rPr>
          <w:rFonts w:ascii="Consolas" w:hAnsi="Consolas"/>
          <w:color w:val="808080"/>
          <w:sz w:val="21"/>
          <w:szCs w:val="21"/>
        </w:rPr>
        <w:t>&lt;/</w:t>
      </w:r>
      <w:r w:rsidRPr="00125602">
        <w:rPr>
          <w:rFonts w:ascii="Consolas" w:hAnsi="Consolas"/>
          <w:color w:val="569CD6"/>
          <w:sz w:val="21"/>
          <w:szCs w:val="21"/>
        </w:rPr>
        <w:t>div</w:t>
      </w:r>
      <w:r w:rsidRPr="00125602">
        <w:rPr>
          <w:rFonts w:ascii="Consolas" w:hAnsi="Consolas"/>
          <w:color w:val="808080"/>
          <w:sz w:val="21"/>
          <w:szCs w:val="21"/>
        </w:rPr>
        <w:t>&gt;</w:t>
      </w:r>
    </w:p>
    <w:p w14:paraId="6FF66F2D" w14:textId="77777777" w:rsidR="00125602" w:rsidRDefault="00125602" w:rsidP="00125602">
      <w:pPr>
        <w:rPr>
          <w:rFonts w:eastAsia="Arial"/>
        </w:rPr>
      </w:pPr>
    </w:p>
    <w:p w14:paraId="3A892BEF" w14:textId="77777777" w:rsidR="00125602" w:rsidRDefault="00125602" w:rsidP="00125602">
      <w:pPr>
        <w:rPr>
          <w:rFonts w:eastAsia="Arial"/>
        </w:rPr>
      </w:pPr>
    </w:p>
    <w:p w14:paraId="049E8F24" w14:textId="7168A435" w:rsidR="00125602" w:rsidRDefault="00125602" w:rsidP="00125602">
      <w:pPr>
        <w:rPr>
          <w:rFonts w:eastAsia="Arial"/>
        </w:rPr>
      </w:pPr>
      <w:r w:rsidRPr="00125602">
        <w:rPr>
          <w:rFonts w:eastAsia="Arial"/>
          <w:noProof/>
        </w:rPr>
        <w:drawing>
          <wp:inline distT="0" distB="0" distL="0" distR="0" wp14:anchorId="299678AA" wp14:editId="5C8AD58D">
            <wp:extent cx="6197600" cy="2618740"/>
            <wp:effectExtent l="0" t="0" r="0" b="0"/>
            <wp:docPr id="55773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34381" name=""/>
                    <pic:cNvPicPr/>
                  </pic:nvPicPr>
                  <pic:blipFill>
                    <a:blip r:embed="rId26"/>
                    <a:stretch>
                      <a:fillRect/>
                    </a:stretch>
                  </pic:blipFill>
                  <pic:spPr>
                    <a:xfrm>
                      <a:off x="0" y="0"/>
                      <a:ext cx="6197600" cy="2618740"/>
                    </a:xfrm>
                    <a:prstGeom prst="rect">
                      <a:avLst/>
                    </a:prstGeom>
                  </pic:spPr>
                </pic:pic>
              </a:graphicData>
            </a:graphic>
          </wp:inline>
        </w:drawing>
      </w:r>
      <w:r>
        <w:rPr>
          <w:rFonts w:eastAsia="Arial"/>
        </w:rPr>
        <w:t>’</w:t>
      </w:r>
    </w:p>
    <w:p w14:paraId="367A62B7" w14:textId="47F3F380" w:rsidR="00125602" w:rsidRDefault="00125602" w:rsidP="00125602">
      <w:pPr>
        <w:pStyle w:val="ListParagraph"/>
        <w:numPr>
          <w:ilvl w:val="0"/>
          <w:numId w:val="57"/>
        </w:numPr>
        <w:rPr>
          <w:rFonts w:asciiTheme="minorHAnsi" w:eastAsia="Arial" w:hAnsiTheme="minorHAnsi" w:cstheme="minorHAnsi"/>
          <w:sz w:val="24"/>
          <w:szCs w:val="24"/>
        </w:rPr>
      </w:pPr>
      <w:r w:rsidRPr="00125602">
        <w:rPr>
          <w:rFonts w:asciiTheme="minorHAnsi" w:eastAsia="Arial" w:hAnsiTheme="minorHAnsi" w:cstheme="minorHAnsi"/>
          <w:sz w:val="24"/>
          <w:szCs w:val="24"/>
        </w:rPr>
        <w:t>Now save it and recompile</w:t>
      </w:r>
    </w:p>
    <w:p w14:paraId="05B97575" w14:textId="6525C4D1" w:rsidR="00125602" w:rsidRDefault="00125602" w:rsidP="00125602">
      <w:pPr>
        <w:rPr>
          <w:rFonts w:asciiTheme="minorHAnsi" w:eastAsia="Arial" w:hAnsiTheme="minorHAnsi" w:cstheme="minorHAnsi"/>
          <w:sz w:val="24"/>
          <w:szCs w:val="24"/>
        </w:rPr>
      </w:pPr>
      <w:r w:rsidRPr="00125602">
        <w:rPr>
          <w:rFonts w:asciiTheme="minorHAnsi" w:eastAsia="Arial" w:hAnsiTheme="minorHAnsi" w:cstheme="minorHAnsi"/>
          <w:noProof/>
          <w:sz w:val="24"/>
          <w:szCs w:val="24"/>
        </w:rPr>
        <w:lastRenderedPageBreak/>
        <w:drawing>
          <wp:inline distT="0" distB="0" distL="0" distR="0" wp14:anchorId="74FC7B09" wp14:editId="6E4F0E0C">
            <wp:extent cx="6197600" cy="3081600"/>
            <wp:effectExtent l="0" t="0" r="0" b="5080"/>
            <wp:docPr id="198217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73319" name=""/>
                    <pic:cNvPicPr/>
                  </pic:nvPicPr>
                  <pic:blipFill>
                    <a:blip r:embed="rId27"/>
                    <a:stretch>
                      <a:fillRect/>
                    </a:stretch>
                  </pic:blipFill>
                  <pic:spPr>
                    <a:xfrm>
                      <a:off x="0" y="0"/>
                      <a:ext cx="6212554" cy="3089035"/>
                    </a:xfrm>
                    <a:prstGeom prst="rect">
                      <a:avLst/>
                    </a:prstGeom>
                  </pic:spPr>
                </pic:pic>
              </a:graphicData>
            </a:graphic>
          </wp:inline>
        </w:drawing>
      </w:r>
    </w:p>
    <w:p w14:paraId="25DE8959" w14:textId="77777777" w:rsidR="00125602" w:rsidRDefault="00125602" w:rsidP="00125602">
      <w:pPr>
        <w:rPr>
          <w:rFonts w:asciiTheme="minorHAnsi" w:eastAsia="Arial" w:hAnsiTheme="minorHAnsi" w:cstheme="minorHAnsi"/>
          <w:sz w:val="24"/>
          <w:szCs w:val="24"/>
        </w:rPr>
      </w:pPr>
    </w:p>
    <w:p w14:paraId="2CACA07C" w14:textId="77777777" w:rsidR="00125602" w:rsidRPr="00125602" w:rsidRDefault="00125602" w:rsidP="00125602">
      <w:pPr>
        <w:rPr>
          <w:rFonts w:eastAsia="Arial"/>
        </w:rPr>
      </w:pPr>
    </w:p>
    <w:p w14:paraId="1895ED66" w14:textId="77777777" w:rsidR="00CC5570" w:rsidRDefault="00CC5570" w:rsidP="00CC7B22">
      <w:pPr>
        <w:rPr>
          <w:rFonts w:asciiTheme="minorHAnsi" w:eastAsia="Arial" w:hAnsiTheme="minorHAnsi" w:cstheme="minorHAnsi"/>
          <w:sz w:val="24"/>
          <w:szCs w:val="24"/>
        </w:rPr>
      </w:pPr>
    </w:p>
    <w:p w14:paraId="6F5D91CE" w14:textId="0027C544" w:rsidR="00CC5570" w:rsidRPr="00DD4405" w:rsidRDefault="00DD4405" w:rsidP="000F3A64">
      <w:pPr>
        <w:pStyle w:val="Heading1"/>
        <w:rPr>
          <w:rFonts w:asciiTheme="minorHAnsi" w:eastAsia="Arial" w:hAnsiTheme="minorHAnsi" w:cstheme="minorHAnsi"/>
          <w:sz w:val="24"/>
          <w:szCs w:val="24"/>
        </w:rPr>
      </w:pPr>
      <w:bookmarkStart w:id="6" w:name="_Toc171753212"/>
      <w:r w:rsidRPr="00DD4405">
        <w:rPr>
          <w:rFonts w:asciiTheme="minorHAnsi" w:eastAsia="Arial" w:hAnsiTheme="minorHAnsi" w:cstheme="minorHAnsi"/>
          <w:color w:val="E36C0A" w:themeColor="accent6" w:themeShade="BF"/>
        </w:rPr>
        <w:t>Use Style in -Header</w:t>
      </w:r>
      <w:bookmarkEnd w:id="6"/>
      <w:r w:rsidRPr="00DD4405">
        <w:rPr>
          <w:rFonts w:asciiTheme="minorHAnsi" w:eastAsia="Arial" w:hAnsiTheme="minorHAnsi" w:cstheme="minorHAnsi"/>
          <w:color w:val="E36C0A" w:themeColor="accent6" w:themeShade="BF"/>
        </w:rPr>
        <w:t xml:space="preserve"> </w:t>
      </w:r>
    </w:p>
    <w:p w14:paraId="2ABDB94F" w14:textId="77777777" w:rsidR="00CC5570" w:rsidRDefault="00CC5570" w:rsidP="00CC7B22">
      <w:pPr>
        <w:rPr>
          <w:rFonts w:asciiTheme="minorHAnsi" w:eastAsia="Arial" w:hAnsiTheme="minorHAnsi" w:cstheme="minorHAnsi"/>
          <w:sz w:val="24"/>
          <w:szCs w:val="24"/>
        </w:rPr>
      </w:pPr>
    </w:p>
    <w:p w14:paraId="3FE24910" w14:textId="6943D88A" w:rsidR="00CC5570" w:rsidRPr="00DD4405" w:rsidRDefault="00DD4405" w:rsidP="00DD4405">
      <w:pPr>
        <w:pStyle w:val="ListParagraph"/>
        <w:numPr>
          <w:ilvl w:val="0"/>
          <w:numId w:val="57"/>
        </w:numPr>
        <w:rPr>
          <w:rFonts w:asciiTheme="minorHAnsi" w:eastAsia="Arial" w:hAnsiTheme="minorHAnsi" w:cstheme="minorHAnsi"/>
          <w:sz w:val="24"/>
          <w:szCs w:val="24"/>
        </w:rPr>
      </w:pPr>
      <w:r w:rsidRPr="00DD4405">
        <w:rPr>
          <w:rFonts w:asciiTheme="minorHAnsi" w:eastAsia="Arial" w:hAnsiTheme="minorHAnsi" w:cstheme="minorHAnsi"/>
          <w:sz w:val="24"/>
          <w:szCs w:val="24"/>
        </w:rPr>
        <w:t>Now you use formatting using style in Header</w:t>
      </w:r>
    </w:p>
    <w:p w14:paraId="59261716" w14:textId="77777777" w:rsidR="00DD4405" w:rsidRDefault="00DD4405" w:rsidP="00CC7B22">
      <w:pPr>
        <w:rPr>
          <w:rFonts w:asciiTheme="minorHAnsi" w:eastAsia="Arial" w:hAnsiTheme="minorHAnsi" w:cstheme="minorHAnsi"/>
          <w:sz w:val="24"/>
          <w:szCs w:val="24"/>
        </w:rPr>
      </w:pPr>
    </w:p>
    <w:p w14:paraId="5287C745" w14:textId="77777777" w:rsidR="00DD4405" w:rsidRPr="00DD4405" w:rsidRDefault="00DD4405" w:rsidP="00DD4405">
      <w:pPr>
        <w:shd w:val="clear" w:color="auto" w:fill="1F1F1F"/>
        <w:spacing w:line="285" w:lineRule="atLeast"/>
        <w:rPr>
          <w:rFonts w:ascii="Consolas" w:hAnsi="Consolas"/>
          <w:color w:val="CCCCCC"/>
          <w:sz w:val="21"/>
          <w:szCs w:val="21"/>
        </w:rPr>
      </w:pPr>
      <w:r w:rsidRPr="00DD4405">
        <w:rPr>
          <w:rFonts w:ascii="Consolas" w:hAnsi="Consolas"/>
          <w:color w:val="808080"/>
          <w:sz w:val="21"/>
          <w:szCs w:val="21"/>
        </w:rPr>
        <w:t>&lt;</w:t>
      </w:r>
      <w:r w:rsidRPr="00DD4405">
        <w:rPr>
          <w:rFonts w:ascii="Consolas" w:hAnsi="Consolas"/>
          <w:color w:val="569CD6"/>
          <w:sz w:val="21"/>
          <w:szCs w:val="21"/>
        </w:rPr>
        <w:t>div</w:t>
      </w:r>
      <w:r w:rsidRPr="00DD4405">
        <w:rPr>
          <w:rFonts w:ascii="Consolas" w:hAnsi="Consolas"/>
          <w:color w:val="CCCCCC"/>
          <w:sz w:val="21"/>
          <w:szCs w:val="21"/>
        </w:rPr>
        <w:t xml:space="preserve"> </w:t>
      </w:r>
      <w:r w:rsidRPr="00DD4405">
        <w:rPr>
          <w:rFonts w:ascii="Consolas" w:hAnsi="Consolas"/>
          <w:color w:val="9CDCFE"/>
          <w:sz w:val="21"/>
          <w:szCs w:val="21"/>
        </w:rPr>
        <w:t>style</w:t>
      </w:r>
      <w:proofErr w:type="gramStart"/>
      <w:r w:rsidRPr="00DD4405">
        <w:rPr>
          <w:rFonts w:ascii="Consolas" w:hAnsi="Consolas"/>
          <w:color w:val="D4D4D4"/>
          <w:sz w:val="21"/>
          <w:szCs w:val="21"/>
        </w:rPr>
        <w:t>=</w:t>
      </w:r>
      <w:r w:rsidRPr="00DD4405">
        <w:rPr>
          <w:rFonts w:ascii="Consolas" w:hAnsi="Consolas"/>
          <w:color w:val="569CD6"/>
          <w:sz w:val="21"/>
          <w:szCs w:val="21"/>
        </w:rPr>
        <w:t>{</w:t>
      </w:r>
      <w:r w:rsidRPr="00DD4405">
        <w:rPr>
          <w:rFonts w:ascii="Consolas" w:hAnsi="Consolas"/>
          <w:color w:val="D4D4D4"/>
          <w:sz w:val="21"/>
          <w:szCs w:val="21"/>
        </w:rPr>
        <w:t xml:space="preserve"> {</w:t>
      </w:r>
      <w:proofErr w:type="gramEnd"/>
      <w:r w:rsidRPr="00DD4405">
        <w:rPr>
          <w:rFonts w:ascii="Consolas" w:hAnsi="Consolas"/>
          <w:color w:val="D4D4D4"/>
          <w:sz w:val="21"/>
          <w:szCs w:val="21"/>
        </w:rPr>
        <w:t xml:space="preserve"> </w:t>
      </w:r>
      <w:r w:rsidRPr="00DD4405">
        <w:rPr>
          <w:rFonts w:ascii="Consolas" w:hAnsi="Consolas"/>
          <w:color w:val="9CDCFE"/>
          <w:sz w:val="21"/>
          <w:szCs w:val="21"/>
        </w:rPr>
        <w:t>background:</w:t>
      </w:r>
      <w:r w:rsidRPr="00DD4405">
        <w:rPr>
          <w:rFonts w:ascii="Consolas" w:hAnsi="Consolas"/>
          <w:color w:val="D4D4D4"/>
          <w:sz w:val="21"/>
          <w:szCs w:val="21"/>
        </w:rPr>
        <w:t xml:space="preserve"> </w:t>
      </w:r>
      <w:r w:rsidRPr="00DD4405">
        <w:rPr>
          <w:rFonts w:ascii="Consolas" w:hAnsi="Consolas"/>
          <w:color w:val="CE9178"/>
          <w:sz w:val="21"/>
          <w:szCs w:val="21"/>
        </w:rPr>
        <w:t>"red"</w:t>
      </w:r>
      <w:r w:rsidRPr="00DD4405">
        <w:rPr>
          <w:rFonts w:ascii="Consolas" w:hAnsi="Consolas"/>
          <w:color w:val="D4D4D4"/>
          <w:sz w:val="21"/>
          <w:szCs w:val="21"/>
        </w:rPr>
        <w:t>}</w:t>
      </w:r>
      <w:r w:rsidRPr="00DD4405">
        <w:rPr>
          <w:rFonts w:ascii="Consolas" w:hAnsi="Consolas"/>
          <w:color w:val="569CD6"/>
          <w:sz w:val="21"/>
          <w:szCs w:val="21"/>
        </w:rPr>
        <w:t>}</w:t>
      </w:r>
      <w:r w:rsidRPr="00DD4405">
        <w:rPr>
          <w:rFonts w:ascii="Consolas" w:hAnsi="Consolas"/>
          <w:color w:val="808080"/>
          <w:sz w:val="21"/>
          <w:szCs w:val="21"/>
        </w:rPr>
        <w:t>&gt;</w:t>
      </w:r>
    </w:p>
    <w:p w14:paraId="20BB0B64" w14:textId="77777777" w:rsidR="00DD4405" w:rsidRDefault="00DD4405" w:rsidP="00CC7B22">
      <w:pPr>
        <w:rPr>
          <w:rFonts w:asciiTheme="minorHAnsi" w:eastAsia="Arial" w:hAnsiTheme="minorHAnsi" w:cstheme="minorHAnsi"/>
          <w:sz w:val="24"/>
          <w:szCs w:val="24"/>
        </w:rPr>
      </w:pPr>
    </w:p>
    <w:p w14:paraId="750C2FF0" w14:textId="77777777" w:rsidR="00DD4405" w:rsidRDefault="00DD4405" w:rsidP="00CC7B22">
      <w:pPr>
        <w:rPr>
          <w:rFonts w:asciiTheme="minorHAnsi" w:eastAsia="Arial" w:hAnsiTheme="minorHAnsi" w:cstheme="minorHAnsi"/>
          <w:sz w:val="24"/>
          <w:szCs w:val="24"/>
        </w:rPr>
      </w:pPr>
    </w:p>
    <w:p w14:paraId="377D0885" w14:textId="4CCEBD63" w:rsidR="00DD4405" w:rsidRDefault="00DD4405" w:rsidP="00CC7B22">
      <w:pPr>
        <w:rPr>
          <w:rFonts w:asciiTheme="minorHAnsi" w:eastAsia="Arial" w:hAnsiTheme="minorHAnsi" w:cstheme="minorHAnsi"/>
          <w:sz w:val="24"/>
          <w:szCs w:val="24"/>
        </w:rPr>
      </w:pPr>
      <w:r w:rsidRPr="00DD4405">
        <w:rPr>
          <w:rFonts w:asciiTheme="minorHAnsi" w:eastAsia="Arial" w:hAnsiTheme="minorHAnsi" w:cstheme="minorHAnsi"/>
          <w:noProof/>
          <w:sz w:val="24"/>
          <w:szCs w:val="24"/>
        </w:rPr>
        <w:drawing>
          <wp:inline distT="0" distB="0" distL="0" distR="0" wp14:anchorId="32446013" wp14:editId="7D8D4BAB">
            <wp:extent cx="6197600" cy="2057400"/>
            <wp:effectExtent l="0" t="0" r="0" b="0"/>
            <wp:docPr id="165816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66034" name=""/>
                    <pic:cNvPicPr/>
                  </pic:nvPicPr>
                  <pic:blipFill>
                    <a:blip r:embed="rId28"/>
                    <a:stretch>
                      <a:fillRect/>
                    </a:stretch>
                  </pic:blipFill>
                  <pic:spPr>
                    <a:xfrm>
                      <a:off x="0" y="0"/>
                      <a:ext cx="6197600" cy="2057400"/>
                    </a:xfrm>
                    <a:prstGeom prst="rect">
                      <a:avLst/>
                    </a:prstGeom>
                  </pic:spPr>
                </pic:pic>
              </a:graphicData>
            </a:graphic>
          </wp:inline>
        </w:drawing>
      </w:r>
    </w:p>
    <w:p w14:paraId="0A89E36C" w14:textId="77777777" w:rsidR="00DD4405" w:rsidRDefault="00DD4405" w:rsidP="00CC7B22">
      <w:pPr>
        <w:rPr>
          <w:rFonts w:asciiTheme="minorHAnsi" w:eastAsia="Arial" w:hAnsiTheme="minorHAnsi" w:cstheme="minorHAnsi"/>
          <w:sz w:val="24"/>
          <w:szCs w:val="24"/>
        </w:rPr>
      </w:pPr>
    </w:p>
    <w:p w14:paraId="310BEA43" w14:textId="0F7FC511" w:rsidR="00DD4405" w:rsidRDefault="00DD4405" w:rsidP="00DD4405">
      <w:pPr>
        <w:pStyle w:val="ListParagraph"/>
        <w:numPr>
          <w:ilvl w:val="0"/>
          <w:numId w:val="57"/>
        </w:numPr>
        <w:rPr>
          <w:rFonts w:asciiTheme="minorHAnsi" w:eastAsia="Arial" w:hAnsiTheme="minorHAnsi" w:cstheme="minorHAnsi"/>
          <w:sz w:val="24"/>
          <w:szCs w:val="24"/>
        </w:rPr>
      </w:pPr>
      <w:r w:rsidRPr="00DD4405">
        <w:rPr>
          <w:rFonts w:asciiTheme="minorHAnsi" w:eastAsia="Arial" w:hAnsiTheme="minorHAnsi" w:cstheme="minorHAnsi"/>
          <w:sz w:val="24"/>
          <w:szCs w:val="24"/>
        </w:rPr>
        <w:t>Now Save and Recompile</w:t>
      </w:r>
    </w:p>
    <w:p w14:paraId="49563361" w14:textId="77777777" w:rsidR="00DD4405" w:rsidRDefault="00DD4405" w:rsidP="00DD4405">
      <w:pPr>
        <w:rPr>
          <w:rFonts w:asciiTheme="minorHAnsi" w:eastAsia="Arial" w:hAnsiTheme="minorHAnsi" w:cstheme="minorHAnsi"/>
          <w:sz w:val="24"/>
          <w:szCs w:val="24"/>
        </w:rPr>
      </w:pPr>
    </w:p>
    <w:p w14:paraId="6A0518D2" w14:textId="1F83B3EF" w:rsidR="00DD4405" w:rsidRPr="00DD4405" w:rsidRDefault="00DD4405" w:rsidP="00DD4405">
      <w:pPr>
        <w:rPr>
          <w:rFonts w:asciiTheme="minorHAnsi" w:eastAsia="Arial" w:hAnsiTheme="minorHAnsi" w:cstheme="minorHAnsi"/>
          <w:sz w:val="24"/>
          <w:szCs w:val="24"/>
        </w:rPr>
      </w:pPr>
      <w:r w:rsidRPr="00DD4405">
        <w:rPr>
          <w:rFonts w:asciiTheme="minorHAnsi" w:eastAsia="Arial" w:hAnsiTheme="minorHAnsi" w:cstheme="minorHAnsi"/>
          <w:noProof/>
          <w:sz w:val="24"/>
          <w:szCs w:val="24"/>
        </w:rPr>
        <w:lastRenderedPageBreak/>
        <w:drawing>
          <wp:inline distT="0" distB="0" distL="0" distR="0" wp14:anchorId="1A9A8BE7" wp14:editId="5D9FA7F6">
            <wp:extent cx="5075555" cy="2973600"/>
            <wp:effectExtent l="0" t="0" r="0" b="0"/>
            <wp:docPr id="151720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01923" name=""/>
                    <pic:cNvPicPr/>
                  </pic:nvPicPr>
                  <pic:blipFill>
                    <a:blip r:embed="rId29"/>
                    <a:stretch>
                      <a:fillRect/>
                    </a:stretch>
                  </pic:blipFill>
                  <pic:spPr>
                    <a:xfrm>
                      <a:off x="0" y="0"/>
                      <a:ext cx="5090573" cy="2982399"/>
                    </a:xfrm>
                    <a:prstGeom prst="rect">
                      <a:avLst/>
                    </a:prstGeom>
                  </pic:spPr>
                </pic:pic>
              </a:graphicData>
            </a:graphic>
          </wp:inline>
        </w:drawing>
      </w:r>
    </w:p>
    <w:p w14:paraId="2C036868" w14:textId="77777777" w:rsidR="00DD4405" w:rsidRDefault="00DD4405" w:rsidP="00CC7B22">
      <w:pPr>
        <w:rPr>
          <w:rFonts w:asciiTheme="minorHAnsi" w:eastAsia="Arial" w:hAnsiTheme="minorHAnsi" w:cstheme="minorHAnsi"/>
          <w:sz w:val="24"/>
          <w:szCs w:val="24"/>
        </w:rPr>
      </w:pPr>
    </w:p>
    <w:p w14:paraId="5F1B3C5D" w14:textId="14CBA175" w:rsidR="00450A88" w:rsidRDefault="00450A88" w:rsidP="00450A88">
      <w:pPr>
        <w:pStyle w:val="ListParagraph"/>
        <w:numPr>
          <w:ilvl w:val="0"/>
          <w:numId w:val="57"/>
        </w:numPr>
        <w:rPr>
          <w:rFonts w:asciiTheme="minorHAnsi" w:eastAsia="Arial" w:hAnsiTheme="minorHAnsi" w:cstheme="minorHAnsi"/>
          <w:sz w:val="24"/>
          <w:szCs w:val="24"/>
        </w:rPr>
      </w:pPr>
      <w:r w:rsidRPr="00DD4405">
        <w:rPr>
          <w:rFonts w:asciiTheme="minorHAnsi" w:eastAsia="Arial" w:hAnsiTheme="minorHAnsi" w:cstheme="minorHAnsi"/>
          <w:sz w:val="24"/>
          <w:szCs w:val="24"/>
        </w:rPr>
        <w:t xml:space="preserve">Now you </w:t>
      </w:r>
      <w:r>
        <w:rPr>
          <w:rFonts w:asciiTheme="minorHAnsi" w:eastAsia="Arial" w:hAnsiTheme="minorHAnsi" w:cstheme="minorHAnsi"/>
          <w:sz w:val="24"/>
          <w:szCs w:val="24"/>
        </w:rPr>
        <w:t xml:space="preserve">Padding also inside JavaScript </w:t>
      </w:r>
      <w:proofErr w:type="gramStart"/>
      <w:r>
        <w:rPr>
          <w:rFonts w:asciiTheme="minorHAnsi" w:eastAsia="Arial" w:hAnsiTheme="minorHAnsi" w:cstheme="minorHAnsi"/>
          <w:sz w:val="24"/>
          <w:szCs w:val="24"/>
        </w:rPr>
        <w:t xml:space="preserve">object </w:t>
      </w:r>
      <w:r w:rsidRPr="00DD4405">
        <w:rPr>
          <w:rFonts w:asciiTheme="minorHAnsi" w:eastAsia="Arial" w:hAnsiTheme="minorHAnsi" w:cstheme="minorHAnsi"/>
          <w:sz w:val="24"/>
          <w:szCs w:val="24"/>
        </w:rPr>
        <w:t xml:space="preserve"> formatting</w:t>
      </w:r>
      <w:proofErr w:type="gramEnd"/>
      <w:r w:rsidRPr="00DD4405">
        <w:rPr>
          <w:rFonts w:asciiTheme="minorHAnsi" w:eastAsia="Arial" w:hAnsiTheme="minorHAnsi" w:cstheme="minorHAnsi"/>
          <w:sz w:val="24"/>
          <w:szCs w:val="24"/>
        </w:rPr>
        <w:t xml:space="preserve"> using style in Header</w:t>
      </w:r>
    </w:p>
    <w:p w14:paraId="6FD011F8" w14:textId="77777777" w:rsidR="00450A88" w:rsidRPr="00450A88" w:rsidRDefault="00450A88" w:rsidP="00450A88">
      <w:pPr>
        <w:pStyle w:val="ListParagraph"/>
        <w:numPr>
          <w:ilvl w:val="0"/>
          <w:numId w:val="57"/>
        </w:numPr>
        <w:shd w:val="clear" w:color="auto" w:fill="1F1F1F"/>
        <w:spacing w:line="285" w:lineRule="atLeast"/>
        <w:rPr>
          <w:rFonts w:ascii="Consolas" w:hAnsi="Consolas"/>
          <w:color w:val="CCCCCC"/>
          <w:sz w:val="21"/>
          <w:szCs w:val="21"/>
        </w:rPr>
      </w:pPr>
      <w:r w:rsidRPr="00450A88">
        <w:rPr>
          <w:rFonts w:ascii="Consolas" w:hAnsi="Consolas"/>
          <w:color w:val="808080"/>
          <w:sz w:val="21"/>
          <w:szCs w:val="21"/>
        </w:rPr>
        <w:t>&lt;</w:t>
      </w:r>
      <w:r w:rsidRPr="00450A88">
        <w:rPr>
          <w:rFonts w:ascii="Consolas" w:hAnsi="Consolas"/>
          <w:color w:val="569CD6"/>
          <w:sz w:val="21"/>
          <w:szCs w:val="21"/>
        </w:rPr>
        <w:t>div</w:t>
      </w:r>
      <w:r w:rsidRPr="00450A88">
        <w:rPr>
          <w:rFonts w:ascii="Consolas" w:hAnsi="Consolas"/>
          <w:color w:val="CCCCCC"/>
          <w:sz w:val="21"/>
          <w:szCs w:val="21"/>
        </w:rPr>
        <w:t xml:space="preserve"> </w:t>
      </w:r>
      <w:r w:rsidRPr="00450A88">
        <w:rPr>
          <w:rFonts w:ascii="Consolas" w:hAnsi="Consolas"/>
          <w:color w:val="9CDCFE"/>
          <w:sz w:val="21"/>
          <w:szCs w:val="21"/>
        </w:rPr>
        <w:t>style</w:t>
      </w:r>
      <w:proofErr w:type="gramStart"/>
      <w:r w:rsidRPr="00450A88">
        <w:rPr>
          <w:rFonts w:ascii="Consolas" w:hAnsi="Consolas"/>
          <w:color w:val="D4D4D4"/>
          <w:sz w:val="21"/>
          <w:szCs w:val="21"/>
        </w:rPr>
        <w:t>=</w:t>
      </w:r>
      <w:r w:rsidRPr="00450A88">
        <w:rPr>
          <w:rFonts w:ascii="Consolas" w:hAnsi="Consolas"/>
          <w:color w:val="569CD6"/>
          <w:sz w:val="21"/>
          <w:szCs w:val="21"/>
        </w:rPr>
        <w:t>{</w:t>
      </w:r>
      <w:r w:rsidRPr="00450A88">
        <w:rPr>
          <w:rFonts w:ascii="Consolas" w:hAnsi="Consolas"/>
          <w:color w:val="D4D4D4"/>
          <w:sz w:val="21"/>
          <w:szCs w:val="21"/>
        </w:rPr>
        <w:t xml:space="preserve"> {</w:t>
      </w:r>
      <w:proofErr w:type="gramEnd"/>
      <w:r w:rsidRPr="00450A88">
        <w:rPr>
          <w:rFonts w:ascii="Consolas" w:hAnsi="Consolas"/>
          <w:color w:val="D4D4D4"/>
          <w:sz w:val="21"/>
          <w:szCs w:val="21"/>
        </w:rPr>
        <w:t xml:space="preserve"> </w:t>
      </w:r>
      <w:r w:rsidRPr="00450A88">
        <w:rPr>
          <w:rFonts w:ascii="Consolas" w:hAnsi="Consolas"/>
          <w:color w:val="9CDCFE"/>
          <w:sz w:val="21"/>
          <w:szCs w:val="21"/>
        </w:rPr>
        <w:t>background:</w:t>
      </w:r>
      <w:r w:rsidRPr="00450A88">
        <w:rPr>
          <w:rFonts w:ascii="Consolas" w:hAnsi="Consolas"/>
          <w:color w:val="D4D4D4"/>
          <w:sz w:val="21"/>
          <w:szCs w:val="21"/>
        </w:rPr>
        <w:t xml:space="preserve"> </w:t>
      </w:r>
      <w:r w:rsidRPr="00450A88">
        <w:rPr>
          <w:rFonts w:ascii="Consolas" w:hAnsi="Consolas"/>
          <w:color w:val="CE9178"/>
          <w:sz w:val="21"/>
          <w:szCs w:val="21"/>
        </w:rPr>
        <w:t>"red"</w:t>
      </w:r>
      <w:r w:rsidRPr="00450A88">
        <w:rPr>
          <w:rFonts w:ascii="Consolas" w:hAnsi="Consolas"/>
          <w:color w:val="D4D4D4"/>
          <w:sz w:val="21"/>
          <w:szCs w:val="21"/>
        </w:rPr>
        <w:t xml:space="preserve">, </w:t>
      </w:r>
      <w:r w:rsidRPr="00450A88">
        <w:rPr>
          <w:rFonts w:ascii="Consolas" w:hAnsi="Consolas"/>
          <w:color w:val="9CDCFE"/>
          <w:sz w:val="21"/>
          <w:szCs w:val="21"/>
        </w:rPr>
        <w:t>padding:</w:t>
      </w:r>
      <w:r w:rsidRPr="00450A88">
        <w:rPr>
          <w:rFonts w:ascii="Consolas" w:hAnsi="Consolas"/>
          <w:color w:val="D4D4D4"/>
          <w:sz w:val="21"/>
          <w:szCs w:val="21"/>
        </w:rPr>
        <w:t xml:space="preserve"> </w:t>
      </w:r>
      <w:r w:rsidRPr="00450A88">
        <w:rPr>
          <w:rFonts w:ascii="Consolas" w:hAnsi="Consolas"/>
          <w:color w:val="B5CEA8"/>
          <w:sz w:val="21"/>
          <w:szCs w:val="21"/>
        </w:rPr>
        <w:t>20</w:t>
      </w:r>
      <w:r w:rsidRPr="00450A88">
        <w:rPr>
          <w:rFonts w:ascii="Consolas" w:hAnsi="Consolas"/>
          <w:color w:val="D4D4D4"/>
          <w:sz w:val="21"/>
          <w:szCs w:val="21"/>
        </w:rPr>
        <w:t>}</w:t>
      </w:r>
      <w:r w:rsidRPr="00450A88">
        <w:rPr>
          <w:rFonts w:ascii="Consolas" w:hAnsi="Consolas"/>
          <w:color w:val="569CD6"/>
          <w:sz w:val="21"/>
          <w:szCs w:val="21"/>
        </w:rPr>
        <w:t>}</w:t>
      </w:r>
      <w:r w:rsidRPr="00450A88">
        <w:rPr>
          <w:rFonts w:ascii="Consolas" w:hAnsi="Consolas"/>
          <w:color w:val="808080"/>
          <w:sz w:val="21"/>
          <w:szCs w:val="21"/>
        </w:rPr>
        <w:t>&gt;</w:t>
      </w:r>
    </w:p>
    <w:p w14:paraId="3E20BF27" w14:textId="77777777" w:rsidR="00450A88" w:rsidRDefault="00450A88" w:rsidP="00450A88">
      <w:pPr>
        <w:rPr>
          <w:rFonts w:asciiTheme="minorHAnsi" w:eastAsia="Arial" w:hAnsiTheme="minorHAnsi" w:cstheme="minorHAnsi"/>
          <w:sz w:val="24"/>
          <w:szCs w:val="24"/>
        </w:rPr>
      </w:pPr>
    </w:p>
    <w:p w14:paraId="0EC39312" w14:textId="6E686577" w:rsidR="00450A88" w:rsidRDefault="00450A88" w:rsidP="00450A88">
      <w:pPr>
        <w:rPr>
          <w:rFonts w:asciiTheme="minorHAnsi" w:eastAsia="Arial" w:hAnsiTheme="minorHAnsi" w:cstheme="minorHAnsi"/>
          <w:sz w:val="24"/>
          <w:szCs w:val="24"/>
        </w:rPr>
      </w:pPr>
      <w:r w:rsidRPr="00450A88">
        <w:rPr>
          <w:rFonts w:asciiTheme="minorHAnsi" w:eastAsia="Arial" w:hAnsiTheme="minorHAnsi" w:cstheme="minorHAnsi"/>
          <w:noProof/>
          <w:sz w:val="24"/>
          <w:szCs w:val="24"/>
        </w:rPr>
        <w:drawing>
          <wp:inline distT="0" distB="0" distL="0" distR="0" wp14:anchorId="360973B4" wp14:editId="0ACBB647">
            <wp:extent cx="6197600" cy="2091690"/>
            <wp:effectExtent l="0" t="0" r="0" b="3810"/>
            <wp:docPr id="201016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66946" name=""/>
                    <pic:cNvPicPr/>
                  </pic:nvPicPr>
                  <pic:blipFill>
                    <a:blip r:embed="rId30"/>
                    <a:stretch>
                      <a:fillRect/>
                    </a:stretch>
                  </pic:blipFill>
                  <pic:spPr>
                    <a:xfrm>
                      <a:off x="0" y="0"/>
                      <a:ext cx="6197600" cy="2091690"/>
                    </a:xfrm>
                    <a:prstGeom prst="rect">
                      <a:avLst/>
                    </a:prstGeom>
                  </pic:spPr>
                </pic:pic>
              </a:graphicData>
            </a:graphic>
          </wp:inline>
        </w:drawing>
      </w:r>
    </w:p>
    <w:p w14:paraId="11C8F561" w14:textId="77777777" w:rsidR="00450A88" w:rsidRDefault="00450A88" w:rsidP="00450A88">
      <w:pPr>
        <w:rPr>
          <w:rFonts w:asciiTheme="minorHAnsi" w:eastAsia="Arial" w:hAnsiTheme="minorHAnsi" w:cstheme="minorHAnsi"/>
          <w:sz w:val="24"/>
          <w:szCs w:val="24"/>
        </w:rPr>
      </w:pPr>
    </w:p>
    <w:p w14:paraId="21643BB3" w14:textId="67A4B0F0" w:rsidR="00450A88" w:rsidRDefault="00450A88" w:rsidP="00450A88">
      <w:pPr>
        <w:pStyle w:val="ListParagraph"/>
        <w:numPr>
          <w:ilvl w:val="0"/>
          <w:numId w:val="57"/>
        </w:numPr>
        <w:rPr>
          <w:rFonts w:asciiTheme="minorHAnsi" w:eastAsia="Arial" w:hAnsiTheme="minorHAnsi" w:cstheme="minorHAnsi"/>
          <w:sz w:val="24"/>
          <w:szCs w:val="24"/>
        </w:rPr>
      </w:pPr>
      <w:r>
        <w:rPr>
          <w:rFonts w:asciiTheme="minorHAnsi" w:eastAsia="Arial" w:hAnsiTheme="minorHAnsi" w:cstheme="minorHAnsi"/>
          <w:sz w:val="24"/>
          <w:szCs w:val="24"/>
        </w:rPr>
        <w:t>Now Save and Recompile it</w:t>
      </w:r>
    </w:p>
    <w:p w14:paraId="0C441A05" w14:textId="77777777" w:rsidR="00450A88" w:rsidRDefault="00450A88" w:rsidP="00450A88">
      <w:pPr>
        <w:rPr>
          <w:rFonts w:asciiTheme="minorHAnsi" w:eastAsia="Arial" w:hAnsiTheme="minorHAnsi" w:cstheme="minorHAnsi"/>
          <w:sz w:val="24"/>
          <w:szCs w:val="24"/>
        </w:rPr>
      </w:pPr>
    </w:p>
    <w:p w14:paraId="741FF871" w14:textId="3FD1D16A" w:rsidR="00450A88" w:rsidRDefault="00450A88" w:rsidP="00450A88">
      <w:pPr>
        <w:rPr>
          <w:rFonts w:asciiTheme="minorHAnsi" w:eastAsia="Arial" w:hAnsiTheme="minorHAnsi" w:cstheme="minorHAnsi"/>
          <w:sz w:val="24"/>
          <w:szCs w:val="24"/>
        </w:rPr>
      </w:pPr>
      <w:r w:rsidRPr="00450A88">
        <w:rPr>
          <w:rFonts w:asciiTheme="minorHAnsi" w:eastAsia="Arial" w:hAnsiTheme="minorHAnsi" w:cstheme="minorHAnsi"/>
          <w:noProof/>
          <w:sz w:val="24"/>
          <w:szCs w:val="24"/>
        </w:rPr>
        <w:lastRenderedPageBreak/>
        <w:drawing>
          <wp:inline distT="0" distB="0" distL="0" distR="0" wp14:anchorId="6F5BA3CD" wp14:editId="15B63A91">
            <wp:extent cx="4607560" cy="3765600"/>
            <wp:effectExtent l="0" t="0" r="2540" b="6350"/>
            <wp:docPr id="553918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18122" name=""/>
                    <pic:cNvPicPr/>
                  </pic:nvPicPr>
                  <pic:blipFill>
                    <a:blip r:embed="rId31"/>
                    <a:stretch>
                      <a:fillRect/>
                    </a:stretch>
                  </pic:blipFill>
                  <pic:spPr>
                    <a:xfrm>
                      <a:off x="0" y="0"/>
                      <a:ext cx="4617094" cy="3773392"/>
                    </a:xfrm>
                    <a:prstGeom prst="rect">
                      <a:avLst/>
                    </a:prstGeom>
                  </pic:spPr>
                </pic:pic>
              </a:graphicData>
            </a:graphic>
          </wp:inline>
        </w:drawing>
      </w:r>
    </w:p>
    <w:p w14:paraId="6C6C99BF" w14:textId="77777777" w:rsidR="00450A88" w:rsidRDefault="00450A88" w:rsidP="00450A88">
      <w:pPr>
        <w:rPr>
          <w:rFonts w:asciiTheme="minorHAnsi" w:eastAsia="Arial" w:hAnsiTheme="minorHAnsi" w:cstheme="minorHAnsi"/>
          <w:sz w:val="24"/>
          <w:szCs w:val="24"/>
        </w:rPr>
      </w:pPr>
    </w:p>
    <w:p w14:paraId="177DAB93" w14:textId="77777777" w:rsidR="00450A88" w:rsidRPr="00450A88" w:rsidRDefault="00450A88" w:rsidP="00450A88">
      <w:pPr>
        <w:rPr>
          <w:rFonts w:asciiTheme="minorHAnsi" w:eastAsia="Arial" w:hAnsiTheme="minorHAnsi" w:cstheme="minorHAnsi"/>
          <w:sz w:val="24"/>
          <w:szCs w:val="24"/>
        </w:rPr>
      </w:pPr>
    </w:p>
    <w:p w14:paraId="036F5FCD" w14:textId="77777777" w:rsidR="00450A88" w:rsidRPr="00450A88" w:rsidRDefault="00450A88" w:rsidP="00450A88">
      <w:pPr>
        <w:rPr>
          <w:rFonts w:asciiTheme="minorHAnsi" w:eastAsia="Arial" w:hAnsiTheme="minorHAnsi" w:cstheme="minorHAnsi"/>
          <w:sz w:val="24"/>
          <w:szCs w:val="24"/>
        </w:rPr>
      </w:pPr>
    </w:p>
    <w:p w14:paraId="2298CB73" w14:textId="0174671B" w:rsidR="001C439A" w:rsidRPr="001C439A" w:rsidRDefault="001C439A" w:rsidP="001C439A">
      <w:pPr>
        <w:pStyle w:val="Heading1"/>
        <w:rPr>
          <w:rFonts w:asciiTheme="minorHAnsi" w:eastAsia="Arial" w:hAnsiTheme="minorHAnsi" w:cstheme="minorHAnsi"/>
          <w:sz w:val="24"/>
          <w:szCs w:val="24"/>
        </w:rPr>
      </w:pPr>
      <w:bookmarkStart w:id="7" w:name="_Toc171753213"/>
      <w:r w:rsidRPr="00DD4405">
        <w:rPr>
          <w:rFonts w:asciiTheme="minorHAnsi" w:eastAsia="Arial" w:hAnsiTheme="minorHAnsi" w:cstheme="minorHAnsi"/>
          <w:color w:val="E36C0A" w:themeColor="accent6" w:themeShade="BF"/>
        </w:rPr>
        <w:t xml:space="preserve">Use </w:t>
      </w:r>
      <w:r>
        <w:rPr>
          <w:rFonts w:asciiTheme="minorHAnsi" w:eastAsia="Arial" w:hAnsiTheme="minorHAnsi" w:cstheme="minorHAnsi"/>
          <w:color w:val="E36C0A" w:themeColor="accent6" w:themeShade="BF"/>
        </w:rPr>
        <w:t xml:space="preserve">Dynamic Value Passing </w:t>
      </w:r>
      <w:r w:rsidR="00D25DD1">
        <w:rPr>
          <w:rFonts w:asciiTheme="minorHAnsi" w:eastAsia="Arial" w:hAnsiTheme="minorHAnsi" w:cstheme="minorHAnsi"/>
          <w:color w:val="E36C0A" w:themeColor="accent6" w:themeShade="BF"/>
        </w:rPr>
        <w:t>(Props</w:t>
      </w:r>
      <w:r>
        <w:rPr>
          <w:rFonts w:asciiTheme="minorHAnsi" w:eastAsia="Arial" w:hAnsiTheme="minorHAnsi" w:cstheme="minorHAnsi"/>
          <w:color w:val="E36C0A" w:themeColor="accent6" w:themeShade="BF"/>
        </w:rPr>
        <w:t>)</w:t>
      </w:r>
      <w:r w:rsidR="00D25DD1">
        <w:rPr>
          <w:rFonts w:asciiTheme="minorHAnsi" w:eastAsia="Arial" w:hAnsiTheme="minorHAnsi" w:cstheme="minorHAnsi"/>
          <w:color w:val="E36C0A" w:themeColor="accent6" w:themeShade="BF"/>
        </w:rPr>
        <w:t xml:space="preserve"> -Name Changes</w:t>
      </w:r>
      <w:bookmarkEnd w:id="7"/>
      <w:r w:rsidR="00D25DD1">
        <w:rPr>
          <w:rFonts w:asciiTheme="minorHAnsi" w:eastAsia="Arial" w:hAnsiTheme="minorHAnsi" w:cstheme="minorHAnsi"/>
          <w:color w:val="E36C0A" w:themeColor="accent6" w:themeShade="BF"/>
        </w:rPr>
        <w:t xml:space="preserve"> </w:t>
      </w:r>
    </w:p>
    <w:p w14:paraId="54B9949A" w14:textId="5564119E" w:rsidR="001C439A" w:rsidRDefault="001C439A" w:rsidP="001C439A">
      <w:pPr>
        <w:pStyle w:val="ListParagraph"/>
        <w:numPr>
          <w:ilvl w:val="0"/>
          <w:numId w:val="57"/>
        </w:numPr>
        <w:rPr>
          <w:rFonts w:asciiTheme="minorHAnsi" w:eastAsia="Arial" w:hAnsiTheme="minorHAnsi" w:cstheme="minorHAnsi"/>
          <w:sz w:val="24"/>
          <w:szCs w:val="24"/>
        </w:rPr>
      </w:pPr>
      <w:r>
        <w:rPr>
          <w:rFonts w:asciiTheme="minorHAnsi" w:eastAsia="Arial" w:hAnsiTheme="minorHAnsi" w:cstheme="minorHAnsi"/>
          <w:sz w:val="24"/>
          <w:szCs w:val="24"/>
        </w:rPr>
        <w:t xml:space="preserve">Now Lets we want to change the </w:t>
      </w:r>
      <w:proofErr w:type="gramStart"/>
      <w:r>
        <w:rPr>
          <w:rFonts w:asciiTheme="minorHAnsi" w:eastAsia="Arial" w:hAnsiTheme="minorHAnsi" w:cstheme="minorHAnsi"/>
          <w:sz w:val="24"/>
          <w:szCs w:val="24"/>
        </w:rPr>
        <w:t>name ,</w:t>
      </w:r>
      <w:proofErr w:type="gramEnd"/>
      <w:r>
        <w:rPr>
          <w:rFonts w:asciiTheme="minorHAnsi" w:eastAsia="Arial" w:hAnsiTheme="minorHAnsi" w:cstheme="minorHAnsi"/>
          <w:sz w:val="24"/>
          <w:szCs w:val="24"/>
        </w:rPr>
        <w:t xml:space="preserve"> so we need to pass the value inside Header when we called it . This Technique is Called </w:t>
      </w:r>
      <w:r w:rsidRPr="001C439A">
        <w:rPr>
          <w:rFonts w:asciiTheme="minorHAnsi" w:eastAsia="Arial" w:hAnsiTheme="minorHAnsi" w:cstheme="minorHAnsi"/>
          <w:b/>
          <w:bCs/>
          <w:color w:val="FF0000"/>
          <w:sz w:val="24"/>
          <w:szCs w:val="24"/>
        </w:rPr>
        <w:t>Props</w:t>
      </w:r>
      <w:r>
        <w:rPr>
          <w:rFonts w:asciiTheme="minorHAnsi" w:eastAsia="Arial" w:hAnsiTheme="minorHAnsi" w:cstheme="minorHAnsi"/>
          <w:sz w:val="24"/>
          <w:szCs w:val="24"/>
        </w:rPr>
        <w:t xml:space="preserve"> </w:t>
      </w:r>
    </w:p>
    <w:p w14:paraId="12D072A5" w14:textId="77777777" w:rsidR="001C439A" w:rsidRDefault="001C439A" w:rsidP="001C439A">
      <w:pPr>
        <w:rPr>
          <w:rFonts w:eastAsia="Arial"/>
        </w:rPr>
      </w:pPr>
    </w:p>
    <w:p w14:paraId="4190E92F" w14:textId="7EDF55B1" w:rsidR="001C439A" w:rsidRDefault="001C439A" w:rsidP="001C439A">
      <w:pPr>
        <w:rPr>
          <w:rFonts w:eastAsia="Arial"/>
        </w:rPr>
      </w:pPr>
      <w:r>
        <w:rPr>
          <w:rFonts w:eastAsia="Arial"/>
        </w:rPr>
        <w:t>&lt;</w:t>
      </w:r>
      <w:proofErr w:type="gramStart"/>
      <w:r>
        <w:rPr>
          <w:rFonts w:eastAsia="Arial"/>
        </w:rPr>
        <w:t>Header  name</w:t>
      </w:r>
      <w:proofErr w:type="gramEnd"/>
      <w:r>
        <w:rPr>
          <w:rFonts w:eastAsia="Arial"/>
        </w:rPr>
        <w:t>= ‘ John “ &gt;</w:t>
      </w:r>
    </w:p>
    <w:p w14:paraId="3DEB2F19" w14:textId="77777777" w:rsidR="001C439A" w:rsidRDefault="001C439A" w:rsidP="001C439A">
      <w:pPr>
        <w:rPr>
          <w:rFonts w:eastAsia="Arial"/>
        </w:rPr>
      </w:pPr>
    </w:p>
    <w:p w14:paraId="353104C8" w14:textId="39832E51" w:rsidR="001C439A" w:rsidRPr="00A86FE0" w:rsidRDefault="00A86FE0" w:rsidP="00A86FE0">
      <w:pPr>
        <w:pStyle w:val="ListParagraph"/>
        <w:numPr>
          <w:ilvl w:val="0"/>
          <w:numId w:val="57"/>
        </w:numPr>
        <w:rPr>
          <w:rFonts w:asciiTheme="minorHAnsi" w:eastAsia="Arial" w:hAnsiTheme="minorHAnsi" w:cstheme="minorHAnsi"/>
          <w:sz w:val="24"/>
          <w:szCs w:val="24"/>
        </w:rPr>
      </w:pPr>
      <w:r w:rsidRPr="00A86FE0">
        <w:rPr>
          <w:rFonts w:asciiTheme="minorHAnsi" w:eastAsia="Arial" w:hAnsiTheme="minorHAnsi" w:cstheme="minorHAnsi"/>
          <w:sz w:val="24"/>
          <w:szCs w:val="24"/>
        </w:rPr>
        <w:t xml:space="preserve">   Go to </w:t>
      </w:r>
      <w:r w:rsidRPr="00A86FE0">
        <w:rPr>
          <w:rFonts w:asciiTheme="minorHAnsi" w:eastAsia="Arial" w:hAnsiTheme="minorHAnsi" w:cstheme="minorHAnsi"/>
          <w:b/>
          <w:bCs/>
          <w:sz w:val="24"/>
          <w:szCs w:val="24"/>
        </w:rPr>
        <w:t>Header.js</w:t>
      </w:r>
      <w:r w:rsidRPr="00A86FE0">
        <w:rPr>
          <w:rFonts w:asciiTheme="minorHAnsi" w:eastAsia="Arial" w:hAnsiTheme="minorHAnsi" w:cstheme="minorHAnsi"/>
          <w:sz w:val="24"/>
          <w:szCs w:val="24"/>
        </w:rPr>
        <w:t xml:space="preserve"> and Ask argument </w:t>
      </w:r>
      <w:r w:rsidRPr="00A86FE0">
        <w:rPr>
          <w:rFonts w:asciiTheme="minorHAnsi" w:eastAsia="Arial" w:hAnsiTheme="minorHAnsi" w:cstheme="minorHAnsi"/>
          <w:b/>
          <w:bCs/>
          <w:sz w:val="24"/>
          <w:szCs w:val="24"/>
        </w:rPr>
        <w:t>Name</w:t>
      </w:r>
      <w:r w:rsidRPr="00A86FE0">
        <w:rPr>
          <w:rFonts w:asciiTheme="minorHAnsi" w:eastAsia="Arial" w:hAnsiTheme="minorHAnsi" w:cstheme="minorHAnsi"/>
          <w:sz w:val="24"/>
          <w:szCs w:val="24"/>
        </w:rPr>
        <w:t xml:space="preserve"> in side </w:t>
      </w:r>
      <w:r w:rsidRPr="00A86FE0">
        <w:rPr>
          <w:rFonts w:asciiTheme="minorHAnsi" w:eastAsia="Arial" w:hAnsiTheme="minorHAnsi" w:cstheme="minorHAnsi"/>
          <w:b/>
          <w:bCs/>
          <w:sz w:val="24"/>
          <w:szCs w:val="24"/>
        </w:rPr>
        <w:t>java script bracket</w:t>
      </w:r>
      <w:r>
        <w:rPr>
          <w:rFonts w:asciiTheme="minorHAnsi" w:eastAsia="Arial" w:hAnsiTheme="minorHAnsi" w:cstheme="minorHAnsi"/>
          <w:sz w:val="24"/>
          <w:szCs w:val="24"/>
        </w:rPr>
        <w:t xml:space="preserve"> </w:t>
      </w:r>
      <w:proofErr w:type="gramStart"/>
      <w:r w:rsidRPr="00A86FE0">
        <w:rPr>
          <w:rFonts w:asciiTheme="minorHAnsi" w:eastAsia="Arial" w:hAnsiTheme="minorHAnsi" w:cstheme="minorHAnsi"/>
          <w:color w:val="FF0000"/>
          <w:sz w:val="24"/>
          <w:szCs w:val="24"/>
        </w:rPr>
        <w:t>{ name</w:t>
      </w:r>
      <w:proofErr w:type="gramEnd"/>
      <w:r w:rsidRPr="00A86FE0">
        <w:rPr>
          <w:rFonts w:asciiTheme="minorHAnsi" w:eastAsia="Arial" w:hAnsiTheme="minorHAnsi" w:cstheme="minorHAnsi"/>
          <w:color w:val="FF0000"/>
          <w:sz w:val="24"/>
          <w:szCs w:val="24"/>
        </w:rPr>
        <w:t xml:space="preserve"> } </w:t>
      </w:r>
      <w:r w:rsidRPr="00A86FE0">
        <w:rPr>
          <w:rFonts w:asciiTheme="minorHAnsi" w:eastAsia="Arial" w:hAnsiTheme="minorHAnsi" w:cstheme="minorHAnsi"/>
          <w:sz w:val="24"/>
          <w:szCs w:val="24"/>
        </w:rPr>
        <w:t xml:space="preserve">into header and also inside </w:t>
      </w:r>
      <w:r>
        <w:rPr>
          <w:rFonts w:asciiTheme="minorHAnsi" w:eastAsia="Arial" w:hAnsiTheme="minorHAnsi" w:cstheme="minorHAnsi"/>
          <w:sz w:val="24"/>
          <w:szCs w:val="24"/>
        </w:rPr>
        <w:t>&lt;</w:t>
      </w:r>
      <w:r w:rsidRPr="00A86FE0">
        <w:rPr>
          <w:rFonts w:asciiTheme="minorHAnsi" w:eastAsia="Arial" w:hAnsiTheme="minorHAnsi" w:cstheme="minorHAnsi"/>
          <w:b/>
          <w:bCs/>
          <w:sz w:val="24"/>
          <w:szCs w:val="24"/>
        </w:rPr>
        <w:t>h1</w:t>
      </w:r>
      <w:r>
        <w:rPr>
          <w:rFonts w:asciiTheme="minorHAnsi" w:eastAsia="Arial" w:hAnsiTheme="minorHAnsi" w:cstheme="minorHAnsi"/>
          <w:b/>
          <w:bCs/>
          <w:sz w:val="24"/>
          <w:szCs w:val="24"/>
        </w:rPr>
        <w:t>&gt;</w:t>
      </w:r>
      <w:r w:rsidRPr="00A86FE0">
        <w:rPr>
          <w:rFonts w:asciiTheme="minorHAnsi" w:eastAsia="Arial" w:hAnsiTheme="minorHAnsi" w:cstheme="minorHAnsi"/>
          <w:sz w:val="24"/>
          <w:szCs w:val="24"/>
        </w:rPr>
        <w:t xml:space="preserve"> tag</w:t>
      </w:r>
    </w:p>
    <w:p w14:paraId="5700FC68" w14:textId="77777777" w:rsidR="00A86FE0" w:rsidRDefault="00A86FE0" w:rsidP="001C439A">
      <w:pPr>
        <w:rPr>
          <w:rFonts w:eastAsia="Arial"/>
        </w:rPr>
      </w:pPr>
    </w:p>
    <w:p w14:paraId="5D1704DC"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C586C0"/>
          <w:sz w:val="21"/>
          <w:szCs w:val="21"/>
        </w:rPr>
        <w:t>import</w:t>
      </w:r>
      <w:r w:rsidRPr="00A86FE0">
        <w:rPr>
          <w:rFonts w:ascii="Consolas" w:hAnsi="Consolas"/>
          <w:color w:val="CCCCCC"/>
          <w:sz w:val="21"/>
          <w:szCs w:val="21"/>
        </w:rPr>
        <w:t xml:space="preserve"> </w:t>
      </w:r>
      <w:r w:rsidRPr="00A86FE0">
        <w:rPr>
          <w:rFonts w:ascii="Consolas" w:hAnsi="Consolas"/>
          <w:color w:val="9CDCFE"/>
          <w:sz w:val="21"/>
          <w:szCs w:val="21"/>
        </w:rPr>
        <w:t>React</w:t>
      </w:r>
      <w:r w:rsidRPr="00A86FE0">
        <w:rPr>
          <w:rFonts w:ascii="Consolas" w:hAnsi="Consolas"/>
          <w:color w:val="CCCCCC"/>
          <w:sz w:val="21"/>
          <w:szCs w:val="21"/>
        </w:rPr>
        <w:t xml:space="preserve"> </w:t>
      </w:r>
      <w:r w:rsidRPr="00A86FE0">
        <w:rPr>
          <w:rFonts w:ascii="Consolas" w:hAnsi="Consolas"/>
          <w:color w:val="C586C0"/>
          <w:sz w:val="21"/>
          <w:szCs w:val="21"/>
        </w:rPr>
        <w:t>from</w:t>
      </w:r>
      <w:r w:rsidRPr="00A86FE0">
        <w:rPr>
          <w:rFonts w:ascii="Consolas" w:hAnsi="Consolas"/>
          <w:color w:val="CCCCCC"/>
          <w:sz w:val="21"/>
          <w:szCs w:val="21"/>
        </w:rPr>
        <w:t xml:space="preserve"> </w:t>
      </w:r>
      <w:r w:rsidRPr="00A86FE0">
        <w:rPr>
          <w:rFonts w:ascii="Consolas" w:hAnsi="Consolas"/>
          <w:color w:val="CE9178"/>
          <w:sz w:val="21"/>
          <w:szCs w:val="21"/>
        </w:rPr>
        <w:t>"react"</w:t>
      </w:r>
    </w:p>
    <w:p w14:paraId="5722636E" w14:textId="77777777" w:rsidR="00A86FE0" w:rsidRPr="00A86FE0" w:rsidRDefault="00A86FE0" w:rsidP="00A86FE0">
      <w:pPr>
        <w:shd w:val="clear" w:color="auto" w:fill="1F1F1F"/>
        <w:spacing w:line="285" w:lineRule="atLeast"/>
        <w:rPr>
          <w:rFonts w:ascii="Consolas" w:hAnsi="Consolas"/>
          <w:color w:val="CCCCCC"/>
          <w:sz w:val="21"/>
          <w:szCs w:val="21"/>
        </w:rPr>
      </w:pPr>
    </w:p>
    <w:p w14:paraId="5D4D684C"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569CD6"/>
          <w:sz w:val="21"/>
          <w:szCs w:val="21"/>
        </w:rPr>
        <w:t>function</w:t>
      </w:r>
      <w:r w:rsidRPr="00A86FE0">
        <w:rPr>
          <w:rFonts w:ascii="Consolas" w:hAnsi="Consolas"/>
          <w:color w:val="CCCCCC"/>
          <w:sz w:val="21"/>
          <w:szCs w:val="21"/>
        </w:rPr>
        <w:t xml:space="preserve"> </w:t>
      </w:r>
      <w:r w:rsidRPr="00A86FE0">
        <w:rPr>
          <w:rFonts w:ascii="Consolas" w:hAnsi="Consolas"/>
          <w:color w:val="DCDCAA"/>
          <w:sz w:val="21"/>
          <w:szCs w:val="21"/>
        </w:rPr>
        <w:t>Header</w:t>
      </w:r>
      <w:r w:rsidRPr="00A86FE0">
        <w:rPr>
          <w:rFonts w:ascii="Consolas" w:hAnsi="Consolas"/>
          <w:color w:val="CCCCCC"/>
          <w:sz w:val="21"/>
          <w:szCs w:val="21"/>
        </w:rPr>
        <w:t xml:space="preserve"> </w:t>
      </w:r>
      <w:proofErr w:type="gramStart"/>
      <w:r w:rsidRPr="00A86FE0">
        <w:rPr>
          <w:rFonts w:ascii="Consolas" w:hAnsi="Consolas"/>
          <w:color w:val="CCCCCC"/>
          <w:sz w:val="21"/>
          <w:szCs w:val="21"/>
        </w:rPr>
        <w:t>( {</w:t>
      </w:r>
      <w:proofErr w:type="gramEnd"/>
      <w:r w:rsidRPr="00A86FE0">
        <w:rPr>
          <w:rFonts w:ascii="Consolas" w:hAnsi="Consolas"/>
          <w:color w:val="CCCCCC"/>
          <w:sz w:val="21"/>
          <w:szCs w:val="21"/>
        </w:rPr>
        <w:t xml:space="preserve"> </w:t>
      </w:r>
      <w:r w:rsidRPr="00A86FE0">
        <w:rPr>
          <w:rFonts w:ascii="Consolas" w:hAnsi="Consolas"/>
          <w:color w:val="9CDCFE"/>
          <w:sz w:val="21"/>
          <w:szCs w:val="21"/>
        </w:rPr>
        <w:t>name</w:t>
      </w:r>
      <w:r w:rsidRPr="00A86FE0">
        <w:rPr>
          <w:rFonts w:ascii="Consolas" w:hAnsi="Consolas"/>
          <w:color w:val="CCCCCC"/>
          <w:sz w:val="21"/>
          <w:szCs w:val="21"/>
        </w:rPr>
        <w:t xml:space="preserve"> }) {</w:t>
      </w:r>
    </w:p>
    <w:p w14:paraId="7DA716AE" w14:textId="77777777" w:rsidR="00A86FE0" w:rsidRPr="00A86FE0" w:rsidRDefault="00A86FE0" w:rsidP="00A86FE0">
      <w:pPr>
        <w:shd w:val="clear" w:color="auto" w:fill="1F1F1F"/>
        <w:spacing w:line="285" w:lineRule="atLeast"/>
        <w:rPr>
          <w:rFonts w:ascii="Consolas" w:hAnsi="Consolas"/>
          <w:color w:val="CCCCCC"/>
          <w:sz w:val="21"/>
          <w:szCs w:val="21"/>
        </w:rPr>
      </w:pPr>
    </w:p>
    <w:p w14:paraId="0E1E00B5"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CCCCCC"/>
          <w:sz w:val="21"/>
          <w:szCs w:val="21"/>
        </w:rPr>
        <w:t xml:space="preserve">    </w:t>
      </w:r>
      <w:r w:rsidRPr="00A86FE0">
        <w:rPr>
          <w:rFonts w:ascii="Consolas" w:hAnsi="Consolas"/>
          <w:color w:val="C586C0"/>
          <w:sz w:val="21"/>
          <w:szCs w:val="21"/>
        </w:rPr>
        <w:t>return</w:t>
      </w:r>
      <w:r w:rsidRPr="00A86FE0">
        <w:rPr>
          <w:rFonts w:ascii="Consolas" w:hAnsi="Consolas"/>
          <w:color w:val="CCCCCC"/>
          <w:sz w:val="21"/>
          <w:szCs w:val="21"/>
        </w:rPr>
        <w:t xml:space="preserve"> (</w:t>
      </w:r>
    </w:p>
    <w:p w14:paraId="300DDE05"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CCCCCC"/>
          <w:sz w:val="21"/>
          <w:szCs w:val="21"/>
        </w:rPr>
        <w:t xml:space="preserve">        </w:t>
      </w:r>
      <w:r w:rsidRPr="00A86FE0">
        <w:rPr>
          <w:rFonts w:ascii="Consolas" w:hAnsi="Consolas"/>
          <w:color w:val="808080"/>
          <w:sz w:val="21"/>
          <w:szCs w:val="21"/>
        </w:rPr>
        <w:t>&lt;</w:t>
      </w:r>
      <w:r w:rsidRPr="00A86FE0">
        <w:rPr>
          <w:rFonts w:ascii="Consolas" w:hAnsi="Consolas"/>
          <w:color w:val="569CD6"/>
          <w:sz w:val="21"/>
          <w:szCs w:val="21"/>
        </w:rPr>
        <w:t>div</w:t>
      </w:r>
      <w:r w:rsidRPr="00A86FE0">
        <w:rPr>
          <w:rFonts w:ascii="Consolas" w:hAnsi="Consolas"/>
          <w:color w:val="CCCCCC"/>
          <w:sz w:val="21"/>
          <w:szCs w:val="21"/>
        </w:rPr>
        <w:t xml:space="preserve"> </w:t>
      </w:r>
      <w:r w:rsidRPr="00A86FE0">
        <w:rPr>
          <w:rFonts w:ascii="Consolas" w:hAnsi="Consolas"/>
          <w:color w:val="9CDCFE"/>
          <w:sz w:val="21"/>
          <w:szCs w:val="21"/>
        </w:rPr>
        <w:t>style</w:t>
      </w:r>
      <w:proofErr w:type="gramStart"/>
      <w:r w:rsidRPr="00A86FE0">
        <w:rPr>
          <w:rFonts w:ascii="Consolas" w:hAnsi="Consolas"/>
          <w:color w:val="D4D4D4"/>
          <w:sz w:val="21"/>
          <w:szCs w:val="21"/>
        </w:rPr>
        <w:t>=</w:t>
      </w:r>
      <w:r w:rsidRPr="00A86FE0">
        <w:rPr>
          <w:rFonts w:ascii="Consolas" w:hAnsi="Consolas"/>
          <w:color w:val="569CD6"/>
          <w:sz w:val="21"/>
          <w:szCs w:val="21"/>
        </w:rPr>
        <w:t>{</w:t>
      </w:r>
      <w:r w:rsidRPr="00A86FE0">
        <w:rPr>
          <w:rFonts w:ascii="Consolas" w:hAnsi="Consolas"/>
          <w:color w:val="D4D4D4"/>
          <w:sz w:val="21"/>
          <w:szCs w:val="21"/>
        </w:rPr>
        <w:t xml:space="preserve"> {</w:t>
      </w:r>
      <w:proofErr w:type="gramEnd"/>
      <w:r w:rsidRPr="00A86FE0">
        <w:rPr>
          <w:rFonts w:ascii="Consolas" w:hAnsi="Consolas"/>
          <w:color w:val="D4D4D4"/>
          <w:sz w:val="21"/>
          <w:szCs w:val="21"/>
        </w:rPr>
        <w:t xml:space="preserve"> </w:t>
      </w:r>
      <w:r w:rsidRPr="00A86FE0">
        <w:rPr>
          <w:rFonts w:ascii="Consolas" w:hAnsi="Consolas"/>
          <w:color w:val="9CDCFE"/>
          <w:sz w:val="21"/>
          <w:szCs w:val="21"/>
        </w:rPr>
        <w:t>background:</w:t>
      </w:r>
      <w:r w:rsidRPr="00A86FE0">
        <w:rPr>
          <w:rFonts w:ascii="Consolas" w:hAnsi="Consolas"/>
          <w:color w:val="D4D4D4"/>
          <w:sz w:val="21"/>
          <w:szCs w:val="21"/>
        </w:rPr>
        <w:t xml:space="preserve"> </w:t>
      </w:r>
      <w:r w:rsidRPr="00A86FE0">
        <w:rPr>
          <w:rFonts w:ascii="Consolas" w:hAnsi="Consolas"/>
          <w:color w:val="CE9178"/>
          <w:sz w:val="21"/>
          <w:szCs w:val="21"/>
        </w:rPr>
        <w:t>"red"</w:t>
      </w:r>
      <w:r w:rsidRPr="00A86FE0">
        <w:rPr>
          <w:rFonts w:ascii="Consolas" w:hAnsi="Consolas"/>
          <w:color w:val="D4D4D4"/>
          <w:sz w:val="21"/>
          <w:szCs w:val="21"/>
        </w:rPr>
        <w:t xml:space="preserve">, </w:t>
      </w:r>
      <w:r w:rsidRPr="00A86FE0">
        <w:rPr>
          <w:rFonts w:ascii="Consolas" w:hAnsi="Consolas"/>
          <w:color w:val="9CDCFE"/>
          <w:sz w:val="21"/>
          <w:szCs w:val="21"/>
        </w:rPr>
        <w:t>padding:</w:t>
      </w:r>
      <w:r w:rsidRPr="00A86FE0">
        <w:rPr>
          <w:rFonts w:ascii="Consolas" w:hAnsi="Consolas"/>
          <w:color w:val="D4D4D4"/>
          <w:sz w:val="21"/>
          <w:szCs w:val="21"/>
        </w:rPr>
        <w:t xml:space="preserve"> </w:t>
      </w:r>
      <w:r w:rsidRPr="00A86FE0">
        <w:rPr>
          <w:rFonts w:ascii="Consolas" w:hAnsi="Consolas"/>
          <w:color w:val="B5CEA8"/>
          <w:sz w:val="21"/>
          <w:szCs w:val="21"/>
        </w:rPr>
        <w:t>20</w:t>
      </w:r>
      <w:r w:rsidRPr="00A86FE0">
        <w:rPr>
          <w:rFonts w:ascii="Consolas" w:hAnsi="Consolas"/>
          <w:color w:val="D4D4D4"/>
          <w:sz w:val="21"/>
          <w:szCs w:val="21"/>
        </w:rPr>
        <w:t>}</w:t>
      </w:r>
      <w:r w:rsidRPr="00A86FE0">
        <w:rPr>
          <w:rFonts w:ascii="Consolas" w:hAnsi="Consolas"/>
          <w:color w:val="569CD6"/>
          <w:sz w:val="21"/>
          <w:szCs w:val="21"/>
        </w:rPr>
        <w:t>}</w:t>
      </w:r>
      <w:r w:rsidRPr="00A86FE0">
        <w:rPr>
          <w:rFonts w:ascii="Consolas" w:hAnsi="Consolas"/>
          <w:color w:val="808080"/>
          <w:sz w:val="21"/>
          <w:szCs w:val="21"/>
        </w:rPr>
        <w:t>&gt;</w:t>
      </w:r>
    </w:p>
    <w:p w14:paraId="1F0B3D7C"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CCCCCC"/>
          <w:sz w:val="21"/>
          <w:szCs w:val="21"/>
        </w:rPr>
        <w:t xml:space="preserve">            </w:t>
      </w:r>
      <w:r w:rsidRPr="00A86FE0">
        <w:rPr>
          <w:rFonts w:ascii="Consolas" w:hAnsi="Consolas"/>
          <w:color w:val="808080"/>
          <w:sz w:val="21"/>
          <w:szCs w:val="21"/>
        </w:rPr>
        <w:t>&lt;</w:t>
      </w:r>
      <w:r w:rsidRPr="00A86FE0">
        <w:rPr>
          <w:rFonts w:ascii="Consolas" w:hAnsi="Consolas"/>
          <w:color w:val="569CD6"/>
          <w:sz w:val="21"/>
          <w:szCs w:val="21"/>
        </w:rPr>
        <w:t>h1</w:t>
      </w:r>
      <w:r w:rsidRPr="00A86FE0">
        <w:rPr>
          <w:rFonts w:ascii="Consolas" w:hAnsi="Consolas"/>
          <w:color w:val="808080"/>
          <w:sz w:val="21"/>
          <w:szCs w:val="21"/>
        </w:rPr>
        <w:t>&gt;</w:t>
      </w:r>
      <w:r w:rsidRPr="00A86FE0">
        <w:rPr>
          <w:rFonts w:ascii="Consolas" w:hAnsi="Consolas"/>
          <w:color w:val="CCCCCC"/>
          <w:sz w:val="21"/>
          <w:szCs w:val="21"/>
        </w:rPr>
        <w:t xml:space="preserve"> My Header</w:t>
      </w:r>
      <w:r w:rsidRPr="00A86FE0">
        <w:rPr>
          <w:rFonts w:ascii="Consolas" w:hAnsi="Consolas"/>
          <w:color w:val="808080"/>
          <w:sz w:val="21"/>
          <w:szCs w:val="21"/>
        </w:rPr>
        <w:t>&lt;/</w:t>
      </w:r>
      <w:r w:rsidRPr="00A86FE0">
        <w:rPr>
          <w:rFonts w:ascii="Consolas" w:hAnsi="Consolas"/>
          <w:color w:val="569CD6"/>
          <w:sz w:val="21"/>
          <w:szCs w:val="21"/>
        </w:rPr>
        <w:t>h1</w:t>
      </w:r>
      <w:r w:rsidRPr="00A86FE0">
        <w:rPr>
          <w:rFonts w:ascii="Consolas" w:hAnsi="Consolas"/>
          <w:color w:val="808080"/>
          <w:sz w:val="21"/>
          <w:szCs w:val="21"/>
        </w:rPr>
        <w:t>&gt;</w:t>
      </w:r>
    </w:p>
    <w:p w14:paraId="0D428575"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CCCCCC"/>
          <w:sz w:val="21"/>
          <w:szCs w:val="21"/>
        </w:rPr>
        <w:t xml:space="preserve">            </w:t>
      </w:r>
      <w:r w:rsidRPr="00A86FE0">
        <w:rPr>
          <w:rFonts w:ascii="Consolas" w:hAnsi="Consolas"/>
          <w:color w:val="808080"/>
          <w:sz w:val="21"/>
          <w:szCs w:val="21"/>
        </w:rPr>
        <w:t>&lt;</w:t>
      </w:r>
      <w:r w:rsidRPr="00A86FE0">
        <w:rPr>
          <w:rFonts w:ascii="Consolas" w:hAnsi="Consolas"/>
          <w:color w:val="569CD6"/>
          <w:sz w:val="21"/>
          <w:szCs w:val="21"/>
        </w:rPr>
        <w:t>h1</w:t>
      </w:r>
      <w:r w:rsidRPr="00A86FE0">
        <w:rPr>
          <w:rFonts w:ascii="Consolas" w:hAnsi="Consolas"/>
          <w:color w:val="808080"/>
          <w:sz w:val="21"/>
          <w:szCs w:val="21"/>
        </w:rPr>
        <w:t>&gt;</w:t>
      </w:r>
      <w:r w:rsidRPr="00A86FE0">
        <w:rPr>
          <w:rFonts w:ascii="Consolas" w:hAnsi="Consolas"/>
          <w:color w:val="CCCCCC"/>
          <w:sz w:val="21"/>
          <w:szCs w:val="21"/>
        </w:rPr>
        <w:t xml:space="preserve"> Learn React from </w:t>
      </w:r>
      <w:proofErr w:type="gramStart"/>
      <w:r w:rsidRPr="00A86FE0">
        <w:rPr>
          <w:rFonts w:ascii="Consolas" w:hAnsi="Consolas"/>
          <w:color w:val="569CD6"/>
          <w:sz w:val="21"/>
          <w:szCs w:val="21"/>
        </w:rPr>
        <w:t>{</w:t>
      </w:r>
      <w:r w:rsidRPr="00A86FE0">
        <w:rPr>
          <w:rFonts w:ascii="Consolas" w:hAnsi="Consolas"/>
          <w:color w:val="D4D4D4"/>
          <w:sz w:val="21"/>
          <w:szCs w:val="21"/>
        </w:rPr>
        <w:t xml:space="preserve"> </w:t>
      </w:r>
      <w:r w:rsidRPr="00A86FE0">
        <w:rPr>
          <w:rFonts w:ascii="Consolas" w:hAnsi="Consolas"/>
          <w:color w:val="9CDCFE"/>
          <w:sz w:val="21"/>
          <w:szCs w:val="21"/>
        </w:rPr>
        <w:t>name</w:t>
      </w:r>
      <w:proofErr w:type="gramEnd"/>
      <w:r w:rsidRPr="00A86FE0">
        <w:rPr>
          <w:rFonts w:ascii="Consolas" w:hAnsi="Consolas"/>
          <w:color w:val="D4D4D4"/>
          <w:sz w:val="21"/>
          <w:szCs w:val="21"/>
        </w:rPr>
        <w:t xml:space="preserve"> </w:t>
      </w:r>
      <w:r w:rsidRPr="00A86FE0">
        <w:rPr>
          <w:rFonts w:ascii="Consolas" w:hAnsi="Consolas"/>
          <w:color w:val="569CD6"/>
          <w:sz w:val="21"/>
          <w:szCs w:val="21"/>
        </w:rPr>
        <w:t>}</w:t>
      </w:r>
      <w:r w:rsidRPr="00A86FE0">
        <w:rPr>
          <w:rFonts w:ascii="Consolas" w:hAnsi="Consolas"/>
          <w:color w:val="808080"/>
          <w:sz w:val="21"/>
          <w:szCs w:val="21"/>
        </w:rPr>
        <w:t>&lt;/</w:t>
      </w:r>
      <w:r w:rsidRPr="00A86FE0">
        <w:rPr>
          <w:rFonts w:ascii="Consolas" w:hAnsi="Consolas"/>
          <w:color w:val="569CD6"/>
          <w:sz w:val="21"/>
          <w:szCs w:val="21"/>
        </w:rPr>
        <w:t>h1</w:t>
      </w:r>
      <w:r w:rsidRPr="00A86FE0">
        <w:rPr>
          <w:rFonts w:ascii="Consolas" w:hAnsi="Consolas"/>
          <w:color w:val="808080"/>
          <w:sz w:val="21"/>
          <w:szCs w:val="21"/>
        </w:rPr>
        <w:t>&gt;</w:t>
      </w:r>
    </w:p>
    <w:p w14:paraId="4C0690F3"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CCCCCC"/>
          <w:sz w:val="21"/>
          <w:szCs w:val="21"/>
        </w:rPr>
        <w:t xml:space="preserve">            </w:t>
      </w:r>
      <w:r w:rsidRPr="00A86FE0">
        <w:rPr>
          <w:rFonts w:ascii="Consolas" w:hAnsi="Consolas"/>
          <w:color w:val="808080"/>
          <w:sz w:val="21"/>
          <w:szCs w:val="21"/>
        </w:rPr>
        <w:t>&lt;</w:t>
      </w:r>
      <w:r w:rsidRPr="00A86FE0">
        <w:rPr>
          <w:rFonts w:ascii="Consolas" w:hAnsi="Consolas"/>
          <w:color w:val="569CD6"/>
          <w:sz w:val="21"/>
          <w:szCs w:val="21"/>
        </w:rPr>
        <w:t>p</w:t>
      </w:r>
      <w:r w:rsidRPr="00A86FE0">
        <w:rPr>
          <w:rFonts w:ascii="Consolas" w:hAnsi="Consolas"/>
          <w:color w:val="808080"/>
          <w:sz w:val="21"/>
          <w:szCs w:val="21"/>
        </w:rPr>
        <w:t>&gt;</w:t>
      </w:r>
    </w:p>
    <w:p w14:paraId="32F3A401"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CCCCCC"/>
          <w:sz w:val="21"/>
          <w:szCs w:val="21"/>
        </w:rPr>
        <w:t xml:space="preserve">                This is my customer Header component we are going to use in React </w:t>
      </w:r>
    </w:p>
    <w:p w14:paraId="47E77927"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CCCCCC"/>
          <w:sz w:val="21"/>
          <w:szCs w:val="21"/>
        </w:rPr>
        <w:t xml:space="preserve">            </w:t>
      </w:r>
      <w:r w:rsidRPr="00A86FE0">
        <w:rPr>
          <w:rFonts w:ascii="Consolas" w:hAnsi="Consolas"/>
          <w:color w:val="808080"/>
          <w:sz w:val="21"/>
          <w:szCs w:val="21"/>
        </w:rPr>
        <w:t>&lt;/</w:t>
      </w:r>
      <w:r w:rsidRPr="00A86FE0">
        <w:rPr>
          <w:rFonts w:ascii="Consolas" w:hAnsi="Consolas"/>
          <w:color w:val="569CD6"/>
          <w:sz w:val="21"/>
          <w:szCs w:val="21"/>
        </w:rPr>
        <w:t>p</w:t>
      </w:r>
      <w:r w:rsidRPr="00A86FE0">
        <w:rPr>
          <w:rFonts w:ascii="Consolas" w:hAnsi="Consolas"/>
          <w:color w:val="808080"/>
          <w:sz w:val="21"/>
          <w:szCs w:val="21"/>
        </w:rPr>
        <w:t>&gt;</w:t>
      </w:r>
    </w:p>
    <w:p w14:paraId="161FAF41"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CCCCCC"/>
          <w:sz w:val="21"/>
          <w:szCs w:val="21"/>
        </w:rPr>
        <w:t xml:space="preserve">        </w:t>
      </w:r>
      <w:r w:rsidRPr="00A86FE0">
        <w:rPr>
          <w:rFonts w:ascii="Consolas" w:hAnsi="Consolas"/>
          <w:color w:val="808080"/>
          <w:sz w:val="21"/>
          <w:szCs w:val="21"/>
        </w:rPr>
        <w:t>&lt;/</w:t>
      </w:r>
      <w:r w:rsidRPr="00A86FE0">
        <w:rPr>
          <w:rFonts w:ascii="Consolas" w:hAnsi="Consolas"/>
          <w:color w:val="569CD6"/>
          <w:sz w:val="21"/>
          <w:szCs w:val="21"/>
        </w:rPr>
        <w:t>div</w:t>
      </w:r>
      <w:r w:rsidRPr="00A86FE0">
        <w:rPr>
          <w:rFonts w:ascii="Consolas" w:hAnsi="Consolas"/>
          <w:color w:val="808080"/>
          <w:sz w:val="21"/>
          <w:szCs w:val="21"/>
        </w:rPr>
        <w:t>&gt;</w:t>
      </w:r>
    </w:p>
    <w:p w14:paraId="5892FB2C"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CCCCCC"/>
          <w:sz w:val="21"/>
          <w:szCs w:val="21"/>
        </w:rPr>
        <w:t>    )</w:t>
      </w:r>
    </w:p>
    <w:p w14:paraId="19BAA76B"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CCCCCC"/>
          <w:sz w:val="21"/>
          <w:szCs w:val="21"/>
        </w:rPr>
        <w:t>}</w:t>
      </w:r>
    </w:p>
    <w:p w14:paraId="3F1A6284" w14:textId="77777777" w:rsidR="00A86FE0" w:rsidRDefault="00A86FE0" w:rsidP="001C439A">
      <w:pPr>
        <w:rPr>
          <w:rFonts w:eastAsia="Arial"/>
        </w:rPr>
      </w:pPr>
    </w:p>
    <w:p w14:paraId="1B9672B6" w14:textId="77777777" w:rsidR="00A86FE0" w:rsidRDefault="00A86FE0" w:rsidP="001C439A">
      <w:pPr>
        <w:rPr>
          <w:rFonts w:eastAsia="Arial"/>
        </w:rPr>
      </w:pPr>
    </w:p>
    <w:p w14:paraId="35609C6B" w14:textId="37FC00CA" w:rsidR="00A86FE0" w:rsidRDefault="00A86FE0" w:rsidP="001C439A">
      <w:pPr>
        <w:rPr>
          <w:rFonts w:eastAsia="Arial"/>
        </w:rPr>
      </w:pPr>
      <w:r>
        <w:rPr>
          <w:rFonts w:eastAsia="Arial"/>
          <w:noProof/>
        </w:rPr>
        <w:lastRenderedPageBreak/>
        <w:drawing>
          <wp:inline distT="0" distB="0" distL="0" distR="0" wp14:anchorId="7F001B1B" wp14:editId="1BE1941E">
            <wp:extent cx="6191885" cy="2484120"/>
            <wp:effectExtent l="0" t="0" r="0" b="0"/>
            <wp:docPr id="735737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885" cy="2484120"/>
                    </a:xfrm>
                    <a:prstGeom prst="rect">
                      <a:avLst/>
                    </a:prstGeom>
                    <a:noFill/>
                    <a:ln>
                      <a:noFill/>
                    </a:ln>
                  </pic:spPr>
                </pic:pic>
              </a:graphicData>
            </a:graphic>
          </wp:inline>
        </w:drawing>
      </w:r>
    </w:p>
    <w:p w14:paraId="61695D0D" w14:textId="77777777" w:rsidR="00A86FE0" w:rsidRDefault="00A86FE0" w:rsidP="001C439A">
      <w:pPr>
        <w:rPr>
          <w:rFonts w:eastAsia="Arial"/>
        </w:rPr>
      </w:pPr>
    </w:p>
    <w:p w14:paraId="4A7E035D" w14:textId="786E69D7" w:rsidR="00A86FE0" w:rsidRPr="00A86FE0" w:rsidRDefault="00A86FE0" w:rsidP="00A86FE0">
      <w:pPr>
        <w:pStyle w:val="ListParagraph"/>
        <w:numPr>
          <w:ilvl w:val="0"/>
          <w:numId w:val="57"/>
        </w:numPr>
        <w:rPr>
          <w:rFonts w:eastAsia="Arial"/>
        </w:rPr>
      </w:pPr>
      <w:r w:rsidRPr="00A86FE0">
        <w:rPr>
          <w:rFonts w:asciiTheme="minorHAnsi" w:eastAsia="Arial" w:hAnsiTheme="minorHAnsi" w:cstheme="minorHAnsi"/>
          <w:b/>
          <w:bCs/>
          <w:sz w:val="24"/>
          <w:szCs w:val="24"/>
        </w:rPr>
        <w:t xml:space="preserve">And now inside </w:t>
      </w:r>
      <w:r w:rsidRPr="00A86FE0">
        <w:rPr>
          <w:rFonts w:asciiTheme="minorHAnsi" w:eastAsia="Arial" w:hAnsiTheme="minorHAnsi" w:cstheme="minorHAnsi"/>
          <w:b/>
          <w:bCs/>
          <w:color w:val="FF0000"/>
          <w:sz w:val="24"/>
          <w:szCs w:val="24"/>
        </w:rPr>
        <w:t xml:space="preserve">App.js </w:t>
      </w:r>
      <w:r w:rsidRPr="00A86FE0">
        <w:rPr>
          <w:rFonts w:asciiTheme="minorHAnsi" w:eastAsia="Arial" w:hAnsiTheme="minorHAnsi" w:cstheme="minorHAnsi"/>
          <w:b/>
          <w:bCs/>
          <w:sz w:val="24"/>
          <w:szCs w:val="24"/>
        </w:rPr>
        <w:t xml:space="preserve">while calling </w:t>
      </w:r>
      <w:r w:rsidRPr="00A86FE0">
        <w:rPr>
          <w:rFonts w:asciiTheme="minorHAnsi" w:eastAsia="Arial" w:hAnsiTheme="minorHAnsi" w:cstheme="minorHAnsi"/>
          <w:b/>
          <w:bCs/>
          <w:color w:val="FF0000"/>
          <w:sz w:val="24"/>
          <w:szCs w:val="24"/>
        </w:rPr>
        <w:t>Header</w:t>
      </w:r>
      <w:r w:rsidRPr="00A86FE0">
        <w:rPr>
          <w:rFonts w:asciiTheme="minorHAnsi" w:eastAsia="Arial" w:hAnsiTheme="minorHAnsi" w:cstheme="minorHAnsi"/>
          <w:b/>
          <w:bCs/>
          <w:sz w:val="24"/>
          <w:szCs w:val="24"/>
        </w:rPr>
        <w:t xml:space="preserve"> pass the value to </w:t>
      </w:r>
      <w:r w:rsidRPr="00A86FE0">
        <w:rPr>
          <w:rFonts w:asciiTheme="minorHAnsi" w:eastAsia="Arial" w:hAnsiTheme="minorHAnsi" w:cstheme="minorHAnsi"/>
          <w:b/>
          <w:bCs/>
          <w:color w:val="FF0000"/>
          <w:sz w:val="24"/>
          <w:szCs w:val="24"/>
        </w:rPr>
        <w:t>name Argument</w:t>
      </w:r>
    </w:p>
    <w:p w14:paraId="5D9F93E4" w14:textId="77777777" w:rsidR="00A86FE0" w:rsidRDefault="00A86FE0" w:rsidP="00A86FE0">
      <w:pPr>
        <w:rPr>
          <w:rFonts w:eastAsia="Arial"/>
        </w:rPr>
      </w:pPr>
    </w:p>
    <w:p w14:paraId="50CABFCC"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569CD6"/>
          <w:sz w:val="21"/>
          <w:szCs w:val="21"/>
        </w:rPr>
        <w:t>function</w:t>
      </w:r>
      <w:r w:rsidRPr="00A86FE0">
        <w:rPr>
          <w:rFonts w:ascii="Consolas" w:hAnsi="Consolas"/>
          <w:color w:val="CCCCCC"/>
          <w:sz w:val="21"/>
          <w:szCs w:val="21"/>
        </w:rPr>
        <w:t xml:space="preserve"> </w:t>
      </w:r>
      <w:proofErr w:type="gramStart"/>
      <w:r w:rsidRPr="00A86FE0">
        <w:rPr>
          <w:rFonts w:ascii="Consolas" w:hAnsi="Consolas"/>
          <w:color w:val="DCDCAA"/>
          <w:sz w:val="21"/>
          <w:szCs w:val="21"/>
        </w:rPr>
        <w:t>App</w:t>
      </w:r>
      <w:r w:rsidRPr="00A86FE0">
        <w:rPr>
          <w:rFonts w:ascii="Consolas" w:hAnsi="Consolas"/>
          <w:color w:val="CCCCCC"/>
          <w:sz w:val="21"/>
          <w:szCs w:val="21"/>
        </w:rPr>
        <w:t>(</w:t>
      </w:r>
      <w:proofErr w:type="gramEnd"/>
      <w:r w:rsidRPr="00A86FE0">
        <w:rPr>
          <w:rFonts w:ascii="Consolas" w:hAnsi="Consolas"/>
          <w:color w:val="CCCCCC"/>
          <w:sz w:val="21"/>
          <w:szCs w:val="21"/>
        </w:rPr>
        <w:t>) {</w:t>
      </w:r>
    </w:p>
    <w:p w14:paraId="0D2CD58C"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CCCCCC"/>
          <w:sz w:val="21"/>
          <w:szCs w:val="21"/>
        </w:rPr>
        <w:t xml:space="preserve">  </w:t>
      </w:r>
      <w:r w:rsidRPr="00A86FE0">
        <w:rPr>
          <w:rFonts w:ascii="Consolas" w:hAnsi="Consolas"/>
          <w:color w:val="C586C0"/>
          <w:sz w:val="21"/>
          <w:szCs w:val="21"/>
        </w:rPr>
        <w:t>return</w:t>
      </w:r>
      <w:r w:rsidRPr="00A86FE0">
        <w:rPr>
          <w:rFonts w:ascii="Consolas" w:hAnsi="Consolas"/>
          <w:color w:val="CCCCCC"/>
          <w:sz w:val="21"/>
          <w:szCs w:val="21"/>
        </w:rPr>
        <w:t xml:space="preserve"> (</w:t>
      </w:r>
    </w:p>
    <w:p w14:paraId="0C090692"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CCCCCC"/>
          <w:sz w:val="21"/>
          <w:szCs w:val="21"/>
        </w:rPr>
        <w:t xml:space="preserve">    </w:t>
      </w:r>
    </w:p>
    <w:p w14:paraId="514DD70B"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CCCCCC"/>
          <w:sz w:val="21"/>
          <w:szCs w:val="21"/>
        </w:rPr>
        <w:t xml:space="preserve">    </w:t>
      </w:r>
      <w:r w:rsidRPr="00A86FE0">
        <w:rPr>
          <w:rFonts w:ascii="Consolas" w:hAnsi="Consolas"/>
          <w:color w:val="808080"/>
          <w:sz w:val="21"/>
          <w:szCs w:val="21"/>
        </w:rPr>
        <w:t>&lt;</w:t>
      </w:r>
      <w:r w:rsidRPr="00A86FE0">
        <w:rPr>
          <w:rFonts w:ascii="Consolas" w:hAnsi="Consolas"/>
          <w:color w:val="569CD6"/>
          <w:sz w:val="21"/>
          <w:szCs w:val="21"/>
        </w:rPr>
        <w:t>div</w:t>
      </w:r>
      <w:r w:rsidRPr="00A86FE0">
        <w:rPr>
          <w:rFonts w:ascii="Consolas" w:hAnsi="Consolas"/>
          <w:color w:val="808080"/>
          <w:sz w:val="21"/>
          <w:szCs w:val="21"/>
        </w:rPr>
        <w:t>&gt;</w:t>
      </w:r>
    </w:p>
    <w:p w14:paraId="323FB031"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CCCCCC"/>
          <w:sz w:val="21"/>
          <w:szCs w:val="21"/>
        </w:rPr>
        <w:t xml:space="preserve">    </w:t>
      </w:r>
      <w:r w:rsidRPr="00A86FE0">
        <w:rPr>
          <w:rFonts w:ascii="Consolas" w:hAnsi="Consolas"/>
          <w:color w:val="808080"/>
          <w:sz w:val="21"/>
          <w:szCs w:val="21"/>
        </w:rPr>
        <w:t>&lt;</w:t>
      </w:r>
      <w:r w:rsidRPr="00A86FE0">
        <w:rPr>
          <w:rFonts w:ascii="Consolas" w:hAnsi="Consolas"/>
          <w:color w:val="4EC9B0"/>
          <w:sz w:val="21"/>
          <w:szCs w:val="21"/>
        </w:rPr>
        <w:t>Header</w:t>
      </w:r>
      <w:r w:rsidRPr="00A86FE0">
        <w:rPr>
          <w:rFonts w:ascii="Consolas" w:hAnsi="Consolas"/>
          <w:color w:val="CCCCCC"/>
          <w:sz w:val="21"/>
          <w:szCs w:val="21"/>
        </w:rPr>
        <w:t xml:space="preserve"> </w:t>
      </w:r>
      <w:r w:rsidRPr="00A86FE0">
        <w:rPr>
          <w:rFonts w:ascii="Consolas" w:hAnsi="Consolas"/>
          <w:color w:val="9CDCFE"/>
          <w:sz w:val="21"/>
          <w:szCs w:val="21"/>
        </w:rPr>
        <w:t>name</w:t>
      </w:r>
      <w:r w:rsidRPr="00A86FE0">
        <w:rPr>
          <w:rFonts w:ascii="Consolas" w:hAnsi="Consolas"/>
          <w:color w:val="D4D4D4"/>
          <w:sz w:val="21"/>
          <w:szCs w:val="21"/>
        </w:rPr>
        <w:t>=</w:t>
      </w:r>
      <w:r w:rsidRPr="00A86FE0">
        <w:rPr>
          <w:rFonts w:ascii="Consolas" w:hAnsi="Consolas"/>
          <w:color w:val="CE9178"/>
          <w:sz w:val="21"/>
          <w:szCs w:val="21"/>
        </w:rPr>
        <w:t>" John Mathew"</w:t>
      </w:r>
      <w:r w:rsidRPr="00A86FE0">
        <w:rPr>
          <w:rFonts w:ascii="Consolas" w:hAnsi="Consolas"/>
          <w:color w:val="CCCCCC"/>
          <w:sz w:val="21"/>
          <w:szCs w:val="21"/>
        </w:rPr>
        <w:t xml:space="preserve"> </w:t>
      </w:r>
      <w:r w:rsidRPr="00A86FE0">
        <w:rPr>
          <w:rFonts w:ascii="Consolas" w:hAnsi="Consolas"/>
          <w:color w:val="808080"/>
          <w:sz w:val="21"/>
          <w:szCs w:val="21"/>
        </w:rPr>
        <w:t>/&gt;</w:t>
      </w:r>
    </w:p>
    <w:p w14:paraId="5057108E"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CCCCCC"/>
          <w:sz w:val="21"/>
          <w:szCs w:val="21"/>
        </w:rPr>
        <w:t xml:space="preserve">    </w:t>
      </w:r>
      <w:r w:rsidRPr="00A86FE0">
        <w:rPr>
          <w:rFonts w:ascii="Consolas" w:hAnsi="Consolas"/>
          <w:color w:val="808080"/>
          <w:sz w:val="21"/>
          <w:szCs w:val="21"/>
        </w:rPr>
        <w:t>&lt;</w:t>
      </w:r>
      <w:r w:rsidRPr="00A86FE0">
        <w:rPr>
          <w:rFonts w:ascii="Consolas" w:hAnsi="Consolas"/>
          <w:color w:val="4EC9B0"/>
          <w:sz w:val="21"/>
          <w:szCs w:val="21"/>
        </w:rPr>
        <w:t>Header</w:t>
      </w:r>
      <w:r w:rsidRPr="00A86FE0">
        <w:rPr>
          <w:rFonts w:ascii="Consolas" w:hAnsi="Consolas"/>
          <w:color w:val="CCCCCC"/>
          <w:sz w:val="21"/>
          <w:szCs w:val="21"/>
        </w:rPr>
        <w:t xml:space="preserve"> </w:t>
      </w:r>
      <w:r w:rsidRPr="00A86FE0">
        <w:rPr>
          <w:rFonts w:ascii="Consolas" w:hAnsi="Consolas"/>
          <w:color w:val="9CDCFE"/>
          <w:sz w:val="21"/>
          <w:szCs w:val="21"/>
        </w:rPr>
        <w:t>name</w:t>
      </w:r>
      <w:r w:rsidRPr="00A86FE0">
        <w:rPr>
          <w:rFonts w:ascii="Consolas" w:hAnsi="Consolas"/>
          <w:color w:val="D4D4D4"/>
          <w:sz w:val="21"/>
          <w:szCs w:val="21"/>
        </w:rPr>
        <w:t>=</w:t>
      </w:r>
      <w:r w:rsidRPr="00A86FE0">
        <w:rPr>
          <w:rFonts w:ascii="Consolas" w:hAnsi="Consolas"/>
          <w:color w:val="CE9178"/>
          <w:sz w:val="21"/>
          <w:szCs w:val="21"/>
        </w:rPr>
        <w:t>" Lilly Jonson"</w:t>
      </w:r>
      <w:r w:rsidRPr="00A86FE0">
        <w:rPr>
          <w:rFonts w:ascii="Consolas" w:hAnsi="Consolas"/>
          <w:color w:val="CCCCCC"/>
          <w:sz w:val="21"/>
          <w:szCs w:val="21"/>
        </w:rPr>
        <w:t xml:space="preserve"> </w:t>
      </w:r>
      <w:r w:rsidRPr="00A86FE0">
        <w:rPr>
          <w:rFonts w:ascii="Consolas" w:hAnsi="Consolas"/>
          <w:color w:val="808080"/>
          <w:sz w:val="21"/>
          <w:szCs w:val="21"/>
        </w:rPr>
        <w:t>/&gt;</w:t>
      </w:r>
    </w:p>
    <w:p w14:paraId="3722FFBD"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CCCCCC"/>
          <w:sz w:val="21"/>
          <w:szCs w:val="21"/>
        </w:rPr>
        <w:t xml:space="preserve">    </w:t>
      </w:r>
      <w:r w:rsidRPr="00A86FE0">
        <w:rPr>
          <w:rFonts w:ascii="Consolas" w:hAnsi="Consolas"/>
          <w:color w:val="808080"/>
          <w:sz w:val="21"/>
          <w:szCs w:val="21"/>
        </w:rPr>
        <w:t>&lt;</w:t>
      </w:r>
      <w:r w:rsidRPr="00A86FE0">
        <w:rPr>
          <w:rFonts w:ascii="Consolas" w:hAnsi="Consolas"/>
          <w:color w:val="569CD6"/>
          <w:sz w:val="21"/>
          <w:szCs w:val="21"/>
        </w:rPr>
        <w:t>h1</w:t>
      </w:r>
      <w:r w:rsidRPr="00A86FE0">
        <w:rPr>
          <w:rFonts w:ascii="Consolas" w:hAnsi="Consolas"/>
          <w:color w:val="808080"/>
          <w:sz w:val="21"/>
          <w:szCs w:val="21"/>
        </w:rPr>
        <w:t>&gt;</w:t>
      </w:r>
      <w:r w:rsidRPr="00A86FE0">
        <w:rPr>
          <w:rFonts w:ascii="Consolas" w:hAnsi="Consolas"/>
          <w:color w:val="CCCCCC"/>
          <w:sz w:val="21"/>
          <w:szCs w:val="21"/>
        </w:rPr>
        <w:t>This Program is developed by Bipeen</w:t>
      </w:r>
      <w:r w:rsidRPr="00A86FE0">
        <w:rPr>
          <w:rFonts w:ascii="Consolas" w:hAnsi="Consolas"/>
          <w:color w:val="808080"/>
          <w:sz w:val="21"/>
          <w:szCs w:val="21"/>
        </w:rPr>
        <w:t>&lt;/</w:t>
      </w:r>
      <w:r w:rsidRPr="00A86FE0">
        <w:rPr>
          <w:rFonts w:ascii="Consolas" w:hAnsi="Consolas"/>
          <w:color w:val="569CD6"/>
          <w:sz w:val="21"/>
          <w:szCs w:val="21"/>
        </w:rPr>
        <w:t>h1</w:t>
      </w:r>
      <w:r w:rsidRPr="00A86FE0">
        <w:rPr>
          <w:rFonts w:ascii="Consolas" w:hAnsi="Consolas"/>
          <w:color w:val="808080"/>
          <w:sz w:val="21"/>
          <w:szCs w:val="21"/>
        </w:rPr>
        <w:t>&gt;</w:t>
      </w:r>
    </w:p>
    <w:p w14:paraId="54B9BB91"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CCCCCC"/>
          <w:sz w:val="21"/>
          <w:szCs w:val="21"/>
        </w:rPr>
        <w:t xml:space="preserve">    </w:t>
      </w:r>
      <w:r w:rsidRPr="00A86FE0">
        <w:rPr>
          <w:rFonts w:ascii="Consolas" w:hAnsi="Consolas"/>
          <w:color w:val="808080"/>
          <w:sz w:val="21"/>
          <w:szCs w:val="21"/>
        </w:rPr>
        <w:t>&lt;</w:t>
      </w:r>
      <w:r w:rsidRPr="00A86FE0">
        <w:rPr>
          <w:rFonts w:ascii="Consolas" w:hAnsi="Consolas"/>
          <w:color w:val="569CD6"/>
          <w:sz w:val="21"/>
          <w:szCs w:val="21"/>
        </w:rPr>
        <w:t>p</w:t>
      </w:r>
      <w:r w:rsidRPr="00A86FE0">
        <w:rPr>
          <w:rFonts w:ascii="Consolas" w:hAnsi="Consolas"/>
          <w:color w:val="808080"/>
          <w:sz w:val="21"/>
          <w:szCs w:val="21"/>
        </w:rPr>
        <w:t>&gt;</w:t>
      </w:r>
      <w:r w:rsidRPr="00A86FE0">
        <w:rPr>
          <w:rFonts w:ascii="Consolas" w:hAnsi="Consolas"/>
          <w:color w:val="CCCCCC"/>
          <w:sz w:val="21"/>
          <w:szCs w:val="21"/>
        </w:rPr>
        <w:t xml:space="preserve"> This is Test of component in React and </w:t>
      </w:r>
      <w:proofErr w:type="spellStart"/>
      <w:r w:rsidRPr="00A86FE0">
        <w:rPr>
          <w:rFonts w:ascii="Consolas" w:hAnsi="Consolas"/>
          <w:color w:val="CCCCCC"/>
          <w:sz w:val="21"/>
          <w:szCs w:val="21"/>
        </w:rPr>
        <w:t>i</w:t>
      </w:r>
      <w:proofErr w:type="spellEnd"/>
      <w:r w:rsidRPr="00A86FE0">
        <w:rPr>
          <w:rFonts w:ascii="Consolas" w:hAnsi="Consolas"/>
          <w:color w:val="CCCCCC"/>
          <w:sz w:val="21"/>
          <w:szCs w:val="21"/>
        </w:rPr>
        <w:t xml:space="preserve"> am sure it through error</w:t>
      </w:r>
      <w:r w:rsidRPr="00A86FE0">
        <w:rPr>
          <w:rFonts w:ascii="Consolas" w:hAnsi="Consolas"/>
          <w:color w:val="808080"/>
          <w:sz w:val="21"/>
          <w:szCs w:val="21"/>
        </w:rPr>
        <w:t>&lt;/</w:t>
      </w:r>
      <w:r w:rsidRPr="00A86FE0">
        <w:rPr>
          <w:rFonts w:ascii="Consolas" w:hAnsi="Consolas"/>
          <w:color w:val="569CD6"/>
          <w:sz w:val="21"/>
          <w:szCs w:val="21"/>
        </w:rPr>
        <w:t>p</w:t>
      </w:r>
      <w:r w:rsidRPr="00A86FE0">
        <w:rPr>
          <w:rFonts w:ascii="Consolas" w:hAnsi="Consolas"/>
          <w:color w:val="808080"/>
          <w:sz w:val="21"/>
          <w:szCs w:val="21"/>
        </w:rPr>
        <w:t>&gt;</w:t>
      </w:r>
    </w:p>
    <w:p w14:paraId="745D9592"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CCCCCC"/>
          <w:sz w:val="21"/>
          <w:szCs w:val="21"/>
        </w:rPr>
        <w:t xml:space="preserve">    </w:t>
      </w:r>
      <w:r w:rsidRPr="00A86FE0">
        <w:rPr>
          <w:rFonts w:ascii="Consolas" w:hAnsi="Consolas"/>
          <w:color w:val="808080"/>
          <w:sz w:val="21"/>
          <w:szCs w:val="21"/>
        </w:rPr>
        <w:t>&lt;</w:t>
      </w:r>
      <w:r w:rsidRPr="00A86FE0">
        <w:rPr>
          <w:rFonts w:ascii="Consolas" w:hAnsi="Consolas"/>
          <w:color w:val="569CD6"/>
          <w:sz w:val="21"/>
          <w:szCs w:val="21"/>
        </w:rPr>
        <w:t>p</w:t>
      </w:r>
      <w:r w:rsidRPr="00A86FE0">
        <w:rPr>
          <w:rFonts w:ascii="Consolas" w:hAnsi="Consolas"/>
          <w:color w:val="808080"/>
          <w:sz w:val="21"/>
          <w:szCs w:val="21"/>
        </w:rPr>
        <w:t>&gt;</w:t>
      </w:r>
      <w:r w:rsidRPr="00A86FE0">
        <w:rPr>
          <w:rFonts w:ascii="Consolas" w:hAnsi="Consolas"/>
          <w:color w:val="CCCCCC"/>
          <w:sz w:val="21"/>
          <w:szCs w:val="21"/>
        </w:rPr>
        <w:t xml:space="preserve"> Because we try to add </w:t>
      </w:r>
      <w:proofErr w:type="spellStart"/>
      <w:r w:rsidRPr="00A86FE0">
        <w:rPr>
          <w:rFonts w:ascii="Consolas" w:hAnsi="Consolas"/>
          <w:color w:val="CCCCCC"/>
          <w:sz w:val="21"/>
          <w:szCs w:val="21"/>
        </w:rPr>
        <w:t>parllel</w:t>
      </w:r>
      <w:proofErr w:type="spellEnd"/>
      <w:r w:rsidRPr="00A86FE0">
        <w:rPr>
          <w:rFonts w:ascii="Consolas" w:hAnsi="Consolas"/>
          <w:color w:val="CCCCCC"/>
          <w:sz w:val="21"/>
          <w:szCs w:val="21"/>
        </w:rPr>
        <w:t xml:space="preserve"> component like h1 an p </w:t>
      </w:r>
      <w:r w:rsidRPr="00A86FE0">
        <w:rPr>
          <w:rFonts w:ascii="Consolas" w:hAnsi="Consolas"/>
          <w:color w:val="808080"/>
          <w:sz w:val="21"/>
          <w:szCs w:val="21"/>
        </w:rPr>
        <w:t>&lt;/</w:t>
      </w:r>
      <w:r w:rsidRPr="00A86FE0">
        <w:rPr>
          <w:rFonts w:ascii="Consolas" w:hAnsi="Consolas"/>
          <w:color w:val="569CD6"/>
          <w:sz w:val="21"/>
          <w:szCs w:val="21"/>
        </w:rPr>
        <w:t>p</w:t>
      </w:r>
      <w:r w:rsidRPr="00A86FE0">
        <w:rPr>
          <w:rFonts w:ascii="Consolas" w:hAnsi="Consolas"/>
          <w:color w:val="808080"/>
          <w:sz w:val="21"/>
          <w:szCs w:val="21"/>
        </w:rPr>
        <w:t>&gt;</w:t>
      </w:r>
    </w:p>
    <w:p w14:paraId="453FF175"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CCCCCC"/>
          <w:sz w:val="21"/>
          <w:szCs w:val="21"/>
        </w:rPr>
        <w:t xml:space="preserve">    </w:t>
      </w:r>
      <w:r w:rsidRPr="00A86FE0">
        <w:rPr>
          <w:rFonts w:ascii="Consolas" w:hAnsi="Consolas"/>
          <w:color w:val="808080"/>
          <w:sz w:val="21"/>
          <w:szCs w:val="21"/>
        </w:rPr>
        <w:t>&lt;</w:t>
      </w:r>
      <w:r w:rsidRPr="00A86FE0">
        <w:rPr>
          <w:rFonts w:ascii="Consolas" w:hAnsi="Consolas"/>
          <w:color w:val="4EC9B0"/>
          <w:sz w:val="21"/>
          <w:szCs w:val="21"/>
        </w:rPr>
        <w:t>Header</w:t>
      </w:r>
      <w:r w:rsidRPr="00A86FE0">
        <w:rPr>
          <w:rFonts w:ascii="Consolas" w:hAnsi="Consolas"/>
          <w:color w:val="CCCCCC"/>
          <w:sz w:val="21"/>
          <w:szCs w:val="21"/>
        </w:rPr>
        <w:t xml:space="preserve"> </w:t>
      </w:r>
      <w:r w:rsidRPr="00A86FE0">
        <w:rPr>
          <w:rFonts w:ascii="Consolas" w:hAnsi="Consolas"/>
          <w:color w:val="9CDCFE"/>
          <w:sz w:val="21"/>
          <w:szCs w:val="21"/>
        </w:rPr>
        <w:t>name</w:t>
      </w:r>
      <w:r w:rsidRPr="00A86FE0">
        <w:rPr>
          <w:rFonts w:ascii="Consolas" w:hAnsi="Consolas"/>
          <w:color w:val="D4D4D4"/>
          <w:sz w:val="21"/>
          <w:szCs w:val="21"/>
        </w:rPr>
        <w:t>=</w:t>
      </w:r>
      <w:r w:rsidRPr="00A86FE0">
        <w:rPr>
          <w:rFonts w:ascii="Consolas" w:hAnsi="Consolas"/>
          <w:color w:val="CE9178"/>
          <w:sz w:val="21"/>
          <w:szCs w:val="21"/>
        </w:rPr>
        <w:t>" Donald Trump"</w:t>
      </w:r>
      <w:r w:rsidRPr="00A86FE0">
        <w:rPr>
          <w:rFonts w:ascii="Consolas" w:hAnsi="Consolas"/>
          <w:color w:val="CCCCCC"/>
          <w:sz w:val="21"/>
          <w:szCs w:val="21"/>
        </w:rPr>
        <w:t xml:space="preserve"> </w:t>
      </w:r>
      <w:r w:rsidRPr="00A86FE0">
        <w:rPr>
          <w:rFonts w:ascii="Consolas" w:hAnsi="Consolas"/>
          <w:color w:val="808080"/>
          <w:sz w:val="21"/>
          <w:szCs w:val="21"/>
        </w:rPr>
        <w:t>/&gt;</w:t>
      </w:r>
    </w:p>
    <w:p w14:paraId="411EF33D" w14:textId="77777777" w:rsidR="00A86FE0" w:rsidRPr="00A86FE0" w:rsidRDefault="00A86FE0" w:rsidP="00A86FE0">
      <w:pPr>
        <w:shd w:val="clear" w:color="auto" w:fill="1F1F1F"/>
        <w:spacing w:line="285" w:lineRule="atLeast"/>
        <w:rPr>
          <w:rFonts w:ascii="Consolas" w:hAnsi="Consolas"/>
          <w:color w:val="CCCCCC"/>
          <w:sz w:val="21"/>
          <w:szCs w:val="21"/>
        </w:rPr>
      </w:pPr>
      <w:r w:rsidRPr="00A86FE0">
        <w:rPr>
          <w:rFonts w:ascii="Consolas" w:hAnsi="Consolas"/>
          <w:color w:val="CCCCCC"/>
          <w:sz w:val="21"/>
          <w:szCs w:val="21"/>
        </w:rPr>
        <w:t xml:space="preserve">    </w:t>
      </w:r>
      <w:r w:rsidRPr="00A86FE0">
        <w:rPr>
          <w:rFonts w:ascii="Consolas" w:hAnsi="Consolas"/>
          <w:color w:val="808080"/>
          <w:sz w:val="21"/>
          <w:szCs w:val="21"/>
        </w:rPr>
        <w:t>&lt;/</w:t>
      </w:r>
      <w:r w:rsidRPr="00A86FE0">
        <w:rPr>
          <w:rFonts w:ascii="Consolas" w:hAnsi="Consolas"/>
          <w:color w:val="569CD6"/>
          <w:sz w:val="21"/>
          <w:szCs w:val="21"/>
        </w:rPr>
        <w:t>div</w:t>
      </w:r>
      <w:r w:rsidRPr="00A86FE0">
        <w:rPr>
          <w:rFonts w:ascii="Consolas" w:hAnsi="Consolas"/>
          <w:color w:val="808080"/>
          <w:sz w:val="21"/>
          <w:szCs w:val="21"/>
        </w:rPr>
        <w:t>&gt;</w:t>
      </w:r>
    </w:p>
    <w:p w14:paraId="43FAEB1F" w14:textId="77777777" w:rsidR="00A86FE0" w:rsidRDefault="00A86FE0" w:rsidP="00A86FE0">
      <w:pPr>
        <w:rPr>
          <w:rFonts w:eastAsia="Arial"/>
        </w:rPr>
      </w:pPr>
    </w:p>
    <w:p w14:paraId="7B726DF4" w14:textId="77777777" w:rsidR="00A86FE0" w:rsidRDefault="00A86FE0" w:rsidP="00A86FE0">
      <w:pPr>
        <w:rPr>
          <w:rFonts w:eastAsia="Arial"/>
        </w:rPr>
      </w:pPr>
    </w:p>
    <w:p w14:paraId="7940B9F2" w14:textId="77777777" w:rsidR="00294C62" w:rsidRDefault="00294C62" w:rsidP="00A86FE0">
      <w:pPr>
        <w:rPr>
          <w:rFonts w:eastAsia="Arial"/>
        </w:rPr>
      </w:pPr>
    </w:p>
    <w:p w14:paraId="505E1B18" w14:textId="02D8EA34" w:rsidR="00294C62" w:rsidRDefault="00294C62" w:rsidP="00A86FE0">
      <w:pPr>
        <w:rPr>
          <w:rFonts w:eastAsia="Arial"/>
        </w:rPr>
      </w:pPr>
      <w:r>
        <w:rPr>
          <w:rFonts w:eastAsia="Arial"/>
          <w:noProof/>
        </w:rPr>
        <w:drawing>
          <wp:inline distT="0" distB="0" distL="0" distR="0" wp14:anchorId="7D159BB6" wp14:editId="040304B9">
            <wp:extent cx="6191885" cy="2563495"/>
            <wp:effectExtent l="0" t="0" r="0" b="8255"/>
            <wp:docPr id="6625328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885" cy="2563495"/>
                    </a:xfrm>
                    <a:prstGeom prst="rect">
                      <a:avLst/>
                    </a:prstGeom>
                    <a:noFill/>
                    <a:ln>
                      <a:noFill/>
                    </a:ln>
                  </pic:spPr>
                </pic:pic>
              </a:graphicData>
            </a:graphic>
          </wp:inline>
        </w:drawing>
      </w:r>
    </w:p>
    <w:p w14:paraId="727DB164" w14:textId="77777777" w:rsidR="00294C62" w:rsidRDefault="00294C62" w:rsidP="00A86FE0">
      <w:pPr>
        <w:rPr>
          <w:rFonts w:eastAsia="Arial"/>
        </w:rPr>
      </w:pPr>
    </w:p>
    <w:p w14:paraId="586776E1" w14:textId="6427FBCF" w:rsidR="00294C62" w:rsidRPr="00294C62" w:rsidRDefault="00294C62" w:rsidP="00294C62">
      <w:pPr>
        <w:pStyle w:val="ListParagraph"/>
        <w:numPr>
          <w:ilvl w:val="0"/>
          <w:numId w:val="57"/>
        </w:numPr>
        <w:rPr>
          <w:rFonts w:asciiTheme="minorHAnsi" w:eastAsia="Arial" w:hAnsiTheme="minorHAnsi" w:cstheme="minorHAnsi"/>
          <w:sz w:val="24"/>
          <w:szCs w:val="24"/>
        </w:rPr>
      </w:pPr>
      <w:r w:rsidRPr="00294C62">
        <w:rPr>
          <w:rFonts w:asciiTheme="minorHAnsi" w:eastAsia="Arial" w:hAnsiTheme="minorHAnsi" w:cstheme="minorHAnsi"/>
          <w:sz w:val="24"/>
          <w:szCs w:val="24"/>
        </w:rPr>
        <w:t>Now Save it and Recompile</w:t>
      </w:r>
    </w:p>
    <w:p w14:paraId="6CD66441" w14:textId="77777777" w:rsidR="00294C62" w:rsidRPr="00A86FE0" w:rsidRDefault="00294C62" w:rsidP="00A86FE0">
      <w:pPr>
        <w:rPr>
          <w:rFonts w:eastAsia="Arial"/>
        </w:rPr>
      </w:pPr>
    </w:p>
    <w:p w14:paraId="168D7998" w14:textId="77777777" w:rsidR="00A86FE0" w:rsidRDefault="00A86FE0" w:rsidP="001C439A">
      <w:pPr>
        <w:rPr>
          <w:rFonts w:eastAsia="Arial"/>
        </w:rPr>
      </w:pPr>
    </w:p>
    <w:p w14:paraId="2BD75716" w14:textId="59566378" w:rsidR="00A86FE0" w:rsidRPr="001C439A" w:rsidRDefault="00294C62" w:rsidP="001C439A">
      <w:pPr>
        <w:rPr>
          <w:rFonts w:eastAsia="Arial"/>
        </w:rPr>
      </w:pPr>
      <w:r w:rsidRPr="00294C62">
        <w:rPr>
          <w:rFonts w:eastAsia="Arial"/>
        </w:rPr>
        <w:lastRenderedPageBreak/>
        <w:drawing>
          <wp:inline distT="0" distB="0" distL="0" distR="0" wp14:anchorId="6232D1D3" wp14:editId="46AA70E3">
            <wp:extent cx="6197600" cy="6438900"/>
            <wp:effectExtent l="0" t="0" r="0" b="0"/>
            <wp:docPr id="47501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17596" name=""/>
                    <pic:cNvPicPr/>
                  </pic:nvPicPr>
                  <pic:blipFill>
                    <a:blip r:embed="rId34"/>
                    <a:stretch>
                      <a:fillRect/>
                    </a:stretch>
                  </pic:blipFill>
                  <pic:spPr>
                    <a:xfrm>
                      <a:off x="0" y="0"/>
                      <a:ext cx="6197600" cy="6438900"/>
                    </a:xfrm>
                    <a:prstGeom prst="rect">
                      <a:avLst/>
                    </a:prstGeom>
                  </pic:spPr>
                </pic:pic>
              </a:graphicData>
            </a:graphic>
          </wp:inline>
        </w:drawing>
      </w:r>
    </w:p>
    <w:p w14:paraId="3CC282FC" w14:textId="43A547FD" w:rsidR="001C439A" w:rsidRDefault="001C439A" w:rsidP="00D25DD1">
      <w:pPr>
        <w:pStyle w:val="Heading1"/>
        <w:numPr>
          <w:ilvl w:val="0"/>
          <w:numId w:val="0"/>
        </w:numPr>
        <w:ind w:left="720" w:hanging="720"/>
        <w:rPr>
          <w:rFonts w:asciiTheme="minorHAnsi" w:eastAsia="Arial" w:hAnsiTheme="minorHAnsi" w:cstheme="minorHAnsi"/>
          <w:color w:val="E36C0A" w:themeColor="accent6" w:themeShade="BF"/>
        </w:rPr>
      </w:pPr>
    </w:p>
    <w:p w14:paraId="44C14F00" w14:textId="4810DA87" w:rsidR="00D25DD1" w:rsidRPr="001C439A" w:rsidRDefault="00D25DD1" w:rsidP="00D25DD1">
      <w:pPr>
        <w:pStyle w:val="Heading1"/>
        <w:rPr>
          <w:rFonts w:asciiTheme="minorHAnsi" w:eastAsia="Arial" w:hAnsiTheme="minorHAnsi" w:cstheme="minorHAnsi"/>
          <w:sz w:val="24"/>
          <w:szCs w:val="24"/>
        </w:rPr>
      </w:pPr>
      <w:bookmarkStart w:id="8" w:name="_Toc171753214"/>
      <w:r w:rsidRPr="00DD4405">
        <w:rPr>
          <w:rFonts w:asciiTheme="minorHAnsi" w:eastAsia="Arial" w:hAnsiTheme="minorHAnsi" w:cstheme="minorHAnsi"/>
          <w:color w:val="E36C0A" w:themeColor="accent6" w:themeShade="BF"/>
        </w:rPr>
        <w:t xml:space="preserve">Use </w:t>
      </w:r>
      <w:r>
        <w:rPr>
          <w:rFonts w:asciiTheme="minorHAnsi" w:eastAsia="Arial" w:hAnsiTheme="minorHAnsi" w:cstheme="minorHAnsi"/>
          <w:color w:val="E36C0A" w:themeColor="accent6" w:themeShade="BF"/>
        </w:rPr>
        <w:t>Dynamic Value Passing (Props) -Name</w:t>
      </w:r>
      <w:r>
        <w:rPr>
          <w:rFonts w:asciiTheme="minorHAnsi" w:eastAsia="Arial" w:hAnsiTheme="minorHAnsi" w:cstheme="minorHAnsi"/>
          <w:color w:val="E36C0A" w:themeColor="accent6" w:themeShade="BF"/>
        </w:rPr>
        <w:t xml:space="preserve"> &amp; </w:t>
      </w:r>
      <w:proofErr w:type="gramStart"/>
      <w:r>
        <w:rPr>
          <w:rFonts w:asciiTheme="minorHAnsi" w:eastAsia="Arial" w:hAnsiTheme="minorHAnsi" w:cstheme="minorHAnsi"/>
          <w:color w:val="E36C0A" w:themeColor="accent6" w:themeShade="BF"/>
        </w:rPr>
        <w:t xml:space="preserve">Title </w:t>
      </w:r>
      <w:r>
        <w:rPr>
          <w:rFonts w:asciiTheme="minorHAnsi" w:eastAsia="Arial" w:hAnsiTheme="minorHAnsi" w:cstheme="minorHAnsi"/>
          <w:color w:val="E36C0A" w:themeColor="accent6" w:themeShade="BF"/>
        </w:rPr>
        <w:t xml:space="preserve"> Changes</w:t>
      </w:r>
      <w:bookmarkEnd w:id="8"/>
      <w:proofErr w:type="gramEnd"/>
      <w:r>
        <w:rPr>
          <w:rFonts w:asciiTheme="minorHAnsi" w:eastAsia="Arial" w:hAnsiTheme="minorHAnsi" w:cstheme="minorHAnsi"/>
          <w:color w:val="E36C0A" w:themeColor="accent6" w:themeShade="BF"/>
        </w:rPr>
        <w:t xml:space="preserve"> </w:t>
      </w:r>
    </w:p>
    <w:p w14:paraId="21012A52" w14:textId="77777777" w:rsidR="00D25DD1" w:rsidRPr="00D25DD1" w:rsidRDefault="00D25DD1" w:rsidP="00D25DD1">
      <w:pPr>
        <w:rPr>
          <w:rFonts w:eastAsia="Arial"/>
        </w:rPr>
      </w:pPr>
    </w:p>
    <w:p w14:paraId="4E268380" w14:textId="0B8F5A4F" w:rsidR="00CC5570" w:rsidRDefault="00D25DD1" w:rsidP="00D25DD1">
      <w:pPr>
        <w:pStyle w:val="ListParagraph"/>
        <w:numPr>
          <w:ilvl w:val="0"/>
          <w:numId w:val="57"/>
        </w:numPr>
        <w:rPr>
          <w:rFonts w:asciiTheme="minorHAnsi" w:eastAsia="Arial" w:hAnsiTheme="minorHAnsi" w:cstheme="minorHAnsi"/>
          <w:sz w:val="24"/>
          <w:szCs w:val="24"/>
        </w:rPr>
      </w:pPr>
      <w:r>
        <w:rPr>
          <w:rFonts w:asciiTheme="minorHAnsi" w:eastAsia="Arial" w:hAnsiTheme="minorHAnsi" w:cstheme="minorHAnsi"/>
          <w:sz w:val="24"/>
          <w:szCs w:val="24"/>
        </w:rPr>
        <w:t xml:space="preserve">Now in similar way we want to change the </w:t>
      </w:r>
      <w:proofErr w:type="gramStart"/>
      <w:r w:rsidRPr="00D25DD1">
        <w:rPr>
          <w:rFonts w:asciiTheme="minorHAnsi" w:eastAsia="Arial" w:hAnsiTheme="minorHAnsi" w:cstheme="minorHAnsi"/>
          <w:b/>
          <w:bCs/>
          <w:sz w:val="24"/>
          <w:szCs w:val="24"/>
        </w:rPr>
        <w:t>Title</w:t>
      </w:r>
      <w:r>
        <w:rPr>
          <w:rFonts w:asciiTheme="minorHAnsi" w:eastAsia="Arial" w:hAnsiTheme="minorHAnsi" w:cstheme="minorHAnsi"/>
          <w:sz w:val="24"/>
          <w:szCs w:val="24"/>
        </w:rPr>
        <w:t xml:space="preserve"> ,</w:t>
      </w:r>
      <w:proofErr w:type="gramEnd"/>
      <w:r>
        <w:rPr>
          <w:rFonts w:asciiTheme="minorHAnsi" w:eastAsia="Arial" w:hAnsiTheme="minorHAnsi" w:cstheme="minorHAnsi"/>
          <w:sz w:val="24"/>
          <w:szCs w:val="24"/>
        </w:rPr>
        <w:t xml:space="preserve"> so again we need to accept the value inside Header and Then we can call it inside </w:t>
      </w:r>
      <w:r w:rsidRPr="00D25DD1">
        <w:rPr>
          <w:rFonts w:asciiTheme="minorHAnsi" w:eastAsia="Arial" w:hAnsiTheme="minorHAnsi" w:cstheme="minorHAnsi"/>
          <w:b/>
          <w:bCs/>
          <w:sz w:val="24"/>
          <w:szCs w:val="24"/>
        </w:rPr>
        <w:t>&lt;h1&gt;</w:t>
      </w:r>
      <w:r>
        <w:rPr>
          <w:rFonts w:asciiTheme="minorHAnsi" w:eastAsia="Arial" w:hAnsiTheme="minorHAnsi" w:cstheme="minorHAnsi"/>
          <w:sz w:val="24"/>
          <w:szCs w:val="24"/>
        </w:rPr>
        <w:t xml:space="preserve"> tag , we can also fix the </w:t>
      </w:r>
      <w:r w:rsidRPr="00D25DD1">
        <w:rPr>
          <w:rFonts w:asciiTheme="minorHAnsi" w:eastAsia="Arial" w:hAnsiTheme="minorHAnsi" w:cstheme="minorHAnsi"/>
          <w:b/>
          <w:bCs/>
          <w:sz w:val="24"/>
          <w:szCs w:val="24"/>
        </w:rPr>
        <w:t>Width</w:t>
      </w:r>
      <w:r>
        <w:rPr>
          <w:rFonts w:asciiTheme="minorHAnsi" w:eastAsia="Arial" w:hAnsiTheme="minorHAnsi" w:cstheme="minorHAnsi"/>
          <w:sz w:val="24"/>
          <w:szCs w:val="24"/>
        </w:rPr>
        <w:t xml:space="preserve"> of the card under </w:t>
      </w:r>
      <w:r w:rsidRPr="00D25DD1">
        <w:rPr>
          <w:rFonts w:asciiTheme="minorHAnsi" w:eastAsia="Arial" w:hAnsiTheme="minorHAnsi" w:cstheme="minorHAnsi"/>
          <w:b/>
          <w:bCs/>
          <w:sz w:val="24"/>
          <w:szCs w:val="24"/>
        </w:rPr>
        <w:t>Style</w:t>
      </w:r>
      <w:r>
        <w:rPr>
          <w:rFonts w:asciiTheme="minorHAnsi" w:eastAsia="Arial" w:hAnsiTheme="minorHAnsi" w:cstheme="minorHAnsi"/>
          <w:sz w:val="24"/>
          <w:szCs w:val="24"/>
        </w:rPr>
        <w:t xml:space="preserve"> statement</w:t>
      </w:r>
    </w:p>
    <w:p w14:paraId="39048959" w14:textId="77777777" w:rsidR="00D25DD1" w:rsidRDefault="00D25DD1" w:rsidP="00D25DD1">
      <w:pPr>
        <w:rPr>
          <w:rFonts w:asciiTheme="minorHAnsi" w:eastAsia="Arial" w:hAnsiTheme="minorHAnsi" w:cstheme="minorHAnsi"/>
          <w:sz w:val="24"/>
          <w:szCs w:val="24"/>
        </w:rPr>
      </w:pPr>
    </w:p>
    <w:p w14:paraId="43B8BA34"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586C0"/>
          <w:sz w:val="21"/>
          <w:szCs w:val="21"/>
        </w:rPr>
        <w:t>import</w:t>
      </w:r>
      <w:r w:rsidRPr="00942770">
        <w:rPr>
          <w:rFonts w:ascii="Consolas" w:hAnsi="Consolas"/>
          <w:color w:val="CCCCCC"/>
          <w:sz w:val="21"/>
          <w:szCs w:val="21"/>
        </w:rPr>
        <w:t xml:space="preserve"> </w:t>
      </w:r>
      <w:r w:rsidRPr="00942770">
        <w:rPr>
          <w:rFonts w:ascii="Consolas" w:hAnsi="Consolas"/>
          <w:color w:val="9CDCFE"/>
          <w:sz w:val="21"/>
          <w:szCs w:val="21"/>
        </w:rPr>
        <w:t>React</w:t>
      </w:r>
      <w:r w:rsidRPr="00942770">
        <w:rPr>
          <w:rFonts w:ascii="Consolas" w:hAnsi="Consolas"/>
          <w:color w:val="CCCCCC"/>
          <w:sz w:val="21"/>
          <w:szCs w:val="21"/>
        </w:rPr>
        <w:t xml:space="preserve"> </w:t>
      </w:r>
      <w:r w:rsidRPr="00942770">
        <w:rPr>
          <w:rFonts w:ascii="Consolas" w:hAnsi="Consolas"/>
          <w:color w:val="C586C0"/>
          <w:sz w:val="21"/>
          <w:szCs w:val="21"/>
        </w:rPr>
        <w:t>from</w:t>
      </w:r>
      <w:r w:rsidRPr="00942770">
        <w:rPr>
          <w:rFonts w:ascii="Consolas" w:hAnsi="Consolas"/>
          <w:color w:val="CCCCCC"/>
          <w:sz w:val="21"/>
          <w:szCs w:val="21"/>
        </w:rPr>
        <w:t xml:space="preserve"> </w:t>
      </w:r>
      <w:r w:rsidRPr="00942770">
        <w:rPr>
          <w:rFonts w:ascii="Consolas" w:hAnsi="Consolas"/>
          <w:color w:val="CE9178"/>
          <w:sz w:val="21"/>
          <w:szCs w:val="21"/>
        </w:rPr>
        <w:t>"react"</w:t>
      </w:r>
    </w:p>
    <w:p w14:paraId="20CC299F" w14:textId="77777777" w:rsidR="00942770" w:rsidRPr="00942770" w:rsidRDefault="00942770" w:rsidP="00942770">
      <w:pPr>
        <w:shd w:val="clear" w:color="auto" w:fill="1F1F1F"/>
        <w:spacing w:line="285" w:lineRule="atLeast"/>
        <w:rPr>
          <w:rFonts w:ascii="Consolas" w:hAnsi="Consolas"/>
          <w:color w:val="CCCCCC"/>
          <w:sz w:val="21"/>
          <w:szCs w:val="21"/>
        </w:rPr>
      </w:pPr>
    </w:p>
    <w:p w14:paraId="53656C3D"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569CD6"/>
          <w:sz w:val="21"/>
          <w:szCs w:val="21"/>
        </w:rPr>
        <w:t>function</w:t>
      </w:r>
      <w:r w:rsidRPr="00942770">
        <w:rPr>
          <w:rFonts w:ascii="Consolas" w:hAnsi="Consolas"/>
          <w:color w:val="CCCCCC"/>
          <w:sz w:val="21"/>
          <w:szCs w:val="21"/>
        </w:rPr>
        <w:t xml:space="preserve"> </w:t>
      </w:r>
      <w:r w:rsidRPr="00942770">
        <w:rPr>
          <w:rFonts w:ascii="Consolas" w:hAnsi="Consolas"/>
          <w:color w:val="DCDCAA"/>
          <w:sz w:val="21"/>
          <w:szCs w:val="21"/>
        </w:rPr>
        <w:t>Header</w:t>
      </w:r>
      <w:r w:rsidRPr="00942770">
        <w:rPr>
          <w:rFonts w:ascii="Consolas" w:hAnsi="Consolas"/>
          <w:color w:val="CCCCCC"/>
          <w:sz w:val="21"/>
          <w:szCs w:val="21"/>
        </w:rPr>
        <w:t xml:space="preserve"> </w:t>
      </w:r>
      <w:proofErr w:type="gramStart"/>
      <w:r w:rsidRPr="00942770">
        <w:rPr>
          <w:rFonts w:ascii="Consolas" w:hAnsi="Consolas"/>
          <w:color w:val="CCCCCC"/>
          <w:sz w:val="21"/>
          <w:szCs w:val="21"/>
        </w:rPr>
        <w:t>( {</w:t>
      </w:r>
      <w:proofErr w:type="gramEnd"/>
      <w:r w:rsidRPr="00942770">
        <w:rPr>
          <w:rFonts w:ascii="Consolas" w:hAnsi="Consolas"/>
          <w:color w:val="CCCCCC"/>
          <w:sz w:val="21"/>
          <w:szCs w:val="21"/>
        </w:rPr>
        <w:t xml:space="preserve"> </w:t>
      </w:r>
      <w:r w:rsidRPr="00942770">
        <w:rPr>
          <w:rFonts w:ascii="Consolas" w:hAnsi="Consolas"/>
          <w:color w:val="9CDCFE"/>
          <w:sz w:val="21"/>
          <w:szCs w:val="21"/>
        </w:rPr>
        <w:t>name</w:t>
      </w:r>
      <w:r w:rsidRPr="00942770">
        <w:rPr>
          <w:rFonts w:ascii="Consolas" w:hAnsi="Consolas"/>
          <w:color w:val="CCCCCC"/>
          <w:sz w:val="21"/>
          <w:szCs w:val="21"/>
        </w:rPr>
        <w:t xml:space="preserve">, </w:t>
      </w:r>
      <w:r w:rsidRPr="00942770">
        <w:rPr>
          <w:rFonts w:ascii="Consolas" w:hAnsi="Consolas"/>
          <w:color w:val="9CDCFE"/>
          <w:sz w:val="21"/>
          <w:szCs w:val="21"/>
        </w:rPr>
        <w:t>title</w:t>
      </w:r>
      <w:r w:rsidRPr="00942770">
        <w:rPr>
          <w:rFonts w:ascii="Consolas" w:hAnsi="Consolas"/>
          <w:color w:val="CCCCCC"/>
          <w:sz w:val="21"/>
          <w:szCs w:val="21"/>
        </w:rPr>
        <w:t xml:space="preserve"> }) {</w:t>
      </w:r>
    </w:p>
    <w:p w14:paraId="74F631D4" w14:textId="77777777" w:rsidR="00942770" w:rsidRPr="00942770" w:rsidRDefault="00942770" w:rsidP="00942770">
      <w:pPr>
        <w:shd w:val="clear" w:color="auto" w:fill="1F1F1F"/>
        <w:spacing w:line="285" w:lineRule="atLeast"/>
        <w:rPr>
          <w:rFonts w:ascii="Consolas" w:hAnsi="Consolas"/>
          <w:color w:val="CCCCCC"/>
          <w:sz w:val="21"/>
          <w:szCs w:val="21"/>
        </w:rPr>
      </w:pPr>
    </w:p>
    <w:p w14:paraId="23E291C5"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 xml:space="preserve">    </w:t>
      </w:r>
      <w:r w:rsidRPr="00942770">
        <w:rPr>
          <w:rFonts w:ascii="Consolas" w:hAnsi="Consolas"/>
          <w:color w:val="C586C0"/>
          <w:sz w:val="21"/>
          <w:szCs w:val="21"/>
        </w:rPr>
        <w:t>return</w:t>
      </w:r>
      <w:r w:rsidRPr="00942770">
        <w:rPr>
          <w:rFonts w:ascii="Consolas" w:hAnsi="Consolas"/>
          <w:color w:val="CCCCCC"/>
          <w:sz w:val="21"/>
          <w:szCs w:val="21"/>
        </w:rPr>
        <w:t xml:space="preserve"> (</w:t>
      </w:r>
    </w:p>
    <w:p w14:paraId="45FF00DE"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 xml:space="preserve">        </w:t>
      </w:r>
      <w:r w:rsidRPr="00942770">
        <w:rPr>
          <w:rFonts w:ascii="Consolas" w:hAnsi="Consolas"/>
          <w:color w:val="808080"/>
          <w:sz w:val="21"/>
          <w:szCs w:val="21"/>
        </w:rPr>
        <w:t>&lt;</w:t>
      </w:r>
      <w:r w:rsidRPr="00942770">
        <w:rPr>
          <w:rFonts w:ascii="Consolas" w:hAnsi="Consolas"/>
          <w:color w:val="569CD6"/>
          <w:sz w:val="21"/>
          <w:szCs w:val="21"/>
        </w:rPr>
        <w:t>div</w:t>
      </w:r>
      <w:r w:rsidRPr="00942770">
        <w:rPr>
          <w:rFonts w:ascii="Consolas" w:hAnsi="Consolas"/>
          <w:color w:val="CCCCCC"/>
          <w:sz w:val="21"/>
          <w:szCs w:val="21"/>
        </w:rPr>
        <w:t xml:space="preserve"> </w:t>
      </w:r>
      <w:r w:rsidRPr="00942770">
        <w:rPr>
          <w:rFonts w:ascii="Consolas" w:hAnsi="Consolas"/>
          <w:color w:val="9CDCFE"/>
          <w:sz w:val="21"/>
          <w:szCs w:val="21"/>
        </w:rPr>
        <w:t>style</w:t>
      </w:r>
      <w:proofErr w:type="gramStart"/>
      <w:r w:rsidRPr="00942770">
        <w:rPr>
          <w:rFonts w:ascii="Consolas" w:hAnsi="Consolas"/>
          <w:color w:val="D4D4D4"/>
          <w:sz w:val="21"/>
          <w:szCs w:val="21"/>
        </w:rPr>
        <w:t>=</w:t>
      </w:r>
      <w:r w:rsidRPr="00942770">
        <w:rPr>
          <w:rFonts w:ascii="Consolas" w:hAnsi="Consolas"/>
          <w:color w:val="569CD6"/>
          <w:sz w:val="21"/>
          <w:szCs w:val="21"/>
        </w:rPr>
        <w:t>{</w:t>
      </w:r>
      <w:r w:rsidRPr="00942770">
        <w:rPr>
          <w:rFonts w:ascii="Consolas" w:hAnsi="Consolas"/>
          <w:color w:val="D4D4D4"/>
          <w:sz w:val="21"/>
          <w:szCs w:val="21"/>
        </w:rPr>
        <w:t xml:space="preserve"> {</w:t>
      </w:r>
      <w:proofErr w:type="gramEnd"/>
      <w:r w:rsidRPr="00942770">
        <w:rPr>
          <w:rFonts w:ascii="Consolas" w:hAnsi="Consolas"/>
          <w:color w:val="D4D4D4"/>
          <w:sz w:val="21"/>
          <w:szCs w:val="21"/>
        </w:rPr>
        <w:t xml:space="preserve"> </w:t>
      </w:r>
      <w:r w:rsidRPr="00942770">
        <w:rPr>
          <w:rFonts w:ascii="Consolas" w:hAnsi="Consolas"/>
          <w:color w:val="9CDCFE"/>
          <w:sz w:val="21"/>
          <w:szCs w:val="21"/>
        </w:rPr>
        <w:t>background:</w:t>
      </w:r>
      <w:r w:rsidRPr="00942770">
        <w:rPr>
          <w:rFonts w:ascii="Consolas" w:hAnsi="Consolas"/>
          <w:color w:val="D4D4D4"/>
          <w:sz w:val="21"/>
          <w:szCs w:val="21"/>
        </w:rPr>
        <w:t xml:space="preserve"> </w:t>
      </w:r>
      <w:r w:rsidRPr="00942770">
        <w:rPr>
          <w:rFonts w:ascii="Consolas" w:hAnsi="Consolas"/>
          <w:color w:val="CE9178"/>
          <w:sz w:val="21"/>
          <w:szCs w:val="21"/>
        </w:rPr>
        <w:t>"red"</w:t>
      </w:r>
      <w:r w:rsidRPr="00942770">
        <w:rPr>
          <w:rFonts w:ascii="Consolas" w:hAnsi="Consolas"/>
          <w:color w:val="D4D4D4"/>
          <w:sz w:val="21"/>
          <w:szCs w:val="21"/>
        </w:rPr>
        <w:t xml:space="preserve">, </w:t>
      </w:r>
      <w:r w:rsidRPr="00942770">
        <w:rPr>
          <w:rFonts w:ascii="Consolas" w:hAnsi="Consolas"/>
          <w:color w:val="9CDCFE"/>
          <w:sz w:val="21"/>
          <w:szCs w:val="21"/>
        </w:rPr>
        <w:t>padding:</w:t>
      </w:r>
      <w:r w:rsidRPr="00942770">
        <w:rPr>
          <w:rFonts w:ascii="Consolas" w:hAnsi="Consolas"/>
          <w:color w:val="D4D4D4"/>
          <w:sz w:val="21"/>
          <w:szCs w:val="21"/>
        </w:rPr>
        <w:t xml:space="preserve"> </w:t>
      </w:r>
      <w:r w:rsidRPr="00942770">
        <w:rPr>
          <w:rFonts w:ascii="Consolas" w:hAnsi="Consolas"/>
          <w:color w:val="B5CEA8"/>
          <w:sz w:val="21"/>
          <w:szCs w:val="21"/>
        </w:rPr>
        <w:t>20</w:t>
      </w:r>
      <w:r w:rsidRPr="00942770">
        <w:rPr>
          <w:rFonts w:ascii="Consolas" w:hAnsi="Consolas"/>
          <w:color w:val="D4D4D4"/>
          <w:sz w:val="21"/>
          <w:szCs w:val="21"/>
        </w:rPr>
        <w:t xml:space="preserve"> , </w:t>
      </w:r>
      <w:r w:rsidRPr="00942770">
        <w:rPr>
          <w:rFonts w:ascii="Consolas" w:hAnsi="Consolas"/>
          <w:color w:val="9CDCFE"/>
          <w:sz w:val="21"/>
          <w:szCs w:val="21"/>
        </w:rPr>
        <w:t>width:</w:t>
      </w:r>
      <w:r w:rsidRPr="00942770">
        <w:rPr>
          <w:rFonts w:ascii="Consolas" w:hAnsi="Consolas"/>
          <w:color w:val="B5CEA8"/>
          <w:sz w:val="21"/>
          <w:szCs w:val="21"/>
        </w:rPr>
        <w:t>400</w:t>
      </w:r>
      <w:r w:rsidRPr="00942770">
        <w:rPr>
          <w:rFonts w:ascii="Consolas" w:hAnsi="Consolas"/>
          <w:color w:val="D4D4D4"/>
          <w:sz w:val="21"/>
          <w:szCs w:val="21"/>
        </w:rPr>
        <w:t>}</w:t>
      </w:r>
      <w:r w:rsidRPr="00942770">
        <w:rPr>
          <w:rFonts w:ascii="Consolas" w:hAnsi="Consolas"/>
          <w:color w:val="569CD6"/>
          <w:sz w:val="21"/>
          <w:szCs w:val="21"/>
        </w:rPr>
        <w:t>}</w:t>
      </w:r>
      <w:r w:rsidRPr="00942770">
        <w:rPr>
          <w:rFonts w:ascii="Consolas" w:hAnsi="Consolas"/>
          <w:color w:val="808080"/>
          <w:sz w:val="21"/>
          <w:szCs w:val="21"/>
        </w:rPr>
        <w:t>&gt;</w:t>
      </w:r>
    </w:p>
    <w:p w14:paraId="62D1175E"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 xml:space="preserve">            </w:t>
      </w:r>
      <w:r w:rsidRPr="00942770">
        <w:rPr>
          <w:rFonts w:ascii="Consolas" w:hAnsi="Consolas"/>
          <w:color w:val="808080"/>
          <w:sz w:val="21"/>
          <w:szCs w:val="21"/>
        </w:rPr>
        <w:t>&lt;</w:t>
      </w:r>
      <w:r w:rsidRPr="00942770">
        <w:rPr>
          <w:rFonts w:ascii="Consolas" w:hAnsi="Consolas"/>
          <w:color w:val="569CD6"/>
          <w:sz w:val="21"/>
          <w:szCs w:val="21"/>
        </w:rPr>
        <w:t>h1</w:t>
      </w:r>
      <w:r w:rsidRPr="00942770">
        <w:rPr>
          <w:rFonts w:ascii="Consolas" w:hAnsi="Consolas"/>
          <w:color w:val="808080"/>
          <w:sz w:val="21"/>
          <w:szCs w:val="21"/>
        </w:rPr>
        <w:t>&gt;</w:t>
      </w:r>
      <w:r w:rsidRPr="00942770">
        <w:rPr>
          <w:rFonts w:ascii="Consolas" w:hAnsi="Consolas"/>
          <w:color w:val="CCCCCC"/>
          <w:sz w:val="21"/>
          <w:szCs w:val="21"/>
        </w:rPr>
        <w:t xml:space="preserve"> </w:t>
      </w:r>
      <w:proofErr w:type="gramStart"/>
      <w:r w:rsidRPr="00942770">
        <w:rPr>
          <w:rFonts w:ascii="Consolas" w:hAnsi="Consolas"/>
          <w:color w:val="569CD6"/>
          <w:sz w:val="21"/>
          <w:szCs w:val="21"/>
        </w:rPr>
        <w:t>{</w:t>
      </w:r>
      <w:r w:rsidRPr="00942770">
        <w:rPr>
          <w:rFonts w:ascii="Consolas" w:hAnsi="Consolas"/>
          <w:color w:val="D4D4D4"/>
          <w:sz w:val="21"/>
          <w:szCs w:val="21"/>
        </w:rPr>
        <w:t xml:space="preserve"> </w:t>
      </w:r>
      <w:r w:rsidRPr="00942770">
        <w:rPr>
          <w:rFonts w:ascii="Consolas" w:hAnsi="Consolas"/>
          <w:color w:val="9CDCFE"/>
          <w:sz w:val="21"/>
          <w:szCs w:val="21"/>
        </w:rPr>
        <w:t>title</w:t>
      </w:r>
      <w:proofErr w:type="gramEnd"/>
      <w:r w:rsidRPr="00942770">
        <w:rPr>
          <w:rFonts w:ascii="Consolas" w:hAnsi="Consolas"/>
          <w:color w:val="D4D4D4"/>
          <w:sz w:val="21"/>
          <w:szCs w:val="21"/>
        </w:rPr>
        <w:t xml:space="preserve"> </w:t>
      </w:r>
      <w:r w:rsidRPr="00942770">
        <w:rPr>
          <w:rFonts w:ascii="Consolas" w:hAnsi="Consolas"/>
          <w:color w:val="569CD6"/>
          <w:sz w:val="21"/>
          <w:szCs w:val="21"/>
        </w:rPr>
        <w:t>}</w:t>
      </w:r>
      <w:r w:rsidRPr="00942770">
        <w:rPr>
          <w:rFonts w:ascii="Consolas" w:hAnsi="Consolas"/>
          <w:color w:val="CCCCCC"/>
          <w:sz w:val="21"/>
          <w:szCs w:val="21"/>
        </w:rPr>
        <w:t xml:space="preserve"> </w:t>
      </w:r>
      <w:r w:rsidRPr="00942770">
        <w:rPr>
          <w:rFonts w:ascii="Consolas" w:hAnsi="Consolas"/>
          <w:color w:val="808080"/>
          <w:sz w:val="21"/>
          <w:szCs w:val="21"/>
        </w:rPr>
        <w:t>&lt;/</w:t>
      </w:r>
      <w:r w:rsidRPr="00942770">
        <w:rPr>
          <w:rFonts w:ascii="Consolas" w:hAnsi="Consolas"/>
          <w:color w:val="569CD6"/>
          <w:sz w:val="21"/>
          <w:szCs w:val="21"/>
        </w:rPr>
        <w:t>h1</w:t>
      </w:r>
      <w:r w:rsidRPr="00942770">
        <w:rPr>
          <w:rFonts w:ascii="Consolas" w:hAnsi="Consolas"/>
          <w:color w:val="808080"/>
          <w:sz w:val="21"/>
          <w:szCs w:val="21"/>
        </w:rPr>
        <w:t>&gt;</w:t>
      </w:r>
    </w:p>
    <w:p w14:paraId="0A7A5F5F"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 xml:space="preserve">            </w:t>
      </w:r>
      <w:r w:rsidRPr="00942770">
        <w:rPr>
          <w:rFonts w:ascii="Consolas" w:hAnsi="Consolas"/>
          <w:color w:val="808080"/>
          <w:sz w:val="21"/>
          <w:szCs w:val="21"/>
        </w:rPr>
        <w:t>&lt;</w:t>
      </w:r>
      <w:r w:rsidRPr="00942770">
        <w:rPr>
          <w:rFonts w:ascii="Consolas" w:hAnsi="Consolas"/>
          <w:color w:val="569CD6"/>
          <w:sz w:val="21"/>
          <w:szCs w:val="21"/>
        </w:rPr>
        <w:t>h1</w:t>
      </w:r>
      <w:r w:rsidRPr="00942770">
        <w:rPr>
          <w:rFonts w:ascii="Consolas" w:hAnsi="Consolas"/>
          <w:color w:val="808080"/>
          <w:sz w:val="21"/>
          <w:szCs w:val="21"/>
        </w:rPr>
        <w:t>&gt;</w:t>
      </w:r>
      <w:r w:rsidRPr="00942770">
        <w:rPr>
          <w:rFonts w:ascii="Consolas" w:hAnsi="Consolas"/>
          <w:color w:val="CCCCCC"/>
          <w:sz w:val="21"/>
          <w:szCs w:val="21"/>
        </w:rPr>
        <w:t xml:space="preserve"> Learn React from </w:t>
      </w:r>
      <w:proofErr w:type="gramStart"/>
      <w:r w:rsidRPr="00942770">
        <w:rPr>
          <w:rFonts w:ascii="Consolas" w:hAnsi="Consolas"/>
          <w:color w:val="569CD6"/>
          <w:sz w:val="21"/>
          <w:szCs w:val="21"/>
        </w:rPr>
        <w:t>{</w:t>
      </w:r>
      <w:r w:rsidRPr="00942770">
        <w:rPr>
          <w:rFonts w:ascii="Consolas" w:hAnsi="Consolas"/>
          <w:color w:val="D4D4D4"/>
          <w:sz w:val="21"/>
          <w:szCs w:val="21"/>
        </w:rPr>
        <w:t xml:space="preserve"> </w:t>
      </w:r>
      <w:r w:rsidRPr="00942770">
        <w:rPr>
          <w:rFonts w:ascii="Consolas" w:hAnsi="Consolas"/>
          <w:color w:val="9CDCFE"/>
          <w:sz w:val="21"/>
          <w:szCs w:val="21"/>
        </w:rPr>
        <w:t>name</w:t>
      </w:r>
      <w:proofErr w:type="gramEnd"/>
      <w:r w:rsidRPr="00942770">
        <w:rPr>
          <w:rFonts w:ascii="Consolas" w:hAnsi="Consolas"/>
          <w:color w:val="D4D4D4"/>
          <w:sz w:val="21"/>
          <w:szCs w:val="21"/>
        </w:rPr>
        <w:t xml:space="preserve"> </w:t>
      </w:r>
      <w:r w:rsidRPr="00942770">
        <w:rPr>
          <w:rFonts w:ascii="Consolas" w:hAnsi="Consolas"/>
          <w:color w:val="569CD6"/>
          <w:sz w:val="21"/>
          <w:szCs w:val="21"/>
        </w:rPr>
        <w:t>}</w:t>
      </w:r>
      <w:r w:rsidRPr="00942770">
        <w:rPr>
          <w:rFonts w:ascii="Consolas" w:hAnsi="Consolas"/>
          <w:color w:val="808080"/>
          <w:sz w:val="21"/>
          <w:szCs w:val="21"/>
        </w:rPr>
        <w:t>&lt;/</w:t>
      </w:r>
      <w:r w:rsidRPr="00942770">
        <w:rPr>
          <w:rFonts w:ascii="Consolas" w:hAnsi="Consolas"/>
          <w:color w:val="569CD6"/>
          <w:sz w:val="21"/>
          <w:szCs w:val="21"/>
        </w:rPr>
        <w:t>h1</w:t>
      </w:r>
      <w:r w:rsidRPr="00942770">
        <w:rPr>
          <w:rFonts w:ascii="Consolas" w:hAnsi="Consolas"/>
          <w:color w:val="808080"/>
          <w:sz w:val="21"/>
          <w:szCs w:val="21"/>
        </w:rPr>
        <w:t>&gt;</w:t>
      </w:r>
    </w:p>
    <w:p w14:paraId="13A97A69"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lastRenderedPageBreak/>
        <w:t xml:space="preserve">            </w:t>
      </w:r>
      <w:r w:rsidRPr="00942770">
        <w:rPr>
          <w:rFonts w:ascii="Consolas" w:hAnsi="Consolas"/>
          <w:color w:val="808080"/>
          <w:sz w:val="21"/>
          <w:szCs w:val="21"/>
        </w:rPr>
        <w:t>&lt;</w:t>
      </w:r>
      <w:r w:rsidRPr="00942770">
        <w:rPr>
          <w:rFonts w:ascii="Consolas" w:hAnsi="Consolas"/>
          <w:color w:val="569CD6"/>
          <w:sz w:val="21"/>
          <w:szCs w:val="21"/>
        </w:rPr>
        <w:t>p</w:t>
      </w:r>
      <w:r w:rsidRPr="00942770">
        <w:rPr>
          <w:rFonts w:ascii="Consolas" w:hAnsi="Consolas"/>
          <w:color w:val="808080"/>
          <w:sz w:val="21"/>
          <w:szCs w:val="21"/>
        </w:rPr>
        <w:t>&gt;</w:t>
      </w:r>
    </w:p>
    <w:p w14:paraId="67C9B8C7"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 xml:space="preserve">                This is my customer Header component we are going to use in React </w:t>
      </w:r>
    </w:p>
    <w:p w14:paraId="40C291B2"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 xml:space="preserve">            </w:t>
      </w:r>
      <w:r w:rsidRPr="00942770">
        <w:rPr>
          <w:rFonts w:ascii="Consolas" w:hAnsi="Consolas"/>
          <w:color w:val="808080"/>
          <w:sz w:val="21"/>
          <w:szCs w:val="21"/>
        </w:rPr>
        <w:t>&lt;/</w:t>
      </w:r>
      <w:r w:rsidRPr="00942770">
        <w:rPr>
          <w:rFonts w:ascii="Consolas" w:hAnsi="Consolas"/>
          <w:color w:val="569CD6"/>
          <w:sz w:val="21"/>
          <w:szCs w:val="21"/>
        </w:rPr>
        <w:t>p</w:t>
      </w:r>
      <w:r w:rsidRPr="00942770">
        <w:rPr>
          <w:rFonts w:ascii="Consolas" w:hAnsi="Consolas"/>
          <w:color w:val="808080"/>
          <w:sz w:val="21"/>
          <w:szCs w:val="21"/>
        </w:rPr>
        <w:t>&gt;</w:t>
      </w:r>
    </w:p>
    <w:p w14:paraId="035C269F"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 xml:space="preserve">        </w:t>
      </w:r>
      <w:r w:rsidRPr="00942770">
        <w:rPr>
          <w:rFonts w:ascii="Consolas" w:hAnsi="Consolas"/>
          <w:color w:val="808080"/>
          <w:sz w:val="21"/>
          <w:szCs w:val="21"/>
        </w:rPr>
        <w:t>&lt;/</w:t>
      </w:r>
      <w:r w:rsidRPr="00942770">
        <w:rPr>
          <w:rFonts w:ascii="Consolas" w:hAnsi="Consolas"/>
          <w:color w:val="569CD6"/>
          <w:sz w:val="21"/>
          <w:szCs w:val="21"/>
        </w:rPr>
        <w:t>div</w:t>
      </w:r>
      <w:r w:rsidRPr="00942770">
        <w:rPr>
          <w:rFonts w:ascii="Consolas" w:hAnsi="Consolas"/>
          <w:color w:val="808080"/>
          <w:sz w:val="21"/>
          <w:szCs w:val="21"/>
        </w:rPr>
        <w:t>&gt;</w:t>
      </w:r>
    </w:p>
    <w:p w14:paraId="014243C9"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    )</w:t>
      </w:r>
    </w:p>
    <w:p w14:paraId="662F14F7"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w:t>
      </w:r>
    </w:p>
    <w:p w14:paraId="6AF83CC9" w14:textId="77777777" w:rsidR="00D25DD1" w:rsidRDefault="00D25DD1" w:rsidP="00D25DD1">
      <w:pPr>
        <w:rPr>
          <w:rFonts w:asciiTheme="minorHAnsi" w:eastAsia="Arial" w:hAnsiTheme="minorHAnsi" w:cstheme="minorHAnsi"/>
          <w:sz w:val="24"/>
          <w:szCs w:val="24"/>
        </w:rPr>
      </w:pPr>
    </w:p>
    <w:p w14:paraId="6592FE09" w14:textId="77777777" w:rsidR="00D25DD1" w:rsidRDefault="00D25DD1" w:rsidP="00D25DD1">
      <w:pPr>
        <w:rPr>
          <w:rFonts w:asciiTheme="minorHAnsi" w:eastAsia="Arial" w:hAnsiTheme="minorHAnsi" w:cstheme="minorHAnsi"/>
          <w:sz w:val="24"/>
          <w:szCs w:val="24"/>
        </w:rPr>
      </w:pPr>
    </w:p>
    <w:p w14:paraId="57F0BCD6" w14:textId="5E76C4CE" w:rsidR="00D25DD1" w:rsidRDefault="00942770" w:rsidP="00D25DD1">
      <w:pPr>
        <w:rPr>
          <w:rFonts w:asciiTheme="minorHAnsi" w:eastAsia="Arial" w:hAnsiTheme="minorHAnsi" w:cstheme="minorHAnsi"/>
          <w:sz w:val="24"/>
          <w:szCs w:val="24"/>
        </w:rPr>
      </w:pPr>
      <w:r>
        <w:rPr>
          <w:rFonts w:asciiTheme="minorHAnsi" w:eastAsia="Arial" w:hAnsiTheme="minorHAnsi" w:cstheme="minorHAnsi"/>
          <w:noProof/>
          <w:sz w:val="24"/>
          <w:szCs w:val="24"/>
        </w:rPr>
        <w:drawing>
          <wp:inline distT="0" distB="0" distL="0" distR="0" wp14:anchorId="00EE6604" wp14:editId="37AF6307">
            <wp:extent cx="6197600" cy="2058670"/>
            <wp:effectExtent l="0" t="0" r="0" b="0"/>
            <wp:docPr id="3834840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7600" cy="2058670"/>
                    </a:xfrm>
                    <a:prstGeom prst="rect">
                      <a:avLst/>
                    </a:prstGeom>
                    <a:noFill/>
                    <a:ln>
                      <a:noFill/>
                    </a:ln>
                  </pic:spPr>
                </pic:pic>
              </a:graphicData>
            </a:graphic>
          </wp:inline>
        </w:drawing>
      </w:r>
    </w:p>
    <w:p w14:paraId="58CF041E" w14:textId="77777777" w:rsidR="00D25DD1" w:rsidRDefault="00D25DD1" w:rsidP="00D25DD1">
      <w:pPr>
        <w:rPr>
          <w:rFonts w:asciiTheme="minorHAnsi" w:eastAsia="Arial" w:hAnsiTheme="minorHAnsi" w:cstheme="minorHAnsi"/>
          <w:sz w:val="24"/>
          <w:szCs w:val="24"/>
        </w:rPr>
      </w:pPr>
    </w:p>
    <w:p w14:paraId="13121D29" w14:textId="7B7A5CCA" w:rsidR="00D25DD1" w:rsidRPr="00D25DD1" w:rsidRDefault="00D25DD1" w:rsidP="00D25DD1">
      <w:pPr>
        <w:rPr>
          <w:rFonts w:asciiTheme="minorHAnsi" w:eastAsia="Arial" w:hAnsiTheme="minorHAnsi" w:cstheme="minorHAnsi"/>
          <w:sz w:val="24"/>
          <w:szCs w:val="24"/>
        </w:rPr>
      </w:pPr>
      <w:r>
        <w:rPr>
          <w:rFonts w:asciiTheme="minorHAnsi" w:eastAsia="Arial" w:hAnsiTheme="minorHAnsi" w:cstheme="minorHAnsi"/>
          <w:sz w:val="24"/>
          <w:szCs w:val="24"/>
        </w:rPr>
        <w:t xml:space="preserve">Now Pass the value in App.js and also use HR Tag for space </w:t>
      </w:r>
    </w:p>
    <w:p w14:paraId="69899710" w14:textId="77777777" w:rsidR="00D25DD1" w:rsidRDefault="00D25DD1" w:rsidP="00CC7B22">
      <w:pPr>
        <w:rPr>
          <w:rFonts w:asciiTheme="minorHAnsi" w:eastAsia="Arial" w:hAnsiTheme="minorHAnsi" w:cstheme="minorHAnsi"/>
          <w:sz w:val="24"/>
          <w:szCs w:val="24"/>
        </w:rPr>
      </w:pPr>
    </w:p>
    <w:p w14:paraId="108C1E9E"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569CD6"/>
          <w:sz w:val="21"/>
          <w:szCs w:val="21"/>
        </w:rPr>
        <w:t>function</w:t>
      </w:r>
      <w:r w:rsidRPr="00942770">
        <w:rPr>
          <w:rFonts w:ascii="Consolas" w:hAnsi="Consolas"/>
          <w:color w:val="CCCCCC"/>
          <w:sz w:val="21"/>
          <w:szCs w:val="21"/>
        </w:rPr>
        <w:t xml:space="preserve"> </w:t>
      </w:r>
      <w:proofErr w:type="gramStart"/>
      <w:r w:rsidRPr="00942770">
        <w:rPr>
          <w:rFonts w:ascii="Consolas" w:hAnsi="Consolas"/>
          <w:color w:val="DCDCAA"/>
          <w:sz w:val="21"/>
          <w:szCs w:val="21"/>
        </w:rPr>
        <w:t>App</w:t>
      </w:r>
      <w:r w:rsidRPr="00942770">
        <w:rPr>
          <w:rFonts w:ascii="Consolas" w:hAnsi="Consolas"/>
          <w:color w:val="CCCCCC"/>
          <w:sz w:val="21"/>
          <w:szCs w:val="21"/>
        </w:rPr>
        <w:t>(</w:t>
      </w:r>
      <w:proofErr w:type="gramEnd"/>
      <w:r w:rsidRPr="00942770">
        <w:rPr>
          <w:rFonts w:ascii="Consolas" w:hAnsi="Consolas"/>
          <w:color w:val="CCCCCC"/>
          <w:sz w:val="21"/>
          <w:szCs w:val="21"/>
        </w:rPr>
        <w:t>) {</w:t>
      </w:r>
    </w:p>
    <w:p w14:paraId="6A7F3BC8"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 xml:space="preserve">  </w:t>
      </w:r>
      <w:r w:rsidRPr="00942770">
        <w:rPr>
          <w:rFonts w:ascii="Consolas" w:hAnsi="Consolas"/>
          <w:color w:val="C586C0"/>
          <w:sz w:val="21"/>
          <w:szCs w:val="21"/>
        </w:rPr>
        <w:t>return</w:t>
      </w:r>
      <w:r w:rsidRPr="00942770">
        <w:rPr>
          <w:rFonts w:ascii="Consolas" w:hAnsi="Consolas"/>
          <w:color w:val="CCCCCC"/>
          <w:sz w:val="21"/>
          <w:szCs w:val="21"/>
        </w:rPr>
        <w:t xml:space="preserve"> (</w:t>
      </w:r>
    </w:p>
    <w:p w14:paraId="2E256430"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 xml:space="preserve">    </w:t>
      </w:r>
    </w:p>
    <w:p w14:paraId="6B815AEE"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 xml:space="preserve">    </w:t>
      </w:r>
      <w:r w:rsidRPr="00942770">
        <w:rPr>
          <w:rFonts w:ascii="Consolas" w:hAnsi="Consolas"/>
          <w:color w:val="808080"/>
          <w:sz w:val="21"/>
          <w:szCs w:val="21"/>
        </w:rPr>
        <w:t>&lt;</w:t>
      </w:r>
      <w:r w:rsidRPr="00942770">
        <w:rPr>
          <w:rFonts w:ascii="Consolas" w:hAnsi="Consolas"/>
          <w:color w:val="569CD6"/>
          <w:sz w:val="21"/>
          <w:szCs w:val="21"/>
        </w:rPr>
        <w:t>div</w:t>
      </w:r>
      <w:r w:rsidRPr="00942770">
        <w:rPr>
          <w:rFonts w:ascii="Consolas" w:hAnsi="Consolas"/>
          <w:color w:val="808080"/>
          <w:sz w:val="21"/>
          <w:szCs w:val="21"/>
        </w:rPr>
        <w:t>&gt;</w:t>
      </w:r>
    </w:p>
    <w:p w14:paraId="5C8A3FF7"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 xml:space="preserve">    </w:t>
      </w:r>
      <w:r w:rsidRPr="00942770">
        <w:rPr>
          <w:rFonts w:ascii="Consolas" w:hAnsi="Consolas"/>
          <w:color w:val="808080"/>
          <w:sz w:val="21"/>
          <w:szCs w:val="21"/>
        </w:rPr>
        <w:t>&lt;</w:t>
      </w:r>
      <w:r w:rsidRPr="00942770">
        <w:rPr>
          <w:rFonts w:ascii="Consolas" w:hAnsi="Consolas"/>
          <w:color w:val="4EC9B0"/>
          <w:sz w:val="21"/>
          <w:szCs w:val="21"/>
        </w:rPr>
        <w:t>Header</w:t>
      </w:r>
      <w:r w:rsidRPr="00942770">
        <w:rPr>
          <w:rFonts w:ascii="Consolas" w:hAnsi="Consolas"/>
          <w:color w:val="CCCCCC"/>
          <w:sz w:val="21"/>
          <w:szCs w:val="21"/>
        </w:rPr>
        <w:t xml:space="preserve"> </w:t>
      </w:r>
      <w:r w:rsidRPr="00942770">
        <w:rPr>
          <w:rFonts w:ascii="Consolas" w:hAnsi="Consolas"/>
          <w:color w:val="9CDCFE"/>
          <w:sz w:val="21"/>
          <w:szCs w:val="21"/>
        </w:rPr>
        <w:t>name</w:t>
      </w:r>
      <w:r w:rsidRPr="00942770">
        <w:rPr>
          <w:rFonts w:ascii="Consolas" w:hAnsi="Consolas"/>
          <w:color w:val="D4D4D4"/>
          <w:sz w:val="21"/>
          <w:szCs w:val="21"/>
        </w:rPr>
        <w:t>=</w:t>
      </w:r>
      <w:r w:rsidRPr="00942770">
        <w:rPr>
          <w:rFonts w:ascii="Consolas" w:hAnsi="Consolas"/>
          <w:color w:val="CE9178"/>
          <w:sz w:val="21"/>
          <w:szCs w:val="21"/>
        </w:rPr>
        <w:t>" John Mathew"</w:t>
      </w:r>
      <w:r w:rsidRPr="00942770">
        <w:rPr>
          <w:rFonts w:ascii="Consolas" w:hAnsi="Consolas"/>
          <w:color w:val="CCCCCC"/>
          <w:sz w:val="21"/>
          <w:szCs w:val="21"/>
        </w:rPr>
        <w:t xml:space="preserve"> </w:t>
      </w:r>
      <w:r w:rsidRPr="00942770">
        <w:rPr>
          <w:rFonts w:ascii="Consolas" w:hAnsi="Consolas"/>
          <w:color w:val="9CDCFE"/>
          <w:sz w:val="21"/>
          <w:szCs w:val="21"/>
        </w:rPr>
        <w:t>title</w:t>
      </w:r>
      <w:r w:rsidRPr="00942770">
        <w:rPr>
          <w:rFonts w:ascii="Consolas" w:hAnsi="Consolas"/>
          <w:color w:val="D4D4D4"/>
          <w:sz w:val="21"/>
          <w:szCs w:val="21"/>
        </w:rPr>
        <w:t>=</w:t>
      </w:r>
      <w:r w:rsidRPr="00942770">
        <w:rPr>
          <w:rFonts w:ascii="Consolas" w:hAnsi="Consolas"/>
          <w:color w:val="CE9178"/>
          <w:sz w:val="21"/>
          <w:szCs w:val="21"/>
        </w:rPr>
        <w:t>"First Card"</w:t>
      </w:r>
      <w:r w:rsidRPr="00942770">
        <w:rPr>
          <w:rFonts w:ascii="Consolas" w:hAnsi="Consolas"/>
          <w:color w:val="CCCCCC"/>
          <w:sz w:val="21"/>
          <w:szCs w:val="21"/>
        </w:rPr>
        <w:t xml:space="preserve"> </w:t>
      </w:r>
      <w:r w:rsidRPr="00942770">
        <w:rPr>
          <w:rFonts w:ascii="Consolas" w:hAnsi="Consolas"/>
          <w:color w:val="808080"/>
          <w:sz w:val="21"/>
          <w:szCs w:val="21"/>
        </w:rPr>
        <w:t>/&gt;</w:t>
      </w:r>
    </w:p>
    <w:p w14:paraId="3EC4C8F6"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 xml:space="preserve">    </w:t>
      </w:r>
      <w:r w:rsidRPr="00942770">
        <w:rPr>
          <w:rFonts w:ascii="Consolas" w:hAnsi="Consolas"/>
          <w:color w:val="808080"/>
          <w:sz w:val="21"/>
          <w:szCs w:val="21"/>
        </w:rPr>
        <w:t>&lt;</w:t>
      </w:r>
      <w:proofErr w:type="spellStart"/>
      <w:r w:rsidRPr="00942770">
        <w:rPr>
          <w:rFonts w:ascii="Consolas" w:hAnsi="Consolas"/>
          <w:color w:val="569CD6"/>
          <w:sz w:val="21"/>
          <w:szCs w:val="21"/>
        </w:rPr>
        <w:t>hr</w:t>
      </w:r>
      <w:proofErr w:type="spellEnd"/>
      <w:r w:rsidRPr="00942770">
        <w:rPr>
          <w:rFonts w:ascii="Consolas" w:hAnsi="Consolas"/>
          <w:color w:val="CCCCCC"/>
          <w:sz w:val="21"/>
          <w:szCs w:val="21"/>
        </w:rPr>
        <w:t xml:space="preserve"> </w:t>
      </w:r>
      <w:r w:rsidRPr="00942770">
        <w:rPr>
          <w:rFonts w:ascii="Consolas" w:hAnsi="Consolas"/>
          <w:color w:val="808080"/>
          <w:sz w:val="21"/>
          <w:szCs w:val="21"/>
        </w:rPr>
        <w:t>/&gt;</w:t>
      </w:r>
    </w:p>
    <w:p w14:paraId="1E5E643B"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 xml:space="preserve">    </w:t>
      </w:r>
      <w:r w:rsidRPr="00942770">
        <w:rPr>
          <w:rFonts w:ascii="Consolas" w:hAnsi="Consolas"/>
          <w:color w:val="808080"/>
          <w:sz w:val="21"/>
          <w:szCs w:val="21"/>
        </w:rPr>
        <w:t>&lt;</w:t>
      </w:r>
      <w:r w:rsidRPr="00942770">
        <w:rPr>
          <w:rFonts w:ascii="Consolas" w:hAnsi="Consolas"/>
          <w:color w:val="4EC9B0"/>
          <w:sz w:val="21"/>
          <w:szCs w:val="21"/>
        </w:rPr>
        <w:t>Header</w:t>
      </w:r>
      <w:r w:rsidRPr="00942770">
        <w:rPr>
          <w:rFonts w:ascii="Consolas" w:hAnsi="Consolas"/>
          <w:color w:val="CCCCCC"/>
          <w:sz w:val="21"/>
          <w:szCs w:val="21"/>
        </w:rPr>
        <w:t xml:space="preserve"> </w:t>
      </w:r>
      <w:r w:rsidRPr="00942770">
        <w:rPr>
          <w:rFonts w:ascii="Consolas" w:hAnsi="Consolas"/>
          <w:color w:val="9CDCFE"/>
          <w:sz w:val="21"/>
          <w:szCs w:val="21"/>
        </w:rPr>
        <w:t>name</w:t>
      </w:r>
      <w:r w:rsidRPr="00942770">
        <w:rPr>
          <w:rFonts w:ascii="Consolas" w:hAnsi="Consolas"/>
          <w:color w:val="D4D4D4"/>
          <w:sz w:val="21"/>
          <w:szCs w:val="21"/>
        </w:rPr>
        <w:t>=</w:t>
      </w:r>
      <w:r w:rsidRPr="00942770">
        <w:rPr>
          <w:rFonts w:ascii="Consolas" w:hAnsi="Consolas"/>
          <w:color w:val="CE9178"/>
          <w:sz w:val="21"/>
          <w:szCs w:val="21"/>
        </w:rPr>
        <w:t>" Lilly Jonson"</w:t>
      </w:r>
      <w:r w:rsidRPr="00942770">
        <w:rPr>
          <w:rFonts w:ascii="Consolas" w:hAnsi="Consolas"/>
          <w:color w:val="CCCCCC"/>
          <w:sz w:val="21"/>
          <w:szCs w:val="21"/>
        </w:rPr>
        <w:t xml:space="preserve"> </w:t>
      </w:r>
      <w:r w:rsidRPr="00942770">
        <w:rPr>
          <w:rFonts w:ascii="Consolas" w:hAnsi="Consolas"/>
          <w:color w:val="9CDCFE"/>
          <w:sz w:val="21"/>
          <w:szCs w:val="21"/>
        </w:rPr>
        <w:t>title</w:t>
      </w:r>
      <w:r w:rsidRPr="00942770">
        <w:rPr>
          <w:rFonts w:ascii="Consolas" w:hAnsi="Consolas"/>
          <w:color w:val="D4D4D4"/>
          <w:sz w:val="21"/>
          <w:szCs w:val="21"/>
        </w:rPr>
        <w:t>=</w:t>
      </w:r>
      <w:r w:rsidRPr="00942770">
        <w:rPr>
          <w:rFonts w:ascii="Consolas" w:hAnsi="Consolas"/>
          <w:color w:val="CE9178"/>
          <w:sz w:val="21"/>
          <w:szCs w:val="21"/>
        </w:rPr>
        <w:t>"Second Card"</w:t>
      </w:r>
      <w:r w:rsidRPr="00942770">
        <w:rPr>
          <w:rFonts w:ascii="Consolas" w:hAnsi="Consolas"/>
          <w:color w:val="CCCCCC"/>
          <w:sz w:val="21"/>
          <w:szCs w:val="21"/>
        </w:rPr>
        <w:t xml:space="preserve"> </w:t>
      </w:r>
      <w:r w:rsidRPr="00942770">
        <w:rPr>
          <w:rFonts w:ascii="Consolas" w:hAnsi="Consolas"/>
          <w:color w:val="808080"/>
          <w:sz w:val="21"/>
          <w:szCs w:val="21"/>
        </w:rPr>
        <w:t>/&gt;</w:t>
      </w:r>
    </w:p>
    <w:p w14:paraId="2637DD43"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 xml:space="preserve">    </w:t>
      </w:r>
      <w:r w:rsidRPr="00942770">
        <w:rPr>
          <w:rFonts w:ascii="Consolas" w:hAnsi="Consolas"/>
          <w:color w:val="808080"/>
          <w:sz w:val="21"/>
          <w:szCs w:val="21"/>
        </w:rPr>
        <w:t>&lt;</w:t>
      </w:r>
      <w:proofErr w:type="spellStart"/>
      <w:r w:rsidRPr="00942770">
        <w:rPr>
          <w:rFonts w:ascii="Consolas" w:hAnsi="Consolas"/>
          <w:color w:val="569CD6"/>
          <w:sz w:val="21"/>
          <w:szCs w:val="21"/>
        </w:rPr>
        <w:t>hr</w:t>
      </w:r>
      <w:proofErr w:type="spellEnd"/>
      <w:r w:rsidRPr="00942770">
        <w:rPr>
          <w:rFonts w:ascii="Consolas" w:hAnsi="Consolas"/>
          <w:color w:val="CCCCCC"/>
          <w:sz w:val="21"/>
          <w:szCs w:val="21"/>
        </w:rPr>
        <w:t xml:space="preserve"> </w:t>
      </w:r>
      <w:r w:rsidRPr="00942770">
        <w:rPr>
          <w:rFonts w:ascii="Consolas" w:hAnsi="Consolas"/>
          <w:color w:val="808080"/>
          <w:sz w:val="21"/>
          <w:szCs w:val="21"/>
        </w:rPr>
        <w:t>/&gt;</w:t>
      </w:r>
    </w:p>
    <w:p w14:paraId="48302529"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 xml:space="preserve">    </w:t>
      </w:r>
      <w:r w:rsidRPr="00942770">
        <w:rPr>
          <w:rFonts w:ascii="Consolas" w:hAnsi="Consolas"/>
          <w:color w:val="808080"/>
          <w:sz w:val="21"/>
          <w:szCs w:val="21"/>
        </w:rPr>
        <w:t>&lt;</w:t>
      </w:r>
      <w:r w:rsidRPr="00942770">
        <w:rPr>
          <w:rFonts w:ascii="Consolas" w:hAnsi="Consolas"/>
          <w:color w:val="569CD6"/>
          <w:sz w:val="21"/>
          <w:szCs w:val="21"/>
        </w:rPr>
        <w:t>h1</w:t>
      </w:r>
      <w:r w:rsidRPr="00942770">
        <w:rPr>
          <w:rFonts w:ascii="Consolas" w:hAnsi="Consolas"/>
          <w:color w:val="808080"/>
          <w:sz w:val="21"/>
          <w:szCs w:val="21"/>
        </w:rPr>
        <w:t>&gt;</w:t>
      </w:r>
      <w:r w:rsidRPr="00942770">
        <w:rPr>
          <w:rFonts w:ascii="Consolas" w:hAnsi="Consolas"/>
          <w:color w:val="CCCCCC"/>
          <w:sz w:val="21"/>
          <w:szCs w:val="21"/>
        </w:rPr>
        <w:t>This Program is developed by Bipeen</w:t>
      </w:r>
      <w:r w:rsidRPr="00942770">
        <w:rPr>
          <w:rFonts w:ascii="Consolas" w:hAnsi="Consolas"/>
          <w:color w:val="808080"/>
          <w:sz w:val="21"/>
          <w:szCs w:val="21"/>
        </w:rPr>
        <w:t>&lt;/</w:t>
      </w:r>
      <w:r w:rsidRPr="00942770">
        <w:rPr>
          <w:rFonts w:ascii="Consolas" w:hAnsi="Consolas"/>
          <w:color w:val="569CD6"/>
          <w:sz w:val="21"/>
          <w:szCs w:val="21"/>
        </w:rPr>
        <w:t>h1</w:t>
      </w:r>
      <w:r w:rsidRPr="00942770">
        <w:rPr>
          <w:rFonts w:ascii="Consolas" w:hAnsi="Consolas"/>
          <w:color w:val="808080"/>
          <w:sz w:val="21"/>
          <w:szCs w:val="21"/>
        </w:rPr>
        <w:t>&gt;</w:t>
      </w:r>
    </w:p>
    <w:p w14:paraId="7A0E7D38"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 xml:space="preserve">    </w:t>
      </w:r>
      <w:r w:rsidRPr="00942770">
        <w:rPr>
          <w:rFonts w:ascii="Consolas" w:hAnsi="Consolas"/>
          <w:color w:val="808080"/>
          <w:sz w:val="21"/>
          <w:szCs w:val="21"/>
        </w:rPr>
        <w:t>&lt;</w:t>
      </w:r>
      <w:r w:rsidRPr="00942770">
        <w:rPr>
          <w:rFonts w:ascii="Consolas" w:hAnsi="Consolas"/>
          <w:color w:val="569CD6"/>
          <w:sz w:val="21"/>
          <w:szCs w:val="21"/>
        </w:rPr>
        <w:t>p</w:t>
      </w:r>
      <w:r w:rsidRPr="00942770">
        <w:rPr>
          <w:rFonts w:ascii="Consolas" w:hAnsi="Consolas"/>
          <w:color w:val="808080"/>
          <w:sz w:val="21"/>
          <w:szCs w:val="21"/>
        </w:rPr>
        <w:t>&gt;</w:t>
      </w:r>
      <w:r w:rsidRPr="00942770">
        <w:rPr>
          <w:rFonts w:ascii="Consolas" w:hAnsi="Consolas"/>
          <w:color w:val="CCCCCC"/>
          <w:sz w:val="21"/>
          <w:szCs w:val="21"/>
        </w:rPr>
        <w:t xml:space="preserve"> This is Test of component in React and </w:t>
      </w:r>
      <w:proofErr w:type="spellStart"/>
      <w:r w:rsidRPr="00942770">
        <w:rPr>
          <w:rFonts w:ascii="Consolas" w:hAnsi="Consolas"/>
          <w:color w:val="CCCCCC"/>
          <w:sz w:val="21"/>
          <w:szCs w:val="21"/>
        </w:rPr>
        <w:t>i</w:t>
      </w:r>
      <w:proofErr w:type="spellEnd"/>
      <w:r w:rsidRPr="00942770">
        <w:rPr>
          <w:rFonts w:ascii="Consolas" w:hAnsi="Consolas"/>
          <w:color w:val="CCCCCC"/>
          <w:sz w:val="21"/>
          <w:szCs w:val="21"/>
        </w:rPr>
        <w:t xml:space="preserve"> am sure it through error</w:t>
      </w:r>
      <w:r w:rsidRPr="00942770">
        <w:rPr>
          <w:rFonts w:ascii="Consolas" w:hAnsi="Consolas"/>
          <w:color w:val="808080"/>
          <w:sz w:val="21"/>
          <w:szCs w:val="21"/>
        </w:rPr>
        <w:t>&lt;/</w:t>
      </w:r>
      <w:r w:rsidRPr="00942770">
        <w:rPr>
          <w:rFonts w:ascii="Consolas" w:hAnsi="Consolas"/>
          <w:color w:val="569CD6"/>
          <w:sz w:val="21"/>
          <w:szCs w:val="21"/>
        </w:rPr>
        <w:t>p</w:t>
      </w:r>
      <w:r w:rsidRPr="00942770">
        <w:rPr>
          <w:rFonts w:ascii="Consolas" w:hAnsi="Consolas"/>
          <w:color w:val="808080"/>
          <w:sz w:val="21"/>
          <w:szCs w:val="21"/>
        </w:rPr>
        <w:t>&gt;</w:t>
      </w:r>
    </w:p>
    <w:p w14:paraId="18E6B9B1"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 xml:space="preserve">    </w:t>
      </w:r>
      <w:r w:rsidRPr="00942770">
        <w:rPr>
          <w:rFonts w:ascii="Consolas" w:hAnsi="Consolas"/>
          <w:color w:val="808080"/>
          <w:sz w:val="21"/>
          <w:szCs w:val="21"/>
        </w:rPr>
        <w:t>&lt;</w:t>
      </w:r>
      <w:r w:rsidRPr="00942770">
        <w:rPr>
          <w:rFonts w:ascii="Consolas" w:hAnsi="Consolas"/>
          <w:color w:val="569CD6"/>
          <w:sz w:val="21"/>
          <w:szCs w:val="21"/>
        </w:rPr>
        <w:t>p</w:t>
      </w:r>
      <w:r w:rsidRPr="00942770">
        <w:rPr>
          <w:rFonts w:ascii="Consolas" w:hAnsi="Consolas"/>
          <w:color w:val="808080"/>
          <w:sz w:val="21"/>
          <w:szCs w:val="21"/>
        </w:rPr>
        <w:t>&gt;</w:t>
      </w:r>
      <w:r w:rsidRPr="00942770">
        <w:rPr>
          <w:rFonts w:ascii="Consolas" w:hAnsi="Consolas"/>
          <w:color w:val="CCCCCC"/>
          <w:sz w:val="21"/>
          <w:szCs w:val="21"/>
        </w:rPr>
        <w:t xml:space="preserve"> Because we try to add </w:t>
      </w:r>
      <w:proofErr w:type="spellStart"/>
      <w:r w:rsidRPr="00942770">
        <w:rPr>
          <w:rFonts w:ascii="Consolas" w:hAnsi="Consolas"/>
          <w:color w:val="CCCCCC"/>
          <w:sz w:val="21"/>
          <w:szCs w:val="21"/>
        </w:rPr>
        <w:t>parllel</w:t>
      </w:r>
      <w:proofErr w:type="spellEnd"/>
      <w:r w:rsidRPr="00942770">
        <w:rPr>
          <w:rFonts w:ascii="Consolas" w:hAnsi="Consolas"/>
          <w:color w:val="CCCCCC"/>
          <w:sz w:val="21"/>
          <w:szCs w:val="21"/>
        </w:rPr>
        <w:t xml:space="preserve"> component like h1 an p </w:t>
      </w:r>
      <w:r w:rsidRPr="00942770">
        <w:rPr>
          <w:rFonts w:ascii="Consolas" w:hAnsi="Consolas"/>
          <w:color w:val="808080"/>
          <w:sz w:val="21"/>
          <w:szCs w:val="21"/>
        </w:rPr>
        <w:t>&lt;/</w:t>
      </w:r>
      <w:r w:rsidRPr="00942770">
        <w:rPr>
          <w:rFonts w:ascii="Consolas" w:hAnsi="Consolas"/>
          <w:color w:val="569CD6"/>
          <w:sz w:val="21"/>
          <w:szCs w:val="21"/>
        </w:rPr>
        <w:t>p</w:t>
      </w:r>
      <w:r w:rsidRPr="00942770">
        <w:rPr>
          <w:rFonts w:ascii="Consolas" w:hAnsi="Consolas"/>
          <w:color w:val="808080"/>
          <w:sz w:val="21"/>
          <w:szCs w:val="21"/>
        </w:rPr>
        <w:t>&gt;</w:t>
      </w:r>
    </w:p>
    <w:p w14:paraId="666E87F3"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 xml:space="preserve">    </w:t>
      </w:r>
      <w:r w:rsidRPr="00942770">
        <w:rPr>
          <w:rFonts w:ascii="Consolas" w:hAnsi="Consolas"/>
          <w:color w:val="808080"/>
          <w:sz w:val="21"/>
          <w:szCs w:val="21"/>
        </w:rPr>
        <w:t>&lt;</w:t>
      </w:r>
      <w:proofErr w:type="spellStart"/>
      <w:r w:rsidRPr="00942770">
        <w:rPr>
          <w:rFonts w:ascii="Consolas" w:hAnsi="Consolas"/>
          <w:color w:val="569CD6"/>
          <w:sz w:val="21"/>
          <w:szCs w:val="21"/>
        </w:rPr>
        <w:t>hr</w:t>
      </w:r>
      <w:proofErr w:type="spellEnd"/>
      <w:r w:rsidRPr="00942770">
        <w:rPr>
          <w:rFonts w:ascii="Consolas" w:hAnsi="Consolas"/>
          <w:color w:val="CCCCCC"/>
          <w:sz w:val="21"/>
          <w:szCs w:val="21"/>
        </w:rPr>
        <w:t xml:space="preserve"> </w:t>
      </w:r>
      <w:r w:rsidRPr="00942770">
        <w:rPr>
          <w:rFonts w:ascii="Consolas" w:hAnsi="Consolas"/>
          <w:color w:val="808080"/>
          <w:sz w:val="21"/>
          <w:szCs w:val="21"/>
        </w:rPr>
        <w:t>/&gt;</w:t>
      </w:r>
    </w:p>
    <w:p w14:paraId="39626E83"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 xml:space="preserve">    </w:t>
      </w:r>
      <w:r w:rsidRPr="00942770">
        <w:rPr>
          <w:rFonts w:ascii="Consolas" w:hAnsi="Consolas"/>
          <w:color w:val="808080"/>
          <w:sz w:val="21"/>
          <w:szCs w:val="21"/>
        </w:rPr>
        <w:t>&lt;</w:t>
      </w:r>
      <w:r w:rsidRPr="00942770">
        <w:rPr>
          <w:rFonts w:ascii="Consolas" w:hAnsi="Consolas"/>
          <w:color w:val="4EC9B0"/>
          <w:sz w:val="21"/>
          <w:szCs w:val="21"/>
        </w:rPr>
        <w:t>Header</w:t>
      </w:r>
      <w:r w:rsidRPr="00942770">
        <w:rPr>
          <w:rFonts w:ascii="Consolas" w:hAnsi="Consolas"/>
          <w:color w:val="CCCCCC"/>
          <w:sz w:val="21"/>
          <w:szCs w:val="21"/>
        </w:rPr>
        <w:t xml:space="preserve"> </w:t>
      </w:r>
      <w:r w:rsidRPr="00942770">
        <w:rPr>
          <w:rFonts w:ascii="Consolas" w:hAnsi="Consolas"/>
          <w:color w:val="9CDCFE"/>
          <w:sz w:val="21"/>
          <w:szCs w:val="21"/>
        </w:rPr>
        <w:t>name</w:t>
      </w:r>
      <w:r w:rsidRPr="00942770">
        <w:rPr>
          <w:rFonts w:ascii="Consolas" w:hAnsi="Consolas"/>
          <w:color w:val="D4D4D4"/>
          <w:sz w:val="21"/>
          <w:szCs w:val="21"/>
        </w:rPr>
        <w:t>=</w:t>
      </w:r>
      <w:r w:rsidRPr="00942770">
        <w:rPr>
          <w:rFonts w:ascii="Consolas" w:hAnsi="Consolas"/>
          <w:color w:val="CE9178"/>
          <w:sz w:val="21"/>
          <w:szCs w:val="21"/>
        </w:rPr>
        <w:t>" Donald Trump"</w:t>
      </w:r>
      <w:r w:rsidRPr="00942770">
        <w:rPr>
          <w:rFonts w:ascii="Consolas" w:hAnsi="Consolas"/>
          <w:color w:val="CCCCCC"/>
          <w:sz w:val="21"/>
          <w:szCs w:val="21"/>
        </w:rPr>
        <w:t xml:space="preserve"> </w:t>
      </w:r>
      <w:r w:rsidRPr="00942770">
        <w:rPr>
          <w:rFonts w:ascii="Consolas" w:hAnsi="Consolas"/>
          <w:color w:val="9CDCFE"/>
          <w:sz w:val="21"/>
          <w:szCs w:val="21"/>
        </w:rPr>
        <w:t>title</w:t>
      </w:r>
      <w:r w:rsidRPr="00942770">
        <w:rPr>
          <w:rFonts w:ascii="Consolas" w:hAnsi="Consolas"/>
          <w:color w:val="D4D4D4"/>
          <w:sz w:val="21"/>
          <w:szCs w:val="21"/>
        </w:rPr>
        <w:t>=</w:t>
      </w:r>
      <w:r w:rsidRPr="00942770">
        <w:rPr>
          <w:rFonts w:ascii="Consolas" w:hAnsi="Consolas"/>
          <w:color w:val="CE9178"/>
          <w:sz w:val="21"/>
          <w:szCs w:val="21"/>
        </w:rPr>
        <w:t>"Third Card"</w:t>
      </w:r>
      <w:r w:rsidRPr="00942770">
        <w:rPr>
          <w:rFonts w:ascii="Consolas" w:hAnsi="Consolas"/>
          <w:color w:val="CCCCCC"/>
          <w:sz w:val="21"/>
          <w:szCs w:val="21"/>
        </w:rPr>
        <w:t xml:space="preserve"> </w:t>
      </w:r>
      <w:r w:rsidRPr="00942770">
        <w:rPr>
          <w:rFonts w:ascii="Consolas" w:hAnsi="Consolas"/>
          <w:color w:val="808080"/>
          <w:sz w:val="21"/>
          <w:szCs w:val="21"/>
        </w:rPr>
        <w:t>/&gt;</w:t>
      </w:r>
    </w:p>
    <w:p w14:paraId="10366D63" w14:textId="77777777" w:rsidR="00942770" w:rsidRPr="00942770" w:rsidRDefault="00942770" w:rsidP="00942770">
      <w:pPr>
        <w:shd w:val="clear" w:color="auto" w:fill="1F1F1F"/>
        <w:spacing w:line="285" w:lineRule="atLeast"/>
        <w:rPr>
          <w:rFonts w:ascii="Consolas" w:hAnsi="Consolas"/>
          <w:color w:val="CCCCCC"/>
          <w:sz w:val="21"/>
          <w:szCs w:val="21"/>
        </w:rPr>
      </w:pPr>
      <w:r w:rsidRPr="00942770">
        <w:rPr>
          <w:rFonts w:ascii="Consolas" w:hAnsi="Consolas"/>
          <w:color w:val="CCCCCC"/>
          <w:sz w:val="21"/>
          <w:szCs w:val="21"/>
        </w:rPr>
        <w:t xml:space="preserve">    </w:t>
      </w:r>
      <w:r w:rsidRPr="00942770">
        <w:rPr>
          <w:rFonts w:ascii="Consolas" w:hAnsi="Consolas"/>
          <w:color w:val="808080"/>
          <w:sz w:val="21"/>
          <w:szCs w:val="21"/>
        </w:rPr>
        <w:t>&lt;/</w:t>
      </w:r>
      <w:r w:rsidRPr="00942770">
        <w:rPr>
          <w:rFonts w:ascii="Consolas" w:hAnsi="Consolas"/>
          <w:color w:val="569CD6"/>
          <w:sz w:val="21"/>
          <w:szCs w:val="21"/>
        </w:rPr>
        <w:t>div</w:t>
      </w:r>
      <w:r w:rsidRPr="00942770">
        <w:rPr>
          <w:rFonts w:ascii="Consolas" w:hAnsi="Consolas"/>
          <w:color w:val="808080"/>
          <w:sz w:val="21"/>
          <w:szCs w:val="21"/>
        </w:rPr>
        <w:t>&gt;</w:t>
      </w:r>
    </w:p>
    <w:p w14:paraId="34E64221" w14:textId="77777777" w:rsidR="00CC5570" w:rsidRDefault="00CC5570" w:rsidP="00CC7B22">
      <w:pPr>
        <w:rPr>
          <w:rFonts w:asciiTheme="minorHAnsi" w:eastAsia="Arial" w:hAnsiTheme="minorHAnsi" w:cstheme="minorHAnsi"/>
          <w:sz w:val="24"/>
          <w:szCs w:val="24"/>
        </w:rPr>
      </w:pPr>
    </w:p>
    <w:p w14:paraId="4B4437C5" w14:textId="03914FF3" w:rsidR="00942770" w:rsidRDefault="00942770" w:rsidP="00CC7B22">
      <w:pPr>
        <w:rPr>
          <w:rFonts w:asciiTheme="minorHAnsi" w:eastAsia="Arial" w:hAnsiTheme="minorHAnsi" w:cstheme="minorHAnsi"/>
          <w:sz w:val="24"/>
          <w:szCs w:val="24"/>
        </w:rPr>
      </w:pPr>
      <w:r>
        <w:rPr>
          <w:rFonts w:asciiTheme="minorHAnsi" w:eastAsia="Arial" w:hAnsiTheme="minorHAnsi" w:cstheme="minorHAnsi"/>
          <w:noProof/>
          <w:sz w:val="24"/>
          <w:szCs w:val="24"/>
        </w:rPr>
        <w:drawing>
          <wp:inline distT="0" distB="0" distL="0" distR="0" wp14:anchorId="587175D4" wp14:editId="12B6A2D4">
            <wp:extent cx="6191885" cy="2707005"/>
            <wp:effectExtent l="0" t="0" r="0" b="0"/>
            <wp:docPr id="11686990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1885" cy="2707005"/>
                    </a:xfrm>
                    <a:prstGeom prst="rect">
                      <a:avLst/>
                    </a:prstGeom>
                    <a:noFill/>
                    <a:ln>
                      <a:noFill/>
                    </a:ln>
                  </pic:spPr>
                </pic:pic>
              </a:graphicData>
            </a:graphic>
          </wp:inline>
        </w:drawing>
      </w:r>
    </w:p>
    <w:p w14:paraId="497D4785" w14:textId="77777777" w:rsidR="00942770" w:rsidRDefault="00942770" w:rsidP="00CC7B22">
      <w:pPr>
        <w:rPr>
          <w:rFonts w:asciiTheme="minorHAnsi" w:eastAsia="Arial" w:hAnsiTheme="minorHAnsi" w:cstheme="minorHAnsi"/>
          <w:sz w:val="24"/>
          <w:szCs w:val="24"/>
        </w:rPr>
      </w:pPr>
    </w:p>
    <w:p w14:paraId="7F8F9EE3" w14:textId="1D857DFA" w:rsidR="00942770" w:rsidRDefault="00942770" w:rsidP="00CC7B22">
      <w:pPr>
        <w:rPr>
          <w:rFonts w:asciiTheme="minorHAnsi" w:eastAsia="Arial" w:hAnsiTheme="minorHAnsi" w:cstheme="minorHAnsi"/>
          <w:sz w:val="24"/>
          <w:szCs w:val="24"/>
        </w:rPr>
      </w:pPr>
      <w:r>
        <w:rPr>
          <w:rFonts w:asciiTheme="minorHAnsi" w:eastAsia="Arial" w:hAnsiTheme="minorHAnsi" w:cstheme="minorHAnsi"/>
          <w:sz w:val="24"/>
          <w:szCs w:val="24"/>
        </w:rPr>
        <w:lastRenderedPageBreak/>
        <w:t>Now Save and Recompile it</w:t>
      </w:r>
    </w:p>
    <w:p w14:paraId="6F885B0B" w14:textId="77777777" w:rsidR="00942770" w:rsidRDefault="00942770" w:rsidP="00CC7B22">
      <w:pPr>
        <w:rPr>
          <w:rFonts w:asciiTheme="minorHAnsi" w:eastAsia="Arial" w:hAnsiTheme="minorHAnsi" w:cstheme="minorHAnsi"/>
          <w:sz w:val="24"/>
          <w:szCs w:val="24"/>
        </w:rPr>
      </w:pPr>
    </w:p>
    <w:p w14:paraId="3ABA0059" w14:textId="17CD8341" w:rsidR="00942770" w:rsidRDefault="00942770" w:rsidP="00CC7B22">
      <w:pPr>
        <w:rPr>
          <w:rFonts w:asciiTheme="minorHAnsi" w:eastAsia="Arial" w:hAnsiTheme="minorHAnsi" w:cstheme="minorHAnsi"/>
          <w:sz w:val="24"/>
          <w:szCs w:val="24"/>
        </w:rPr>
      </w:pPr>
      <w:r w:rsidRPr="00942770">
        <w:rPr>
          <w:rFonts w:asciiTheme="minorHAnsi" w:eastAsia="Arial" w:hAnsiTheme="minorHAnsi" w:cstheme="minorHAnsi"/>
          <w:sz w:val="24"/>
          <w:szCs w:val="24"/>
        </w:rPr>
        <w:drawing>
          <wp:inline distT="0" distB="0" distL="0" distR="0" wp14:anchorId="4231082A" wp14:editId="6E130BE5">
            <wp:extent cx="5806943" cy="7224386"/>
            <wp:effectExtent l="0" t="0" r="3810" b="0"/>
            <wp:docPr id="135258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87885" name=""/>
                    <pic:cNvPicPr/>
                  </pic:nvPicPr>
                  <pic:blipFill>
                    <a:blip r:embed="rId37"/>
                    <a:stretch>
                      <a:fillRect/>
                    </a:stretch>
                  </pic:blipFill>
                  <pic:spPr>
                    <a:xfrm>
                      <a:off x="0" y="0"/>
                      <a:ext cx="5806943" cy="7224386"/>
                    </a:xfrm>
                    <a:prstGeom prst="rect">
                      <a:avLst/>
                    </a:prstGeom>
                  </pic:spPr>
                </pic:pic>
              </a:graphicData>
            </a:graphic>
          </wp:inline>
        </w:drawing>
      </w:r>
    </w:p>
    <w:p w14:paraId="62683D5D" w14:textId="77777777" w:rsidR="00F34D78" w:rsidRPr="00CC7B22" w:rsidRDefault="00F34D78" w:rsidP="00CC7B22">
      <w:pPr>
        <w:rPr>
          <w:rFonts w:asciiTheme="minorHAnsi" w:eastAsia="Arial" w:hAnsiTheme="minorHAnsi" w:cstheme="minorHAnsi"/>
          <w:sz w:val="24"/>
          <w:szCs w:val="24"/>
        </w:rPr>
      </w:pPr>
    </w:p>
    <w:p w14:paraId="39E7D0F9" w14:textId="77777777" w:rsidR="00CC7B22" w:rsidRPr="00CC7B22" w:rsidRDefault="00CC7B22" w:rsidP="00CC7B22">
      <w:pPr>
        <w:rPr>
          <w:rFonts w:asciiTheme="minorHAnsi" w:eastAsia="Arial" w:hAnsiTheme="minorHAnsi" w:cstheme="minorHAnsi"/>
          <w:sz w:val="24"/>
          <w:szCs w:val="24"/>
        </w:rPr>
      </w:pPr>
    </w:p>
    <w:sectPr w:rsidR="00CC7B22" w:rsidRPr="00CC7B22" w:rsidSect="007038F3">
      <w:headerReference w:type="default" r:id="rId38"/>
      <w:pgSz w:w="11920" w:h="16840"/>
      <w:pgMar w:top="1280" w:right="860" w:bottom="280" w:left="1300" w:header="348"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1238C9" w14:textId="77777777" w:rsidR="00666863" w:rsidRDefault="00666863">
      <w:r>
        <w:separator/>
      </w:r>
    </w:p>
  </w:endnote>
  <w:endnote w:type="continuationSeparator" w:id="0">
    <w:p w14:paraId="29DAE71A" w14:textId="77777777" w:rsidR="00666863" w:rsidRDefault="006668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64C356" w14:textId="77777777" w:rsidR="00666863" w:rsidRDefault="00666863">
      <w:r>
        <w:separator/>
      </w:r>
    </w:p>
  </w:footnote>
  <w:footnote w:type="continuationSeparator" w:id="0">
    <w:p w14:paraId="6B03C7D4" w14:textId="77777777" w:rsidR="00666863" w:rsidRDefault="006668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1937" w14:textId="5A4BB9C5" w:rsidR="006C4161" w:rsidRDefault="006C4161">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31BE8"/>
    <w:multiLevelType w:val="hybridMultilevel"/>
    <w:tmpl w:val="798EAFE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BF0D6E"/>
    <w:multiLevelType w:val="hybridMultilevel"/>
    <w:tmpl w:val="75E66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E041A"/>
    <w:multiLevelType w:val="multilevel"/>
    <w:tmpl w:val="F8F09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6471F6"/>
    <w:multiLevelType w:val="multilevel"/>
    <w:tmpl w:val="8F2C2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6D63E7"/>
    <w:multiLevelType w:val="multilevel"/>
    <w:tmpl w:val="CE065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F74E07"/>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963225"/>
    <w:multiLevelType w:val="multilevel"/>
    <w:tmpl w:val="C2E6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00A79"/>
    <w:multiLevelType w:val="hybridMultilevel"/>
    <w:tmpl w:val="162C0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43433E"/>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D7232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8716AC"/>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A36200"/>
    <w:multiLevelType w:val="multilevel"/>
    <w:tmpl w:val="BB648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AB3BD9"/>
    <w:multiLevelType w:val="multilevel"/>
    <w:tmpl w:val="CA2C82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A431B7"/>
    <w:multiLevelType w:val="multilevel"/>
    <w:tmpl w:val="D35AD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BA2BB4"/>
    <w:multiLevelType w:val="multilevel"/>
    <w:tmpl w:val="CB3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AB6DBF"/>
    <w:multiLevelType w:val="multilevel"/>
    <w:tmpl w:val="211A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BF5483"/>
    <w:multiLevelType w:val="multilevel"/>
    <w:tmpl w:val="6424171A"/>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17" w15:restartNumberingAfterBreak="0">
    <w:nsid w:val="45685D9F"/>
    <w:multiLevelType w:val="hybridMultilevel"/>
    <w:tmpl w:val="5A0E1F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A04AF2"/>
    <w:multiLevelType w:val="multilevel"/>
    <w:tmpl w:val="B5D06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2416BA"/>
    <w:multiLevelType w:val="multilevel"/>
    <w:tmpl w:val="1DC44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4240E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7C7E8B"/>
    <w:multiLevelType w:val="multilevel"/>
    <w:tmpl w:val="C1F0C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88419F"/>
    <w:multiLevelType w:val="hybridMultilevel"/>
    <w:tmpl w:val="672A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390257"/>
    <w:multiLevelType w:val="hybridMultilevel"/>
    <w:tmpl w:val="99DC3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CE2D5A"/>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C52DA0"/>
    <w:multiLevelType w:val="multilevel"/>
    <w:tmpl w:val="420E6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C223E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F92A2F"/>
    <w:multiLevelType w:val="hybridMultilevel"/>
    <w:tmpl w:val="A84E2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0912983"/>
    <w:multiLevelType w:val="hybridMultilevel"/>
    <w:tmpl w:val="6876EAF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1017736"/>
    <w:multiLevelType w:val="hybridMultilevel"/>
    <w:tmpl w:val="51104F7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49450D"/>
    <w:multiLevelType w:val="multilevel"/>
    <w:tmpl w:val="9D04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AB041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624614"/>
    <w:multiLevelType w:val="multilevel"/>
    <w:tmpl w:val="6A048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4D6D12"/>
    <w:multiLevelType w:val="hybridMultilevel"/>
    <w:tmpl w:val="BB7C1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6D31C1"/>
    <w:multiLevelType w:val="hybridMultilevel"/>
    <w:tmpl w:val="DAB01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D675CE"/>
    <w:multiLevelType w:val="multilevel"/>
    <w:tmpl w:val="3CC8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6F29DB"/>
    <w:multiLevelType w:val="multilevel"/>
    <w:tmpl w:val="E242AA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455226">
    <w:abstractNumId w:val="16"/>
  </w:num>
  <w:num w:numId="2" w16cid:durableId="1435713782">
    <w:abstractNumId w:val="14"/>
  </w:num>
  <w:num w:numId="3" w16cid:durableId="218513052">
    <w:abstractNumId w:val="8"/>
  </w:num>
  <w:num w:numId="4" w16cid:durableId="1861622341">
    <w:abstractNumId w:val="26"/>
  </w:num>
  <w:num w:numId="5" w16cid:durableId="1812988237">
    <w:abstractNumId w:val="9"/>
  </w:num>
  <w:num w:numId="6" w16cid:durableId="1847282385">
    <w:abstractNumId w:val="31"/>
  </w:num>
  <w:num w:numId="7" w16cid:durableId="1265962800">
    <w:abstractNumId w:val="20"/>
  </w:num>
  <w:num w:numId="8" w16cid:durableId="619534975">
    <w:abstractNumId w:val="5"/>
  </w:num>
  <w:num w:numId="9" w16cid:durableId="278491274">
    <w:abstractNumId w:val="24"/>
  </w:num>
  <w:num w:numId="10" w16cid:durableId="2013143098">
    <w:abstractNumId w:val="10"/>
  </w:num>
  <w:num w:numId="11" w16cid:durableId="157308001">
    <w:abstractNumId w:val="12"/>
    <w:lvlOverride w:ilvl="0">
      <w:lvl w:ilvl="0">
        <w:numFmt w:val="decimal"/>
        <w:lvlText w:val="%1."/>
        <w:lvlJc w:val="left"/>
      </w:lvl>
    </w:lvlOverride>
  </w:num>
  <w:num w:numId="12" w16cid:durableId="230041395">
    <w:abstractNumId w:val="35"/>
  </w:num>
  <w:num w:numId="13" w16cid:durableId="1568687423">
    <w:abstractNumId w:val="16"/>
  </w:num>
  <w:num w:numId="14" w16cid:durableId="1006637546">
    <w:abstractNumId w:val="22"/>
  </w:num>
  <w:num w:numId="15" w16cid:durableId="795029960">
    <w:abstractNumId w:val="16"/>
  </w:num>
  <w:num w:numId="16" w16cid:durableId="204532106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3462700">
    <w:abstractNumId w:val="16"/>
  </w:num>
  <w:num w:numId="18" w16cid:durableId="570232993">
    <w:abstractNumId w:val="16"/>
  </w:num>
  <w:num w:numId="19" w16cid:durableId="304480543">
    <w:abstractNumId w:val="16"/>
  </w:num>
  <w:num w:numId="20" w16cid:durableId="815535392">
    <w:abstractNumId w:val="16"/>
  </w:num>
  <w:num w:numId="21" w16cid:durableId="2055612274">
    <w:abstractNumId w:val="16"/>
  </w:num>
  <w:num w:numId="22" w16cid:durableId="1215116738">
    <w:abstractNumId w:val="16"/>
  </w:num>
  <w:num w:numId="23" w16cid:durableId="181941863">
    <w:abstractNumId w:val="16"/>
  </w:num>
  <w:num w:numId="24" w16cid:durableId="1780564034">
    <w:abstractNumId w:val="36"/>
  </w:num>
  <w:num w:numId="25" w16cid:durableId="1924949926">
    <w:abstractNumId w:val="16"/>
  </w:num>
  <w:num w:numId="26" w16cid:durableId="1602182290">
    <w:abstractNumId w:val="16"/>
  </w:num>
  <w:num w:numId="27" w16cid:durableId="144588558">
    <w:abstractNumId w:val="32"/>
  </w:num>
  <w:num w:numId="28" w16cid:durableId="2000384494">
    <w:abstractNumId w:val="16"/>
  </w:num>
  <w:num w:numId="29" w16cid:durableId="1712194752">
    <w:abstractNumId w:val="23"/>
  </w:num>
  <w:num w:numId="30" w16cid:durableId="1892886929">
    <w:abstractNumId w:val="19"/>
  </w:num>
  <w:num w:numId="31" w16cid:durableId="445271263">
    <w:abstractNumId w:val="16"/>
  </w:num>
  <w:num w:numId="32" w16cid:durableId="1477919479">
    <w:abstractNumId w:val="30"/>
  </w:num>
  <w:num w:numId="33" w16cid:durableId="144854413">
    <w:abstractNumId w:val="27"/>
  </w:num>
  <w:num w:numId="34" w16cid:durableId="1679582366">
    <w:abstractNumId w:val="15"/>
  </w:num>
  <w:num w:numId="35" w16cid:durableId="488640319">
    <w:abstractNumId w:val="13"/>
  </w:num>
  <w:num w:numId="36" w16cid:durableId="136269098">
    <w:abstractNumId w:val="0"/>
  </w:num>
  <w:num w:numId="37" w16cid:durableId="1542593189">
    <w:abstractNumId w:val="28"/>
  </w:num>
  <w:num w:numId="38" w16cid:durableId="641037626">
    <w:abstractNumId w:val="29"/>
  </w:num>
  <w:num w:numId="39" w16cid:durableId="1910726264">
    <w:abstractNumId w:val="6"/>
  </w:num>
  <w:num w:numId="40" w16cid:durableId="2011718106">
    <w:abstractNumId w:val="25"/>
  </w:num>
  <w:num w:numId="41" w16cid:durableId="444347154">
    <w:abstractNumId w:val="11"/>
  </w:num>
  <w:num w:numId="42" w16cid:durableId="2071616297">
    <w:abstractNumId w:val="3"/>
  </w:num>
  <w:num w:numId="43" w16cid:durableId="1130592681">
    <w:abstractNumId w:val="18"/>
  </w:num>
  <w:num w:numId="44" w16cid:durableId="966276171">
    <w:abstractNumId w:val="2"/>
  </w:num>
  <w:num w:numId="45" w16cid:durableId="1189106509">
    <w:abstractNumId w:val="21"/>
  </w:num>
  <w:num w:numId="46" w16cid:durableId="1236941472">
    <w:abstractNumId w:val="16"/>
  </w:num>
  <w:num w:numId="47" w16cid:durableId="1346325121">
    <w:abstractNumId w:val="16"/>
  </w:num>
  <w:num w:numId="48" w16cid:durableId="64838304">
    <w:abstractNumId w:val="16"/>
  </w:num>
  <w:num w:numId="49" w16cid:durableId="1817867460">
    <w:abstractNumId w:val="16"/>
  </w:num>
  <w:num w:numId="50" w16cid:durableId="454367485">
    <w:abstractNumId w:val="16"/>
  </w:num>
  <w:num w:numId="51" w16cid:durableId="462038551">
    <w:abstractNumId w:val="16"/>
  </w:num>
  <w:num w:numId="52" w16cid:durableId="510528355">
    <w:abstractNumId w:val="34"/>
  </w:num>
  <w:num w:numId="53" w16cid:durableId="424034771">
    <w:abstractNumId w:val="4"/>
  </w:num>
  <w:num w:numId="54" w16cid:durableId="1139957301">
    <w:abstractNumId w:val="33"/>
  </w:num>
  <w:num w:numId="55" w16cid:durableId="577011046">
    <w:abstractNumId w:val="1"/>
  </w:num>
  <w:num w:numId="56" w16cid:durableId="309095012">
    <w:abstractNumId w:val="17"/>
  </w:num>
  <w:num w:numId="57" w16cid:durableId="92052944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77"/>
    <w:rsid w:val="00001D48"/>
    <w:rsid w:val="00003FDA"/>
    <w:rsid w:val="00016907"/>
    <w:rsid w:val="00020DB9"/>
    <w:rsid w:val="0002278C"/>
    <w:rsid w:val="00022B08"/>
    <w:rsid w:val="00031A38"/>
    <w:rsid w:val="00032491"/>
    <w:rsid w:val="00036107"/>
    <w:rsid w:val="00036E62"/>
    <w:rsid w:val="00053551"/>
    <w:rsid w:val="0005464F"/>
    <w:rsid w:val="00057BAE"/>
    <w:rsid w:val="00057C46"/>
    <w:rsid w:val="00060C8F"/>
    <w:rsid w:val="00062857"/>
    <w:rsid w:val="00065991"/>
    <w:rsid w:val="000702F3"/>
    <w:rsid w:val="000775DB"/>
    <w:rsid w:val="00080475"/>
    <w:rsid w:val="0008629B"/>
    <w:rsid w:val="000924D7"/>
    <w:rsid w:val="000A348F"/>
    <w:rsid w:val="000A6C87"/>
    <w:rsid w:val="000B1796"/>
    <w:rsid w:val="000B272A"/>
    <w:rsid w:val="000B2E99"/>
    <w:rsid w:val="000B40A3"/>
    <w:rsid w:val="000B4614"/>
    <w:rsid w:val="000B4CEE"/>
    <w:rsid w:val="000B52E2"/>
    <w:rsid w:val="000C44D2"/>
    <w:rsid w:val="000C52FF"/>
    <w:rsid w:val="000D2DEA"/>
    <w:rsid w:val="000E1A6D"/>
    <w:rsid w:val="000F627F"/>
    <w:rsid w:val="00101CDF"/>
    <w:rsid w:val="00103B8B"/>
    <w:rsid w:val="00105C0B"/>
    <w:rsid w:val="0010741E"/>
    <w:rsid w:val="0011201E"/>
    <w:rsid w:val="001163AC"/>
    <w:rsid w:val="00123308"/>
    <w:rsid w:val="00125602"/>
    <w:rsid w:val="00127141"/>
    <w:rsid w:val="00130531"/>
    <w:rsid w:val="001428C7"/>
    <w:rsid w:val="001441AD"/>
    <w:rsid w:val="0015046A"/>
    <w:rsid w:val="0015391D"/>
    <w:rsid w:val="001576DF"/>
    <w:rsid w:val="001612F3"/>
    <w:rsid w:val="0016134A"/>
    <w:rsid w:val="001637E0"/>
    <w:rsid w:val="00163932"/>
    <w:rsid w:val="0016600F"/>
    <w:rsid w:val="0017468D"/>
    <w:rsid w:val="001766F2"/>
    <w:rsid w:val="00184524"/>
    <w:rsid w:val="00187536"/>
    <w:rsid w:val="0019183F"/>
    <w:rsid w:val="00193E21"/>
    <w:rsid w:val="001958C5"/>
    <w:rsid w:val="00196E70"/>
    <w:rsid w:val="001A7C53"/>
    <w:rsid w:val="001B6ED9"/>
    <w:rsid w:val="001C2703"/>
    <w:rsid w:val="001C439A"/>
    <w:rsid w:val="001D2B36"/>
    <w:rsid w:val="001D3380"/>
    <w:rsid w:val="001D430C"/>
    <w:rsid w:val="001D5706"/>
    <w:rsid w:val="001D668B"/>
    <w:rsid w:val="001E0504"/>
    <w:rsid w:val="001E1F77"/>
    <w:rsid w:val="001F3505"/>
    <w:rsid w:val="001F3EE1"/>
    <w:rsid w:val="001F6DC9"/>
    <w:rsid w:val="002070AF"/>
    <w:rsid w:val="00210446"/>
    <w:rsid w:val="002218D7"/>
    <w:rsid w:val="0022580E"/>
    <w:rsid w:val="002320F4"/>
    <w:rsid w:val="002441F3"/>
    <w:rsid w:val="00244FB9"/>
    <w:rsid w:val="0024694C"/>
    <w:rsid w:val="00253A8F"/>
    <w:rsid w:val="00263D76"/>
    <w:rsid w:val="0027191B"/>
    <w:rsid w:val="00273CF0"/>
    <w:rsid w:val="0027634D"/>
    <w:rsid w:val="00286999"/>
    <w:rsid w:val="0029299D"/>
    <w:rsid w:val="00293B27"/>
    <w:rsid w:val="00294C62"/>
    <w:rsid w:val="002A5CE1"/>
    <w:rsid w:val="002B47F7"/>
    <w:rsid w:val="002B4A82"/>
    <w:rsid w:val="002B614A"/>
    <w:rsid w:val="002C1958"/>
    <w:rsid w:val="002C6058"/>
    <w:rsid w:val="002D0AD1"/>
    <w:rsid w:val="002E4E9F"/>
    <w:rsid w:val="002E79A7"/>
    <w:rsid w:val="002F75D5"/>
    <w:rsid w:val="0030692E"/>
    <w:rsid w:val="003113A1"/>
    <w:rsid w:val="00313E63"/>
    <w:rsid w:val="00314A0A"/>
    <w:rsid w:val="003164D5"/>
    <w:rsid w:val="003213C6"/>
    <w:rsid w:val="003365F4"/>
    <w:rsid w:val="0034501F"/>
    <w:rsid w:val="00346169"/>
    <w:rsid w:val="003474CD"/>
    <w:rsid w:val="003528F7"/>
    <w:rsid w:val="0036346F"/>
    <w:rsid w:val="00364499"/>
    <w:rsid w:val="00365D15"/>
    <w:rsid w:val="00370FDD"/>
    <w:rsid w:val="0037304E"/>
    <w:rsid w:val="00374AF7"/>
    <w:rsid w:val="00377F88"/>
    <w:rsid w:val="003816E2"/>
    <w:rsid w:val="0038236D"/>
    <w:rsid w:val="0039273E"/>
    <w:rsid w:val="003A7C7B"/>
    <w:rsid w:val="003B70D3"/>
    <w:rsid w:val="003C4129"/>
    <w:rsid w:val="003C5964"/>
    <w:rsid w:val="003C5F7B"/>
    <w:rsid w:val="003D389C"/>
    <w:rsid w:val="003D5033"/>
    <w:rsid w:val="003E0FC5"/>
    <w:rsid w:val="003F2E62"/>
    <w:rsid w:val="003F3F22"/>
    <w:rsid w:val="004056CD"/>
    <w:rsid w:val="00405CBC"/>
    <w:rsid w:val="00406E52"/>
    <w:rsid w:val="00407BF3"/>
    <w:rsid w:val="00410C05"/>
    <w:rsid w:val="004126B4"/>
    <w:rsid w:val="00422096"/>
    <w:rsid w:val="004248A5"/>
    <w:rsid w:val="00427709"/>
    <w:rsid w:val="004313F6"/>
    <w:rsid w:val="00440CA2"/>
    <w:rsid w:val="00440D8D"/>
    <w:rsid w:val="00450A88"/>
    <w:rsid w:val="00451277"/>
    <w:rsid w:val="004523C2"/>
    <w:rsid w:val="0045799B"/>
    <w:rsid w:val="00460671"/>
    <w:rsid w:val="004611B2"/>
    <w:rsid w:val="0046437A"/>
    <w:rsid w:val="0046774A"/>
    <w:rsid w:val="0047743F"/>
    <w:rsid w:val="00481DD0"/>
    <w:rsid w:val="004852BB"/>
    <w:rsid w:val="004A11B9"/>
    <w:rsid w:val="004A4231"/>
    <w:rsid w:val="004A7772"/>
    <w:rsid w:val="004B52EF"/>
    <w:rsid w:val="004B5A10"/>
    <w:rsid w:val="004C40E8"/>
    <w:rsid w:val="004C6414"/>
    <w:rsid w:val="004D0342"/>
    <w:rsid w:val="004D32D8"/>
    <w:rsid w:val="004E25E1"/>
    <w:rsid w:val="004E5AE9"/>
    <w:rsid w:val="004E6E59"/>
    <w:rsid w:val="004F1559"/>
    <w:rsid w:val="004F1FF8"/>
    <w:rsid w:val="004F565C"/>
    <w:rsid w:val="004F638A"/>
    <w:rsid w:val="004F7BEF"/>
    <w:rsid w:val="00502E79"/>
    <w:rsid w:val="00504741"/>
    <w:rsid w:val="00504D2B"/>
    <w:rsid w:val="005076F1"/>
    <w:rsid w:val="00510A1C"/>
    <w:rsid w:val="00516B70"/>
    <w:rsid w:val="005275D0"/>
    <w:rsid w:val="00530B21"/>
    <w:rsid w:val="005363D0"/>
    <w:rsid w:val="00537CE3"/>
    <w:rsid w:val="00553B65"/>
    <w:rsid w:val="00565582"/>
    <w:rsid w:val="00573C4D"/>
    <w:rsid w:val="00580465"/>
    <w:rsid w:val="00584C9B"/>
    <w:rsid w:val="00592D52"/>
    <w:rsid w:val="005A07C0"/>
    <w:rsid w:val="005A45A8"/>
    <w:rsid w:val="005A6B11"/>
    <w:rsid w:val="005A7148"/>
    <w:rsid w:val="005A7AA6"/>
    <w:rsid w:val="005B0E2A"/>
    <w:rsid w:val="005B5949"/>
    <w:rsid w:val="005C3F9E"/>
    <w:rsid w:val="005C4BF8"/>
    <w:rsid w:val="005C528C"/>
    <w:rsid w:val="005D0EF8"/>
    <w:rsid w:val="005D5E57"/>
    <w:rsid w:val="005E0B11"/>
    <w:rsid w:val="005E16DE"/>
    <w:rsid w:val="005E2C52"/>
    <w:rsid w:val="005F0A80"/>
    <w:rsid w:val="005F29FE"/>
    <w:rsid w:val="005F4055"/>
    <w:rsid w:val="005F4322"/>
    <w:rsid w:val="006004B9"/>
    <w:rsid w:val="00603AC2"/>
    <w:rsid w:val="006050BA"/>
    <w:rsid w:val="006056FC"/>
    <w:rsid w:val="006109F5"/>
    <w:rsid w:val="00613FC5"/>
    <w:rsid w:val="0061433C"/>
    <w:rsid w:val="0061778F"/>
    <w:rsid w:val="00624DBC"/>
    <w:rsid w:val="006362C2"/>
    <w:rsid w:val="00636B94"/>
    <w:rsid w:val="0064035D"/>
    <w:rsid w:val="00641C19"/>
    <w:rsid w:val="00643C21"/>
    <w:rsid w:val="00644100"/>
    <w:rsid w:val="00646996"/>
    <w:rsid w:val="00652582"/>
    <w:rsid w:val="00654439"/>
    <w:rsid w:val="00654E18"/>
    <w:rsid w:val="00661951"/>
    <w:rsid w:val="00663D85"/>
    <w:rsid w:val="00664CEF"/>
    <w:rsid w:val="00665759"/>
    <w:rsid w:val="00665A67"/>
    <w:rsid w:val="00666863"/>
    <w:rsid w:val="00674AA6"/>
    <w:rsid w:val="006769FE"/>
    <w:rsid w:val="00677F9A"/>
    <w:rsid w:val="00680DB8"/>
    <w:rsid w:val="006820A6"/>
    <w:rsid w:val="00682D4E"/>
    <w:rsid w:val="00683D9C"/>
    <w:rsid w:val="00684F99"/>
    <w:rsid w:val="00685F1A"/>
    <w:rsid w:val="006954F9"/>
    <w:rsid w:val="006968D7"/>
    <w:rsid w:val="006A13C1"/>
    <w:rsid w:val="006A51D5"/>
    <w:rsid w:val="006A5363"/>
    <w:rsid w:val="006B3A49"/>
    <w:rsid w:val="006B4CA4"/>
    <w:rsid w:val="006C2A28"/>
    <w:rsid w:val="006C4161"/>
    <w:rsid w:val="006D3EAA"/>
    <w:rsid w:val="006D4395"/>
    <w:rsid w:val="006D5A9F"/>
    <w:rsid w:val="006E19EB"/>
    <w:rsid w:val="006E1D80"/>
    <w:rsid w:val="006E52AD"/>
    <w:rsid w:val="006E581A"/>
    <w:rsid w:val="006E795F"/>
    <w:rsid w:val="006F1118"/>
    <w:rsid w:val="006F1517"/>
    <w:rsid w:val="006F38B1"/>
    <w:rsid w:val="006F6FE2"/>
    <w:rsid w:val="007038F3"/>
    <w:rsid w:val="00704ED0"/>
    <w:rsid w:val="007146B0"/>
    <w:rsid w:val="00717C22"/>
    <w:rsid w:val="007215CD"/>
    <w:rsid w:val="0072511C"/>
    <w:rsid w:val="00725660"/>
    <w:rsid w:val="00730926"/>
    <w:rsid w:val="0073267C"/>
    <w:rsid w:val="00734FBF"/>
    <w:rsid w:val="00735385"/>
    <w:rsid w:val="00736AA9"/>
    <w:rsid w:val="00742BA8"/>
    <w:rsid w:val="00743177"/>
    <w:rsid w:val="00745A38"/>
    <w:rsid w:val="00746DC8"/>
    <w:rsid w:val="0074794D"/>
    <w:rsid w:val="00750CCD"/>
    <w:rsid w:val="00752214"/>
    <w:rsid w:val="00755178"/>
    <w:rsid w:val="00755B69"/>
    <w:rsid w:val="007646C0"/>
    <w:rsid w:val="00774E0E"/>
    <w:rsid w:val="00776781"/>
    <w:rsid w:val="007767F3"/>
    <w:rsid w:val="00777688"/>
    <w:rsid w:val="0078007B"/>
    <w:rsid w:val="00784D31"/>
    <w:rsid w:val="00785043"/>
    <w:rsid w:val="00792261"/>
    <w:rsid w:val="00794F67"/>
    <w:rsid w:val="00796AB2"/>
    <w:rsid w:val="007A1808"/>
    <w:rsid w:val="007A1E61"/>
    <w:rsid w:val="007A342C"/>
    <w:rsid w:val="007C1C5E"/>
    <w:rsid w:val="007C23D1"/>
    <w:rsid w:val="007C2F31"/>
    <w:rsid w:val="007D4AD5"/>
    <w:rsid w:val="007D5A28"/>
    <w:rsid w:val="007E5391"/>
    <w:rsid w:val="007E7926"/>
    <w:rsid w:val="007F0350"/>
    <w:rsid w:val="007F0793"/>
    <w:rsid w:val="008016DC"/>
    <w:rsid w:val="0081184D"/>
    <w:rsid w:val="00815294"/>
    <w:rsid w:val="00821267"/>
    <w:rsid w:val="00831C05"/>
    <w:rsid w:val="00834D29"/>
    <w:rsid w:val="00837FE5"/>
    <w:rsid w:val="00840A53"/>
    <w:rsid w:val="008516B8"/>
    <w:rsid w:val="00851F81"/>
    <w:rsid w:val="00861418"/>
    <w:rsid w:val="00866A9E"/>
    <w:rsid w:val="008679BE"/>
    <w:rsid w:val="00870284"/>
    <w:rsid w:val="00871AFD"/>
    <w:rsid w:val="00873BC2"/>
    <w:rsid w:val="00874FB4"/>
    <w:rsid w:val="00876AE6"/>
    <w:rsid w:val="00882B4D"/>
    <w:rsid w:val="00890C4E"/>
    <w:rsid w:val="00892E09"/>
    <w:rsid w:val="00897159"/>
    <w:rsid w:val="00897DFA"/>
    <w:rsid w:val="00897DFE"/>
    <w:rsid w:val="008A4882"/>
    <w:rsid w:val="008A5DB6"/>
    <w:rsid w:val="008A7DE5"/>
    <w:rsid w:val="008B3CED"/>
    <w:rsid w:val="008B47F7"/>
    <w:rsid w:val="008B6BCE"/>
    <w:rsid w:val="008C1827"/>
    <w:rsid w:val="008C604C"/>
    <w:rsid w:val="008D2890"/>
    <w:rsid w:val="008D3AA3"/>
    <w:rsid w:val="008D4460"/>
    <w:rsid w:val="008E0DF6"/>
    <w:rsid w:val="008E7801"/>
    <w:rsid w:val="008F3DCC"/>
    <w:rsid w:val="008F402F"/>
    <w:rsid w:val="008F64CD"/>
    <w:rsid w:val="00901282"/>
    <w:rsid w:val="00901F03"/>
    <w:rsid w:val="00915A67"/>
    <w:rsid w:val="00930F8A"/>
    <w:rsid w:val="0093486C"/>
    <w:rsid w:val="00934D97"/>
    <w:rsid w:val="009363AC"/>
    <w:rsid w:val="00937609"/>
    <w:rsid w:val="009378F1"/>
    <w:rsid w:val="00942770"/>
    <w:rsid w:val="00947043"/>
    <w:rsid w:val="00950A4A"/>
    <w:rsid w:val="009531E7"/>
    <w:rsid w:val="009539C0"/>
    <w:rsid w:val="00954B1D"/>
    <w:rsid w:val="00960466"/>
    <w:rsid w:val="00963BA3"/>
    <w:rsid w:val="00963BE8"/>
    <w:rsid w:val="00965E1D"/>
    <w:rsid w:val="0096608C"/>
    <w:rsid w:val="0096671C"/>
    <w:rsid w:val="0097347D"/>
    <w:rsid w:val="009742C7"/>
    <w:rsid w:val="00982C19"/>
    <w:rsid w:val="00984EAB"/>
    <w:rsid w:val="00987FB8"/>
    <w:rsid w:val="00997231"/>
    <w:rsid w:val="009A6C07"/>
    <w:rsid w:val="009A7A5E"/>
    <w:rsid w:val="009B1957"/>
    <w:rsid w:val="009B4D85"/>
    <w:rsid w:val="009B7F38"/>
    <w:rsid w:val="009C215B"/>
    <w:rsid w:val="009C538B"/>
    <w:rsid w:val="009C748C"/>
    <w:rsid w:val="009D3475"/>
    <w:rsid w:val="009D38BC"/>
    <w:rsid w:val="009D3F91"/>
    <w:rsid w:val="009D695B"/>
    <w:rsid w:val="009E038D"/>
    <w:rsid w:val="009E1C6B"/>
    <w:rsid w:val="00A03180"/>
    <w:rsid w:val="00A06E30"/>
    <w:rsid w:val="00A10709"/>
    <w:rsid w:val="00A11A5E"/>
    <w:rsid w:val="00A2050A"/>
    <w:rsid w:val="00A21952"/>
    <w:rsid w:val="00A272A8"/>
    <w:rsid w:val="00A30E3C"/>
    <w:rsid w:val="00A361B3"/>
    <w:rsid w:val="00A4143F"/>
    <w:rsid w:val="00A6333D"/>
    <w:rsid w:val="00A65DF4"/>
    <w:rsid w:val="00A66630"/>
    <w:rsid w:val="00A8603C"/>
    <w:rsid w:val="00A86FE0"/>
    <w:rsid w:val="00A93BF2"/>
    <w:rsid w:val="00A93D24"/>
    <w:rsid w:val="00AA4B71"/>
    <w:rsid w:val="00AA519D"/>
    <w:rsid w:val="00AB1778"/>
    <w:rsid w:val="00AB5BAB"/>
    <w:rsid w:val="00AB5E76"/>
    <w:rsid w:val="00AC2E9E"/>
    <w:rsid w:val="00AC3036"/>
    <w:rsid w:val="00AD0823"/>
    <w:rsid w:val="00AD24D3"/>
    <w:rsid w:val="00AD730C"/>
    <w:rsid w:val="00AE0EB9"/>
    <w:rsid w:val="00AE128D"/>
    <w:rsid w:val="00AE29C3"/>
    <w:rsid w:val="00AE58EA"/>
    <w:rsid w:val="00B04B97"/>
    <w:rsid w:val="00B15070"/>
    <w:rsid w:val="00B15B40"/>
    <w:rsid w:val="00B164E2"/>
    <w:rsid w:val="00B231A8"/>
    <w:rsid w:val="00B24C9D"/>
    <w:rsid w:val="00B3107E"/>
    <w:rsid w:val="00B36478"/>
    <w:rsid w:val="00B45AEE"/>
    <w:rsid w:val="00B51450"/>
    <w:rsid w:val="00B55E7F"/>
    <w:rsid w:val="00B57D05"/>
    <w:rsid w:val="00B619F9"/>
    <w:rsid w:val="00B6396B"/>
    <w:rsid w:val="00B70344"/>
    <w:rsid w:val="00B722DE"/>
    <w:rsid w:val="00B75B63"/>
    <w:rsid w:val="00B819F7"/>
    <w:rsid w:val="00B862EB"/>
    <w:rsid w:val="00B867A7"/>
    <w:rsid w:val="00B87741"/>
    <w:rsid w:val="00B94294"/>
    <w:rsid w:val="00BA5B45"/>
    <w:rsid w:val="00BB27D4"/>
    <w:rsid w:val="00BC2954"/>
    <w:rsid w:val="00BC3F60"/>
    <w:rsid w:val="00BD0901"/>
    <w:rsid w:val="00BE0084"/>
    <w:rsid w:val="00BE09A4"/>
    <w:rsid w:val="00BE6C16"/>
    <w:rsid w:val="00BF1D05"/>
    <w:rsid w:val="00BF20F1"/>
    <w:rsid w:val="00BF3227"/>
    <w:rsid w:val="00BF44D7"/>
    <w:rsid w:val="00C041BE"/>
    <w:rsid w:val="00C0460A"/>
    <w:rsid w:val="00C1744D"/>
    <w:rsid w:val="00C17AAB"/>
    <w:rsid w:val="00C21C1F"/>
    <w:rsid w:val="00C24F93"/>
    <w:rsid w:val="00C341DF"/>
    <w:rsid w:val="00C36462"/>
    <w:rsid w:val="00C41908"/>
    <w:rsid w:val="00C54F9D"/>
    <w:rsid w:val="00C5736B"/>
    <w:rsid w:val="00C609DC"/>
    <w:rsid w:val="00C71D99"/>
    <w:rsid w:val="00C7337D"/>
    <w:rsid w:val="00C80A61"/>
    <w:rsid w:val="00C811FE"/>
    <w:rsid w:val="00C87B78"/>
    <w:rsid w:val="00C909E4"/>
    <w:rsid w:val="00C913C8"/>
    <w:rsid w:val="00C9349A"/>
    <w:rsid w:val="00C97300"/>
    <w:rsid w:val="00C97FCA"/>
    <w:rsid w:val="00CA1877"/>
    <w:rsid w:val="00CA412F"/>
    <w:rsid w:val="00CA4B05"/>
    <w:rsid w:val="00CB14C6"/>
    <w:rsid w:val="00CB3ED7"/>
    <w:rsid w:val="00CB4B58"/>
    <w:rsid w:val="00CB768D"/>
    <w:rsid w:val="00CC5570"/>
    <w:rsid w:val="00CC7B22"/>
    <w:rsid w:val="00CD43B5"/>
    <w:rsid w:val="00CD5B90"/>
    <w:rsid w:val="00CE10BE"/>
    <w:rsid w:val="00CE3FC0"/>
    <w:rsid w:val="00CE428D"/>
    <w:rsid w:val="00CF5518"/>
    <w:rsid w:val="00CF7411"/>
    <w:rsid w:val="00D10167"/>
    <w:rsid w:val="00D112C1"/>
    <w:rsid w:val="00D24BEA"/>
    <w:rsid w:val="00D25809"/>
    <w:rsid w:val="00D25DD1"/>
    <w:rsid w:val="00D352A9"/>
    <w:rsid w:val="00D35752"/>
    <w:rsid w:val="00D45F2C"/>
    <w:rsid w:val="00D51386"/>
    <w:rsid w:val="00D613F2"/>
    <w:rsid w:val="00D62D0E"/>
    <w:rsid w:val="00D646F5"/>
    <w:rsid w:val="00D650FE"/>
    <w:rsid w:val="00D65494"/>
    <w:rsid w:val="00D70901"/>
    <w:rsid w:val="00D81526"/>
    <w:rsid w:val="00D851BA"/>
    <w:rsid w:val="00D85389"/>
    <w:rsid w:val="00D8685B"/>
    <w:rsid w:val="00D92912"/>
    <w:rsid w:val="00D97A57"/>
    <w:rsid w:val="00D97BE3"/>
    <w:rsid w:val="00D97E6F"/>
    <w:rsid w:val="00DA1032"/>
    <w:rsid w:val="00DA3670"/>
    <w:rsid w:val="00DA3A6A"/>
    <w:rsid w:val="00DA3F12"/>
    <w:rsid w:val="00DA4AAE"/>
    <w:rsid w:val="00DA7A2A"/>
    <w:rsid w:val="00DB1104"/>
    <w:rsid w:val="00DB5CCF"/>
    <w:rsid w:val="00DD0011"/>
    <w:rsid w:val="00DD3F20"/>
    <w:rsid w:val="00DD4405"/>
    <w:rsid w:val="00DD5A45"/>
    <w:rsid w:val="00DD5BA1"/>
    <w:rsid w:val="00DD7899"/>
    <w:rsid w:val="00DE0434"/>
    <w:rsid w:val="00DF1F6B"/>
    <w:rsid w:val="00E07875"/>
    <w:rsid w:val="00E1648D"/>
    <w:rsid w:val="00E16BA5"/>
    <w:rsid w:val="00E17D20"/>
    <w:rsid w:val="00E20131"/>
    <w:rsid w:val="00E27D81"/>
    <w:rsid w:val="00E350A2"/>
    <w:rsid w:val="00E37393"/>
    <w:rsid w:val="00E404BB"/>
    <w:rsid w:val="00E42B9F"/>
    <w:rsid w:val="00E44461"/>
    <w:rsid w:val="00E503C1"/>
    <w:rsid w:val="00E53631"/>
    <w:rsid w:val="00E62813"/>
    <w:rsid w:val="00E66B24"/>
    <w:rsid w:val="00E70F11"/>
    <w:rsid w:val="00E73680"/>
    <w:rsid w:val="00E83678"/>
    <w:rsid w:val="00E83EA6"/>
    <w:rsid w:val="00E84108"/>
    <w:rsid w:val="00E84156"/>
    <w:rsid w:val="00E8456F"/>
    <w:rsid w:val="00E8626C"/>
    <w:rsid w:val="00E86C54"/>
    <w:rsid w:val="00E94EEF"/>
    <w:rsid w:val="00E97C7D"/>
    <w:rsid w:val="00E97E32"/>
    <w:rsid w:val="00EA0ED0"/>
    <w:rsid w:val="00EA7EFD"/>
    <w:rsid w:val="00EC2700"/>
    <w:rsid w:val="00ED0B9A"/>
    <w:rsid w:val="00ED218A"/>
    <w:rsid w:val="00ED2F80"/>
    <w:rsid w:val="00ED3935"/>
    <w:rsid w:val="00ED5659"/>
    <w:rsid w:val="00ED759F"/>
    <w:rsid w:val="00EE16F1"/>
    <w:rsid w:val="00EE3AAA"/>
    <w:rsid w:val="00EF2C4D"/>
    <w:rsid w:val="00EF49D7"/>
    <w:rsid w:val="00EF727A"/>
    <w:rsid w:val="00F0439A"/>
    <w:rsid w:val="00F17DA1"/>
    <w:rsid w:val="00F244CB"/>
    <w:rsid w:val="00F34D78"/>
    <w:rsid w:val="00F363E7"/>
    <w:rsid w:val="00F36CF8"/>
    <w:rsid w:val="00F41843"/>
    <w:rsid w:val="00F46798"/>
    <w:rsid w:val="00F47C62"/>
    <w:rsid w:val="00F50031"/>
    <w:rsid w:val="00F51741"/>
    <w:rsid w:val="00F5245E"/>
    <w:rsid w:val="00F54832"/>
    <w:rsid w:val="00F626A8"/>
    <w:rsid w:val="00F65AFB"/>
    <w:rsid w:val="00F665CB"/>
    <w:rsid w:val="00F7024F"/>
    <w:rsid w:val="00F70780"/>
    <w:rsid w:val="00F7230E"/>
    <w:rsid w:val="00F72D3F"/>
    <w:rsid w:val="00F76923"/>
    <w:rsid w:val="00F77EEA"/>
    <w:rsid w:val="00F8004B"/>
    <w:rsid w:val="00F8168E"/>
    <w:rsid w:val="00F85E13"/>
    <w:rsid w:val="00F9263D"/>
    <w:rsid w:val="00FA2A8F"/>
    <w:rsid w:val="00FA35A5"/>
    <w:rsid w:val="00FA7795"/>
    <w:rsid w:val="00FB09AF"/>
    <w:rsid w:val="00FB2BC4"/>
    <w:rsid w:val="00FB40F6"/>
    <w:rsid w:val="00FB6755"/>
    <w:rsid w:val="00FC051E"/>
    <w:rsid w:val="00FC4724"/>
    <w:rsid w:val="00FC52A9"/>
    <w:rsid w:val="00FD3F18"/>
    <w:rsid w:val="00FE1DE5"/>
    <w:rsid w:val="00FE1E38"/>
    <w:rsid w:val="00FE452D"/>
    <w:rsid w:val="00FE504C"/>
    <w:rsid w:val="00FE7BFA"/>
    <w:rsid w:val="00FF3B35"/>
    <w:rsid w:val="00FF6102"/>
    <w:rsid w:val="00FF6907"/>
    <w:rsid w:val="00FF6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9503A"/>
  <w15:docId w15:val="{90502CFA-AC41-40C1-88EE-B745D52FB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1AD"/>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407BF3"/>
    <w:rPr>
      <w:rFonts w:ascii="Courier New" w:eastAsia="Times New Roman" w:hAnsi="Courier New" w:cs="Courier New"/>
      <w:sz w:val="20"/>
      <w:szCs w:val="20"/>
    </w:rPr>
  </w:style>
  <w:style w:type="character" w:customStyle="1" w:styleId="m">
    <w:name w:val="m"/>
    <w:basedOn w:val="DefaultParagraphFont"/>
    <w:rsid w:val="00A66630"/>
  </w:style>
  <w:style w:type="character" w:styleId="UnresolvedMention">
    <w:name w:val="Unresolved Mention"/>
    <w:basedOn w:val="DefaultParagraphFont"/>
    <w:uiPriority w:val="99"/>
    <w:semiHidden/>
    <w:unhideWhenUsed/>
    <w:rsid w:val="00D51386"/>
    <w:rPr>
      <w:color w:val="605E5C"/>
      <w:shd w:val="clear" w:color="auto" w:fill="E1DFDD"/>
    </w:rPr>
  </w:style>
  <w:style w:type="character" w:customStyle="1" w:styleId="fw-bold">
    <w:name w:val="fw-bold"/>
    <w:basedOn w:val="DefaultParagraphFont"/>
    <w:rsid w:val="00E44461"/>
  </w:style>
  <w:style w:type="paragraph" w:customStyle="1" w:styleId="pw-post-body-paragraph">
    <w:name w:val="pw-post-body-paragraph"/>
    <w:basedOn w:val="Normal"/>
    <w:rsid w:val="001428C7"/>
    <w:pPr>
      <w:spacing w:before="100" w:beforeAutospacing="1" w:after="100" w:afterAutospacing="1"/>
    </w:pPr>
    <w:rPr>
      <w:sz w:val="24"/>
      <w:szCs w:val="24"/>
    </w:rPr>
  </w:style>
  <w:style w:type="character" w:customStyle="1" w:styleId="token">
    <w:name w:val="token"/>
    <w:basedOn w:val="DefaultParagraphFont"/>
    <w:rsid w:val="00CA1877"/>
  </w:style>
  <w:style w:type="paragraph" w:customStyle="1" w:styleId="alert-title">
    <w:name w:val="alert-title"/>
    <w:basedOn w:val="Normal"/>
    <w:rsid w:val="00FA2A8F"/>
    <w:pPr>
      <w:spacing w:before="100" w:beforeAutospacing="1" w:after="100" w:afterAutospacing="1"/>
    </w:pPr>
    <w:rPr>
      <w:sz w:val="24"/>
      <w:szCs w:val="24"/>
    </w:rPr>
  </w:style>
  <w:style w:type="character" w:customStyle="1" w:styleId="pln">
    <w:name w:val="pln"/>
    <w:basedOn w:val="DefaultParagraphFont"/>
    <w:rsid w:val="00504741"/>
  </w:style>
  <w:style w:type="character" w:customStyle="1" w:styleId="pun">
    <w:name w:val="pun"/>
    <w:basedOn w:val="DefaultParagraphFont"/>
    <w:rsid w:val="00504741"/>
  </w:style>
  <w:style w:type="character" w:customStyle="1" w:styleId="com">
    <w:name w:val="com"/>
    <w:basedOn w:val="DefaultParagraphFont"/>
    <w:rsid w:val="00504741"/>
  </w:style>
  <w:style w:type="character" w:customStyle="1" w:styleId="typ">
    <w:name w:val="typ"/>
    <w:basedOn w:val="DefaultParagraphFont"/>
    <w:rsid w:val="00AB5E76"/>
  </w:style>
  <w:style w:type="character" w:customStyle="1" w:styleId="kwd">
    <w:name w:val="kwd"/>
    <w:basedOn w:val="DefaultParagraphFont"/>
    <w:rsid w:val="00AB5E76"/>
  </w:style>
  <w:style w:type="character" w:customStyle="1" w:styleId="str">
    <w:name w:val="str"/>
    <w:basedOn w:val="DefaultParagraphFont"/>
    <w:rsid w:val="00AB5E76"/>
  </w:style>
  <w:style w:type="character" w:customStyle="1" w:styleId="Title1">
    <w:name w:val="Title1"/>
    <w:basedOn w:val="DefaultParagraphFont"/>
    <w:rsid w:val="00AB5E76"/>
  </w:style>
  <w:style w:type="character" w:customStyle="1" w:styleId="lit">
    <w:name w:val="lit"/>
    <w:basedOn w:val="DefaultParagraphFont"/>
    <w:rsid w:val="00AB5E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28998190">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65299747">
      <w:bodyDiv w:val="1"/>
      <w:marLeft w:val="0"/>
      <w:marRight w:val="0"/>
      <w:marTop w:val="0"/>
      <w:marBottom w:val="0"/>
      <w:divBdr>
        <w:top w:val="none" w:sz="0" w:space="0" w:color="auto"/>
        <w:left w:val="none" w:sz="0" w:space="0" w:color="auto"/>
        <w:bottom w:val="none" w:sz="0" w:space="0" w:color="auto"/>
        <w:right w:val="none" w:sz="0" w:space="0" w:color="auto"/>
      </w:divBdr>
    </w:div>
    <w:div w:id="69082568">
      <w:bodyDiv w:val="1"/>
      <w:marLeft w:val="0"/>
      <w:marRight w:val="0"/>
      <w:marTop w:val="0"/>
      <w:marBottom w:val="0"/>
      <w:divBdr>
        <w:top w:val="none" w:sz="0" w:space="0" w:color="auto"/>
        <w:left w:val="none" w:sz="0" w:space="0" w:color="auto"/>
        <w:bottom w:val="none" w:sz="0" w:space="0" w:color="auto"/>
        <w:right w:val="none" w:sz="0" w:space="0" w:color="auto"/>
      </w:divBdr>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8896758">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35223198">
      <w:bodyDiv w:val="1"/>
      <w:marLeft w:val="0"/>
      <w:marRight w:val="0"/>
      <w:marTop w:val="0"/>
      <w:marBottom w:val="0"/>
      <w:divBdr>
        <w:top w:val="none" w:sz="0" w:space="0" w:color="auto"/>
        <w:left w:val="none" w:sz="0" w:space="0" w:color="auto"/>
        <w:bottom w:val="none" w:sz="0" w:space="0" w:color="auto"/>
        <w:right w:val="none" w:sz="0" w:space="0" w:color="auto"/>
      </w:divBdr>
      <w:divsChild>
        <w:div w:id="1798602030">
          <w:marLeft w:val="0"/>
          <w:marRight w:val="0"/>
          <w:marTop w:val="0"/>
          <w:marBottom w:val="0"/>
          <w:divBdr>
            <w:top w:val="none" w:sz="0" w:space="0" w:color="auto"/>
            <w:left w:val="none" w:sz="0" w:space="0" w:color="auto"/>
            <w:bottom w:val="none" w:sz="0" w:space="0" w:color="auto"/>
            <w:right w:val="none" w:sz="0" w:space="0" w:color="auto"/>
          </w:divBdr>
          <w:divsChild>
            <w:div w:id="1695033296">
              <w:marLeft w:val="180"/>
              <w:marRight w:val="240"/>
              <w:marTop w:val="0"/>
              <w:marBottom w:val="0"/>
              <w:divBdr>
                <w:top w:val="none" w:sz="0" w:space="0" w:color="auto"/>
                <w:left w:val="none" w:sz="0" w:space="0" w:color="auto"/>
                <w:bottom w:val="none" w:sz="0" w:space="0" w:color="auto"/>
                <w:right w:val="none" w:sz="0" w:space="0" w:color="auto"/>
              </w:divBdr>
              <w:divsChild>
                <w:div w:id="7874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4446">
          <w:marLeft w:val="0"/>
          <w:marRight w:val="0"/>
          <w:marTop w:val="0"/>
          <w:marBottom w:val="0"/>
          <w:divBdr>
            <w:top w:val="none" w:sz="0" w:space="0" w:color="auto"/>
            <w:left w:val="none" w:sz="0" w:space="0" w:color="auto"/>
            <w:bottom w:val="none" w:sz="0" w:space="0" w:color="auto"/>
            <w:right w:val="none" w:sz="0" w:space="0" w:color="auto"/>
          </w:divBdr>
        </w:div>
      </w:divsChild>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0367154">
      <w:bodyDiv w:val="1"/>
      <w:marLeft w:val="0"/>
      <w:marRight w:val="0"/>
      <w:marTop w:val="0"/>
      <w:marBottom w:val="0"/>
      <w:divBdr>
        <w:top w:val="none" w:sz="0" w:space="0" w:color="auto"/>
        <w:left w:val="none" w:sz="0" w:space="0" w:color="auto"/>
        <w:bottom w:val="none" w:sz="0" w:space="0" w:color="auto"/>
        <w:right w:val="none" w:sz="0" w:space="0" w:color="auto"/>
      </w:divBdr>
      <w:divsChild>
        <w:div w:id="1255699668">
          <w:marLeft w:val="0"/>
          <w:marRight w:val="0"/>
          <w:marTop w:val="0"/>
          <w:marBottom w:val="0"/>
          <w:divBdr>
            <w:top w:val="none" w:sz="0" w:space="0" w:color="auto"/>
            <w:left w:val="none" w:sz="0" w:space="0" w:color="auto"/>
            <w:bottom w:val="none" w:sz="0" w:space="0" w:color="auto"/>
            <w:right w:val="none" w:sz="0" w:space="0" w:color="auto"/>
          </w:divBdr>
          <w:divsChild>
            <w:div w:id="1760131696">
              <w:marLeft w:val="0"/>
              <w:marRight w:val="0"/>
              <w:marTop w:val="0"/>
              <w:marBottom w:val="0"/>
              <w:divBdr>
                <w:top w:val="none" w:sz="0" w:space="0" w:color="auto"/>
                <w:left w:val="none" w:sz="0" w:space="0" w:color="auto"/>
                <w:bottom w:val="none" w:sz="0" w:space="0" w:color="auto"/>
                <w:right w:val="none" w:sz="0" w:space="0" w:color="auto"/>
              </w:divBdr>
            </w:div>
            <w:div w:id="1122379838">
              <w:marLeft w:val="0"/>
              <w:marRight w:val="0"/>
              <w:marTop w:val="0"/>
              <w:marBottom w:val="0"/>
              <w:divBdr>
                <w:top w:val="none" w:sz="0" w:space="0" w:color="auto"/>
                <w:left w:val="none" w:sz="0" w:space="0" w:color="auto"/>
                <w:bottom w:val="none" w:sz="0" w:space="0" w:color="auto"/>
                <w:right w:val="none" w:sz="0" w:space="0" w:color="auto"/>
              </w:divBdr>
            </w:div>
            <w:div w:id="1430468574">
              <w:marLeft w:val="0"/>
              <w:marRight w:val="0"/>
              <w:marTop w:val="0"/>
              <w:marBottom w:val="0"/>
              <w:divBdr>
                <w:top w:val="none" w:sz="0" w:space="0" w:color="auto"/>
                <w:left w:val="none" w:sz="0" w:space="0" w:color="auto"/>
                <w:bottom w:val="none" w:sz="0" w:space="0" w:color="auto"/>
                <w:right w:val="none" w:sz="0" w:space="0" w:color="auto"/>
              </w:divBdr>
            </w:div>
            <w:div w:id="1268545413">
              <w:marLeft w:val="0"/>
              <w:marRight w:val="0"/>
              <w:marTop w:val="0"/>
              <w:marBottom w:val="0"/>
              <w:divBdr>
                <w:top w:val="none" w:sz="0" w:space="0" w:color="auto"/>
                <w:left w:val="none" w:sz="0" w:space="0" w:color="auto"/>
                <w:bottom w:val="none" w:sz="0" w:space="0" w:color="auto"/>
                <w:right w:val="none" w:sz="0" w:space="0" w:color="auto"/>
              </w:divBdr>
            </w:div>
            <w:div w:id="1644043674">
              <w:marLeft w:val="0"/>
              <w:marRight w:val="0"/>
              <w:marTop w:val="0"/>
              <w:marBottom w:val="0"/>
              <w:divBdr>
                <w:top w:val="none" w:sz="0" w:space="0" w:color="auto"/>
                <w:left w:val="none" w:sz="0" w:space="0" w:color="auto"/>
                <w:bottom w:val="none" w:sz="0" w:space="0" w:color="auto"/>
                <w:right w:val="none" w:sz="0" w:space="0" w:color="auto"/>
              </w:divBdr>
            </w:div>
            <w:div w:id="548806721">
              <w:marLeft w:val="0"/>
              <w:marRight w:val="0"/>
              <w:marTop w:val="0"/>
              <w:marBottom w:val="0"/>
              <w:divBdr>
                <w:top w:val="none" w:sz="0" w:space="0" w:color="auto"/>
                <w:left w:val="none" w:sz="0" w:space="0" w:color="auto"/>
                <w:bottom w:val="none" w:sz="0" w:space="0" w:color="auto"/>
                <w:right w:val="none" w:sz="0" w:space="0" w:color="auto"/>
              </w:divBdr>
            </w:div>
            <w:div w:id="1700862154">
              <w:marLeft w:val="0"/>
              <w:marRight w:val="0"/>
              <w:marTop w:val="0"/>
              <w:marBottom w:val="0"/>
              <w:divBdr>
                <w:top w:val="none" w:sz="0" w:space="0" w:color="auto"/>
                <w:left w:val="none" w:sz="0" w:space="0" w:color="auto"/>
                <w:bottom w:val="none" w:sz="0" w:space="0" w:color="auto"/>
                <w:right w:val="none" w:sz="0" w:space="0" w:color="auto"/>
              </w:divBdr>
            </w:div>
            <w:div w:id="532111620">
              <w:marLeft w:val="0"/>
              <w:marRight w:val="0"/>
              <w:marTop w:val="0"/>
              <w:marBottom w:val="0"/>
              <w:divBdr>
                <w:top w:val="none" w:sz="0" w:space="0" w:color="auto"/>
                <w:left w:val="none" w:sz="0" w:space="0" w:color="auto"/>
                <w:bottom w:val="none" w:sz="0" w:space="0" w:color="auto"/>
                <w:right w:val="none" w:sz="0" w:space="0" w:color="auto"/>
              </w:divBdr>
            </w:div>
            <w:div w:id="59906962">
              <w:marLeft w:val="0"/>
              <w:marRight w:val="0"/>
              <w:marTop w:val="0"/>
              <w:marBottom w:val="0"/>
              <w:divBdr>
                <w:top w:val="none" w:sz="0" w:space="0" w:color="auto"/>
                <w:left w:val="none" w:sz="0" w:space="0" w:color="auto"/>
                <w:bottom w:val="none" w:sz="0" w:space="0" w:color="auto"/>
                <w:right w:val="none" w:sz="0" w:space="0" w:color="auto"/>
              </w:divBdr>
            </w:div>
            <w:div w:id="859508378">
              <w:marLeft w:val="0"/>
              <w:marRight w:val="0"/>
              <w:marTop w:val="0"/>
              <w:marBottom w:val="0"/>
              <w:divBdr>
                <w:top w:val="none" w:sz="0" w:space="0" w:color="auto"/>
                <w:left w:val="none" w:sz="0" w:space="0" w:color="auto"/>
                <w:bottom w:val="none" w:sz="0" w:space="0" w:color="auto"/>
                <w:right w:val="none" w:sz="0" w:space="0" w:color="auto"/>
              </w:divBdr>
            </w:div>
            <w:div w:id="943346280">
              <w:marLeft w:val="0"/>
              <w:marRight w:val="0"/>
              <w:marTop w:val="0"/>
              <w:marBottom w:val="0"/>
              <w:divBdr>
                <w:top w:val="none" w:sz="0" w:space="0" w:color="auto"/>
                <w:left w:val="none" w:sz="0" w:space="0" w:color="auto"/>
                <w:bottom w:val="none" w:sz="0" w:space="0" w:color="auto"/>
                <w:right w:val="none" w:sz="0" w:space="0" w:color="auto"/>
              </w:divBdr>
            </w:div>
            <w:div w:id="318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5008">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28224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69486195">
      <w:bodyDiv w:val="1"/>
      <w:marLeft w:val="0"/>
      <w:marRight w:val="0"/>
      <w:marTop w:val="0"/>
      <w:marBottom w:val="0"/>
      <w:divBdr>
        <w:top w:val="none" w:sz="0" w:space="0" w:color="auto"/>
        <w:left w:val="none" w:sz="0" w:space="0" w:color="auto"/>
        <w:bottom w:val="none" w:sz="0" w:space="0" w:color="auto"/>
        <w:right w:val="none" w:sz="0" w:space="0" w:color="auto"/>
      </w:divBdr>
      <w:divsChild>
        <w:div w:id="1408308763">
          <w:marLeft w:val="0"/>
          <w:marRight w:val="0"/>
          <w:marTop w:val="0"/>
          <w:marBottom w:val="0"/>
          <w:divBdr>
            <w:top w:val="none" w:sz="0" w:space="0" w:color="auto"/>
            <w:left w:val="none" w:sz="0" w:space="0" w:color="auto"/>
            <w:bottom w:val="none" w:sz="0" w:space="0" w:color="auto"/>
            <w:right w:val="none" w:sz="0" w:space="0" w:color="auto"/>
          </w:divBdr>
          <w:divsChild>
            <w:div w:id="508258387">
              <w:marLeft w:val="0"/>
              <w:marRight w:val="0"/>
              <w:marTop w:val="0"/>
              <w:marBottom w:val="0"/>
              <w:divBdr>
                <w:top w:val="none" w:sz="0" w:space="0" w:color="auto"/>
                <w:left w:val="none" w:sz="0" w:space="0" w:color="auto"/>
                <w:bottom w:val="none" w:sz="0" w:space="0" w:color="auto"/>
                <w:right w:val="none" w:sz="0" w:space="0" w:color="auto"/>
              </w:divBdr>
            </w:div>
            <w:div w:id="1747726433">
              <w:marLeft w:val="0"/>
              <w:marRight w:val="0"/>
              <w:marTop w:val="0"/>
              <w:marBottom w:val="0"/>
              <w:divBdr>
                <w:top w:val="none" w:sz="0" w:space="0" w:color="auto"/>
                <w:left w:val="none" w:sz="0" w:space="0" w:color="auto"/>
                <w:bottom w:val="none" w:sz="0" w:space="0" w:color="auto"/>
                <w:right w:val="none" w:sz="0" w:space="0" w:color="auto"/>
              </w:divBdr>
            </w:div>
            <w:div w:id="18450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78979276">
      <w:bodyDiv w:val="1"/>
      <w:marLeft w:val="0"/>
      <w:marRight w:val="0"/>
      <w:marTop w:val="0"/>
      <w:marBottom w:val="0"/>
      <w:divBdr>
        <w:top w:val="none" w:sz="0" w:space="0" w:color="auto"/>
        <w:left w:val="none" w:sz="0" w:space="0" w:color="auto"/>
        <w:bottom w:val="none" w:sz="0" w:space="0" w:color="auto"/>
        <w:right w:val="none" w:sz="0" w:space="0" w:color="auto"/>
      </w:divBdr>
    </w:div>
    <w:div w:id="185367061">
      <w:bodyDiv w:val="1"/>
      <w:marLeft w:val="0"/>
      <w:marRight w:val="0"/>
      <w:marTop w:val="0"/>
      <w:marBottom w:val="0"/>
      <w:divBdr>
        <w:top w:val="none" w:sz="0" w:space="0" w:color="auto"/>
        <w:left w:val="none" w:sz="0" w:space="0" w:color="auto"/>
        <w:bottom w:val="none" w:sz="0" w:space="0" w:color="auto"/>
        <w:right w:val="none" w:sz="0" w:space="0" w:color="auto"/>
      </w:divBdr>
      <w:divsChild>
        <w:div w:id="257175973">
          <w:marLeft w:val="0"/>
          <w:marRight w:val="0"/>
          <w:marTop w:val="0"/>
          <w:marBottom w:val="0"/>
          <w:divBdr>
            <w:top w:val="none" w:sz="0" w:space="0" w:color="auto"/>
            <w:left w:val="none" w:sz="0" w:space="0" w:color="auto"/>
            <w:bottom w:val="none" w:sz="0" w:space="0" w:color="auto"/>
            <w:right w:val="none" w:sz="0" w:space="0" w:color="auto"/>
          </w:divBdr>
          <w:divsChild>
            <w:div w:id="272396767">
              <w:marLeft w:val="0"/>
              <w:marRight w:val="0"/>
              <w:marTop w:val="0"/>
              <w:marBottom w:val="0"/>
              <w:divBdr>
                <w:top w:val="none" w:sz="0" w:space="0" w:color="auto"/>
                <w:left w:val="none" w:sz="0" w:space="0" w:color="auto"/>
                <w:bottom w:val="none" w:sz="0" w:space="0" w:color="auto"/>
                <w:right w:val="none" w:sz="0" w:space="0" w:color="auto"/>
              </w:divBdr>
            </w:div>
            <w:div w:id="881357072">
              <w:marLeft w:val="0"/>
              <w:marRight w:val="0"/>
              <w:marTop w:val="0"/>
              <w:marBottom w:val="0"/>
              <w:divBdr>
                <w:top w:val="none" w:sz="0" w:space="0" w:color="auto"/>
                <w:left w:val="none" w:sz="0" w:space="0" w:color="auto"/>
                <w:bottom w:val="none" w:sz="0" w:space="0" w:color="auto"/>
                <w:right w:val="none" w:sz="0" w:space="0" w:color="auto"/>
              </w:divBdr>
            </w:div>
            <w:div w:id="909654654">
              <w:marLeft w:val="0"/>
              <w:marRight w:val="0"/>
              <w:marTop w:val="0"/>
              <w:marBottom w:val="0"/>
              <w:divBdr>
                <w:top w:val="none" w:sz="0" w:space="0" w:color="auto"/>
                <w:left w:val="none" w:sz="0" w:space="0" w:color="auto"/>
                <w:bottom w:val="none" w:sz="0" w:space="0" w:color="auto"/>
                <w:right w:val="none" w:sz="0" w:space="0" w:color="auto"/>
              </w:divBdr>
            </w:div>
            <w:div w:id="14108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4561">
      <w:bodyDiv w:val="1"/>
      <w:marLeft w:val="0"/>
      <w:marRight w:val="0"/>
      <w:marTop w:val="0"/>
      <w:marBottom w:val="0"/>
      <w:divBdr>
        <w:top w:val="none" w:sz="0" w:space="0" w:color="auto"/>
        <w:left w:val="none" w:sz="0" w:space="0" w:color="auto"/>
        <w:bottom w:val="none" w:sz="0" w:space="0" w:color="auto"/>
        <w:right w:val="none" w:sz="0" w:space="0" w:color="auto"/>
      </w:divBdr>
      <w:divsChild>
        <w:div w:id="1177186906">
          <w:marLeft w:val="0"/>
          <w:marRight w:val="0"/>
          <w:marTop w:val="0"/>
          <w:marBottom w:val="0"/>
          <w:divBdr>
            <w:top w:val="none" w:sz="0" w:space="0" w:color="auto"/>
            <w:left w:val="none" w:sz="0" w:space="0" w:color="auto"/>
            <w:bottom w:val="none" w:sz="0" w:space="0" w:color="auto"/>
            <w:right w:val="none" w:sz="0" w:space="0" w:color="auto"/>
          </w:divBdr>
          <w:divsChild>
            <w:div w:id="8386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9529">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2306241">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195973658">
      <w:bodyDiv w:val="1"/>
      <w:marLeft w:val="0"/>
      <w:marRight w:val="0"/>
      <w:marTop w:val="0"/>
      <w:marBottom w:val="0"/>
      <w:divBdr>
        <w:top w:val="none" w:sz="0" w:space="0" w:color="auto"/>
        <w:left w:val="none" w:sz="0" w:space="0" w:color="auto"/>
        <w:bottom w:val="none" w:sz="0" w:space="0" w:color="auto"/>
        <w:right w:val="none" w:sz="0" w:space="0" w:color="auto"/>
      </w:divBdr>
    </w:div>
    <w:div w:id="204021728">
      <w:bodyDiv w:val="1"/>
      <w:marLeft w:val="0"/>
      <w:marRight w:val="0"/>
      <w:marTop w:val="0"/>
      <w:marBottom w:val="0"/>
      <w:divBdr>
        <w:top w:val="none" w:sz="0" w:space="0" w:color="auto"/>
        <w:left w:val="none" w:sz="0" w:space="0" w:color="auto"/>
        <w:bottom w:val="none" w:sz="0" w:space="0" w:color="auto"/>
        <w:right w:val="none" w:sz="0" w:space="0" w:color="auto"/>
      </w:divBdr>
    </w:div>
    <w:div w:id="204759823">
      <w:bodyDiv w:val="1"/>
      <w:marLeft w:val="0"/>
      <w:marRight w:val="0"/>
      <w:marTop w:val="0"/>
      <w:marBottom w:val="0"/>
      <w:divBdr>
        <w:top w:val="none" w:sz="0" w:space="0" w:color="auto"/>
        <w:left w:val="none" w:sz="0" w:space="0" w:color="auto"/>
        <w:bottom w:val="none" w:sz="0" w:space="0" w:color="auto"/>
        <w:right w:val="none" w:sz="0" w:space="0" w:color="auto"/>
      </w:divBdr>
      <w:divsChild>
        <w:div w:id="637027903">
          <w:marLeft w:val="0"/>
          <w:marRight w:val="0"/>
          <w:marTop w:val="0"/>
          <w:marBottom w:val="0"/>
          <w:divBdr>
            <w:top w:val="none" w:sz="0" w:space="0" w:color="auto"/>
            <w:left w:val="none" w:sz="0" w:space="0" w:color="auto"/>
            <w:bottom w:val="none" w:sz="0" w:space="0" w:color="auto"/>
            <w:right w:val="none" w:sz="0" w:space="0" w:color="auto"/>
          </w:divBdr>
          <w:divsChild>
            <w:div w:id="29426000">
              <w:marLeft w:val="0"/>
              <w:marRight w:val="0"/>
              <w:marTop w:val="0"/>
              <w:marBottom w:val="0"/>
              <w:divBdr>
                <w:top w:val="none" w:sz="0" w:space="0" w:color="auto"/>
                <w:left w:val="none" w:sz="0" w:space="0" w:color="auto"/>
                <w:bottom w:val="none" w:sz="0" w:space="0" w:color="auto"/>
                <w:right w:val="none" w:sz="0" w:space="0" w:color="auto"/>
              </w:divBdr>
            </w:div>
            <w:div w:id="62265532">
              <w:marLeft w:val="0"/>
              <w:marRight w:val="0"/>
              <w:marTop w:val="0"/>
              <w:marBottom w:val="0"/>
              <w:divBdr>
                <w:top w:val="none" w:sz="0" w:space="0" w:color="auto"/>
                <w:left w:val="none" w:sz="0" w:space="0" w:color="auto"/>
                <w:bottom w:val="none" w:sz="0" w:space="0" w:color="auto"/>
                <w:right w:val="none" w:sz="0" w:space="0" w:color="auto"/>
              </w:divBdr>
            </w:div>
            <w:div w:id="115611661">
              <w:marLeft w:val="0"/>
              <w:marRight w:val="0"/>
              <w:marTop w:val="0"/>
              <w:marBottom w:val="0"/>
              <w:divBdr>
                <w:top w:val="none" w:sz="0" w:space="0" w:color="auto"/>
                <w:left w:val="none" w:sz="0" w:space="0" w:color="auto"/>
                <w:bottom w:val="none" w:sz="0" w:space="0" w:color="auto"/>
                <w:right w:val="none" w:sz="0" w:space="0" w:color="auto"/>
              </w:divBdr>
            </w:div>
            <w:div w:id="295110341">
              <w:marLeft w:val="0"/>
              <w:marRight w:val="0"/>
              <w:marTop w:val="0"/>
              <w:marBottom w:val="0"/>
              <w:divBdr>
                <w:top w:val="none" w:sz="0" w:space="0" w:color="auto"/>
                <w:left w:val="none" w:sz="0" w:space="0" w:color="auto"/>
                <w:bottom w:val="none" w:sz="0" w:space="0" w:color="auto"/>
                <w:right w:val="none" w:sz="0" w:space="0" w:color="auto"/>
              </w:divBdr>
            </w:div>
            <w:div w:id="338774201">
              <w:marLeft w:val="0"/>
              <w:marRight w:val="0"/>
              <w:marTop w:val="0"/>
              <w:marBottom w:val="0"/>
              <w:divBdr>
                <w:top w:val="none" w:sz="0" w:space="0" w:color="auto"/>
                <w:left w:val="none" w:sz="0" w:space="0" w:color="auto"/>
                <w:bottom w:val="none" w:sz="0" w:space="0" w:color="auto"/>
                <w:right w:val="none" w:sz="0" w:space="0" w:color="auto"/>
              </w:divBdr>
            </w:div>
            <w:div w:id="358624624">
              <w:marLeft w:val="0"/>
              <w:marRight w:val="0"/>
              <w:marTop w:val="0"/>
              <w:marBottom w:val="0"/>
              <w:divBdr>
                <w:top w:val="none" w:sz="0" w:space="0" w:color="auto"/>
                <w:left w:val="none" w:sz="0" w:space="0" w:color="auto"/>
                <w:bottom w:val="none" w:sz="0" w:space="0" w:color="auto"/>
                <w:right w:val="none" w:sz="0" w:space="0" w:color="auto"/>
              </w:divBdr>
            </w:div>
            <w:div w:id="456414314">
              <w:marLeft w:val="0"/>
              <w:marRight w:val="0"/>
              <w:marTop w:val="0"/>
              <w:marBottom w:val="0"/>
              <w:divBdr>
                <w:top w:val="none" w:sz="0" w:space="0" w:color="auto"/>
                <w:left w:val="none" w:sz="0" w:space="0" w:color="auto"/>
                <w:bottom w:val="none" w:sz="0" w:space="0" w:color="auto"/>
                <w:right w:val="none" w:sz="0" w:space="0" w:color="auto"/>
              </w:divBdr>
            </w:div>
            <w:div w:id="511145305">
              <w:marLeft w:val="0"/>
              <w:marRight w:val="0"/>
              <w:marTop w:val="0"/>
              <w:marBottom w:val="0"/>
              <w:divBdr>
                <w:top w:val="none" w:sz="0" w:space="0" w:color="auto"/>
                <w:left w:val="none" w:sz="0" w:space="0" w:color="auto"/>
                <w:bottom w:val="none" w:sz="0" w:space="0" w:color="auto"/>
                <w:right w:val="none" w:sz="0" w:space="0" w:color="auto"/>
              </w:divBdr>
            </w:div>
            <w:div w:id="560142826">
              <w:marLeft w:val="0"/>
              <w:marRight w:val="0"/>
              <w:marTop w:val="0"/>
              <w:marBottom w:val="0"/>
              <w:divBdr>
                <w:top w:val="none" w:sz="0" w:space="0" w:color="auto"/>
                <w:left w:val="none" w:sz="0" w:space="0" w:color="auto"/>
                <w:bottom w:val="none" w:sz="0" w:space="0" w:color="auto"/>
                <w:right w:val="none" w:sz="0" w:space="0" w:color="auto"/>
              </w:divBdr>
            </w:div>
            <w:div w:id="594362694">
              <w:marLeft w:val="0"/>
              <w:marRight w:val="0"/>
              <w:marTop w:val="0"/>
              <w:marBottom w:val="0"/>
              <w:divBdr>
                <w:top w:val="none" w:sz="0" w:space="0" w:color="auto"/>
                <w:left w:val="none" w:sz="0" w:space="0" w:color="auto"/>
                <w:bottom w:val="none" w:sz="0" w:space="0" w:color="auto"/>
                <w:right w:val="none" w:sz="0" w:space="0" w:color="auto"/>
              </w:divBdr>
            </w:div>
            <w:div w:id="595945075">
              <w:marLeft w:val="0"/>
              <w:marRight w:val="0"/>
              <w:marTop w:val="0"/>
              <w:marBottom w:val="0"/>
              <w:divBdr>
                <w:top w:val="none" w:sz="0" w:space="0" w:color="auto"/>
                <w:left w:val="none" w:sz="0" w:space="0" w:color="auto"/>
                <w:bottom w:val="none" w:sz="0" w:space="0" w:color="auto"/>
                <w:right w:val="none" w:sz="0" w:space="0" w:color="auto"/>
              </w:divBdr>
            </w:div>
            <w:div w:id="606617167">
              <w:marLeft w:val="0"/>
              <w:marRight w:val="0"/>
              <w:marTop w:val="0"/>
              <w:marBottom w:val="0"/>
              <w:divBdr>
                <w:top w:val="none" w:sz="0" w:space="0" w:color="auto"/>
                <w:left w:val="none" w:sz="0" w:space="0" w:color="auto"/>
                <w:bottom w:val="none" w:sz="0" w:space="0" w:color="auto"/>
                <w:right w:val="none" w:sz="0" w:space="0" w:color="auto"/>
              </w:divBdr>
            </w:div>
            <w:div w:id="680207130">
              <w:marLeft w:val="0"/>
              <w:marRight w:val="0"/>
              <w:marTop w:val="0"/>
              <w:marBottom w:val="0"/>
              <w:divBdr>
                <w:top w:val="none" w:sz="0" w:space="0" w:color="auto"/>
                <w:left w:val="none" w:sz="0" w:space="0" w:color="auto"/>
                <w:bottom w:val="none" w:sz="0" w:space="0" w:color="auto"/>
                <w:right w:val="none" w:sz="0" w:space="0" w:color="auto"/>
              </w:divBdr>
            </w:div>
            <w:div w:id="744764248">
              <w:marLeft w:val="0"/>
              <w:marRight w:val="0"/>
              <w:marTop w:val="0"/>
              <w:marBottom w:val="0"/>
              <w:divBdr>
                <w:top w:val="none" w:sz="0" w:space="0" w:color="auto"/>
                <w:left w:val="none" w:sz="0" w:space="0" w:color="auto"/>
                <w:bottom w:val="none" w:sz="0" w:space="0" w:color="auto"/>
                <w:right w:val="none" w:sz="0" w:space="0" w:color="auto"/>
              </w:divBdr>
            </w:div>
            <w:div w:id="767576267">
              <w:marLeft w:val="0"/>
              <w:marRight w:val="0"/>
              <w:marTop w:val="0"/>
              <w:marBottom w:val="0"/>
              <w:divBdr>
                <w:top w:val="none" w:sz="0" w:space="0" w:color="auto"/>
                <w:left w:val="none" w:sz="0" w:space="0" w:color="auto"/>
                <w:bottom w:val="none" w:sz="0" w:space="0" w:color="auto"/>
                <w:right w:val="none" w:sz="0" w:space="0" w:color="auto"/>
              </w:divBdr>
            </w:div>
            <w:div w:id="786319270">
              <w:marLeft w:val="0"/>
              <w:marRight w:val="0"/>
              <w:marTop w:val="0"/>
              <w:marBottom w:val="0"/>
              <w:divBdr>
                <w:top w:val="none" w:sz="0" w:space="0" w:color="auto"/>
                <w:left w:val="none" w:sz="0" w:space="0" w:color="auto"/>
                <w:bottom w:val="none" w:sz="0" w:space="0" w:color="auto"/>
                <w:right w:val="none" w:sz="0" w:space="0" w:color="auto"/>
              </w:divBdr>
            </w:div>
            <w:div w:id="832766760">
              <w:marLeft w:val="0"/>
              <w:marRight w:val="0"/>
              <w:marTop w:val="0"/>
              <w:marBottom w:val="0"/>
              <w:divBdr>
                <w:top w:val="none" w:sz="0" w:space="0" w:color="auto"/>
                <w:left w:val="none" w:sz="0" w:space="0" w:color="auto"/>
                <w:bottom w:val="none" w:sz="0" w:space="0" w:color="auto"/>
                <w:right w:val="none" w:sz="0" w:space="0" w:color="auto"/>
              </w:divBdr>
            </w:div>
            <w:div w:id="970746201">
              <w:marLeft w:val="0"/>
              <w:marRight w:val="0"/>
              <w:marTop w:val="0"/>
              <w:marBottom w:val="0"/>
              <w:divBdr>
                <w:top w:val="none" w:sz="0" w:space="0" w:color="auto"/>
                <w:left w:val="none" w:sz="0" w:space="0" w:color="auto"/>
                <w:bottom w:val="none" w:sz="0" w:space="0" w:color="auto"/>
                <w:right w:val="none" w:sz="0" w:space="0" w:color="auto"/>
              </w:divBdr>
            </w:div>
            <w:div w:id="990207293">
              <w:marLeft w:val="0"/>
              <w:marRight w:val="0"/>
              <w:marTop w:val="0"/>
              <w:marBottom w:val="0"/>
              <w:divBdr>
                <w:top w:val="none" w:sz="0" w:space="0" w:color="auto"/>
                <w:left w:val="none" w:sz="0" w:space="0" w:color="auto"/>
                <w:bottom w:val="none" w:sz="0" w:space="0" w:color="auto"/>
                <w:right w:val="none" w:sz="0" w:space="0" w:color="auto"/>
              </w:divBdr>
            </w:div>
            <w:div w:id="1044521055">
              <w:marLeft w:val="0"/>
              <w:marRight w:val="0"/>
              <w:marTop w:val="0"/>
              <w:marBottom w:val="0"/>
              <w:divBdr>
                <w:top w:val="none" w:sz="0" w:space="0" w:color="auto"/>
                <w:left w:val="none" w:sz="0" w:space="0" w:color="auto"/>
                <w:bottom w:val="none" w:sz="0" w:space="0" w:color="auto"/>
                <w:right w:val="none" w:sz="0" w:space="0" w:color="auto"/>
              </w:divBdr>
            </w:div>
            <w:div w:id="1057364504">
              <w:marLeft w:val="0"/>
              <w:marRight w:val="0"/>
              <w:marTop w:val="0"/>
              <w:marBottom w:val="0"/>
              <w:divBdr>
                <w:top w:val="none" w:sz="0" w:space="0" w:color="auto"/>
                <w:left w:val="none" w:sz="0" w:space="0" w:color="auto"/>
                <w:bottom w:val="none" w:sz="0" w:space="0" w:color="auto"/>
                <w:right w:val="none" w:sz="0" w:space="0" w:color="auto"/>
              </w:divBdr>
            </w:div>
            <w:div w:id="1103451118">
              <w:marLeft w:val="0"/>
              <w:marRight w:val="0"/>
              <w:marTop w:val="0"/>
              <w:marBottom w:val="0"/>
              <w:divBdr>
                <w:top w:val="none" w:sz="0" w:space="0" w:color="auto"/>
                <w:left w:val="none" w:sz="0" w:space="0" w:color="auto"/>
                <w:bottom w:val="none" w:sz="0" w:space="0" w:color="auto"/>
                <w:right w:val="none" w:sz="0" w:space="0" w:color="auto"/>
              </w:divBdr>
            </w:div>
            <w:div w:id="1180437334">
              <w:marLeft w:val="0"/>
              <w:marRight w:val="0"/>
              <w:marTop w:val="0"/>
              <w:marBottom w:val="0"/>
              <w:divBdr>
                <w:top w:val="none" w:sz="0" w:space="0" w:color="auto"/>
                <w:left w:val="none" w:sz="0" w:space="0" w:color="auto"/>
                <w:bottom w:val="none" w:sz="0" w:space="0" w:color="auto"/>
                <w:right w:val="none" w:sz="0" w:space="0" w:color="auto"/>
              </w:divBdr>
            </w:div>
            <w:div w:id="1262180235">
              <w:marLeft w:val="0"/>
              <w:marRight w:val="0"/>
              <w:marTop w:val="0"/>
              <w:marBottom w:val="0"/>
              <w:divBdr>
                <w:top w:val="none" w:sz="0" w:space="0" w:color="auto"/>
                <w:left w:val="none" w:sz="0" w:space="0" w:color="auto"/>
                <w:bottom w:val="none" w:sz="0" w:space="0" w:color="auto"/>
                <w:right w:val="none" w:sz="0" w:space="0" w:color="auto"/>
              </w:divBdr>
            </w:div>
            <w:div w:id="1327855566">
              <w:marLeft w:val="0"/>
              <w:marRight w:val="0"/>
              <w:marTop w:val="0"/>
              <w:marBottom w:val="0"/>
              <w:divBdr>
                <w:top w:val="none" w:sz="0" w:space="0" w:color="auto"/>
                <w:left w:val="none" w:sz="0" w:space="0" w:color="auto"/>
                <w:bottom w:val="none" w:sz="0" w:space="0" w:color="auto"/>
                <w:right w:val="none" w:sz="0" w:space="0" w:color="auto"/>
              </w:divBdr>
            </w:div>
            <w:div w:id="1376080648">
              <w:marLeft w:val="0"/>
              <w:marRight w:val="0"/>
              <w:marTop w:val="0"/>
              <w:marBottom w:val="0"/>
              <w:divBdr>
                <w:top w:val="none" w:sz="0" w:space="0" w:color="auto"/>
                <w:left w:val="none" w:sz="0" w:space="0" w:color="auto"/>
                <w:bottom w:val="none" w:sz="0" w:space="0" w:color="auto"/>
                <w:right w:val="none" w:sz="0" w:space="0" w:color="auto"/>
              </w:divBdr>
            </w:div>
            <w:div w:id="1402826541">
              <w:marLeft w:val="0"/>
              <w:marRight w:val="0"/>
              <w:marTop w:val="0"/>
              <w:marBottom w:val="0"/>
              <w:divBdr>
                <w:top w:val="none" w:sz="0" w:space="0" w:color="auto"/>
                <w:left w:val="none" w:sz="0" w:space="0" w:color="auto"/>
                <w:bottom w:val="none" w:sz="0" w:space="0" w:color="auto"/>
                <w:right w:val="none" w:sz="0" w:space="0" w:color="auto"/>
              </w:divBdr>
            </w:div>
            <w:div w:id="1538422687">
              <w:marLeft w:val="0"/>
              <w:marRight w:val="0"/>
              <w:marTop w:val="0"/>
              <w:marBottom w:val="0"/>
              <w:divBdr>
                <w:top w:val="none" w:sz="0" w:space="0" w:color="auto"/>
                <w:left w:val="none" w:sz="0" w:space="0" w:color="auto"/>
                <w:bottom w:val="none" w:sz="0" w:space="0" w:color="auto"/>
                <w:right w:val="none" w:sz="0" w:space="0" w:color="auto"/>
              </w:divBdr>
            </w:div>
            <w:div w:id="1692871905">
              <w:marLeft w:val="0"/>
              <w:marRight w:val="0"/>
              <w:marTop w:val="0"/>
              <w:marBottom w:val="0"/>
              <w:divBdr>
                <w:top w:val="none" w:sz="0" w:space="0" w:color="auto"/>
                <w:left w:val="none" w:sz="0" w:space="0" w:color="auto"/>
                <w:bottom w:val="none" w:sz="0" w:space="0" w:color="auto"/>
                <w:right w:val="none" w:sz="0" w:space="0" w:color="auto"/>
              </w:divBdr>
            </w:div>
            <w:div w:id="1733966048">
              <w:marLeft w:val="0"/>
              <w:marRight w:val="0"/>
              <w:marTop w:val="0"/>
              <w:marBottom w:val="0"/>
              <w:divBdr>
                <w:top w:val="none" w:sz="0" w:space="0" w:color="auto"/>
                <w:left w:val="none" w:sz="0" w:space="0" w:color="auto"/>
                <w:bottom w:val="none" w:sz="0" w:space="0" w:color="auto"/>
                <w:right w:val="none" w:sz="0" w:space="0" w:color="auto"/>
              </w:divBdr>
            </w:div>
            <w:div w:id="1751272262">
              <w:marLeft w:val="0"/>
              <w:marRight w:val="0"/>
              <w:marTop w:val="0"/>
              <w:marBottom w:val="0"/>
              <w:divBdr>
                <w:top w:val="none" w:sz="0" w:space="0" w:color="auto"/>
                <w:left w:val="none" w:sz="0" w:space="0" w:color="auto"/>
                <w:bottom w:val="none" w:sz="0" w:space="0" w:color="auto"/>
                <w:right w:val="none" w:sz="0" w:space="0" w:color="auto"/>
              </w:divBdr>
            </w:div>
            <w:div w:id="1841891259">
              <w:marLeft w:val="0"/>
              <w:marRight w:val="0"/>
              <w:marTop w:val="0"/>
              <w:marBottom w:val="0"/>
              <w:divBdr>
                <w:top w:val="none" w:sz="0" w:space="0" w:color="auto"/>
                <w:left w:val="none" w:sz="0" w:space="0" w:color="auto"/>
                <w:bottom w:val="none" w:sz="0" w:space="0" w:color="auto"/>
                <w:right w:val="none" w:sz="0" w:space="0" w:color="auto"/>
              </w:divBdr>
            </w:div>
            <w:div w:id="1862087571">
              <w:marLeft w:val="0"/>
              <w:marRight w:val="0"/>
              <w:marTop w:val="0"/>
              <w:marBottom w:val="0"/>
              <w:divBdr>
                <w:top w:val="none" w:sz="0" w:space="0" w:color="auto"/>
                <w:left w:val="none" w:sz="0" w:space="0" w:color="auto"/>
                <w:bottom w:val="none" w:sz="0" w:space="0" w:color="auto"/>
                <w:right w:val="none" w:sz="0" w:space="0" w:color="auto"/>
              </w:divBdr>
            </w:div>
            <w:div w:id="1894077496">
              <w:marLeft w:val="0"/>
              <w:marRight w:val="0"/>
              <w:marTop w:val="0"/>
              <w:marBottom w:val="0"/>
              <w:divBdr>
                <w:top w:val="none" w:sz="0" w:space="0" w:color="auto"/>
                <w:left w:val="none" w:sz="0" w:space="0" w:color="auto"/>
                <w:bottom w:val="none" w:sz="0" w:space="0" w:color="auto"/>
                <w:right w:val="none" w:sz="0" w:space="0" w:color="auto"/>
              </w:divBdr>
            </w:div>
            <w:div w:id="1921870976">
              <w:marLeft w:val="0"/>
              <w:marRight w:val="0"/>
              <w:marTop w:val="0"/>
              <w:marBottom w:val="0"/>
              <w:divBdr>
                <w:top w:val="none" w:sz="0" w:space="0" w:color="auto"/>
                <w:left w:val="none" w:sz="0" w:space="0" w:color="auto"/>
                <w:bottom w:val="none" w:sz="0" w:space="0" w:color="auto"/>
                <w:right w:val="none" w:sz="0" w:space="0" w:color="auto"/>
              </w:divBdr>
            </w:div>
            <w:div w:id="1934321303">
              <w:marLeft w:val="0"/>
              <w:marRight w:val="0"/>
              <w:marTop w:val="0"/>
              <w:marBottom w:val="0"/>
              <w:divBdr>
                <w:top w:val="none" w:sz="0" w:space="0" w:color="auto"/>
                <w:left w:val="none" w:sz="0" w:space="0" w:color="auto"/>
                <w:bottom w:val="none" w:sz="0" w:space="0" w:color="auto"/>
                <w:right w:val="none" w:sz="0" w:space="0" w:color="auto"/>
              </w:divBdr>
            </w:div>
            <w:div w:id="21159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42033250">
      <w:bodyDiv w:val="1"/>
      <w:marLeft w:val="0"/>
      <w:marRight w:val="0"/>
      <w:marTop w:val="0"/>
      <w:marBottom w:val="0"/>
      <w:divBdr>
        <w:top w:val="none" w:sz="0" w:space="0" w:color="auto"/>
        <w:left w:val="none" w:sz="0" w:space="0" w:color="auto"/>
        <w:bottom w:val="none" w:sz="0" w:space="0" w:color="auto"/>
        <w:right w:val="none" w:sz="0" w:space="0" w:color="auto"/>
      </w:divBdr>
      <w:divsChild>
        <w:div w:id="581763475">
          <w:marLeft w:val="0"/>
          <w:marRight w:val="0"/>
          <w:marTop w:val="0"/>
          <w:marBottom w:val="0"/>
          <w:divBdr>
            <w:top w:val="none" w:sz="0" w:space="0" w:color="auto"/>
            <w:left w:val="none" w:sz="0" w:space="0" w:color="auto"/>
            <w:bottom w:val="none" w:sz="0" w:space="0" w:color="auto"/>
            <w:right w:val="none" w:sz="0" w:space="0" w:color="auto"/>
          </w:divBdr>
        </w:div>
        <w:div w:id="1145393361">
          <w:marLeft w:val="0"/>
          <w:marRight w:val="0"/>
          <w:marTop w:val="0"/>
          <w:marBottom w:val="0"/>
          <w:divBdr>
            <w:top w:val="none" w:sz="0" w:space="0" w:color="auto"/>
            <w:left w:val="none" w:sz="0" w:space="0" w:color="auto"/>
            <w:bottom w:val="none" w:sz="0" w:space="0" w:color="auto"/>
            <w:right w:val="none" w:sz="0" w:space="0" w:color="auto"/>
          </w:divBdr>
        </w:div>
      </w:divsChild>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64731326">
      <w:bodyDiv w:val="1"/>
      <w:marLeft w:val="0"/>
      <w:marRight w:val="0"/>
      <w:marTop w:val="0"/>
      <w:marBottom w:val="0"/>
      <w:divBdr>
        <w:top w:val="none" w:sz="0" w:space="0" w:color="auto"/>
        <w:left w:val="none" w:sz="0" w:space="0" w:color="auto"/>
        <w:bottom w:val="none" w:sz="0" w:space="0" w:color="auto"/>
        <w:right w:val="none" w:sz="0" w:space="0" w:color="auto"/>
      </w:divBdr>
    </w:div>
    <w:div w:id="270086237">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2004153">
      <w:bodyDiv w:val="1"/>
      <w:marLeft w:val="0"/>
      <w:marRight w:val="0"/>
      <w:marTop w:val="0"/>
      <w:marBottom w:val="0"/>
      <w:divBdr>
        <w:top w:val="none" w:sz="0" w:space="0" w:color="auto"/>
        <w:left w:val="none" w:sz="0" w:space="0" w:color="auto"/>
        <w:bottom w:val="none" w:sz="0" w:space="0" w:color="auto"/>
        <w:right w:val="none" w:sz="0" w:space="0" w:color="auto"/>
      </w:divBdr>
    </w:div>
    <w:div w:id="282536038">
      <w:bodyDiv w:val="1"/>
      <w:marLeft w:val="0"/>
      <w:marRight w:val="0"/>
      <w:marTop w:val="0"/>
      <w:marBottom w:val="0"/>
      <w:divBdr>
        <w:top w:val="none" w:sz="0" w:space="0" w:color="auto"/>
        <w:left w:val="none" w:sz="0" w:space="0" w:color="auto"/>
        <w:bottom w:val="none" w:sz="0" w:space="0" w:color="auto"/>
        <w:right w:val="none" w:sz="0" w:space="0" w:color="auto"/>
      </w:divBdr>
      <w:divsChild>
        <w:div w:id="1152914961">
          <w:marLeft w:val="0"/>
          <w:marRight w:val="0"/>
          <w:marTop w:val="0"/>
          <w:marBottom w:val="0"/>
          <w:divBdr>
            <w:top w:val="none" w:sz="0" w:space="0" w:color="auto"/>
            <w:left w:val="none" w:sz="0" w:space="0" w:color="auto"/>
            <w:bottom w:val="none" w:sz="0" w:space="0" w:color="auto"/>
            <w:right w:val="none" w:sz="0" w:space="0" w:color="auto"/>
          </w:divBdr>
        </w:div>
      </w:divsChild>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288778073">
      <w:bodyDiv w:val="1"/>
      <w:marLeft w:val="0"/>
      <w:marRight w:val="0"/>
      <w:marTop w:val="0"/>
      <w:marBottom w:val="0"/>
      <w:divBdr>
        <w:top w:val="none" w:sz="0" w:space="0" w:color="auto"/>
        <w:left w:val="none" w:sz="0" w:space="0" w:color="auto"/>
        <w:bottom w:val="none" w:sz="0" w:space="0" w:color="auto"/>
        <w:right w:val="none" w:sz="0" w:space="0" w:color="auto"/>
      </w:divBdr>
      <w:divsChild>
        <w:div w:id="1638992757">
          <w:marLeft w:val="0"/>
          <w:marRight w:val="0"/>
          <w:marTop w:val="0"/>
          <w:marBottom w:val="0"/>
          <w:divBdr>
            <w:top w:val="none" w:sz="0" w:space="0" w:color="auto"/>
            <w:left w:val="none" w:sz="0" w:space="0" w:color="auto"/>
            <w:bottom w:val="none" w:sz="0" w:space="0" w:color="auto"/>
            <w:right w:val="none" w:sz="0" w:space="0" w:color="auto"/>
          </w:divBdr>
        </w:div>
      </w:divsChild>
    </w:div>
    <w:div w:id="293221933">
      <w:bodyDiv w:val="1"/>
      <w:marLeft w:val="0"/>
      <w:marRight w:val="0"/>
      <w:marTop w:val="0"/>
      <w:marBottom w:val="0"/>
      <w:divBdr>
        <w:top w:val="none" w:sz="0" w:space="0" w:color="auto"/>
        <w:left w:val="none" w:sz="0" w:space="0" w:color="auto"/>
        <w:bottom w:val="none" w:sz="0" w:space="0" w:color="auto"/>
        <w:right w:val="none" w:sz="0" w:space="0" w:color="auto"/>
      </w:divBdr>
    </w:div>
    <w:div w:id="296843189">
      <w:bodyDiv w:val="1"/>
      <w:marLeft w:val="0"/>
      <w:marRight w:val="0"/>
      <w:marTop w:val="0"/>
      <w:marBottom w:val="0"/>
      <w:divBdr>
        <w:top w:val="none" w:sz="0" w:space="0" w:color="auto"/>
        <w:left w:val="none" w:sz="0" w:space="0" w:color="auto"/>
        <w:bottom w:val="none" w:sz="0" w:space="0" w:color="auto"/>
        <w:right w:val="none" w:sz="0" w:space="0" w:color="auto"/>
      </w:divBdr>
      <w:divsChild>
        <w:div w:id="1669165098">
          <w:marLeft w:val="0"/>
          <w:marRight w:val="0"/>
          <w:marTop w:val="0"/>
          <w:marBottom w:val="0"/>
          <w:divBdr>
            <w:top w:val="none" w:sz="0" w:space="0" w:color="auto"/>
            <w:left w:val="none" w:sz="0" w:space="0" w:color="auto"/>
            <w:bottom w:val="none" w:sz="0" w:space="0" w:color="auto"/>
            <w:right w:val="none" w:sz="0" w:space="0" w:color="auto"/>
          </w:divBdr>
          <w:divsChild>
            <w:div w:id="188614173">
              <w:marLeft w:val="0"/>
              <w:marRight w:val="0"/>
              <w:marTop w:val="0"/>
              <w:marBottom w:val="0"/>
              <w:divBdr>
                <w:top w:val="none" w:sz="0" w:space="0" w:color="auto"/>
                <w:left w:val="none" w:sz="0" w:space="0" w:color="auto"/>
                <w:bottom w:val="none" w:sz="0" w:space="0" w:color="auto"/>
                <w:right w:val="none" w:sz="0" w:space="0" w:color="auto"/>
              </w:divBdr>
            </w:div>
            <w:div w:id="514881512">
              <w:marLeft w:val="0"/>
              <w:marRight w:val="0"/>
              <w:marTop w:val="0"/>
              <w:marBottom w:val="0"/>
              <w:divBdr>
                <w:top w:val="none" w:sz="0" w:space="0" w:color="auto"/>
                <w:left w:val="none" w:sz="0" w:space="0" w:color="auto"/>
                <w:bottom w:val="none" w:sz="0" w:space="0" w:color="auto"/>
                <w:right w:val="none" w:sz="0" w:space="0" w:color="auto"/>
              </w:divBdr>
            </w:div>
            <w:div w:id="535240787">
              <w:marLeft w:val="0"/>
              <w:marRight w:val="0"/>
              <w:marTop w:val="0"/>
              <w:marBottom w:val="0"/>
              <w:divBdr>
                <w:top w:val="none" w:sz="0" w:space="0" w:color="auto"/>
                <w:left w:val="none" w:sz="0" w:space="0" w:color="auto"/>
                <w:bottom w:val="none" w:sz="0" w:space="0" w:color="auto"/>
                <w:right w:val="none" w:sz="0" w:space="0" w:color="auto"/>
              </w:divBdr>
            </w:div>
            <w:div w:id="295912847">
              <w:marLeft w:val="0"/>
              <w:marRight w:val="0"/>
              <w:marTop w:val="0"/>
              <w:marBottom w:val="0"/>
              <w:divBdr>
                <w:top w:val="none" w:sz="0" w:space="0" w:color="auto"/>
                <w:left w:val="none" w:sz="0" w:space="0" w:color="auto"/>
                <w:bottom w:val="none" w:sz="0" w:space="0" w:color="auto"/>
                <w:right w:val="none" w:sz="0" w:space="0" w:color="auto"/>
              </w:divBdr>
            </w:div>
            <w:div w:id="207225137">
              <w:marLeft w:val="0"/>
              <w:marRight w:val="0"/>
              <w:marTop w:val="0"/>
              <w:marBottom w:val="0"/>
              <w:divBdr>
                <w:top w:val="none" w:sz="0" w:space="0" w:color="auto"/>
                <w:left w:val="none" w:sz="0" w:space="0" w:color="auto"/>
                <w:bottom w:val="none" w:sz="0" w:space="0" w:color="auto"/>
                <w:right w:val="none" w:sz="0" w:space="0" w:color="auto"/>
              </w:divBdr>
            </w:div>
            <w:div w:id="1024743840">
              <w:marLeft w:val="0"/>
              <w:marRight w:val="0"/>
              <w:marTop w:val="0"/>
              <w:marBottom w:val="0"/>
              <w:divBdr>
                <w:top w:val="none" w:sz="0" w:space="0" w:color="auto"/>
                <w:left w:val="none" w:sz="0" w:space="0" w:color="auto"/>
                <w:bottom w:val="none" w:sz="0" w:space="0" w:color="auto"/>
                <w:right w:val="none" w:sz="0" w:space="0" w:color="auto"/>
              </w:divBdr>
            </w:div>
            <w:div w:id="2017881701">
              <w:marLeft w:val="0"/>
              <w:marRight w:val="0"/>
              <w:marTop w:val="0"/>
              <w:marBottom w:val="0"/>
              <w:divBdr>
                <w:top w:val="none" w:sz="0" w:space="0" w:color="auto"/>
                <w:left w:val="none" w:sz="0" w:space="0" w:color="auto"/>
                <w:bottom w:val="none" w:sz="0" w:space="0" w:color="auto"/>
                <w:right w:val="none" w:sz="0" w:space="0" w:color="auto"/>
              </w:divBdr>
            </w:div>
            <w:div w:id="842471269">
              <w:marLeft w:val="0"/>
              <w:marRight w:val="0"/>
              <w:marTop w:val="0"/>
              <w:marBottom w:val="0"/>
              <w:divBdr>
                <w:top w:val="none" w:sz="0" w:space="0" w:color="auto"/>
                <w:left w:val="none" w:sz="0" w:space="0" w:color="auto"/>
                <w:bottom w:val="none" w:sz="0" w:space="0" w:color="auto"/>
                <w:right w:val="none" w:sz="0" w:space="0" w:color="auto"/>
              </w:divBdr>
            </w:div>
            <w:div w:id="132717194">
              <w:marLeft w:val="0"/>
              <w:marRight w:val="0"/>
              <w:marTop w:val="0"/>
              <w:marBottom w:val="0"/>
              <w:divBdr>
                <w:top w:val="none" w:sz="0" w:space="0" w:color="auto"/>
                <w:left w:val="none" w:sz="0" w:space="0" w:color="auto"/>
                <w:bottom w:val="none" w:sz="0" w:space="0" w:color="auto"/>
                <w:right w:val="none" w:sz="0" w:space="0" w:color="auto"/>
              </w:divBdr>
            </w:div>
            <w:div w:id="741178599">
              <w:marLeft w:val="0"/>
              <w:marRight w:val="0"/>
              <w:marTop w:val="0"/>
              <w:marBottom w:val="0"/>
              <w:divBdr>
                <w:top w:val="none" w:sz="0" w:space="0" w:color="auto"/>
                <w:left w:val="none" w:sz="0" w:space="0" w:color="auto"/>
                <w:bottom w:val="none" w:sz="0" w:space="0" w:color="auto"/>
                <w:right w:val="none" w:sz="0" w:space="0" w:color="auto"/>
              </w:divBdr>
            </w:div>
            <w:div w:id="1147161297">
              <w:marLeft w:val="0"/>
              <w:marRight w:val="0"/>
              <w:marTop w:val="0"/>
              <w:marBottom w:val="0"/>
              <w:divBdr>
                <w:top w:val="none" w:sz="0" w:space="0" w:color="auto"/>
                <w:left w:val="none" w:sz="0" w:space="0" w:color="auto"/>
                <w:bottom w:val="none" w:sz="0" w:space="0" w:color="auto"/>
                <w:right w:val="none" w:sz="0" w:space="0" w:color="auto"/>
              </w:divBdr>
            </w:div>
            <w:div w:id="1627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2796">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20735595">
      <w:bodyDiv w:val="1"/>
      <w:marLeft w:val="0"/>
      <w:marRight w:val="0"/>
      <w:marTop w:val="0"/>
      <w:marBottom w:val="0"/>
      <w:divBdr>
        <w:top w:val="none" w:sz="0" w:space="0" w:color="auto"/>
        <w:left w:val="none" w:sz="0" w:space="0" w:color="auto"/>
        <w:bottom w:val="none" w:sz="0" w:space="0" w:color="auto"/>
        <w:right w:val="none" w:sz="0" w:space="0" w:color="auto"/>
      </w:divBdr>
    </w:div>
    <w:div w:id="323122068">
      <w:bodyDiv w:val="1"/>
      <w:marLeft w:val="0"/>
      <w:marRight w:val="0"/>
      <w:marTop w:val="0"/>
      <w:marBottom w:val="0"/>
      <w:divBdr>
        <w:top w:val="none" w:sz="0" w:space="0" w:color="auto"/>
        <w:left w:val="none" w:sz="0" w:space="0" w:color="auto"/>
        <w:bottom w:val="none" w:sz="0" w:space="0" w:color="auto"/>
        <w:right w:val="none" w:sz="0" w:space="0" w:color="auto"/>
      </w:divBdr>
    </w:div>
    <w:div w:id="345138814">
      <w:bodyDiv w:val="1"/>
      <w:marLeft w:val="0"/>
      <w:marRight w:val="0"/>
      <w:marTop w:val="0"/>
      <w:marBottom w:val="0"/>
      <w:divBdr>
        <w:top w:val="none" w:sz="0" w:space="0" w:color="auto"/>
        <w:left w:val="none" w:sz="0" w:space="0" w:color="auto"/>
        <w:bottom w:val="none" w:sz="0" w:space="0" w:color="auto"/>
        <w:right w:val="none" w:sz="0" w:space="0" w:color="auto"/>
      </w:divBdr>
      <w:divsChild>
        <w:div w:id="1204057904">
          <w:marLeft w:val="0"/>
          <w:marRight w:val="0"/>
          <w:marTop w:val="0"/>
          <w:marBottom w:val="0"/>
          <w:divBdr>
            <w:top w:val="none" w:sz="0" w:space="0" w:color="auto"/>
            <w:left w:val="none" w:sz="0" w:space="0" w:color="auto"/>
            <w:bottom w:val="none" w:sz="0" w:space="0" w:color="auto"/>
            <w:right w:val="none" w:sz="0" w:space="0" w:color="auto"/>
          </w:divBdr>
          <w:divsChild>
            <w:div w:id="588585643">
              <w:marLeft w:val="0"/>
              <w:marRight w:val="0"/>
              <w:marTop w:val="0"/>
              <w:marBottom w:val="0"/>
              <w:divBdr>
                <w:top w:val="none" w:sz="0" w:space="0" w:color="auto"/>
                <w:left w:val="none" w:sz="0" w:space="0" w:color="auto"/>
                <w:bottom w:val="none" w:sz="0" w:space="0" w:color="auto"/>
                <w:right w:val="none" w:sz="0" w:space="0" w:color="auto"/>
              </w:divBdr>
            </w:div>
            <w:div w:id="423499799">
              <w:marLeft w:val="0"/>
              <w:marRight w:val="0"/>
              <w:marTop w:val="0"/>
              <w:marBottom w:val="0"/>
              <w:divBdr>
                <w:top w:val="none" w:sz="0" w:space="0" w:color="auto"/>
                <w:left w:val="none" w:sz="0" w:space="0" w:color="auto"/>
                <w:bottom w:val="none" w:sz="0" w:space="0" w:color="auto"/>
                <w:right w:val="none" w:sz="0" w:space="0" w:color="auto"/>
              </w:divBdr>
            </w:div>
            <w:div w:id="1124540204">
              <w:marLeft w:val="0"/>
              <w:marRight w:val="0"/>
              <w:marTop w:val="0"/>
              <w:marBottom w:val="0"/>
              <w:divBdr>
                <w:top w:val="none" w:sz="0" w:space="0" w:color="auto"/>
                <w:left w:val="none" w:sz="0" w:space="0" w:color="auto"/>
                <w:bottom w:val="none" w:sz="0" w:space="0" w:color="auto"/>
                <w:right w:val="none" w:sz="0" w:space="0" w:color="auto"/>
              </w:divBdr>
            </w:div>
            <w:div w:id="1757164100">
              <w:marLeft w:val="0"/>
              <w:marRight w:val="0"/>
              <w:marTop w:val="0"/>
              <w:marBottom w:val="0"/>
              <w:divBdr>
                <w:top w:val="none" w:sz="0" w:space="0" w:color="auto"/>
                <w:left w:val="none" w:sz="0" w:space="0" w:color="auto"/>
                <w:bottom w:val="none" w:sz="0" w:space="0" w:color="auto"/>
                <w:right w:val="none" w:sz="0" w:space="0" w:color="auto"/>
              </w:divBdr>
            </w:div>
            <w:div w:id="2091929357">
              <w:marLeft w:val="0"/>
              <w:marRight w:val="0"/>
              <w:marTop w:val="0"/>
              <w:marBottom w:val="0"/>
              <w:divBdr>
                <w:top w:val="none" w:sz="0" w:space="0" w:color="auto"/>
                <w:left w:val="none" w:sz="0" w:space="0" w:color="auto"/>
                <w:bottom w:val="none" w:sz="0" w:space="0" w:color="auto"/>
                <w:right w:val="none" w:sz="0" w:space="0" w:color="auto"/>
              </w:divBdr>
            </w:div>
            <w:div w:id="1475371852">
              <w:marLeft w:val="0"/>
              <w:marRight w:val="0"/>
              <w:marTop w:val="0"/>
              <w:marBottom w:val="0"/>
              <w:divBdr>
                <w:top w:val="none" w:sz="0" w:space="0" w:color="auto"/>
                <w:left w:val="none" w:sz="0" w:space="0" w:color="auto"/>
                <w:bottom w:val="none" w:sz="0" w:space="0" w:color="auto"/>
                <w:right w:val="none" w:sz="0" w:space="0" w:color="auto"/>
              </w:divBdr>
            </w:div>
            <w:div w:id="166602831">
              <w:marLeft w:val="0"/>
              <w:marRight w:val="0"/>
              <w:marTop w:val="0"/>
              <w:marBottom w:val="0"/>
              <w:divBdr>
                <w:top w:val="none" w:sz="0" w:space="0" w:color="auto"/>
                <w:left w:val="none" w:sz="0" w:space="0" w:color="auto"/>
                <w:bottom w:val="none" w:sz="0" w:space="0" w:color="auto"/>
                <w:right w:val="none" w:sz="0" w:space="0" w:color="auto"/>
              </w:divBdr>
            </w:div>
            <w:div w:id="161305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59183">
      <w:bodyDiv w:val="1"/>
      <w:marLeft w:val="0"/>
      <w:marRight w:val="0"/>
      <w:marTop w:val="0"/>
      <w:marBottom w:val="0"/>
      <w:divBdr>
        <w:top w:val="none" w:sz="0" w:space="0" w:color="auto"/>
        <w:left w:val="none" w:sz="0" w:space="0" w:color="auto"/>
        <w:bottom w:val="none" w:sz="0" w:space="0" w:color="auto"/>
        <w:right w:val="none" w:sz="0" w:space="0" w:color="auto"/>
      </w:divBdr>
    </w:div>
    <w:div w:id="384525354">
      <w:bodyDiv w:val="1"/>
      <w:marLeft w:val="0"/>
      <w:marRight w:val="0"/>
      <w:marTop w:val="0"/>
      <w:marBottom w:val="0"/>
      <w:divBdr>
        <w:top w:val="none" w:sz="0" w:space="0" w:color="auto"/>
        <w:left w:val="none" w:sz="0" w:space="0" w:color="auto"/>
        <w:bottom w:val="none" w:sz="0" w:space="0" w:color="auto"/>
        <w:right w:val="none" w:sz="0" w:space="0" w:color="auto"/>
      </w:divBdr>
    </w:div>
    <w:div w:id="387919514">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07969892">
      <w:bodyDiv w:val="1"/>
      <w:marLeft w:val="0"/>
      <w:marRight w:val="0"/>
      <w:marTop w:val="0"/>
      <w:marBottom w:val="0"/>
      <w:divBdr>
        <w:top w:val="none" w:sz="0" w:space="0" w:color="auto"/>
        <w:left w:val="none" w:sz="0" w:space="0" w:color="auto"/>
        <w:bottom w:val="none" w:sz="0" w:space="0" w:color="auto"/>
        <w:right w:val="none" w:sz="0" w:space="0" w:color="auto"/>
      </w:divBdr>
    </w:div>
    <w:div w:id="409471004">
      <w:bodyDiv w:val="1"/>
      <w:marLeft w:val="0"/>
      <w:marRight w:val="0"/>
      <w:marTop w:val="0"/>
      <w:marBottom w:val="0"/>
      <w:divBdr>
        <w:top w:val="none" w:sz="0" w:space="0" w:color="auto"/>
        <w:left w:val="none" w:sz="0" w:space="0" w:color="auto"/>
        <w:bottom w:val="none" w:sz="0" w:space="0" w:color="auto"/>
        <w:right w:val="none" w:sz="0" w:space="0" w:color="auto"/>
      </w:divBdr>
    </w:div>
    <w:div w:id="43090220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5636086">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56685946">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62432484">
      <w:bodyDiv w:val="1"/>
      <w:marLeft w:val="0"/>
      <w:marRight w:val="0"/>
      <w:marTop w:val="0"/>
      <w:marBottom w:val="0"/>
      <w:divBdr>
        <w:top w:val="none" w:sz="0" w:space="0" w:color="auto"/>
        <w:left w:val="none" w:sz="0" w:space="0" w:color="auto"/>
        <w:bottom w:val="none" w:sz="0" w:space="0" w:color="auto"/>
        <w:right w:val="none" w:sz="0" w:space="0" w:color="auto"/>
      </w:divBdr>
    </w:div>
    <w:div w:id="467280958">
      <w:bodyDiv w:val="1"/>
      <w:marLeft w:val="0"/>
      <w:marRight w:val="0"/>
      <w:marTop w:val="0"/>
      <w:marBottom w:val="0"/>
      <w:divBdr>
        <w:top w:val="none" w:sz="0" w:space="0" w:color="auto"/>
        <w:left w:val="none" w:sz="0" w:space="0" w:color="auto"/>
        <w:bottom w:val="none" w:sz="0" w:space="0" w:color="auto"/>
        <w:right w:val="none" w:sz="0" w:space="0" w:color="auto"/>
      </w:divBdr>
      <w:divsChild>
        <w:div w:id="281544141">
          <w:marLeft w:val="0"/>
          <w:marRight w:val="0"/>
          <w:marTop w:val="0"/>
          <w:marBottom w:val="0"/>
          <w:divBdr>
            <w:top w:val="none" w:sz="0" w:space="0" w:color="auto"/>
            <w:left w:val="none" w:sz="0" w:space="0" w:color="auto"/>
            <w:bottom w:val="none" w:sz="0" w:space="0" w:color="auto"/>
            <w:right w:val="none" w:sz="0" w:space="0" w:color="auto"/>
          </w:divBdr>
        </w:div>
      </w:divsChild>
    </w:div>
    <w:div w:id="468517727">
      <w:bodyDiv w:val="1"/>
      <w:marLeft w:val="0"/>
      <w:marRight w:val="0"/>
      <w:marTop w:val="0"/>
      <w:marBottom w:val="0"/>
      <w:divBdr>
        <w:top w:val="none" w:sz="0" w:space="0" w:color="auto"/>
        <w:left w:val="none" w:sz="0" w:space="0" w:color="auto"/>
        <w:bottom w:val="none" w:sz="0" w:space="0" w:color="auto"/>
        <w:right w:val="none" w:sz="0" w:space="0" w:color="auto"/>
      </w:divBdr>
    </w:div>
    <w:div w:id="477190551">
      <w:bodyDiv w:val="1"/>
      <w:marLeft w:val="0"/>
      <w:marRight w:val="0"/>
      <w:marTop w:val="0"/>
      <w:marBottom w:val="0"/>
      <w:divBdr>
        <w:top w:val="none" w:sz="0" w:space="0" w:color="auto"/>
        <w:left w:val="none" w:sz="0" w:space="0" w:color="auto"/>
        <w:bottom w:val="none" w:sz="0" w:space="0" w:color="auto"/>
        <w:right w:val="none" w:sz="0" w:space="0" w:color="auto"/>
      </w:divBdr>
      <w:divsChild>
        <w:div w:id="609515095">
          <w:marLeft w:val="0"/>
          <w:marRight w:val="0"/>
          <w:marTop w:val="0"/>
          <w:marBottom w:val="0"/>
          <w:divBdr>
            <w:top w:val="none" w:sz="0" w:space="0" w:color="auto"/>
            <w:left w:val="none" w:sz="0" w:space="0" w:color="auto"/>
            <w:bottom w:val="none" w:sz="0" w:space="0" w:color="auto"/>
            <w:right w:val="none" w:sz="0" w:space="0" w:color="auto"/>
          </w:divBdr>
          <w:divsChild>
            <w:div w:id="53697146">
              <w:marLeft w:val="0"/>
              <w:marRight w:val="0"/>
              <w:marTop w:val="0"/>
              <w:marBottom w:val="0"/>
              <w:divBdr>
                <w:top w:val="none" w:sz="0" w:space="0" w:color="auto"/>
                <w:left w:val="none" w:sz="0" w:space="0" w:color="auto"/>
                <w:bottom w:val="none" w:sz="0" w:space="0" w:color="auto"/>
                <w:right w:val="none" w:sz="0" w:space="0" w:color="auto"/>
              </w:divBdr>
            </w:div>
            <w:div w:id="1689409402">
              <w:marLeft w:val="0"/>
              <w:marRight w:val="0"/>
              <w:marTop w:val="0"/>
              <w:marBottom w:val="0"/>
              <w:divBdr>
                <w:top w:val="none" w:sz="0" w:space="0" w:color="auto"/>
                <w:left w:val="none" w:sz="0" w:space="0" w:color="auto"/>
                <w:bottom w:val="none" w:sz="0" w:space="0" w:color="auto"/>
                <w:right w:val="none" w:sz="0" w:space="0" w:color="auto"/>
              </w:divBdr>
            </w:div>
            <w:div w:id="20028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07788455">
      <w:bodyDiv w:val="1"/>
      <w:marLeft w:val="0"/>
      <w:marRight w:val="0"/>
      <w:marTop w:val="0"/>
      <w:marBottom w:val="0"/>
      <w:divBdr>
        <w:top w:val="none" w:sz="0" w:space="0" w:color="auto"/>
        <w:left w:val="none" w:sz="0" w:space="0" w:color="auto"/>
        <w:bottom w:val="none" w:sz="0" w:space="0" w:color="auto"/>
        <w:right w:val="none" w:sz="0" w:space="0" w:color="auto"/>
      </w:divBdr>
    </w:div>
    <w:div w:id="510609350">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414981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22326635">
      <w:bodyDiv w:val="1"/>
      <w:marLeft w:val="0"/>
      <w:marRight w:val="0"/>
      <w:marTop w:val="0"/>
      <w:marBottom w:val="0"/>
      <w:divBdr>
        <w:top w:val="none" w:sz="0" w:space="0" w:color="auto"/>
        <w:left w:val="none" w:sz="0" w:space="0" w:color="auto"/>
        <w:bottom w:val="none" w:sz="0" w:space="0" w:color="auto"/>
        <w:right w:val="none" w:sz="0" w:space="0" w:color="auto"/>
      </w:divBdr>
    </w:div>
    <w:div w:id="527566946">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7857460">
      <w:bodyDiv w:val="1"/>
      <w:marLeft w:val="0"/>
      <w:marRight w:val="0"/>
      <w:marTop w:val="0"/>
      <w:marBottom w:val="0"/>
      <w:divBdr>
        <w:top w:val="none" w:sz="0" w:space="0" w:color="auto"/>
        <w:left w:val="none" w:sz="0" w:space="0" w:color="auto"/>
        <w:bottom w:val="none" w:sz="0" w:space="0" w:color="auto"/>
        <w:right w:val="none" w:sz="0" w:space="0" w:color="auto"/>
      </w:divBdr>
      <w:divsChild>
        <w:div w:id="933248325">
          <w:marLeft w:val="0"/>
          <w:marRight w:val="0"/>
          <w:marTop w:val="0"/>
          <w:marBottom w:val="0"/>
          <w:divBdr>
            <w:top w:val="none" w:sz="0" w:space="0" w:color="auto"/>
            <w:left w:val="none" w:sz="0" w:space="0" w:color="auto"/>
            <w:bottom w:val="none" w:sz="0" w:space="0" w:color="auto"/>
            <w:right w:val="none" w:sz="0" w:space="0" w:color="auto"/>
          </w:divBdr>
        </w:div>
      </w:divsChild>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2982950">
      <w:bodyDiv w:val="1"/>
      <w:marLeft w:val="0"/>
      <w:marRight w:val="0"/>
      <w:marTop w:val="0"/>
      <w:marBottom w:val="0"/>
      <w:divBdr>
        <w:top w:val="none" w:sz="0" w:space="0" w:color="auto"/>
        <w:left w:val="none" w:sz="0" w:space="0" w:color="auto"/>
        <w:bottom w:val="none" w:sz="0" w:space="0" w:color="auto"/>
        <w:right w:val="none" w:sz="0" w:space="0" w:color="auto"/>
      </w:divBdr>
    </w:div>
    <w:div w:id="545071139">
      <w:bodyDiv w:val="1"/>
      <w:marLeft w:val="0"/>
      <w:marRight w:val="0"/>
      <w:marTop w:val="0"/>
      <w:marBottom w:val="0"/>
      <w:divBdr>
        <w:top w:val="none" w:sz="0" w:space="0" w:color="auto"/>
        <w:left w:val="none" w:sz="0" w:space="0" w:color="auto"/>
        <w:bottom w:val="none" w:sz="0" w:space="0" w:color="auto"/>
        <w:right w:val="none" w:sz="0" w:space="0" w:color="auto"/>
      </w:divBdr>
      <w:divsChild>
        <w:div w:id="1245801839">
          <w:marLeft w:val="0"/>
          <w:marRight w:val="0"/>
          <w:marTop w:val="0"/>
          <w:marBottom w:val="0"/>
          <w:divBdr>
            <w:top w:val="none" w:sz="0" w:space="0" w:color="auto"/>
            <w:left w:val="none" w:sz="0" w:space="0" w:color="auto"/>
            <w:bottom w:val="none" w:sz="0" w:space="0" w:color="auto"/>
            <w:right w:val="none" w:sz="0" w:space="0" w:color="auto"/>
          </w:divBdr>
        </w:div>
      </w:divsChild>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47568524">
      <w:bodyDiv w:val="1"/>
      <w:marLeft w:val="0"/>
      <w:marRight w:val="0"/>
      <w:marTop w:val="0"/>
      <w:marBottom w:val="0"/>
      <w:divBdr>
        <w:top w:val="none" w:sz="0" w:space="0" w:color="auto"/>
        <w:left w:val="none" w:sz="0" w:space="0" w:color="auto"/>
        <w:bottom w:val="none" w:sz="0" w:space="0" w:color="auto"/>
        <w:right w:val="none" w:sz="0" w:space="0" w:color="auto"/>
      </w:divBdr>
      <w:divsChild>
        <w:div w:id="1403989069">
          <w:marLeft w:val="0"/>
          <w:marRight w:val="0"/>
          <w:marTop w:val="0"/>
          <w:marBottom w:val="0"/>
          <w:divBdr>
            <w:top w:val="none" w:sz="0" w:space="0" w:color="auto"/>
            <w:left w:val="none" w:sz="0" w:space="0" w:color="auto"/>
            <w:bottom w:val="none" w:sz="0" w:space="0" w:color="auto"/>
            <w:right w:val="none" w:sz="0" w:space="0" w:color="auto"/>
          </w:divBdr>
        </w:div>
      </w:divsChild>
    </w:div>
    <w:div w:id="547882592">
      <w:bodyDiv w:val="1"/>
      <w:marLeft w:val="0"/>
      <w:marRight w:val="0"/>
      <w:marTop w:val="0"/>
      <w:marBottom w:val="0"/>
      <w:divBdr>
        <w:top w:val="none" w:sz="0" w:space="0" w:color="auto"/>
        <w:left w:val="none" w:sz="0" w:space="0" w:color="auto"/>
        <w:bottom w:val="none" w:sz="0" w:space="0" w:color="auto"/>
        <w:right w:val="none" w:sz="0" w:space="0" w:color="auto"/>
      </w:divBdr>
      <w:divsChild>
        <w:div w:id="794639445">
          <w:marLeft w:val="0"/>
          <w:marRight w:val="0"/>
          <w:marTop w:val="0"/>
          <w:marBottom w:val="0"/>
          <w:divBdr>
            <w:top w:val="none" w:sz="0" w:space="0" w:color="auto"/>
            <w:left w:val="none" w:sz="0" w:space="0" w:color="auto"/>
            <w:bottom w:val="none" w:sz="0" w:space="0" w:color="auto"/>
            <w:right w:val="none" w:sz="0" w:space="0" w:color="auto"/>
          </w:divBdr>
        </w:div>
      </w:divsChild>
    </w:div>
    <w:div w:id="551355934">
      <w:bodyDiv w:val="1"/>
      <w:marLeft w:val="0"/>
      <w:marRight w:val="0"/>
      <w:marTop w:val="0"/>
      <w:marBottom w:val="0"/>
      <w:divBdr>
        <w:top w:val="none" w:sz="0" w:space="0" w:color="auto"/>
        <w:left w:val="none" w:sz="0" w:space="0" w:color="auto"/>
        <w:bottom w:val="none" w:sz="0" w:space="0" w:color="auto"/>
        <w:right w:val="none" w:sz="0" w:space="0" w:color="auto"/>
      </w:divBdr>
      <w:divsChild>
        <w:div w:id="220218113">
          <w:marLeft w:val="0"/>
          <w:marRight w:val="0"/>
          <w:marTop w:val="0"/>
          <w:marBottom w:val="0"/>
          <w:divBdr>
            <w:top w:val="none" w:sz="0" w:space="0" w:color="auto"/>
            <w:left w:val="none" w:sz="0" w:space="0" w:color="auto"/>
            <w:bottom w:val="none" w:sz="0" w:space="0" w:color="auto"/>
            <w:right w:val="none" w:sz="0" w:space="0" w:color="auto"/>
          </w:divBdr>
        </w:div>
        <w:div w:id="315257511">
          <w:marLeft w:val="0"/>
          <w:marRight w:val="0"/>
          <w:marTop w:val="0"/>
          <w:marBottom w:val="0"/>
          <w:divBdr>
            <w:top w:val="none" w:sz="0" w:space="0" w:color="auto"/>
            <w:left w:val="none" w:sz="0" w:space="0" w:color="auto"/>
            <w:bottom w:val="none" w:sz="0" w:space="0" w:color="auto"/>
            <w:right w:val="none" w:sz="0" w:space="0" w:color="auto"/>
          </w:divBdr>
        </w:div>
      </w:divsChild>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1789803">
      <w:bodyDiv w:val="1"/>
      <w:marLeft w:val="0"/>
      <w:marRight w:val="0"/>
      <w:marTop w:val="0"/>
      <w:marBottom w:val="0"/>
      <w:divBdr>
        <w:top w:val="none" w:sz="0" w:space="0" w:color="auto"/>
        <w:left w:val="none" w:sz="0" w:space="0" w:color="auto"/>
        <w:bottom w:val="none" w:sz="0" w:space="0" w:color="auto"/>
        <w:right w:val="none" w:sz="0" w:space="0" w:color="auto"/>
      </w:divBdr>
    </w:div>
    <w:div w:id="563099293">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580138742">
      <w:bodyDiv w:val="1"/>
      <w:marLeft w:val="0"/>
      <w:marRight w:val="0"/>
      <w:marTop w:val="0"/>
      <w:marBottom w:val="0"/>
      <w:divBdr>
        <w:top w:val="none" w:sz="0" w:space="0" w:color="auto"/>
        <w:left w:val="none" w:sz="0" w:space="0" w:color="auto"/>
        <w:bottom w:val="none" w:sz="0" w:space="0" w:color="auto"/>
        <w:right w:val="none" w:sz="0" w:space="0" w:color="auto"/>
      </w:divBdr>
      <w:divsChild>
        <w:div w:id="653290958">
          <w:marLeft w:val="0"/>
          <w:marRight w:val="0"/>
          <w:marTop w:val="0"/>
          <w:marBottom w:val="0"/>
          <w:divBdr>
            <w:top w:val="none" w:sz="0" w:space="0" w:color="auto"/>
            <w:left w:val="none" w:sz="0" w:space="0" w:color="auto"/>
            <w:bottom w:val="none" w:sz="0" w:space="0" w:color="auto"/>
            <w:right w:val="none" w:sz="0" w:space="0" w:color="auto"/>
          </w:divBdr>
          <w:divsChild>
            <w:div w:id="20867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91326">
      <w:bodyDiv w:val="1"/>
      <w:marLeft w:val="0"/>
      <w:marRight w:val="0"/>
      <w:marTop w:val="0"/>
      <w:marBottom w:val="0"/>
      <w:divBdr>
        <w:top w:val="none" w:sz="0" w:space="0" w:color="auto"/>
        <w:left w:val="none" w:sz="0" w:space="0" w:color="auto"/>
        <w:bottom w:val="none" w:sz="0" w:space="0" w:color="auto"/>
        <w:right w:val="none" w:sz="0" w:space="0" w:color="auto"/>
      </w:divBdr>
      <w:divsChild>
        <w:div w:id="832530673">
          <w:marLeft w:val="0"/>
          <w:marRight w:val="0"/>
          <w:marTop w:val="0"/>
          <w:marBottom w:val="0"/>
          <w:divBdr>
            <w:top w:val="none" w:sz="0" w:space="0" w:color="auto"/>
            <w:left w:val="none" w:sz="0" w:space="0" w:color="auto"/>
            <w:bottom w:val="none" w:sz="0" w:space="0" w:color="auto"/>
            <w:right w:val="none" w:sz="0" w:space="0" w:color="auto"/>
          </w:divBdr>
        </w:div>
        <w:div w:id="1482651974">
          <w:marLeft w:val="0"/>
          <w:marRight w:val="0"/>
          <w:marTop w:val="0"/>
          <w:marBottom w:val="0"/>
          <w:divBdr>
            <w:top w:val="none" w:sz="0" w:space="0" w:color="auto"/>
            <w:left w:val="none" w:sz="0" w:space="0" w:color="auto"/>
            <w:bottom w:val="none" w:sz="0" w:space="0" w:color="auto"/>
            <w:right w:val="none" w:sz="0" w:space="0" w:color="auto"/>
          </w:divBdr>
          <w:divsChild>
            <w:div w:id="1123308412">
              <w:marLeft w:val="180"/>
              <w:marRight w:val="240"/>
              <w:marTop w:val="0"/>
              <w:marBottom w:val="0"/>
              <w:divBdr>
                <w:top w:val="none" w:sz="0" w:space="0" w:color="auto"/>
                <w:left w:val="none" w:sz="0" w:space="0" w:color="auto"/>
                <w:bottom w:val="none" w:sz="0" w:space="0" w:color="auto"/>
                <w:right w:val="none" w:sz="0" w:space="0" w:color="auto"/>
              </w:divBdr>
              <w:divsChild>
                <w:div w:id="4750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4492">
          <w:marLeft w:val="0"/>
          <w:marRight w:val="0"/>
          <w:marTop w:val="0"/>
          <w:marBottom w:val="0"/>
          <w:divBdr>
            <w:top w:val="none" w:sz="0" w:space="0" w:color="auto"/>
            <w:left w:val="none" w:sz="0" w:space="0" w:color="auto"/>
            <w:bottom w:val="none" w:sz="0" w:space="0" w:color="auto"/>
            <w:right w:val="none" w:sz="0" w:space="0" w:color="auto"/>
          </w:divBdr>
          <w:divsChild>
            <w:div w:id="2073507173">
              <w:marLeft w:val="180"/>
              <w:marRight w:val="240"/>
              <w:marTop w:val="0"/>
              <w:marBottom w:val="0"/>
              <w:divBdr>
                <w:top w:val="none" w:sz="0" w:space="0" w:color="auto"/>
                <w:left w:val="none" w:sz="0" w:space="0" w:color="auto"/>
                <w:bottom w:val="none" w:sz="0" w:space="0" w:color="auto"/>
                <w:right w:val="none" w:sz="0" w:space="0" w:color="auto"/>
              </w:divBdr>
              <w:divsChild>
                <w:div w:id="22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972285">
      <w:bodyDiv w:val="1"/>
      <w:marLeft w:val="0"/>
      <w:marRight w:val="0"/>
      <w:marTop w:val="0"/>
      <w:marBottom w:val="0"/>
      <w:divBdr>
        <w:top w:val="none" w:sz="0" w:space="0" w:color="auto"/>
        <w:left w:val="none" w:sz="0" w:space="0" w:color="auto"/>
        <w:bottom w:val="none" w:sz="0" w:space="0" w:color="auto"/>
        <w:right w:val="none" w:sz="0" w:space="0" w:color="auto"/>
      </w:divBdr>
    </w:div>
    <w:div w:id="591403109">
      <w:bodyDiv w:val="1"/>
      <w:marLeft w:val="0"/>
      <w:marRight w:val="0"/>
      <w:marTop w:val="0"/>
      <w:marBottom w:val="0"/>
      <w:divBdr>
        <w:top w:val="none" w:sz="0" w:space="0" w:color="auto"/>
        <w:left w:val="none" w:sz="0" w:space="0" w:color="auto"/>
        <w:bottom w:val="none" w:sz="0" w:space="0" w:color="auto"/>
        <w:right w:val="none" w:sz="0" w:space="0" w:color="auto"/>
      </w:divBdr>
      <w:divsChild>
        <w:div w:id="861094294">
          <w:marLeft w:val="0"/>
          <w:marRight w:val="0"/>
          <w:marTop w:val="0"/>
          <w:marBottom w:val="0"/>
          <w:divBdr>
            <w:top w:val="none" w:sz="0" w:space="0" w:color="auto"/>
            <w:left w:val="none" w:sz="0" w:space="0" w:color="auto"/>
            <w:bottom w:val="none" w:sz="0" w:space="0" w:color="auto"/>
            <w:right w:val="none" w:sz="0" w:space="0" w:color="auto"/>
          </w:divBdr>
        </w:div>
      </w:divsChild>
    </w:div>
    <w:div w:id="600529800">
      <w:bodyDiv w:val="1"/>
      <w:marLeft w:val="0"/>
      <w:marRight w:val="0"/>
      <w:marTop w:val="0"/>
      <w:marBottom w:val="0"/>
      <w:divBdr>
        <w:top w:val="none" w:sz="0" w:space="0" w:color="auto"/>
        <w:left w:val="none" w:sz="0" w:space="0" w:color="auto"/>
        <w:bottom w:val="none" w:sz="0" w:space="0" w:color="auto"/>
        <w:right w:val="none" w:sz="0" w:space="0" w:color="auto"/>
      </w:divBdr>
      <w:divsChild>
        <w:div w:id="18359539">
          <w:marLeft w:val="0"/>
          <w:marRight w:val="0"/>
          <w:marTop w:val="0"/>
          <w:marBottom w:val="0"/>
          <w:divBdr>
            <w:top w:val="none" w:sz="0" w:space="0" w:color="auto"/>
            <w:left w:val="none" w:sz="0" w:space="0" w:color="auto"/>
            <w:bottom w:val="none" w:sz="0" w:space="0" w:color="auto"/>
            <w:right w:val="none" w:sz="0" w:space="0" w:color="auto"/>
          </w:divBdr>
          <w:divsChild>
            <w:div w:id="1014574168">
              <w:marLeft w:val="0"/>
              <w:marRight w:val="0"/>
              <w:marTop w:val="0"/>
              <w:marBottom w:val="0"/>
              <w:divBdr>
                <w:top w:val="none" w:sz="0" w:space="0" w:color="auto"/>
                <w:left w:val="none" w:sz="0" w:space="0" w:color="auto"/>
                <w:bottom w:val="none" w:sz="0" w:space="0" w:color="auto"/>
                <w:right w:val="none" w:sz="0" w:space="0" w:color="auto"/>
              </w:divBdr>
            </w:div>
            <w:div w:id="971054802">
              <w:marLeft w:val="0"/>
              <w:marRight w:val="0"/>
              <w:marTop w:val="0"/>
              <w:marBottom w:val="0"/>
              <w:divBdr>
                <w:top w:val="none" w:sz="0" w:space="0" w:color="auto"/>
                <w:left w:val="none" w:sz="0" w:space="0" w:color="auto"/>
                <w:bottom w:val="none" w:sz="0" w:space="0" w:color="auto"/>
                <w:right w:val="none" w:sz="0" w:space="0" w:color="auto"/>
              </w:divBdr>
            </w:div>
            <w:div w:id="16928836">
              <w:marLeft w:val="0"/>
              <w:marRight w:val="0"/>
              <w:marTop w:val="0"/>
              <w:marBottom w:val="0"/>
              <w:divBdr>
                <w:top w:val="none" w:sz="0" w:space="0" w:color="auto"/>
                <w:left w:val="none" w:sz="0" w:space="0" w:color="auto"/>
                <w:bottom w:val="none" w:sz="0" w:space="0" w:color="auto"/>
                <w:right w:val="none" w:sz="0" w:space="0" w:color="auto"/>
              </w:divBdr>
            </w:div>
            <w:div w:id="1598638615">
              <w:marLeft w:val="0"/>
              <w:marRight w:val="0"/>
              <w:marTop w:val="0"/>
              <w:marBottom w:val="0"/>
              <w:divBdr>
                <w:top w:val="none" w:sz="0" w:space="0" w:color="auto"/>
                <w:left w:val="none" w:sz="0" w:space="0" w:color="auto"/>
                <w:bottom w:val="none" w:sz="0" w:space="0" w:color="auto"/>
                <w:right w:val="none" w:sz="0" w:space="0" w:color="auto"/>
              </w:divBdr>
            </w:div>
            <w:div w:id="78794856">
              <w:marLeft w:val="0"/>
              <w:marRight w:val="0"/>
              <w:marTop w:val="0"/>
              <w:marBottom w:val="0"/>
              <w:divBdr>
                <w:top w:val="none" w:sz="0" w:space="0" w:color="auto"/>
                <w:left w:val="none" w:sz="0" w:space="0" w:color="auto"/>
                <w:bottom w:val="none" w:sz="0" w:space="0" w:color="auto"/>
                <w:right w:val="none" w:sz="0" w:space="0" w:color="auto"/>
              </w:divBdr>
            </w:div>
            <w:div w:id="1092505352">
              <w:marLeft w:val="0"/>
              <w:marRight w:val="0"/>
              <w:marTop w:val="0"/>
              <w:marBottom w:val="0"/>
              <w:divBdr>
                <w:top w:val="none" w:sz="0" w:space="0" w:color="auto"/>
                <w:left w:val="none" w:sz="0" w:space="0" w:color="auto"/>
                <w:bottom w:val="none" w:sz="0" w:space="0" w:color="auto"/>
                <w:right w:val="none" w:sz="0" w:space="0" w:color="auto"/>
              </w:divBdr>
            </w:div>
            <w:div w:id="197357388">
              <w:marLeft w:val="0"/>
              <w:marRight w:val="0"/>
              <w:marTop w:val="0"/>
              <w:marBottom w:val="0"/>
              <w:divBdr>
                <w:top w:val="none" w:sz="0" w:space="0" w:color="auto"/>
                <w:left w:val="none" w:sz="0" w:space="0" w:color="auto"/>
                <w:bottom w:val="none" w:sz="0" w:space="0" w:color="auto"/>
                <w:right w:val="none" w:sz="0" w:space="0" w:color="auto"/>
              </w:divBdr>
            </w:div>
            <w:div w:id="1840921448">
              <w:marLeft w:val="0"/>
              <w:marRight w:val="0"/>
              <w:marTop w:val="0"/>
              <w:marBottom w:val="0"/>
              <w:divBdr>
                <w:top w:val="none" w:sz="0" w:space="0" w:color="auto"/>
                <w:left w:val="none" w:sz="0" w:space="0" w:color="auto"/>
                <w:bottom w:val="none" w:sz="0" w:space="0" w:color="auto"/>
                <w:right w:val="none" w:sz="0" w:space="0" w:color="auto"/>
              </w:divBdr>
            </w:div>
            <w:div w:id="403334144">
              <w:marLeft w:val="0"/>
              <w:marRight w:val="0"/>
              <w:marTop w:val="0"/>
              <w:marBottom w:val="0"/>
              <w:divBdr>
                <w:top w:val="none" w:sz="0" w:space="0" w:color="auto"/>
                <w:left w:val="none" w:sz="0" w:space="0" w:color="auto"/>
                <w:bottom w:val="none" w:sz="0" w:space="0" w:color="auto"/>
                <w:right w:val="none" w:sz="0" w:space="0" w:color="auto"/>
              </w:divBdr>
            </w:div>
            <w:div w:id="1665241">
              <w:marLeft w:val="0"/>
              <w:marRight w:val="0"/>
              <w:marTop w:val="0"/>
              <w:marBottom w:val="0"/>
              <w:divBdr>
                <w:top w:val="none" w:sz="0" w:space="0" w:color="auto"/>
                <w:left w:val="none" w:sz="0" w:space="0" w:color="auto"/>
                <w:bottom w:val="none" w:sz="0" w:space="0" w:color="auto"/>
                <w:right w:val="none" w:sz="0" w:space="0" w:color="auto"/>
              </w:divBdr>
            </w:div>
            <w:div w:id="50539659">
              <w:marLeft w:val="0"/>
              <w:marRight w:val="0"/>
              <w:marTop w:val="0"/>
              <w:marBottom w:val="0"/>
              <w:divBdr>
                <w:top w:val="none" w:sz="0" w:space="0" w:color="auto"/>
                <w:left w:val="none" w:sz="0" w:space="0" w:color="auto"/>
                <w:bottom w:val="none" w:sz="0" w:space="0" w:color="auto"/>
                <w:right w:val="none" w:sz="0" w:space="0" w:color="auto"/>
              </w:divBdr>
            </w:div>
            <w:div w:id="183364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32685011">
      <w:bodyDiv w:val="1"/>
      <w:marLeft w:val="0"/>
      <w:marRight w:val="0"/>
      <w:marTop w:val="0"/>
      <w:marBottom w:val="0"/>
      <w:divBdr>
        <w:top w:val="none" w:sz="0" w:space="0" w:color="auto"/>
        <w:left w:val="none" w:sz="0" w:space="0" w:color="auto"/>
        <w:bottom w:val="none" w:sz="0" w:space="0" w:color="auto"/>
        <w:right w:val="none" w:sz="0" w:space="0" w:color="auto"/>
      </w:divBdr>
    </w:div>
    <w:div w:id="636498776">
      <w:bodyDiv w:val="1"/>
      <w:marLeft w:val="0"/>
      <w:marRight w:val="0"/>
      <w:marTop w:val="0"/>
      <w:marBottom w:val="0"/>
      <w:divBdr>
        <w:top w:val="none" w:sz="0" w:space="0" w:color="auto"/>
        <w:left w:val="none" w:sz="0" w:space="0" w:color="auto"/>
        <w:bottom w:val="none" w:sz="0" w:space="0" w:color="auto"/>
        <w:right w:val="none" w:sz="0" w:space="0" w:color="auto"/>
      </w:divBdr>
      <w:divsChild>
        <w:div w:id="1258754961">
          <w:marLeft w:val="0"/>
          <w:marRight w:val="0"/>
          <w:marTop w:val="0"/>
          <w:marBottom w:val="0"/>
          <w:divBdr>
            <w:top w:val="none" w:sz="0" w:space="0" w:color="auto"/>
            <w:left w:val="none" w:sz="0" w:space="0" w:color="auto"/>
            <w:bottom w:val="none" w:sz="0" w:space="0" w:color="auto"/>
            <w:right w:val="none" w:sz="0" w:space="0" w:color="auto"/>
          </w:divBdr>
          <w:divsChild>
            <w:div w:id="30062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94059">
      <w:bodyDiv w:val="1"/>
      <w:marLeft w:val="0"/>
      <w:marRight w:val="0"/>
      <w:marTop w:val="0"/>
      <w:marBottom w:val="0"/>
      <w:divBdr>
        <w:top w:val="none" w:sz="0" w:space="0" w:color="auto"/>
        <w:left w:val="none" w:sz="0" w:space="0" w:color="auto"/>
        <w:bottom w:val="none" w:sz="0" w:space="0" w:color="auto"/>
        <w:right w:val="none" w:sz="0" w:space="0" w:color="auto"/>
      </w:divBdr>
      <w:divsChild>
        <w:div w:id="1228881021">
          <w:marLeft w:val="0"/>
          <w:marRight w:val="0"/>
          <w:marTop w:val="0"/>
          <w:marBottom w:val="0"/>
          <w:divBdr>
            <w:top w:val="none" w:sz="0" w:space="0" w:color="auto"/>
            <w:left w:val="none" w:sz="0" w:space="0" w:color="auto"/>
            <w:bottom w:val="none" w:sz="0" w:space="0" w:color="auto"/>
            <w:right w:val="none" w:sz="0" w:space="0" w:color="auto"/>
          </w:divBdr>
        </w:div>
      </w:divsChild>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5551953">
      <w:bodyDiv w:val="1"/>
      <w:marLeft w:val="0"/>
      <w:marRight w:val="0"/>
      <w:marTop w:val="0"/>
      <w:marBottom w:val="0"/>
      <w:divBdr>
        <w:top w:val="none" w:sz="0" w:space="0" w:color="auto"/>
        <w:left w:val="none" w:sz="0" w:space="0" w:color="auto"/>
        <w:bottom w:val="none" w:sz="0" w:space="0" w:color="auto"/>
        <w:right w:val="none" w:sz="0" w:space="0" w:color="auto"/>
      </w:divBdr>
      <w:divsChild>
        <w:div w:id="1375688534">
          <w:marLeft w:val="0"/>
          <w:marRight w:val="0"/>
          <w:marTop w:val="0"/>
          <w:marBottom w:val="0"/>
          <w:divBdr>
            <w:top w:val="none" w:sz="0" w:space="0" w:color="auto"/>
            <w:left w:val="none" w:sz="0" w:space="0" w:color="auto"/>
            <w:bottom w:val="none" w:sz="0" w:space="0" w:color="auto"/>
            <w:right w:val="none" w:sz="0" w:space="0" w:color="auto"/>
          </w:divBdr>
          <w:divsChild>
            <w:div w:id="3022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331971">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59894789">
      <w:bodyDiv w:val="1"/>
      <w:marLeft w:val="0"/>
      <w:marRight w:val="0"/>
      <w:marTop w:val="0"/>
      <w:marBottom w:val="0"/>
      <w:divBdr>
        <w:top w:val="none" w:sz="0" w:space="0" w:color="auto"/>
        <w:left w:val="none" w:sz="0" w:space="0" w:color="auto"/>
        <w:bottom w:val="none" w:sz="0" w:space="0" w:color="auto"/>
        <w:right w:val="none" w:sz="0" w:space="0" w:color="auto"/>
      </w:divBdr>
      <w:divsChild>
        <w:div w:id="643198708">
          <w:marLeft w:val="0"/>
          <w:marRight w:val="0"/>
          <w:marTop w:val="0"/>
          <w:marBottom w:val="0"/>
          <w:divBdr>
            <w:top w:val="none" w:sz="0" w:space="0" w:color="auto"/>
            <w:left w:val="none" w:sz="0" w:space="0" w:color="auto"/>
            <w:bottom w:val="none" w:sz="0" w:space="0" w:color="auto"/>
            <w:right w:val="none" w:sz="0" w:space="0" w:color="auto"/>
          </w:divBdr>
          <w:divsChild>
            <w:div w:id="1990746653">
              <w:marLeft w:val="180"/>
              <w:marRight w:val="240"/>
              <w:marTop w:val="0"/>
              <w:marBottom w:val="0"/>
              <w:divBdr>
                <w:top w:val="none" w:sz="0" w:space="0" w:color="auto"/>
                <w:left w:val="none" w:sz="0" w:space="0" w:color="auto"/>
                <w:bottom w:val="none" w:sz="0" w:space="0" w:color="auto"/>
                <w:right w:val="none" w:sz="0" w:space="0" w:color="auto"/>
              </w:divBdr>
              <w:divsChild>
                <w:div w:id="4015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2633">
          <w:marLeft w:val="0"/>
          <w:marRight w:val="0"/>
          <w:marTop w:val="0"/>
          <w:marBottom w:val="0"/>
          <w:divBdr>
            <w:top w:val="none" w:sz="0" w:space="0" w:color="auto"/>
            <w:left w:val="none" w:sz="0" w:space="0" w:color="auto"/>
            <w:bottom w:val="none" w:sz="0" w:space="0" w:color="auto"/>
            <w:right w:val="none" w:sz="0" w:space="0" w:color="auto"/>
          </w:divBdr>
        </w:div>
        <w:div w:id="1645574403">
          <w:marLeft w:val="0"/>
          <w:marRight w:val="0"/>
          <w:marTop w:val="0"/>
          <w:marBottom w:val="0"/>
          <w:divBdr>
            <w:top w:val="none" w:sz="0" w:space="0" w:color="auto"/>
            <w:left w:val="none" w:sz="0" w:space="0" w:color="auto"/>
            <w:bottom w:val="none" w:sz="0" w:space="0" w:color="auto"/>
            <w:right w:val="none" w:sz="0" w:space="0" w:color="auto"/>
          </w:divBdr>
          <w:divsChild>
            <w:div w:id="1902446685">
              <w:marLeft w:val="180"/>
              <w:marRight w:val="240"/>
              <w:marTop w:val="0"/>
              <w:marBottom w:val="0"/>
              <w:divBdr>
                <w:top w:val="none" w:sz="0" w:space="0" w:color="auto"/>
                <w:left w:val="none" w:sz="0" w:space="0" w:color="auto"/>
                <w:bottom w:val="none" w:sz="0" w:space="0" w:color="auto"/>
                <w:right w:val="none" w:sz="0" w:space="0" w:color="auto"/>
              </w:divBdr>
              <w:divsChild>
                <w:div w:id="7653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76808281">
      <w:bodyDiv w:val="1"/>
      <w:marLeft w:val="0"/>
      <w:marRight w:val="0"/>
      <w:marTop w:val="0"/>
      <w:marBottom w:val="0"/>
      <w:divBdr>
        <w:top w:val="none" w:sz="0" w:space="0" w:color="auto"/>
        <w:left w:val="none" w:sz="0" w:space="0" w:color="auto"/>
        <w:bottom w:val="none" w:sz="0" w:space="0" w:color="auto"/>
        <w:right w:val="none" w:sz="0" w:space="0" w:color="auto"/>
      </w:divBdr>
      <w:divsChild>
        <w:div w:id="1578635386">
          <w:marLeft w:val="0"/>
          <w:marRight w:val="0"/>
          <w:marTop w:val="0"/>
          <w:marBottom w:val="0"/>
          <w:divBdr>
            <w:top w:val="none" w:sz="0" w:space="0" w:color="auto"/>
            <w:left w:val="none" w:sz="0" w:space="0" w:color="auto"/>
            <w:bottom w:val="none" w:sz="0" w:space="0" w:color="auto"/>
            <w:right w:val="none" w:sz="0" w:space="0" w:color="auto"/>
          </w:divBdr>
          <w:divsChild>
            <w:div w:id="20472258">
              <w:marLeft w:val="0"/>
              <w:marRight w:val="0"/>
              <w:marTop w:val="0"/>
              <w:marBottom w:val="0"/>
              <w:divBdr>
                <w:top w:val="none" w:sz="0" w:space="0" w:color="auto"/>
                <w:left w:val="none" w:sz="0" w:space="0" w:color="auto"/>
                <w:bottom w:val="none" w:sz="0" w:space="0" w:color="auto"/>
                <w:right w:val="none" w:sz="0" w:space="0" w:color="auto"/>
              </w:divBdr>
            </w:div>
            <w:div w:id="87192608">
              <w:marLeft w:val="0"/>
              <w:marRight w:val="0"/>
              <w:marTop w:val="0"/>
              <w:marBottom w:val="0"/>
              <w:divBdr>
                <w:top w:val="none" w:sz="0" w:space="0" w:color="auto"/>
                <w:left w:val="none" w:sz="0" w:space="0" w:color="auto"/>
                <w:bottom w:val="none" w:sz="0" w:space="0" w:color="auto"/>
                <w:right w:val="none" w:sz="0" w:space="0" w:color="auto"/>
              </w:divBdr>
            </w:div>
            <w:div w:id="260187051">
              <w:marLeft w:val="0"/>
              <w:marRight w:val="0"/>
              <w:marTop w:val="0"/>
              <w:marBottom w:val="0"/>
              <w:divBdr>
                <w:top w:val="none" w:sz="0" w:space="0" w:color="auto"/>
                <w:left w:val="none" w:sz="0" w:space="0" w:color="auto"/>
                <w:bottom w:val="none" w:sz="0" w:space="0" w:color="auto"/>
                <w:right w:val="none" w:sz="0" w:space="0" w:color="auto"/>
              </w:divBdr>
            </w:div>
            <w:div w:id="267585665">
              <w:marLeft w:val="0"/>
              <w:marRight w:val="0"/>
              <w:marTop w:val="0"/>
              <w:marBottom w:val="0"/>
              <w:divBdr>
                <w:top w:val="none" w:sz="0" w:space="0" w:color="auto"/>
                <w:left w:val="none" w:sz="0" w:space="0" w:color="auto"/>
                <w:bottom w:val="none" w:sz="0" w:space="0" w:color="auto"/>
                <w:right w:val="none" w:sz="0" w:space="0" w:color="auto"/>
              </w:divBdr>
            </w:div>
            <w:div w:id="364449560">
              <w:marLeft w:val="0"/>
              <w:marRight w:val="0"/>
              <w:marTop w:val="0"/>
              <w:marBottom w:val="0"/>
              <w:divBdr>
                <w:top w:val="none" w:sz="0" w:space="0" w:color="auto"/>
                <w:left w:val="none" w:sz="0" w:space="0" w:color="auto"/>
                <w:bottom w:val="none" w:sz="0" w:space="0" w:color="auto"/>
                <w:right w:val="none" w:sz="0" w:space="0" w:color="auto"/>
              </w:divBdr>
            </w:div>
            <w:div w:id="365059443">
              <w:marLeft w:val="0"/>
              <w:marRight w:val="0"/>
              <w:marTop w:val="0"/>
              <w:marBottom w:val="0"/>
              <w:divBdr>
                <w:top w:val="none" w:sz="0" w:space="0" w:color="auto"/>
                <w:left w:val="none" w:sz="0" w:space="0" w:color="auto"/>
                <w:bottom w:val="none" w:sz="0" w:space="0" w:color="auto"/>
                <w:right w:val="none" w:sz="0" w:space="0" w:color="auto"/>
              </w:divBdr>
            </w:div>
            <w:div w:id="374551037">
              <w:marLeft w:val="0"/>
              <w:marRight w:val="0"/>
              <w:marTop w:val="0"/>
              <w:marBottom w:val="0"/>
              <w:divBdr>
                <w:top w:val="none" w:sz="0" w:space="0" w:color="auto"/>
                <w:left w:val="none" w:sz="0" w:space="0" w:color="auto"/>
                <w:bottom w:val="none" w:sz="0" w:space="0" w:color="auto"/>
                <w:right w:val="none" w:sz="0" w:space="0" w:color="auto"/>
              </w:divBdr>
            </w:div>
            <w:div w:id="513888083">
              <w:marLeft w:val="0"/>
              <w:marRight w:val="0"/>
              <w:marTop w:val="0"/>
              <w:marBottom w:val="0"/>
              <w:divBdr>
                <w:top w:val="none" w:sz="0" w:space="0" w:color="auto"/>
                <w:left w:val="none" w:sz="0" w:space="0" w:color="auto"/>
                <w:bottom w:val="none" w:sz="0" w:space="0" w:color="auto"/>
                <w:right w:val="none" w:sz="0" w:space="0" w:color="auto"/>
              </w:divBdr>
            </w:div>
            <w:div w:id="536547455">
              <w:marLeft w:val="0"/>
              <w:marRight w:val="0"/>
              <w:marTop w:val="0"/>
              <w:marBottom w:val="0"/>
              <w:divBdr>
                <w:top w:val="none" w:sz="0" w:space="0" w:color="auto"/>
                <w:left w:val="none" w:sz="0" w:space="0" w:color="auto"/>
                <w:bottom w:val="none" w:sz="0" w:space="0" w:color="auto"/>
                <w:right w:val="none" w:sz="0" w:space="0" w:color="auto"/>
              </w:divBdr>
            </w:div>
            <w:div w:id="551768511">
              <w:marLeft w:val="0"/>
              <w:marRight w:val="0"/>
              <w:marTop w:val="0"/>
              <w:marBottom w:val="0"/>
              <w:divBdr>
                <w:top w:val="none" w:sz="0" w:space="0" w:color="auto"/>
                <w:left w:val="none" w:sz="0" w:space="0" w:color="auto"/>
                <w:bottom w:val="none" w:sz="0" w:space="0" w:color="auto"/>
                <w:right w:val="none" w:sz="0" w:space="0" w:color="auto"/>
              </w:divBdr>
            </w:div>
            <w:div w:id="613950390">
              <w:marLeft w:val="0"/>
              <w:marRight w:val="0"/>
              <w:marTop w:val="0"/>
              <w:marBottom w:val="0"/>
              <w:divBdr>
                <w:top w:val="none" w:sz="0" w:space="0" w:color="auto"/>
                <w:left w:val="none" w:sz="0" w:space="0" w:color="auto"/>
                <w:bottom w:val="none" w:sz="0" w:space="0" w:color="auto"/>
                <w:right w:val="none" w:sz="0" w:space="0" w:color="auto"/>
              </w:divBdr>
            </w:div>
            <w:div w:id="615216737">
              <w:marLeft w:val="0"/>
              <w:marRight w:val="0"/>
              <w:marTop w:val="0"/>
              <w:marBottom w:val="0"/>
              <w:divBdr>
                <w:top w:val="none" w:sz="0" w:space="0" w:color="auto"/>
                <w:left w:val="none" w:sz="0" w:space="0" w:color="auto"/>
                <w:bottom w:val="none" w:sz="0" w:space="0" w:color="auto"/>
                <w:right w:val="none" w:sz="0" w:space="0" w:color="auto"/>
              </w:divBdr>
            </w:div>
            <w:div w:id="649670889">
              <w:marLeft w:val="0"/>
              <w:marRight w:val="0"/>
              <w:marTop w:val="0"/>
              <w:marBottom w:val="0"/>
              <w:divBdr>
                <w:top w:val="none" w:sz="0" w:space="0" w:color="auto"/>
                <w:left w:val="none" w:sz="0" w:space="0" w:color="auto"/>
                <w:bottom w:val="none" w:sz="0" w:space="0" w:color="auto"/>
                <w:right w:val="none" w:sz="0" w:space="0" w:color="auto"/>
              </w:divBdr>
            </w:div>
            <w:div w:id="790825713">
              <w:marLeft w:val="0"/>
              <w:marRight w:val="0"/>
              <w:marTop w:val="0"/>
              <w:marBottom w:val="0"/>
              <w:divBdr>
                <w:top w:val="none" w:sz="0" w:space="0" w:color="auto"/>
                <w:left w:val="none" w:sz="0" w:space="0" w:color="auto"/>
                <w:bottom w:val="none" w:sz="0" w:space="0" w:color="auto"/>
                <w:right w:val="none" w:sz="0" w:space="0" w:color="auto"/>
              </w:divBdr>
            </w:div>
            <w:div w:id="916986167">
              <w:marLeft w:val="0"/>
              <w:marRight w:val="0"/>
              <w:marTop w:val="0"/>
              <w:marBottom w:val="0"/>
              <w:divBdr>
                <w:top w:val="none" w:sz="0" w:space="0" w:color="auto"/>
                <w:left w:val="none" w:sz="0" w:space="0" w:color="auto"/>
                <w:bottom w:val="none" w:sz="0" w:space="0" w:color="auto"/>
                <w:right w:val="none" w:sz="0" w:space="0" w:color="auto"/>
              </w:divBdr>
            </w:div>
            <w:div w:id="923539397">
              <w:marLeft w:val="0"/>
              <w:marRight w:val="0"/>
              <w:marTop w:val="0"/>
              <w:marBottom w:val="0"/>
              <w:divBdr>
                <w:top w:val="none" w:sz="0" w:space="0" w:color="auto"/>
                <w:left w:val="none" w:sz="0" w:space="0" w:color="auto"/>
                <w:bottom w:val="none" w:sz="0" w:space="0" w:color="auto"/>
                <w:right w:val="none" w:sz="0" w:space="0" w:color="auto"/>
              </w:divBdr>
            </w:div>
            <w:div w:id="933825522">
              <w:marLeft w:val="0"/>
              <w:marRight w:val="0"/>
              <w:marTop w:val="0"/>
              <w:marBottom w:val="0"/>
              <w:divBdr>
                <w:top w:val="none" w:sz="0" w:space="0" w:color="auto"/>
                <w:left w:val="none" w:sz="0" w:space="0" w:color="auto"/>
                <w:bottom w:val="none" w:sz="0" w:space="0" w:color="auto"/>
                <w:right w:val="none" w:sz="0" w:space="0" w:color="auto"/>
              </w:divBdr>
            </w:div>
            <w:div w:id="975064273">
              <w:marLeft w:val="0"/>
              <w:marRight w:val="0"/>
              <w:marTop w:val="0"/>
              <w:marBottom w:val="0"/>
              <w:divBdr>
                <w:top w:val="none" w:sz="0" w:space="0" w:color="auto"/>
                <w:left w:val="none" w:sz="0" w:space="0" w:color="auto"/>
                <w:bottom w:val="none" w:sz="0" w:space="0" w:color="auto"/>
                <w:right w:val="none" w:sz="0" w:space="0" w:color="auto"/>
              </w:divBdr>
            </w:div>
            <w:div w:id="978069901">
              <w:marLeft w:val="0"/>
              <w:marRight w:val="0"/>
              <w:marTop w:val="0"/>
              <w:marBottom w:val="0"/>
              <w:divBdr>
                <w:top w:val="none" w:sz="0" w:space="0" w:color="auto"/>
                <w:left w:val="none" w:sz="0" w:space="0" w:color="auto"/>
                <w:bottom w:val="none" w:sz="0" w:space="0" w:color="auto"/>
                <w:right w:val="none" w:sz="0" w:space="0" w:color="auto"/>
              </w:divBdr>
            </w:div>
            <w:div w:id="1103841976">
              <w:marLeft w:val="0"/>
              <w:marRight w:val="0"/>
              <w:marTop w:val="0"/>
              <w:marBottom w:val="0"/>
              <w:divBdr>
                <w:top w:val="none" w:sz="0" w:space="0" w:color="auto"/>
                <w:left w:val="none" w:sz="0" w:space="0" w:color="auto"/>
                <w:bottom w:val="none" w:sz="0" w:space="0" w:color="auto"/>
                <w:right w:val="none" w:sz="0" w:space="0" w:color="auto"/>
              </w:divBdr>
            </w:div>
            <w:div w:id="1208758805">
              <w:marLeft w:val="0"/>
              <w:marRight w:val="0"/>
              <w:marTop w:val="0"/>
              <w:marBottom w:val="0"/>
              <w:divBdr>
                <w:top w:val="none" w:sz="0" w:space="0" w:color="auto"/>
                <w:left w:val="none" w:sz="0" w:space="0" w:color="auto"/>
                <w:bottom w:val="none" w:sz="0" w:space="0" w:color="auto"/>
                <w:right w:val="none" w:sz="0" w:space="0" w:color="auto"/>
              </w:divBdr>
            </w:div>
            <w:div w:id="1266426249">
              <w:marLeft w:val="0"/>
              <w:marRight w:val="0"/>
              <w:marTop w:val="0"/>
              <w:marBottom w:val="0"/>
              <w:divBdr>
                <w:top w:val="none" w:sz="0" w:space="0" w:color="auto"/>
                <w:left w:val="none" w:sz="0" w:space="0" w:color="auto"/>
                <w:bottom w:val="none" w:sz="0" w:space="0" w:color="auto"/>
                <w:right w:val="none" w:sz="0" w:space="0" w:color="auto"/>
              </w:divBdr>
            </w:div>
            <w:div w:id="1292784310">
              <w:marLeft w:val="0"/>
              <w:marRight w:val="0"/>
              <w:marTop w:val="0"/>
              <w:marBottom w:val="0"/>
              <w:divBdr>
                <w:top w:val="none" w:sz="0" w:space="0" w:color="auto"/>
                <w:left w:val="none" w:sz="0" w:space="0" w:color="auto"/>
                <w:bottom w:val="none" w:sz="0" w:space="0" w:color="auto"/>
                <w:right w:val="none" w:sz="0" w:space="0" w:color="auto"/>
              </w:divBdr>
            </w:div>
            <w:div w:id="1325741920">
              <w:marLeft w:val="0"/>
              <w:marRight w:val="0"/>
              <w:marTop w:val="0"/>
              <w:marBottom w:val="0"/>
              <w:divBdr>
                <w:top w:val="none" w:sz="0" w:space="0" w:color="auto"/>
                <w:left w:val="none" w:sz="0" w:space="0" w:color="auto"/>
                <w:bottom w:val="none" w:sz="0" w:space="0" w:color="auto"/>
                <w:right w:val="none" w:sz="0" w:space="0" w:color="auto"/>
              </w:divBdr>
            </w:div>
            <w:div w:id="1464352377">
              <w:marLeft w:val="0"/>
              <w:marRight w:val="0"/>
              <w:marTop w:val="0"/>
              <w:marBottom w:val="0"/>
              <w:divBdr>
                <w:top w:val="none" w:sz="0" w:space="0" w:color="auto"/>
                <w:left w:val="none" w:sz="0" w:space="0" w:color="auto"/>
                <w:bottom w:val="none" w:sz="0" w:space="0" w:color="auto"/>
                <w:right w:val="none" w:sz="0" w:space="0" w:color="auto"/>
              </w:divBdr>
            </w:div>
            <w:div w:id="1485858380">
              <w:marLeft w:val="0"/>
              <w:marRight w:val="0"/>
              <w:marTop w:val="0"/>
              <w:marBottom w:val="0"/>
              <w:divBdr>
                <w:top w:val="none" w:sz="0" w:space="0" w:color="auto"/>
                <w:left w:val="none" w:sz="0" w:space="0" w:color="auto"/>
                <w:bottom w:val="none" w:sz="0" w:space="0" w:color="auto"/>
                <w:right w:val="none" w:sz="0" w:space="0" w:color="auto"/>
              </w:divBdr>
            </w:div>
            <w:div w:id="1580365670">
              <w:marLeft w:val="0"/>
              <w:marRight w:val="0"/>
              <w:marTop w:val="0"/>
              <w:marBottom w:val="0"/>
              <w:divBdr>
                <w:top w:val="none" w:sz="0" w:space="0" w:color="auto"/>
                <w:left w:val="none" w:sz="0" w:space="0" w:color="auto"/>
                <w:bottom w:val="none" w:sz="0" w:space="0" w:color="auto"/>
                <w:right w:val="none" w:sz="0" w:space="0" w:color="auto"/>
              </w:divBdr>
            </w:div>
            <w:div w:id="1611669164">
              <w:marLeft w:val="0"/>
              <w:marRight w:val="0"/>
              <w:marTop w:val="0"/>
              <w:marBottom w:val="0"/>
              <w:divBdr>
                <w:top w:val="none" w:sz="0" w:space="0" w:color="auto"/>
                <w:left w:val="none" w:sz="0" w:space="0" w:color="auto"/>
                <w:bottom w:val="none" w:sz="0" w:space="0" w:color="auto"/>
                <w:right w:val="none" w:sz="0" w:space="0" w:color="auto"/>
              </w:divBdr>
            </w:div>
            <w:div w:id="1657681589">
              <w:marLeft w:val="0"/>
              <w:marRight w:val="0"/>
              <w:marTop w:val="0"/>
              <w:marBottom w:val="0"/>
              <w:divBdr>
                <w:top w:val="none" w:sz="0" w:space="0" w:color="auto"/>
                <w:left w:val="none" w:sz="0" w:space="0" w:color="auto"/>
                <w:bottom w:val="none" w:sz="0" w:space="0" w:color="auto"/>
                <w:right w:val="none" w:sz="0" w:space="0" w:color="auto"/>
              </w:divBdr>
            </w:div>
            <w:div w:id="1839804010">
              <w:marLeft w:val="0"/>
              <w:marRight w:val="0"/>
              <w:marTop w:val="0"/>
              <w:marBottom w:val="0"/>
              <w:divBdr>
                <w:top w:val="none" w:sz="0" w:space="0" w:color="auto"/>
                <w:left w:val="none" w:sz="0" w:space="0" w:color="auto"/>
                <w:bottom w:val="none" w:sz="0" w:space="0" w:color="auto"/>
                <w:right w:val="none" w:sz="0" w:space="0" w:color="auto"/>
              </w:divBdr>
            </w:div>
            <w:div w:id="1906336022">
              <w:marLeft w:val="0"/>
              <w:marRight w:val="0"/>
              <w:marTop w:val="0"/>
              <w:marBottom w:val="0"/>
              <w:divBdr>
                <w:top w:val="none" w:sz="0" w:space="0" w:color="auto"/>
                <w:left w:val="none" w:sz="0" w:space="0" w:color="auto"/>
                <w:bottom w:val="none" w:sz="0" w:space="0" w:color="auto"/>
                <w:right w:val="none" w:sz="0" w:space="0" w:color="auto"/>
              </w:divBdr>
            </w:div>
            <w:div w:id="19765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88853">
      <w:bodyDiv w:val="1"/>
      <w:marLeft w:val="0"/>
      <w:marRight w:val="0"/>
      <w:marTop w:val="0"/>
      <w:marBottom w:val="0"/>
      <w:divBdr>
        <w:top w:val="none" w:sz="0" w:space="0" w:color="auto"/>
        <w:left w:val="none" w:sz="0" w:space="0" w:color="auto"/>
        <w:bottom w:val="none" w:sz="0" w:space="0" w:color="auto"/>
        <w:right w:val="none" w:sz="0" w:space="0" w:color="auto"/>
      </w:divBdr>
      <w:divsChild>
        <w:div w:id="156043396">
          <w:marLeft w:val="0"/>
          <w:marRight w:val="0"/>
          <w:marTop w:val="0"/>
          <w:marBottom w:val="0"/>
          <w:divBdr>
            <w:top w:val="none" w:sz="0" w:space="0" w:color="auto"/>
            <w:left w:val="none" w:sz="0" w:space="0" w:color="auto"/>
            <w:bottom w:val="none" w:sz="0" w:space="0" w:color="auto"/>
            <w:right w:val="none" w:sz="0" w:space="0" w:color="auto"/>
          </w:divBdr>
          <w:divsChild>
            <w:div w:id="2059209278">
              <w:marLeft w:val="180"/>
              <w:marRight w:val="240"/>
              <w:marTop w:val="0"/>
              <w:marBottom w:val="0"/>
              <w:divBdr>
                <w:top w:val="none" w:sz="0" w:space="0" w:color="auto"/>
                <w:left w:val="none" w:sz="0" w:space="0" w:color="auto"/>
                <w:bottom w:val="none" w:sz="0" w:space="0" w:color="auto"/>
                <w:right w:val="none" w:sz="0" w:space="0" w:color="auto"/>
              </w:divBdr>
              <w:divsChild>
                <w:div w:id="901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09805">
          <w:marLeft w:val="0"/>
          <w:marRight w:val="0"/>
          <w:marTop w:val="0"/>
          <w:marBottom w:val="0"/>
          <w:divBdr>
            <w:top w:val="none" w:sz="0" w:space="0" w:color="auto"/>
            <w:left w:val="none" w:sz="0" w:space="0" w:color="auto"/>
            <w:bottom w:val="none" w:sz="0" w:space="0" w:color="auto"/>
            <w:right w:val="none" w:sz="0" w:space="0" w:color="auto"/>
          </w:divBdr>
        </w:div>
        <w:div w:id="1472210734">
          <w:marLeft w:val="0"/>
          <w:marRight w:val="0"/>
          <w:marTop w:val="0"/>
          <w:marBottom w:val="0"/>
          <w:divBdr>
            <w:top w:val="none" w:sz="0" w:space="0" w:color="auto"/>
            <w:left w:val="none" w:sz="0" w:space="0" w:color="auto"/>
            <w:bottom w:val="none" w:sz="0" w:space="0" w:color="auto"/>
            <w:right w:val="none" w:sz="0" w:space="0" w:color="auto"/>
          </w:divBdr>
          <w:divsChild>
            <w:div w:id="507982994">
              <w:marLeft w:val="180"/>
              <w:marRight w:val="240"/>
              <w:marTop w:val="0"/>
              <w:marBottom w:val="0"/>
              <w:divBdr>
                <w:top w:val="none" w:sz="0" w:space="0" w:color="auto"/>
                <w:left w:val="none" w:sz="0" w:space="0" w:color="auto"/>
                <w:bottom w:val="none" w:sz="0" w:space="0" w:color="auto"/>
                <w:right w:val="none" w:sz="0" w:space="0" w:color="auto"/>
              </w:divBdr>
              <w:divsChild>
                <w:div w:id="1691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012">
          <w:marLeft w:val="0"/>
          <w:marRight w:val="0"/>
          <w:marTop w:val="0"/>
          <w:marBottom w:val="0"/>
          <w:divBdr>
            <w:top w:val="none" w:sz="0" w:space="0" w:color="auto"/>
            <w:left w:val="none" w:sz="0" w:space="0" w:color="auto"/>
            <w:bottom w:val="none" w:sz="0" w:space="0" w:color="auto"/>
            <w:right w:val="none" w:sz="0" w:space="0" w:color="auto"/>
          </w:divBdr>
          <w:divsChild>
            <w:div w:id="786583383">
              <w:marLeft w:val="180"/>
              <w:marRight w:val="240"/>
              <w:marTop w:val="0"/>
              <w:marBottom w:val="0"/>
              <w:divBdr>
                <w:top w:val="none" w:sz="0" w:space="0" w:color="auto"/>
                <w:left w:val="none" w:sz="0" w:space="0" w:color="auto"/>
                <w:bottom w:val="none" w:sz="0" w:space="0" w:color="auto"/>
                <w:right w:val="none" w:sz="0" w:space="0" w:color="auto"/>
              </w:divBdr>
              <w:divsChild>
                <w:div w:id="9289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61269">
      <w:bodyDiv w:val="1"/>
      <w:marLeft w:val="0"/>
      <w:marRight w:val="0"/>
      <w:marTop w:val="0"/>
      <w:marBottom w:val="0"/>
      <w:divBdr>
        <w:top w:val="none" w:sz="0" w:space="0" w:color="auto"/>
        <w:left w:val="none" w:sz="0" w:space="0" w:color="auto"/>
        <w:bottom w:val="none" w:sz="0" w:space="0" w:color="auto"/>
        <w:right w:val="none" w:sz="0" w:space="0" w:color="auto"/>
      </w:divBdr>
    </w:div>
    <w:div w:id="692682480">
      <w:bodyDiv w:val="1"/>
      <w:marLeft w:val="0"/>
      <w:marRight w:val="0"/>
      <w:marTop w:val="0"/>
      <w:marBottom w:val="0"/>
      <w:divBdr>
        <w:top w:val="none" w:sz="0" w:space="0" w:color="auto"/>
        <w:left w:val="none" w:sz="0" w:space="0" w:color="auto"/>
        <w:bottom w:val="none" w:sz="0" w:space="0" w:color="auto"/>
        <w:right w:val="none" w:sz="0" w:space="0" w:color="auto"/>
      </w:divBdr>
    </w:div>
    <w:div w:id="699625742">
      <w:bodyDiv w:val="1"/>
      <w:marLeft w:val="0"/>
      <w:marRight w:val="0"/>
      <w:marTop w:val="0"/>
      <w:marBottom w:val="0"/>
      <w:divBdr>
        <w:top w:val="none" w:sz="0" w:space="0" w:color="auto"/>
        <w:left w:val="none" w:sz="0" w:space="0" w:color="auto"/>
        <w:bottom w:val="none" w:sz="0" w:space="0" w:color="auto"/>
        <w:right w:val="none" w:sz="0" w:space="0" w:color="auto"/>
      </w:divBdr>
      <w:divsChild>
        <w:div w:id="872963357">
          <w:marLeft w:val="0"/>
          <w:marRight w:val="0"/>
          <w:marTop w:val="0"/>
          <w:marBottom w:val="0"/>
          <w:divBdr>
            <w:top w:val="none" w:sz="0" w:space="0" w:color="auto"/>
            <w:left w:val="none" w:sz="0" w:space="0" w:color="auto"/>
            <w:bottom w:val="none" w:sz="0" w:space="0" w:color="auto"/>
            <w:right w:val="none" w:sz="0" w:space="0" w:color="auto"/>
          </w:divBdr>
          <w:divsChild>
            <w:div w:id="130098080">
              <w:marLeft w:val="180"/>
              <w:marRight w:val="240"/>
              <w:marTop w:val="0"/>
              <w:marBottom w:val="0"/>
              <w:divBdr>
                <w:top w:val="none" w:sz="0" w:space="0" w:color="auto"/>
                <w:left w:val="none" w:sz="0" w:space="0" w:color="auto"/>
                <w:bottom w:val="none" w:sz="0" w:space="0" w:color="auto"/>
                <w:right w:val="none" w:sz="0" w:space="0" w:color="auto"/>
              </w:divBdr>
              <w:divsChild>
                <w:div w:id="20051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3008">
          <w:marLeft w:val="0"/>
          <w:marRight w:val="0"/>
          <w:marTop w:val="0"/>
          <w:marBottom w:val="0"/>
          <w:divBdr>
            <w:top w:val="none" w:sz="0" w:space="0" w:color="auto"/>
            <w:left w:val="none" w:sz="0" w:space="0" w:color="auto"/>
            <w:bottom w:val="none" w:sz="0" w:space="0" w:color="auto"/>
            <w:right w:val="none" w:sz="0" w:space="0" w:color="auto"/>
          </w:divBdr>
          <w:divsChild>
            <w:div w:id="1544249166">
              <w:marLeft w:val="180"/>
              <w:marRight w:val="240"/>
              <w:marTop w:val="0"/>
              <w:marBottom w:val="0"/>
              <w:divBdr>
                <w:top w:val="none" w:sz="0" w:space="0" w:color="auto"/>
                <w:left w:val="none" w:sz="0" w:space="0" w:color="auto"/>
                <w:bottom w:val="none" w:sz="0" w:space="0" w:color="auto"/>
                <w:right w:val="none" w:sz="0" w:space="0" w:color="auto"/>
              </w:divBdr>
              <w:divsChild>
                <w:div w:id="886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4040">
          <w:marLeft w:val="0"/>
          <w:marRight w:val="0"/>
          <w:marTop w:val="0"/>
          <w:marBottom w:val="0"/>
          <w:divBdr>
            <w:top w:val="none" w:sz="0" w:space="0" w:color="auto"/>
            <w:left w:val="none" w:sz="0" w:space="0" w:color="auto"/>
            <w:bottom w:val="none" w:sz="0" w:space="0" w:color="auto"/>
            <w:right w:val="none" w:sz="0" w:space="0" w:color="auto"/>
          </w:divBdr>
        </w:div>
      </w:divsChild>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00743653">
      <w:bodyDiv w:val="1"/>
      <w:marLeft w:val="0"/>
      <w:marRight w:val="0"/>
      <w:marTop w:val="0"/>
      <w:marBottom w:val="0"/>
      <w:divBdr>
        <w:top w:val="none" w:sz="0" w:space="0" w:color="auto"/>
        <w:left w:val="none" w:sz="0" w:space="0" w:color="auto"/>
        <w:bottom w:val="none" w:sz="0" w:space="0" w:color="auto"/>
        <w:right w:val="none" w:sz="0" w:space="0" w:color="auto"/>
      </w:divBdr>
    </w:div>
    <w:div w:id="711459062">
      <w:bodyDiv w:val="1"/>
      <w:marLeft w:val="0"/>
      <w:marRight w:val="0"/>
      <w:marTop w:val="0"/>
      <w:marBottom w:val="0"/>
      <w:divBdr>
        <w:top w:val="none" w:sz="0" w:space="0" w:color="auto"/>
        <w:left w:val="none" w:sz="0" w:space="0" w:color="auto"/>
        <w:bottom w:val="none" w:sz="0" w:space="0" w:color="auto"/>
        <w:right w:val="none" w:sz="0" w:space="0" w:color="auto"/>
      </w:divBdr>
      <w:divsChild>
        <w:div w:id="1455830674">
          <w:marLeft w:val="0"/>
          <w:marRight w:val="0"/>
          <w:marTop w:val="0"/>
          <w:marBottom w:val="0"/>
          <w:divBdr>
            <w:top w:val="none" w:sz="0" w:space="0" w:color="auto"/>
            <w:left w:val="none" w:sz="0" w:space="0" w:color="auto"/>
            <w:bottom w:val="none" w:sz="0" w:space="0" w:color="auto"/>
            <w:right w:val="none" w:sz="0" w:space="0" w:color="auto"/>
          </w:divBdr>
          <w:divsChild>
            <w:div w:id="2660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38092101">
      <w:bodyDiv w:val="1"/>
      <w:marLeft w:val="0"/>
      <w:marRight w:val="0"/>
      <w:marTop w:val="0"/>
      <w:marBottom w:val="0"/>
      <w:divBdr>
        <w:top w:val="none" w:sz="0" w:space="0" w:color="auto"/>
        <w:left w:val="none" w:sz="0" w:space="0" w:color="auto"/>
        <w:bottom w:val="none" w:sz="0" w:space="0" w:color="auto"/>
        <w:right w:val="none" w:sz="0" w:space="0" w:color="auto"/>
      </w:divBdr>
      <w:divsChild>
        <w:div w:id="1011879591">
          <w:marLeft w:val="0"/>
          <w:marRight w:val="0"/>
          <w:marTop w:val="0"/>
          <w:marBottom w:val="0"/>
          <w:divBdr>
            <w:top w:val="none" w:sz="0" w:space="0" w:color="auto"/>
            <w:left w:val="none" w:sz="0" w:space="0" w:color="auto"/>
            <w:bottom w:val="none" w:sz="0" w:space="0" w:color="auto"/>
            <w:right w:val="none" w:sz="0" w:space="0" w:color="auto"/>
          </w:divBdr>
        </w:div>
      </w:divsChild>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3478621">
      <w:bodyDiv w:val="1"/>
      <w:marLeft w:val="0"/>
      <w:marRight w:val="0"/>
      <w:marTop w:val="0"/>
      <w:marBottom w:val="0"/>
      <w:divBdr>
        <w:top w:val="none" w:sz="0" w:space="0" w:color="auto"/>
        <w:left w:val="none" w:sz="0" w:space="0" w:color="auto"/>
        <w:bottom w:val="none" w:sz="0" w:space="0" w:color="auto"/>
        <w:right w:val="none" w:sz="0" w:space="0" w:color="auto"/>
      </w:divBdr>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1616158">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866021925">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1198423687">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932930220">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sChild>
    </w:div>
    <w:div w:id="778334519">
      <w:bodyDiv w:val="1"/>
      <w:marLeft w:val="0"/>
      <w:marRight w:val="0"/>
      <w:marTop w:val="0"/>
      <w:marBottom w:val="0"/>
      <w:divBdr>
        <w:top w:val="none" w:sz="0" w:space="0" w:color="auto"/>
        <w:left w:val="none" w:sz="0" w:space="0" w:color="auto"/>
        <w:bottom w:val="none" w:sz="0" w:space="0" w:color="auto"/>
        <w:right w:val="none" w:sz="0" w:space="0" w:color="auto"/>
      </w:divBdr>
    </w:div>
    <w:div w:id="779227329">
      <w:bodyDiv w:val="1"/>
      <w:marLeft w:val="0"/>
      <w:marRight w:val="0"/>
      <w:marTop w:val="0"/>
      <w:marBottom w:val="0"/>
      <w:divBdr>
        <w:top w:val="none" w:sz="0" w:space="0" w:color="auto"/>
        <w:left w:val="none" w:sz="0" w:space="0" w:color="auto"/>
        <w:bottom w:val="none" w:sz="0" w:space="0" w:color="auto"/>
        <w:right w:val="none" w:sz="0" w:space="0" w:color="auto"/>
      </w:divBdr>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07170142">
      <w:bodyDiv w:val="1"/>
      <w:marLeft w:val="0"/>
      <w:marRight w:val="0"/>
      <w:marTop w:val="0"/>
      <w:marBottom w:val="0"/>
      <w:divBdr>
        <w:top w:val="none" w:sz="0" w:space="0" w:color="auto"/>
        <w:left w:val="none" w:sz="0" w:space="0" w:color="auto"/>
        <w:bottom w:val="none" w:sz="0" w:space="0" w:color="auto"/>
        <w:right w:val="none" w:sz="0" w:space="0" w:color="auto"/>
      </w:divBdr>
    </w:div>
    <w:div w:id="822307759">
      <w:bodyDiv w:val="1"/>
      <w:marLeft w:val="0"/>
      <w:marRight w:val="0"/>
      <w:marTop w:val="0"/>
      <w:marBottom w:val="0"/>
      <w:divBdr>
        <w:top w:val="none" w:sz="0" w:space="0" w:color="auto"/>
        <w:left w:val="none" w:sz="0" w:space="0" w:color="auto"/>
        <w:bottom w:val="none" w:sz="0" w:space="0" w:color="auto"/>
        <w:right w:val="none" w:sz="0" w:space="0" w:color="auto"/>
      </w:divBdr>
      <w:divsChild>
        <w:div w:id="385567680">
          <w:marLeft w:val="0"/>
          <w:marRight w:val="0"/>
          <w:marTop w:val="0"/>
          <w:marBottom w:val="0"/>
          <w:divBdr>
            <w:top w:val="none" w:sz="0" w:space="0" w:color="auto"/>
            <w:left w:val="none" w:sz="0" w:space="0" w:color="auto"/>
            <w:bottom w:val="none" w:sz="0" w:space="0" w:color="auto"/>
            <w:right w:val="none" w:sz="0" w:space="0" w:color="auto"/>
          </w:divBdr>
          <w:divsChild>
            <w:div w:id="5474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2761">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5465039">
      <w:bodyDiv w:val="1"/>
      <w:marLeft w:val="0"/>
      <w:marRight w:val="0"/>
      <w:marTop w:val="0"/>
      <w:marBottom w:val="0"/>
      <w:divBdr>
        <w:top w:val="none" w:sz="0" w:space="0" w:color="auto"/>
        <w:left w:val="none" w:sz="0" w:space="0" w:color="auto"/>
        <w:bottom w:val="none" w:sz="0" w:space="0" w:color="auto"/>
        <w:right w:val="none" w:sz="0" w:space="0" w:color="auto"/>
      </w:divBdr>
      <w:divsChild>
        <w:div w:id="222644410">
          <w:marLeft w:val="0"/>
          <w:marRight w:val="0"/>
          <w:marTop w:val="0"/>
          <w:marBottom w:val="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0438539">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862133352">
      <w:bodyDiv w:val="1"/>
      <w:marLeft w:val="0"/>
      <w:marRight w:val="0"/>
      <w:marTop w:val="0"/>
      <w:marBottom w:val="0"/>
      <w:divBdr>
        <w:top w:val="none" w:sz="0" w:space="0" w:color="auto"/>
        <w:left w:val="none" w:sz="0" w:space="0" w:color="auto"/>
        <w:bottom w:val="none" w:sz="0" w:space="0" w:color="auto"/>
        <w:right w:val="none" w:sz="0" w:space="0" w:color="auto"/>
      </w:divBdr>
      <w:divsChild>
        <w:div w:id="45105952">
          <w:marLeft w:val="0"/>
          <w:marRight w:val="0"/>
          <w:marTop w:val="0"/>
          <w:marBottom w:val="0"/>
          <w:divBdr>
            <w:top w:val="none" w:sz="0" w:space="0" w:color="auto"/>
            <w:left w:val="none" w:sz="0" w:space="0" w:color="auto"/>
            <w:bottom w:val="none" w:sz="0" w:space="0" w:color="auto"/>
            <w:right w:val="none" w:sz="0" w:space="0" w:color="auto"/>
          </w:divBdr>
          <w:divsChild>
            <w:div w:id="522593669">
              <w:marLeft w:val="180"/>
              <w:marRight w:val="240"/>
              <w:marTop w:val="0"/>
              <w:marBottom w:val="0"/>
              <w:divBdr>
                <w:top w:val="none" w:sz="0" w:space="0" w:color="auto"/>
                <w:left w:val="none" w:sz="0" w:space="0" w:color="auto"/>
                <w:bottom w:val="none" w:sz="0" w:space="0" w:color="auto"/>
                <w:right w:val="none" w:sz="0" w:space="0" w:color="auto"/>
              </w:divBdr>
              <w:divsChild>
                <w:div w:id="15521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1943">
          <w:marLeft w:val="0"/>
          <w:marRight w:val="0"/>
          <w:marTop w:val="0"/>
          <w:marBottom w:val="0"/>
          <w:divBdr>
            <w:top w:val="none" w:sz="0" w:space="0" w:color="auto"/>
            <w:left w:val="none" w:sz="0" w:space="0" w:color="auto"/>
            <w:bottom w:val="none" w:sz="0" w:space="0" w:color="auto"/>
            <w:right w:val="none" w:sz="0" w:space="0" w:color="auto"/>
          </w:divBdr>
        </w:div>
      </w:divsChild>
    </w:div>
    <w:div w:id="882206142">
      <w:bodyDiv w:val="1"/>
      <w:marLeft w:val="0"/>
      <w:marRight w:val="0"/>
      <w:marTop w:val="0"/>
      <w:marBottom w:val="0"/>
      <w:divBdr>
        <w:top w:val="none" w:sz="0" w:space="0" w:color="auto"/>
        <w:left w:val="none" w:sz="0" w:space="0" w:color="auto"/>
        <w:bottom w:val="none" w:sz="0" w:space="0" w:color="auto"/>
        <w:right w:val="none" w:sz="0" w:space="0" w:color="auto"/>
      </w:divBdr>
    </w:div>
    <w:div w:id="884760103">
      <w:bodyDiv w:val="1"/>
      <w:marLeft w:val="0"/>
      <w:marRight w:val="0"/>
      <w:marTop w:val="0"/>
      <w:marBottom w:val="0"/>
      <w:divBdr>
        <w:top w:val="none" w:sz="0" w:space="0" w:color="auto"/>
        <w:left w:val="none" w:sz="0" w:space="0" w:color="auto"/>
        <w:bottom w:val="none" w:sz="0" w:space="0" w:color="auto"/>
        <w:right w:val="none" w:sz="0" w:space="0" w:color="auto"/>
      </w:divBdr>
    </w:div>
    <w:div w:id="890265809">
      <w:bodyDiv w:val="1"/>
      <w:marLeft w:val="0"/>
      <w:marRight w:val="0"/>
      <w:marTop w:val="0"/>
      <w:marBottom w:val="0"/>
      <w:divBdr>
        <w:top w:val="none" w:sz="0" w:space="0" w:color="auto"/>
        <w:left w:val="none" w:sz="0" w:space="0" w:color="auto"/>
        <w:bottom w:val="none" w:sz="0" w:space="0" w:color="auto"/>
        <w:right w:val="none" w:sz="0" w:space="0" w:color="auto"/>
      </w:divBdr>
      <w:divsChild>
        <w:div w:id="322665342">
          <w:marLeft w:val="0"/>
          <w:marRight w:val="0"/>
          <w:marTop w:val="0"/>
          <w:marBottom w:val="0"/>
          <w:divBdr>
            <w:top w:val="none" w:sz="0" w:space="0" w:color="auto"/>
            <w:left w:val="none" w:sz="0" w:space="0" w:color="auto"/>
            <w:bottom w:val="none" w:sz="0" w:space="0" w:color="auto"/>
            <w:right w:val="none" w:sz="0" w:space="0" w:color="auto"/>
          </w:divBdr>
          <w:divsChild>
            <w:div w:id="513811867">
              <w:marLeft w:val="0"/>
              <w:marRight w:val="0"/>
              <w:marTop w:val="0"/>
              <w:marBottom w:val="0"/>
              <w:divBdr>
                <w:top w:val="none" w:sz="0" w:space="0" w:color="auto"/>
                <w:left w:val="none" w:sz="0" w:space="0" w:color="auto"/>
                <w:bottom w:val="none" w:sz="0" w:space="0" w:color="auto"/>
                <w:right w:val="none" w:sz="0" w:space="0" w:color="auto"/>
              </w:divBdr>
            </w:div>
            <w:div w:id="1192186713">
              <w:marLeft w:val="0"/>
              <w:marRight w:val="0"/>
              <w:marTop w:val="0"/>
              <w:marBottom w:val="0"/>
              <w:divBdr>
                <w:top w:val="none" w:sz="0" w:space="0" w:color="auto"/>
                <w:left w:val="none" w:sz="0" w:space="0" w:color="auto"/>
                <w:bottom w:val="none" w:sz="0" w:space="0" w:color="auto"/>
                <w:right w:val="none" w:sz="0" w:space="0" w:color="auto"/>
              </w:divBdr>
            </w:div>
            <w:div w:id="471482909">
              <w:marLeft w:val="0"/>
              <w:marRight w:val="0"/>
              <w:marTop w:val="0"/>
              <w:marBottom w:val="0"/>
              <w:divBdr>
                <w:top w:val="none" w:sz="0" w:space="0" w:color="auto"/>
                <w:left w:val="none" w:sz="0" w:space="0" w:color="auto"/>
                <w:bottom w:val="none" w:sz="0" w:space="0" w:color="auto"/>
                <w:right w:val="none" w:sz="0" w:space="0" w:color="auto"/>
              </w:divBdr>
            </w:div>
            <w:div w:id="1672949605">
              <w:marLeft w:val="0"/>
              <w:marRight w:val="0"/>
              <w:marTop w:val="0"/>
              <w:marBottom w:val="0"/>
              <w:divBdr>
                <w:top w:val="none" w:sz="0" w:space="0" w:color="auto"/>
                <w:left w:val="none" w:sz="0" w:space="0" w:color="auto"/>
                <w:bottom w:val="none" w:sz="0" w:space="0" w:color="auto"/>
                <w:right w:val="none" w:sz="0" w:space="0" w:color="auto"/>
              </w:divBdr>
            </w:div>
            <w:div w:id="1357610845">
              <w:marLeft w:val="0"/>
              <w:marRight w:val="0"/>
              <w:marTop w:val="0"/>
              <w:marBottom w:val="0"/>
              <w:divBdr>
                <w:top w:val="none" w:sz="0" w:space="0" w:color="auto"/>
                <w:left w:val="none" w:sz="0" w:space="0" w:color="auto"/>
                <w:bottom w:val="none" w:sz="0" w:space="0" w:color="auto"/>
                <w:right w:val="none" w:sz="0" w:space="0" w:color="auto"/>
              </w:divBdr>
            </w:div>
            <w:div w:id="1020551758">
              <w:marLeft w:val="0"/>
              <w:marRight w:val="0"/>
              <w:marTop w:val="0"/>
              <w:marBottom w:val="0"/>
              <w:divBdr>
                <w:top w:val="none" w:sz="0" w:space="0" w:color="auto"/>
                <w:left w:val="none" w:sz="0" w:space="0" w:color="auto"/>
                <w:bottom w:val="none" w:sz="0" w:space="0" w:color="auto"/>
                <w:right w:val="none" w:sz="0" w:space="0" w:color="auto"/>
              </w:divBdr>
            </w:div>
            <w:div w:id="1895851818">
              <w:marLeft w:val="0"/>
              <w:marRight w:val="0"/>
              <w:marTop w:val="0"/>
              <w:marBottom w:val="0"/>
              <w:divBdr>
                <w:top w:val="none" w:sz="0" w:space="0" w:color="auto"/>
                <w:left w:val="none" w:sz="0" w:space="0" w:color="auto"/>
                <w:bottom w:val="none" w:sz="0" w:space="0" w:color="auto"/>
                <w:right w:val="none" w:sz="0" w:space="0" w:color="auto"/>
              </w:divBdr>
            </w:div>
            <w:div w:id="1373268528">
              <w:marLeft w:val="0"/>
              <w:marRight w:val="0"/>
              <w:marTop w:val="0"/>
              <w:marBottom w:val="0"/>
              <w:divBdr>
                <w:top w:val="none" w:sz="0" w:space="0" w:color="auto"/>
                <w:left w:val="none" w:sz="0" w:space="0" w:color="auto"/>
                <w:bottom w:val="none" w:sz="0" w:space="0" w:color="auto"/>
                <w:right w:val="none" w:sz="0" w:space="0" w:color="auto"/>
              </w:divBdr>
            </w:div>
            <w:div w:id="1624118514">
              <w:marLeft w:val="0"/>
              <w:marRight w:val="0"/>
              <w:marTop w:val="0"/>
              <w:marBottom w:val="0"/>
              <w:divBdr>
                <w:top w:val="none" w:sz="0" w:space="0" w:color="auto"/>
                <w:left w:val="none" w:sz="0" w:space="0" w:color="auto"/>
                <w:bottom w:val="none" w:sz="0" w:space="0" w:color="auto"/>
                <w:right w:val="none" w:sz="0" w:space="0" w:color="auto"/>
              </w:divBdr>
            </w:div>
            <w:div w:id="434592342">
              <w:marLeft w:val="0"/>
              <w:marRight w:val="0"/>
              <w:marTop w:val="0"/>
              <w:marBottom w:val="0"/>
              <w:divBdr>
                <w:top w:val="none" w:sz="0" w:space="0" w:color="auto"/>
                <w:left w:val="none" w:sz="0" w:space="0" w:color="auto"/>
                <w:bottom w:val="none" w:sz="0" w:space="0" w:color="auto"/>
                <w:right w:val="none" w:sz="0" w:space="0" w:color="auto"/>
              </w:divBdr>
            </w:div>
            <w:div w:id="884566435">
              <w:marLeft w:val="0"/>
              <w:marRight w:val="0"/>
              <w:marTop w:val="0"/>
              <w:marBottom w:val="0"/>
              <w:divBdr>
                <w:top w:val="none" w:sz="0" w:space="0" w:color="auto"/>
                <w:left w:val="none" w:sz="0" w:space="0" w:color="auto"/>
                <w:bottom w:val="none" w:sz="0" w:space="0" w:color="auto"/>
                <w:right w:val="none" w:sz="0" w:space="0" w:color="auto"/>
              </w:divBdr>
            </w:div>
            <w:div w:id="1153570365">
              <w:marLeft w:val="0"/>
              <w:marRight w:val="0"/>
              <w:marTop w:val="0"/>
              <w:marBottom w:val="0"/>
              <w:divBdr>
                <w:top w:val="none" w:sz="0" w:space="0" w:color="auto"/>
                <w:left w:val="none" w:sz="0" w:space="0" w:color="auto"/>
                <w:bottom w:val="none" w:sz="0" w:space="0" w:color="auto"/>
                <w:right w:val="none" w:sz="0" w:space="0" w:color="auto"/>
              </w:divBdr>
            </w:div>
            <w:div w:id="612176272">
              <w:marLeft w:val="0"/>
              <w:marRight w:val="0"/>
              <w:marTop w:val="0"/>
              <w:marBottom w:val="0"/>
              <w:divBdr>
                <w:top w:val="none" w:sz="0" w:space="0" w:color="auto"/>
                <w:left w:val="none" w:sz="0" w:space="0" w:color="auto"/>
                <w:bottom w:val="none" w:sz="0" w:space="0" w:color="auto"/>
                <w:right w:val="none" w:sz="0" w:space="0" w:color="auto"/>
              </w:divBdr>
            </w:div>
            <w:div w:id="134232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03369193">
      <w:bodyDiv w:val="1"/>
      <w:marLeft w:val="0"/>
      <w:marRight w:val="0"/>
      <w:marTop w:val="0"/>
      <w:marBottom w:val="0"/>
      <w:divBdr>
        <w:top w:val="none" w:sz="0" w:space="0" w:color="auto"/>
        <w:left w:val="none" w:sz="0" w:space="0" w:color="auto"/>
        <w:bottom w:val="none" w:sz="0" w:space="0" w:color="auto"/>
        <w:right w:val="none" w:sz="0" w:space="0" w:color="auto"/>
      </w:divBdr>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16132235">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4754029">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35478176">
      <w:bodyDiv w:val="1"/>
      <w:marLeft w:val="0"/>
      <w:marRight w:val="0"/>
      <w:marTop w:val="0"/>
      <w:marBottom w:val="0"/>
      <w:divBdr>
        <w:top w:val="none" w:sz="0" w:space="0" w:color="auto"/>
        <w:left w:val="none" w:sz="0" w:space="0" w:color="auto"/>
        <w:bottom w:val="none" w:sz="0" w:space="0" w:color="auto"/>
        <w:right w:val="none" w:sz="0" w:space="0" w:color="auto"/>
      </w:divBdr>
    </w:div>
    <w:div w:id="938683005">
      <w:bodyDiv w:val="1"/>
      <w:marLeft w:val="0"/>
      <w:marRight w:val="0"/>
      <w:marTop w:val="0"/>
      <w:marBottom w:val="0"/>
      <w:divBdr>
        <w:top w:val="none" w:sz="0" w:space="0" w:color="auto"/>
        <w:left w:val="none" w:sz="0" w:space="0" w:color="auto"/>
        <w:bottom w:val="none" w:sz="0" w:space="0" w:color="auto"/>
        <w:right w:val="none" w:sz="0" w:space="0" w:color="auto"/>
      </w:divBdr>
      <w:divsChild>
        <w:div w:id="747966730">
          <w:marLeft w:val="0"/>
          <w:marRight w:val="0"/>
          <w:marTop w:val="0"/>
          <w:marBottom w:val="0"/>
          <w:divBdr>
            <w:top w:val="none" w:sz="0" w:space="0" w:color="auto"/>
            <w:left w:val="none" w:sz="0" w:space="0" w:color="auto"/>
            <w:bottom w:val="none" w:sz="0" w:space="0" w:color="auto"/>
            <w:right w:val="none" w:sz="0" w:space="0" w:color="auto"/>
          </w:divBdr>
          <w:divsChild>
            <w:div w:id="94033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7011">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75178274">
      <w:bodyDiv w:val="1"/>
      <w:marLeft w:val="0"/>
      <w:marRight w:val="0"/>
      <w:marTop w:val="0"/>
      <w:marBottom w:val="0"/>
      <w:divBdr>
        <w:top w:val="none" w:sz="0" w:space="0" w:color="auto"/>
        <w:left w:val="none" w:sz="0" w:space="0" w:color="auto"/>
        <w:bottom w:val="none" w:sz="0" w:space="0" w:color="auto"/>
        <w:right w:val="none" w:sz="0" w:space="0" w:color="auto"/>
      </w:divBdr>
    </w:div>
    <w:div w:id="979194573">
      <w:bodyDiv w:val="1"/>
      <w:marLeft w:val="0"/>
      <w:marRight w:val="0"/>
      <w:marTop w:val="0"/>
      <w:marBottom w:val="0"/>
      <w:divBdr>
        <w:top w:val="none" w:sz="0" w:space="0" w:color="auto"/>
        <w:left w:val="none" w:sz="0" w:space="0" w:color="auto"/>
        <w:bottom w:val="none" w:sz="0" w:space="0" w:color="auto"/>
        <w:right w:val="none" w:sz="0" w:space="0" w:color="auto"/>
      </w:divBdr>
      <w:divsChild>
        <w:div w:id="37904305">
          <w:marLeft w:val="0"/>
          <w:marRight w:val="0"/>
          <w:marTop w:val="0"/>
          <w:marBottom w:val="0"/>
          <w:divBdr>
            <w:top w:val="none" w:sz="0" w:space="0" w:color="auto"/>
            <w:left w:val="none" w:sz="0" w:space="0" w:color="auto"/>
            <w:bottom w:val="none" w:sz="0" w:space="0" w:color="auto"/>
            <w:right w:val="none" w:sz="0" w:space="0" w:color="auto"/>
          </w:divBdr>
          <w:divsChild>
            <w:div w:id="110251050">
              <w:marLeft w:val="180"/>
              <w:marRight w:val="240"/>
              <w:marTop w:val="0"/>
              <w:marBottom w:val="0"/>
              <w:divBdr>
                <w:top w:val="none" w:sz="0" w:space="0" w:color="auto"/>
                <w:left w:val="none" w:sz="0" w:space="0" w:color="auto"/>
                <w:bottom w:val="none" w:sz="0" w:space="0" w:color="auto"/>
                <w:right w:val="none" w:sz="0" w:space="0" w:color="auto"/>
              </w:divBdr>
              <w:divsChild>
                <w:div w:id="6929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133">
          <w:marLeft w:val="0"/>
          <w:marRight w:val="0"/>
          <w:marTop w:val="0"/>
          <w:marBottom w:val="0"/>
          <w:divBdr>
            <w:top w:val="none" w:sz="0" w:space="0" w:color="auto"/>
            <w:left w:val="none" w:sz="0" w:space="0" w:color="auto"/>
            <w:bottom w:val="none" w:sz="0" w:space="0" w:color="auto"/>
            <w:right w:val="none" w:sz="0" w:space="0" w:color="auto"/>
          </w:divBdr>
          <w:divsChild>
            <w:div w:id="227376270">
              <w:marLeft w:val="180"/>
              <w:marRight w:val="240"/>
              <w:marTop w:val="0"/>
              <w:marBottom w:val="0"/>
              <w:divBdr>
                <w:top w:val="none" w:sz="0" w:space="0" w:color="auto"/>
                <w:left w:val="none" w:sz="0" w:space="0" w:color="auto"/>
                <w:bottom w:val="none" w:sz="0" w:space="0" w:color="auto"/>
                <w:right w:val="none" w:sz="0" w:space="0" w:color="auto"/>
              </w:divBdr>
              <w:divsChild>
                <w:div w:id="13669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80989">
          <w:marLeft w:val="0"/>
          <w:marRight w:val="0"/>
          <w:marTop w:val="0"/>
          <w:marBottom w:val="0"/>
          <w:divBdr>
            <w:top w:val="none" w:sz="0" w:space="0" w:color="auto"/>
            <w:left w:val="none" w:sz="0" w:space="0" w:color="auto"/>
            <w:bottom w:val="none" w:sz="0" w:space="0" w:color="auto"/>
            <w:right w:val="none" w:sz="0" w:space="0" w:color="auto"/>
          </w:divBdr>
          <w:divsChild>
            <w:div w:id="426657418">
              <w:marLeft w:val="180"/>
              <w:marRight w:val="240"/>
              <w:marTop w:val="0"/>
              <w:marBottom w:val="0"/>
              <w:divBdr>
                <w:top w:val="none" w:sz="0" w:space="0" w:color="auto"/>
                <w:left w:val="none" w:sz="0" w:space="0" w:color="auto"/>
                <w:bottom w:val="none" w:sz="0" w:space="0" w:color="auto"/>
                <w:right w:val="none" w:sz="0" w:space="0" w:color="auto"/>
              </w:divBdr>
              <w:divsChild>
                <w:div w:id="2460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9589">
          <w:marLeft w:val="0"/>
          <w:marRight w:val="0"/>
          <w:marTop w:val="0"/>
          <w:marBottom w:val="0"/>
          <w:divBdr>
            <w:top w:val="none" w:sz="0" w:space="0" w:color="auto"/>
            <w:left w:val="none" w:sz="0" w:space="0" w:color="auto"/>
            <w:bottom w:val="none" w:sz="0" w:space="0" w:color="auto"/>
            <w:right w:val="none" w:sz="0" w:space="0" w:color="auto"/>
          </w:divBdr>
          <w:divsChild>
            <w:div w:id="982544456">
              <w:marLeft w:val="180"/>
              <w:marRight w:val="240"/>
              <w:marTop w:val="0"/>
              <w:marBottom w:val="0"/>
              <w:divBdr>
                <w:top w:val="none" w:sz="0" w:space="0" w:color="auto"/>
                <w:left w:val="none" w:sz="0" w:space="0" w:color="auto"/>
                <w:bottom w:val="none" w:sz="0" w:space="0" w:color="auto"/>
                <w:right w:val="none" w:sz="0" w:space="0" w:color="auto"/>
              </w:divBdr>
              <w:divsChild>
                <w:div w:id="10326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14637">
          <w:marLeft w:val="0"/>
          <w:marRight w:val="0"/>
          <w:marTop w:val="0"/>
          <w:marBottom w:val="0"/>
          <w:divBdr>
            <w:top w:val="none" w:sz="0" w:space="0" w:color="auto"/>
            <w:left w:val="none" w:sz="0" w:space="0" w:color="auto"/>
            <w:bottom w:val="none" w:sz="0" w:space="0" w:color="auto"/>
            <w:right w:val="none" w:sz="0" w:space="0" w:color="auto"/>
          </w:divBdr>
        </w:div>
        <w:div w:id="1726683743">
          <w:marLeft w:val="0"/>
          <w:marRight w:val="0"/>
          <w:marTop w:val="0"/>
          <w:marBottom w:val="0"/>
          <w:divBdr>
            <w:top w:val="none" w:sz="0" w:space="0" w:color="auto"/>
            <w:left w:val="none" w:sz="0" w:space="0" w:color="auto"/>
            <w:bottom w:val="none" w:sz="0" w:space="0" w:color="auto"/>
            <w:right w:val="none" w:sz="0" w:space="0" w:color="auto"/>
          </w:divBdr>
          <w:divsChild>
            <w:div w:id="1708290719">
              <w:marLeft w:val="180"/>
              <w:marRight w:val="240"/>
              <w:marTop w:val="0"/>
              <w:marBottom w:val="0"/>
              <w:divBdr>
                <w:top w:val="none" w:sz="0" w:space="0" w:color="auto"/>
                <w:left w:val="none" w:sz="0" w:space="0" w:color="auto"/>
                <w:bottom w:val="none" w:sz="0" w:space="0" w:color="auto"/>
                <w:right w:val="none" w:sz="0" w:space="0" w:color="auto"/>
              </w:divBdr>
              <w:divsChild>
                <w:div w:id="7297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664">
          <w:marLeft w:val="0"/>
          <w:marRight w:val="0"/>
          <w:marTop w:val="0"/>
          <w:marBottom w:val="0"/>
          <w:divBdr>
            <w:top w:val="none" w:sz="0" w:space="0" w:color="auto"/>
            <w:left w:val="none" w:sz="0" w:space="0" w:color="auto"/>
            <w:bottom w:val="none" w:sz="0" w:space="0" w:color="auto"/>
            <w:right w:val="none" w:sz="0" w:space="0" w:color="auto"/>
          </w:divBdr>
          <w:divsChild>
            <w:div w:id="1675525535">
              <w:marLeft w:val="180"/>
              <w:marRight w:val="240"/>
              <w:marTop w:val="0"/>
              <w:marBottom w:val="0"/>
              <w:divBdr>
                <w:top w:val="none" w:sz="0" w:space="0" w:color="auto"/>
                <w:left w:val="none" w:sz="0" w:space="0" w:color="auto"/>
                <w:bottom w:val="none" w:sz="0" w:space="0" w:color="auto"/>
                <w:right w:val="none" w:sz="0" w:space="0" w:color="auto"/>
              </w:divBdr>
              <w:divsChild>
                <w:div w:id="10869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88685">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17002723">
      <w:bodyDiv w:val="1"/>
      <w:marLeft w:val="0"/>
      <w:marRight w:val="0"/>
      <w:marTop w:val="0"/>
      <w:marBottom w:val="0"/>
      <w:divBdr>
        <w:top w:val="none" w:sz="0" w:space="0" w:color="auto"/>
        <w:left w:val="none" w:sz="0" w:space="0" w:color="auto"/>
        <w:bottom w:val="none" w:sz="0" w:space="0" w:color="auto"/>
        <w:right w:val="none" w:sz="0" w:space="0" w:color="auto"/>
      </w:divBdr>
      <w:divsChild>
        <w:div w:id="210266765">
          <w:marLeft w:val="0"/>
          <w:marRight w:val="0"/>
          <w:marTop w:val="0"/>
          <w:marBottom w:val="0"/>
          <w:divBdr>
            <w:top w:val="none" w:sz="0" w:space="0" w:color="auto"/>
            <w:left w:val="none" w:sz="0" w:space="0" w:color="auto"/>
            <w:bottom w:val="none" w:sz="0" w:space="0" w:color="auto"/>
            <w:right w:val="none" w:sz="0" w:space="0" w:color="auto"/>
          </w:divBdr>
          <w:divsChild>
            <w:div w:id="281422196">
              <w:marLeft w:val="0"/>
              <w:marRight w:val="0"/>
              <w:marTop w:val="0"/>
              <w:marBottom w:val="0"/>
              <w:divBdr>
                <w:top w:val="none" w:sz="0" w:space="0" w:color="auto"/>
                <w:left w:val="none" w:sz="0" w:space="0" w:color="auto"/>
                <w:bottom w:val="none" w:sz="0" w:space="0" w:color="auto"/>
                <w:right w:val="none" w:sz="0" w:space="0" w:color="auto"/>
              </w:divBdr>
            </w:div>
            <w:div w:id="359358564">
              <w:marLeft w:val="0"/>
              <w:marRight w:val="0"/>
              <w:marTop w:val="0"/>
              <w:marBottom w:val="0"/>
              <w:divBdr>
                <w:top w:val="none" w:sz="0" w:space="0" w:color="auto"/>
                <w:left w:val="none" w:sz="0" w:space="0" w:color="auto"/>
                <w:bottom w:val="none" w:sz="0" w:space="0" w:color="auto"/>
                <w:right w:val="none" w:sz="0" w:space="0" w:color="auto"/>
              </w:divBdr>
            </w:div>
            <w:div w:id="709378029">
              <w:marLeft w:val="0"/>
              <w:marRight w:val="0"/>
              <w:marTop w:val="0"/>
              <w:marBottom w:val="0"/>
              <w:divBdr>
                <w:top w:val="none" w:sz="0" w:space="0" w:color="auto"/>
                <w:left w:val="none" w:sz="0" w:space="0" w:color="auto"/>
                <w:bottom w:val="none" w:sz="0" w:space="0" w:color="auto"/>
                <w:right w:val="none" w:sz="0" w:space="0" w:color="auto"/>
              </w:divBdr>
            </w:div>
            <w:div w:id="1037848746">
              <w:marLeft w:val="0"/>
              <w:marRight w:val="0"/>
              <w:marTop w:val="0"/>
              <w:marBottom w:val="0"/>
              <w:divBdr>
                <w:top w:val="none" w:sz="0" w:space="0" w:color="auto"/>
                <w:left w:val="none" w:sz="0" w:space="0" w:color="auto"/>
                <w:bottom w:val="none" w:sz="0" w:space="0" w:color="auto"/>
                <w:right w:val="none" w:sz="0" w:space="0" w:color="auto"/>
              </w:divBdr>
            </w:div>
            <w:div w:id="1264648525">
              <w:marLeft w:val="0"/>
              <w:marRight w:val="0"/>
              <w:marTop w:val="0"/>
              <w:marBottom w:val="0"/>
              <w:divBdr>
                <w:top w:val="none" w:sz="0" w:space="0" w:color="auto"/>
                <w:left w:val="none" w:sz="0" w:space="0" w:color="auto"/>
                <w:bottom w:val="none" w:sz="0" w:space="0" w:color="auto"/>
                <w:right w:val="none" w:sz="0" w:space="0" w:color="auto"/>
              </w:divBdr>
            </w:div>
            <w:div w:id="1607230845">
              <w:marLeft w:val="0"/>
              <w:marRight w:val="0"/>
              <w:marTop w:val="0"/>
              <w:marBottom w:val="0"/>
              <w:divBdr>
                <w:top w:val="none" w:sz="0" w:space="0" w:color="auto"/>
                <w:left w:val="none" w:sz="0" w:space="0" w:color="auto"/>
                <w:bottom w:val="none" w:sz="0" w:space="0" w:color="auto"/>
                <w:right w:val="none" w:sz="0" w:space="0" w:color="auto"/>
              </w:divBdr>
            </w:div>
            <w:div w:id="1628126071">
              <w:marLeft w:val="0"/>
              <w:marRight w:val="0"/>
              <w:marTop w:val="0"/>
              <w:marBottom w:val="0"/>
              <w:divBdr>
                <w:top w:val="none" w:sz="0" w:space="0" w:color="auto"/>
                <w:left w:val="none" w:sz="0" w:space="0" w:color="auto"/>
                <w:bottom w:val="none" w:sz="0" w:space="0" w:color="auto"/>
                <w:right w:val="none" w:sz="0" w:space="0" w:color="auto"/>
              </w:divBdr>
            </w:div>
            <w:div w:id="1908033248">
              <w:marLeft w:val="0"/>
              <w:marRight w:val="0"/>
              <w:marTop w:val="0"/>
              <w:marBottom w:val="0"/>
              <w:divBdr>
                <w:top w:val="none" w:sz="0" w:space="0" w:color="auto"/>
                <w:left w:val="none" w:sz="0" w:space="0" w:color="auto"/>
                <w:bottom w:val="none" w:sz="0" w:space="0" w:color="auto"/>
                <w:right w:val="none" w:sz="0" w:space="0" w:color="auto"/>
              </w:divBdr>
            </w:div>
            <w:div w:id="190822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3106">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27678650">
      <w:bodyDiv w:val="1"/>
      <w:marLeft w:val="0"/>
      <w:marRight w:val="0"/>
      <w:marTop w:val="0"/>
      <w:marBottom w:val="0"/>
      <w:divBdr>
        <w:top w:val="none" w:sz="0" w:space="0" w:color="auto"/>
        <w:left w:val="none" w:sz="0" w:space="0" w:color="auto"/>
        <w:bottom w:val="none" w:sz="0" w:space="0" w:color="auto"/>
        <w:right w:val="none" w:sz="0" w:space="0" w:color="auto"/>
      </w:divBdr>
      <w:divsChild>
        <w:div w:id="791482364">
          <w:marLeft w:val="0"/>
          <w:marRight w:val="0"/>
          <w:marTop w:val="0"/>
          <w:marBottom w:val="0"/>
          <w:divBdr>
            <w:top w:val="none" w:sz="0" w:space="0" w:color="auto"/>
            <w:left w:val="none" w:sz="0" w:space="0" w:color="auto"/>
            <w:bottom w:val="none" w:sz="0" w:space="0" w:color="auto"/>
            <w:right w:val="none" w:sz="0" w:space="0" w:color="auto"/>
          </w:divBdr>
        </w:div>
      </w:divsChild>
    </w:div>
    <w:div w:id="1030686598">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43403799">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106001248">
      <w:bodyDiv w:val="1"/>
      <w:marLeft w:val="0"/>
      <w:marRight w:val="0"/>
      <w:marTop w:val="0"/>
      <w:marBottom w:val="0"/>
      <w:divBdr>
        <w:top w:val="none" w:sz="0" w:space="0" w:color="auto"/>
        <w:left w:val="none" w:sz="0" w:space="0" w:color="auto"/>
        <w:bottom w:val="none" w:sz="0" w:space="0" w:color="auto"/>
        <w:right w:val="none" w:sz="0" w:space="0" w:color="auto"/>
      </w:divBdr>
      <w:divsChild>
        <w:div w:id="38819708">
          <w:marLeft w:val="0"/>
          <w:marRight w:val="0"/>
          <w:marTop w:val="0"/>
          <w:marBottom w:val="0"/>
          <w:divBdr>
            <w:top w:val="none" w:sz="0" w:space="0" w:color="auto"/>
            <w:left w:val="none" w:sz="0" w:space="0" w:color="auto"/>
            <w:bottom w:val="none" w:sz="0" w:space="0" w:color="auto"/>
            <w:right w:val="none" w:sz="0" w:space="0" w:color="auto"/>
          </w:divBdr>
          <w:divsChild>
            <w:div w:id="166796599">
              <w:marLeft w:val="0"/>
              <w:marRight w:val="0"/>
              <w:marTop w:val="0"/>
              <w:marBottom w:val="0"/>
              <w:divBdr>
                <w:top w:val="none" w:sz="0" w:space="0" w:color="auto"/>
                <w:left w:val="none" w:sz="0" w:space="0" w:color="auto"/>
                <w:bottom w:val="none" w:sz="0" w:space="0" w:color="auto"/>
                <w:right w:val="none" w:sz="0" w:space="0" w:color="auto"/>
              </w:divBdr>
            </w:div>
            <w:div w:id="756513810">
              <w:marLeft w:val="0"/>
              <w:marRight w:val="0"/>
              <w:marTop w:val="0"/>
              <w:marBottom w:val="0"/>
              <w:divBdr>
                <w:top w:val="none" w:sz="0" w:space="0" w:color="auto"/>
                <w:left w:val="none" w:sz="0" w:space="0" w:color="auto"/>
                <w:bottom w:val="none" w:sz="0" w:space="0" w:color="auto"/>
                <w:right w:val="none" w:sz="0" w:space="0" w:color="auto"/>
              </w:divBdr>
            </w:div>
            <w:div w:id="863594141">
              <w:marLeft w:val="0"/>
              <w:marRight w:val="0"/>
              <w:marTop w:val="0"/>
              <w:marBottom w:val="0"/>
              <w:divBdr>
                <w:top w:val="none" w:sz="0" w:space="0" w:color="auto"/>
                <w:left w:val="none" w:sz="0" w:space="0" w:color="auto"/>
                <w:bottom w:val="none" w:sz="0" w:space="0" w:color="auto"/>
                <w:right w:val="none" w:sz="0" w:space="0" w:color="auto"/>
              </w:divBdr>
            </w:div>
            <w:div w:id="899558008">
              <w:marLeft w:val="0"/>
              <w:marRight w:val="0"/>
              <w:marTop w:val="0"/>
              <w:marBottom w:val="0"/>
              <w:divBdr>
                <w:top w:val="none" w:sz="0" w:space="0" w:color="auto"/>
                <w:left w:val="none" w:sz="0" w:space="0" w:color="auto"/>
                <w:bottom w:val="none" w:sz="0" w:space="0" w:color="auto"/>
                <w:right w:val="none" w:sz="0" w:space="0" w:color="auto"/>
              </w:divBdr>
            </w:div>
            <w:div w:id="976111272">
              <w:marLeft w:val="0"/>
              <w:marRight w:val="0"/>
              <w:marTop w:val="0"/>
              <w:marBottom w:val="0"/>
              <w:divBdr>
                <w:top w:val="none" w:sz="0" w:space="0" w:color="auto"/>
                <w:left w:val="none" w:sz="0" w:space="0" w:color="auto"/>
                <w:bottom w:val="none" w:sz="0" w:space="0" w:color="auto"/>
                <w:right w:val="none" w:sz="0" w:space="0" w:color="auto"/>
              </w:divBdr>
            </w:div>
            <w:div w:id="1050568417">
              <w:marLeft w:val="0"/>
              <w:marRight w:val="0"/>
              <w:marTop w:val="0"/>
              <w:marBottom w:val="0"/>
              <w:divBdr>
                <w:top w:val="none" w:sz="0" w:space="0" w:color="auto"/>
                <w:left w:val="none" w:sz="0" w:space="0" w:color="auto"/>
                <w:bottom w:val="none" w:sz="0" w:space="0" w:color="auto"/>
                <w:right w:val="none" w:sz="0" w:space="0" w:color="auto"/>
              </w:divBdr>
            </w:div>
            <w:div w:id="1074670004">
              <w:marLeft w:val="0"/>
              <w:marRight w:val="0"/>
              <w:marTop w:val="0"/>
              <w:marBottom w:val="0"/>
              <w:divBdr>
                <w:top w:val="none" w:sz="0" w:space="0" w:color="auto"/>
                <w:left w:val="none" w:sz="0" w:space="0" w:color="auto"/>
                <w:bottom w:val="none" w:sz="0" w:space="0" w:color="auto"/>
                <w:right w:val="none" w:sz="0" w:space="0" w:color="auto"/>
              </w:divBdr>
            </w:div>
            <w:div w:id="1079327489">
              <w:marLeft w:val="0"/>
              <w:marRight w:val="0"/>
              <w:marTop w:val="0"/>
              <w:marBottom w:val="0"/>
              <w:divBdr>
                <w:top w:val="none" w:sz="0" w:space="0" w:color="auto"/>
                <w:left w:val="none" w:sz="0" w:space="0" w:color="auto"/>
                <w:bottom w:val="none" w:sz="0" w:space="0" w:color="auto"/>
                <w:right w:val="none" w:sz="0" w:space="0" w:color="auto"/>
              </w:divBdr>
            </w:div>
            <w:div w:id="1153719853">
              <w:marLeft w:val="0"/>
              <w:marRight w:val="0"/>
              <w:marTop w:val="0"/>
              <w:marBottom w:val="0"/>
              <w:divBdr>
                <w:top w:val="none" w:sz="0" w:space="0" w:color="auto"/>
                <w:left w:val="none" w:sz="0" w:space="0" w:color="auto"/>
                <w:bottom w:val="none" w:sz="0" w:space="0" w:color="auto"/>
                <w:right w:val="none" w:sz="0" w:space="0" w:color="auto"/>
              </w:divBdr>
            </w:div>
            <w:div w:id="1222256738">
              <w:marLeft w:val="0"/>
              <w:marRight w:val="0"/>
              <w:marTop w:val="0"/>
              <w:marBottom w:val="0"/>
              <w:divBdr>
                <w:top w:val="none" w:sz="0" w:space="0" w:color="auto"/>
                <w:left w:val="none" w:sz="0" w:space="0" w:color="auto"/>
                <w:bottom w:val="none" w:sz="0" w:space="0" w:color="auto"/>
                <w:right w:val="none" w:sz="0" w:space="0" w:color="auto"/>
              </w:divBdr>
            </w:div>
            <w:div w:id="1420637504">
              <w:marLeft w:val="0"/>
              <w:marRight w:val="0"/>
              <w:marTop w:val="0"/>
              <w:marBottom w:val="0"/>
              <w:divBdr>
                <w:top w:val="none" w:sz="0" w:space="0" w:color="auto"/>
                <w:left w:val="none" w:sz="0" w:space="0" w:color="auto"/>
                <w:bottom w:val="none" w:sz="0" w:space="0" w:color="auto"/>
                <w:right w:val="none" w:sz="0" w:space="0" w:color="auto"/>
              </w:divBdr>
            </w:div>
            <w:div w:id="1685748531">
              <w:marLeft w:val="0"/>
              <w:marRight w:val="0"/>
              <w:marTop w:val="0"/>
              <w:marBottom w:val="0"/>
              <w:divBdr>
                <w:top w:val="none" w:sz="0" w:space="0" w:color="auto"/>
                <w:left w:val="none" w:sz="0" w:space="0" w:color="auto"/>
                <w:bottom w:val="none" w:sz="0" w:space="0" w:color="auto"/>
                <w:right w:val="none" w:sz="0" w:space="0" w:color="auto"/>
              </w:divBdr>
            </w:div>
            <w:div w:id="1813516429">
              <w:marLeft w:val="0"/>
              <w:marRight w:val="0"/>
              <w:marTop w:val="0"/>
              <w:marBottom w:val="0"/>
              <w:divBdr>
                <w:top w:val="none" w:sz="0" w:space="0" w:color="auto"/>
                <w:left w:val="none" w:sz="0" w:space="0" w:color="auto"/>
                <w:bottom w:val="none" w:sz="0" w:space="0" w:color="auto"/>
                <w:right w:val="none" w:sz="0" w:space="0" w:color="auto"/>
              </w:divBdr>
            </w:div>
            <w:div w:id="1939942037">
              <w:marLeft w:val="0"/>
              <w:marRight w:val="0"/>
              <w:marTop w:val="0"/>
              <w:marBottom w:val="0"/>
              <w:divBdr>
                <w:top w:val="none" w:sz="0" w:space="0" w:color="auto"/>
                <w:left w:val="none" w:sz="0" w:space="0" w:color="auto"/>
                <w:bottom w:val="none" w:sz="0" w:space="0" w:color="auto"/>
                <w:right w:val="none" w:sz="0" w:space="0" w:color="auto"/>
              </w:divBdr>
            </w:div>
            <w:div w:id="1988506068">
              <w:marLeft w:val="0"/>
              <w:marRight w:val="0"/>
              <w:marTop w:val="0"/>
              <w:marBottom w:val="0"/>
              <w:divBdr>
                <w:top w:val="none" w:sz="0" w:space="0" w:color="auto"/>
                <w:left w:val="none" w:sz="0" w:space="0" w:color="auto"/>
                <w:bottom w:val="none" w:sz="0" w:space="0" w:color="auto"/>
                <w:right w:val="none" w:sz="0" w:space="0" w:color="auto"/>
              </w:divBdr>
            </w:div>
            <w:div w:id="21342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17530056">
      <w:bodyDiv w:val="1"/>
      <w:marLeft w:val="0"/>
      <w:marRight w:val="0"/>
      <w:marTop w:val="0"/>
      <w:marBottom w:val="0"/>
      <w:divBdr>
        <w:top w:val="none" w:sz="0" w:space="0" w:color="auto"/>
        <w:left w:val="none" w:sz="0" w:space="0" w:color="auto"/>
        <w:bottom w:val="none" w:sz="0" w:space="0" w:color="auto"/>
        <w:right w:val="none" w:sz="0" w:space="0" w:color="auto"/>
      </w:divBdr>
    </w:div>
    <w:div w:id="1117716932">
      <w:bodyDiv w:val="1"/>
      <w:marLeft w:val="0"/>
      <w:marRight w:val="0"/>
      <w:marTop w:val="0"/>
      <w:marBottom w:val="0"/>
      <w:divBdr>
        <w:top w:val="none" w:sz="0" w:space="0" w:color="auto"/>
        <w:left w:val="none" w:sz="0" w:space="0" w:color="auto"/>
        <w:bottom w:val="none" w:sz="0" w:space="0" w:color="auto"/>
        <w:right w:val="none" w:sz="0" w:space="0" w:color="auto"/>
      </w:divBdr>
      <w:divsChild>
        <w:div w:id="241070106">
          <w:marLeft w:val="0"/>
          <w:marRight w:val="0"/>
          <w:marTop w:val="0"/>
          <w:marBottom w:val="0"/>
          <w:divBdr>
            <w:top w:val="none" w:sz="0" w:space="0" w:color="auto"/>
            <w:left w:val="none" w:sz="0" w:space="0" w:color="auto"/>
            <w:bottom w:val="none" w:sz="0" w:space="0" w:color="auto"/>
            <w:right w:val="none" w:sz="0" w:space="0" w:color="auto"/>
          </w:divBdr>
          <w:divsChild>
            <w:div w:id="1634869662">
              <w:marLeft w:val="0"/>
              <w:marRight w:val="0"/>
              <w:marTop w:val="0"/>
              <w:marBottom w:val="0"/>
              <w:divBdr>
                <w:top w:val="none" w:sz="0" w:space="0" w:color="auto"/>
                <w:left w:val="none" w:sz="0" w:space="0" w:color="auto"/>
                <w:bottom w:val="none" w:sz="0" w:space="0" w:color="auto"/>
                <w:right w:val="none" w:sz="0" w:space="0" w:color="auto"/>
              </w:divBdr>
            </w:div>
            <w:div w:id="865100450">
              <w:marLeft w:val="0"/>
              <w:marRight w:val="0"/>
              <w:marTop w:val="0"/>
              <w:marBottom w:val="0"/>
              <w:divBdr>
                <w:top w:val="none" w:sz="0" w:space="0" w:color="auto"/>
                <w:left w:val="none" w:sz="0" w:space="0" w:color="auto"/>
                <w:bottom w:val="none" w:sz="0" w:space="0" w:color="auto"/>
                <w:right w:val="none" w:sz="0" w:space="0" w:color="auto"/>
              </w:divBdr>
            </w:div>
            <w:div w:id="2129346466">
              <w:marLeft w:val="0"/>
              <w:marRight w:val="0"/>
              <w:marTop w:val="0"/>
              <w:marBottom w:val="0"/>
              <w:divBdr>
                <w:top w:val="none" w:sz="0" w:space="0" w:color="auto"/>
                <w:left w:val="none" w:sz="0" w:space="0" w:color="auto"/>
                <w:bottom w:val="none" w:sz="0" w:space="0" w:color="auto"/>
                <w:right w:val="none" w:sz="0" w:space="0" w:color="auto"/>
              </w:divBdr>
            </w:div>
            <w:div w:id="1320302065">
              <w:marLeft w:val="0"/>
              <w:marRight w:val="0"/>
              <w:marTop w:val="0"/>
              <w:marBottom w:val="0"/>
              <w:divBdr>
                <w:top w:val="none" w:sz="0" w:space="0" w:color="auto"/>
                <w:left w:val="none" w:sz="0" w:space="0" w:color="auto"/>
                <w:bottom w:val="none" w:sz="0" w:space="0" w:color="auto"/>
                <w:right w:val="none" w:sz="0" w:space="0" w:color="auto"/>
              </w:divBdr>
            </w:div>
            <w:div w:id="2009627805">
              <w:marLeft w:val="0"/>
              <w:marRight w:val="0"/>
              <w:marTop w:val="0"/>
              <w:marBottom w:val="0"/>
              <w:divBdr>
                <w:top w:val="none" w:sz="0" w:space="0" w:color="auto"/>
                <w:left w:val="none" w:sz="0" w:space="0" w:color="auto"/>
                <w:bottom w:val="none" w:sz="0" w:space="0" w:color="auto"/>
                <w:right w:val="none" w:sz="0" w:space="0" w:color="auto"/>
              </w:divBdr>
            </w:div>
            <w:div w:id="844855144">
              <w:marLeft w:val="0"/>
              <w:marRight w:val="0"/>
              <w:marTop w:val="0"/>
              <w:marBottom w:val="0"/>
              <w:divBdr>
                <w:top w:val="none" w:sz="0" w:space="0" w:color="auto"/>
                <w:left w:val="none" w:sz="0" w:space="0" w:color="auto"/>
                <w:bottom w:val="none" w:sz="0" w:space="0" w:color="auto"/>
                <w:right w:val="none" w:sz="0" w:space="0" w:color="auto"/>
              </w:divBdr>
            </w:div>
            <w:div w:id="2074232517">
              <w:marLeft w:val="0"/>
              <w:marRight w:val="0"/>
              <w:marTop w:val="0"/>
              <w:marBottom w:val="0"/>
              <w:divBdr>
                <w:top w:val="none" w:sz="0" w:space="0" w:color="auto"/>
                <w:left w:val="none" w:sz="0" w:space="0" w:color="auto"/>
                <w:bottom w:val="none" w:sz="0" w:space="0" w:color="auto"/>
                <w:right w:val="none" w:sz="0" w:space="0" w:color="auto"/>
              </w:divBdr>
            </w:div>
            <w:div w:id="28921035">
              <w:marLeft w:val="0"/>
              <w:marRight w:val="0"/>
              <w:marTop w:val="0"/>
              <w:marBottom w:val="0"/>
              <w:divBdr>
                <w:top w:val="none" w:sz="0" w:space="0" w:color="auto"/>
                <w:left w:val="none" w:sz="0" w:space="0" w:color="auto"/>
                <w:bottom w:val="none" w:sz="0" w:space="0" w:color="auto"/>
                <w:right w:val="none" w:sz="0" w:space="0" w:color="auto"/>
              </w:divBdr>
            </w:div>
            <w:div w:id="831289181">
              <w:marLeft w:val="0"/>
              <w:marRight w:val="0"/>
              <w:marTop w:val="0"/>
              <w:marBottom w:val="0"/>
              <w:divBdr>
                <w:top w:val="none" w:sz="0" w:space="0" w:color="auto"/>
                <w:left w:val="none" w:sz="0" w:space="0" w:color="auto"/>
                <w:bottom w:val="none" w:sz="0" w:space="0" w:color="auto"/>
                <w:right w:val="none" w:sz="0" w:space="0" w:color="auto"/>
              </w:divBdr>
            </w:div>
            <w:div w:id="1605460783">
              <w:marLeft w:val="0"/>
              <w:marRight w:val="0"/>
              <w:marTop w:val="0"/>
              <w:marBottom w:val="0"/>
              <w:divBdr>
                <w:top w:val="none" w:sz="0" w:space="0" w:color="auto"/>
                <w:left w:val="none" w:sz="0" w:space="0" w:color="auto"/>
                <w:bottom w:val="none" w:sz="0" w:space="0" w:color="auto"/>
                <w:right w:val="none" w:sz="0" w:space="0" w:color="auto"/>
              </w:divBdr>
            </w:div>
            <w:div w:id="841627617">
              <w:marLeft w:val="0"/>
              <w:marRight w:val="0"/>
              <w:marTop w:val="0"/>
              <w:marBottom w:val="0"/>
              <w:divBdr>
                <w:top w:val="none" w:sz="0" w:space="0" w:color="auto"/>
                <w:left w:val="none" w:sz="0" w:space="0" w:color="auto"/>
                <w:bottom w:val="none" w:sz="0" w:space="0" w:color="auto"/>
                <w:right w:val="none" w:sz="0" w:space="0" w:color="auto"/>
              </w:divBdr>
            </w:div>
            <w:div w:id="1463814874">
              <w:marLeft w:val="0"/>
              <w:marRight w:val="0"/>
              <w:marTop w:val="0"/>
              <w:marBottom w:val="0"/>
              <w:divBdr>
                <w:top w:val="none" w:sz="0" w:space="0" w:color="auto"/>
                <w:left w:val="none" w:sz="0" w:space="0" w:color="auto"/>
                <w:bottom w:val="none" w:sz="0" w:space="0" w:color="auto"/>
                <w:right w:val="none" w:sz="0" w:space="0" w:color="auto"/>
              </w:divBdr>
            </w:div>
            <w:div w:id="1657563074">
              <w:marLeft w:val="0"/>
              <w:marRight w:val="0"/>
              <w:marTop w:val="0"/>
              <w:marBottom w:val="0"/>
              <w:divBdr>
                <w:top w:val="none" w:sz="0" w:space="0" w:color="auto"/>
                <w:left w:val="none" w:sz="0" w:space="0" w:color="auto"/>
                <w:bottom w:val="none" w:sz="0" w:space="0" w:color="auto"/>
                <w:right w:val="none" w:sz="0" w:space="0" w:color="auto"/>
              </w:divBdr>
            </w:div>
            <w:div w:id="43386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7455">
      <w:bodyDiv w:val="1"/>
      <w:marLeft w:val="0"/>
      <w:marRight w:val="0"/>
      <w:marTop w:val="0"/>
      <w:marBottom w:val="0"/>
      <w:divBdr>
        <w:top w:val="none" w:sz="0" w:space="0" w:color="auto"/>
        <w:left w:val="none" w:sz="0" w:space="0" w:color="auto"/>
        <w:bottom w:val="none" w:sz="0" w:space="0" w:color="auto"/>
        <w:right w:val="none" w:sz="0" w:space="0" w:color="auto"/>
      </w:divBdr>
      <w:divsChild>
        <w:div w:id="819345257">
          <w:marLeft w:val="0"/>
          <w:marRight w:val="0"/>
          <w:marTop w:val="0"/>
          <w:marBottom w:val="0"/>
          <w:divBdr>
            <w:top w:val="none" w:sz="0" w:space="0" w:color="auto"/>
            <w:left w:val="none" w:sz="0" w:space="0" w:color="auto"/>
            <w:bottom w:val="none" w:sz="0" w:space="0" w:color="auto"/>
            <w:right w:val="none" w:sz="0" w:space="0" w:color="auto"/>
          </w:divBdr>
          <w:divsChild>
            <w:div w:id="12008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6030125">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52218030">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68521203">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196310917">
      <w:bodyDiv w:val="1"/>
      <w:marLeft w:val="0"/>
      <w:marRight w:val="0"/>
      <w:marTop w:val="0"/>
      <w:marBottom w:val="0"/>
      <w:divBdr>
        <w:top w:val="none" w:sz="0" w:space="0" w:color="auto"/>
        <w:left w:val="none" w:sz="0" w:space="0" w:color="auto"/>
        <w:bottom w:val="none" w:sz="0" w:space="0" w:color="auto"/>
        <w:right w:val="none" w:sz="0" w:space="0" w:color="auto"/>
      </w:divBdr>
    </w:div>
    <w:div w:id="1197623449">
      <w:bodyDiv w:val="1"/>
      <w:marLeft w:val="0"/>
      <w:marRight w:val="0"/>
      <w:marTop w:val="0"/>
      <w:marBottom w:val="0"/>
      <w:divBdr>
        <w:top w:val="none" w:sz="0" w:space="0" w:color="auto"/>
        <w:left w:val="none" w:sz="0" w:space="0" w:color="auto"/>
        <w:bottom w:val="none" w:sz="0" w:space="0" w:color="auto"/>
        <w:right w:val="none" w:sz="0" w:space="0" w:color="auto"/>
      </w:divBdr>
    </w:div>
    <w:div w:id="1200437218">
      <w:bodyDiv w:val="1"/>
      <w:marLeft w:val="0"/>
      <w:marRight w:val="0"/>
      <w:marTop w:val="0"/>
      <w:marBottom w:val="0"/>
      <w:divBdr>
        <w:top w:val="none" w:sz="0" w:space="0" w:color="auto"/>
        <w:left w:val="none" w:sz="0" w:space="0" w:color="auto"/>
        <w:bottom w:val="none" w:sz="0" w:space="0" w:color="auto"/>
        <w:right w:val="none" w:sz="0" w:space="0" w:color="auto"/>
      </w:divBdr>
      <w:divsChild>
        <w:div w:id="827600861">
          <w:marLeft w:val="0"/>
          <w:marRight w:val="0"/>
          <w:marTop w:val="0"/>
          <w:marBottom w:val="0"/>
          <w:divBdr>
            <w:top w:val="none" w:sz="0" w:space="0" w:color="auto"/>
            <w:left w:val="none" w:sz="0" w:space="0" w:color="auto"/>
            <w:bottom w:val="none" w:sz="0" w:space="0" w:color="auto"/>
            <w:right w:val="none" w:sz="0" w:space="0" w:color="auto"/>
          </w:divBdr>
        </w:div>
      </w:divsChild>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29225324">
      <w:bodyDiv w:val="1"/>
      <w:marLeft w:val="0"/>
      <w:marRight w:val="0"/>
      <w:marTop w:val="0"/>
      <w:marBottom w:val="0"/>
      <w:divBdr>
        <w:top w:val="none" w:sz="0" w:space="0" w:color="auto"/>
        <w:left w:val="none" w:sz="0" w:space="0" w:color="auto"/>
        <w:bottom w:val="none" w:sz="0" w:space="0" w:color="auto"/>
        <w:right w:val="none" w:sz="0" w:space="0" w:color="auto"/>
      </w:divBdr>
    </w:div>
    <w:div w:id="1234437102">
      <w:bodyDiv w:val="1"/>
      <w:marLeft w:val="0"/>
      <w:marRight w:val="0"/>
      <w:marTop w:val="0"/>
      <w:marBottom w:val="0"/>
      <w:divBdr>
        <w:top w:val="none" w:sz="0" w:space="0" w:color="auto"/>
        <w:left w:val="none" w:sz="0" w:space="0" w:color="auto"/>
        <w:bottom w:val="none" w:sz="0" w:space="0" w:color="auto"/>
        <w:right w:val="none" w:sz="0" w:space="0" w:color="auto"/>
      </w:divBdr>
      <w:divsChild>
        <w:div w:id="330790346">
          <w:marLeft w:val="0"/>
          <w:marRight w:val="0"/>
          <w:marTop w:val="240"/>
          <w:marBottom w:val="0"/>
          <w:divBdr>
            <w:top w:val="none" w:sz="0" w:space="0" w:color="auto"/>
            <w:left w:val="none" w:sz="0" w:space="0" w:color="auto"/>
            <w:bottom w:val="none" w:sz="0" w:space="0" w:color="auto"/>
            <w:right w:val="none" w:sz="0" w:space="0" w:color="auto"/>
          </w:divBdr>
        </w:div>
        <w:div w:id="2127041264">
          <w:marLeft w:val="0"/>
          <w:marRight w:val="0"/>
          <w:marTop w:val="0"/>
          <w:marBottom w:val="0"/>
          <w:divBdr>
            <w:top w:val="none" w:sz="0" w:space="0" w:color="auto"/>
            <w:left w:val="none" w:sz="0" w:space="0" w:color="auto"/>
            <w:bottom w:val="none" w:sz="0" w:space="0" w:color="auto"/>
            <w:right w:val="none" w:sz="0" w:space="0" w:color="auto"/>
          </w:divBdr>
        </w:div>
      </w:divsChild>
    </w:div>
    <w:div w:id="1239827726">
      <w:bodyDiv w:val="1"/>
      <w:marLeft w:val="0"/>
      <w:marRight w:val="0"/>
      <w:marTop w:val="0"/>
      <w:marBottom w:val="0"/>
      <w:divBdr>
        <w:top w:val="none" w:sz="0" w:space="0" w:color="auto"/>
        <w:left w:val="none" w:sz="0" w:space="0" w:color="auto"/>
        <w:bottom w:val="none" w:sz="0" w:space="0" w:color="auto"/>
        <w:right w:val="none" w:sz="0" w:space="0" w:color="auto"/>
      </w:divBdr>
    </w:div>
    <w:div w:id="1241451416">
      <w:bodyDiv w:val="1"/>
      <w:marLeft w:val="0"/>
      <w:marRight w:val="0"/>
      <w:marTop w:val="0"/>
      <w:marBottom w:val="0"/>
      <w:divBdr>
        <w:top w:val="none" w:sz="0" w:space="0" w:color="auto"/>
        <w:left w:val="none" w:sz="0" w:space="0" w:color="auto"/>
        <w:bottom w:val="none" w:sz="0" w:space="0" w:color="auto"/>
        <w:right w:val="none" w:sz="0" w:space="0" w:color="auto"/>
      </w:divBdr>
      <w:divsChild>
        <w:div w:id="1193497484">
          <w:marLeft w:val="0"/>
          <w:marRight w:val="0"/>
          <w:marTop w:val="0"/>
          <w:marBottom w:val="0"/>
          <w:divBdr>
            <w:top w:val="none" w:sz="0" w:space="0" w:color="auto"/>
            <w:left w:val="none" w:sz="0" w:space="0" w:color="auto"/>
            <w:bottom w:val="none" w:sz="0" w:space="0" w:color="auto"/>
            <w:right w:val="none" w:sz="0" w:space="0" w:color="auto"/>
          </w:divBdr>
          <w:divsChild>
            <w:div w:id="242759185">
              <w:marLeft w:val="0"/>
              <w:marRight w:val="0"/>
              <w:marTop w:val="0"/>
              <w:marBottom w:val="0"/>
              <w:divBdr>
                <w:top w:val="none" w:sz="0" w:space="0" w:color="auto"/>
                <w:left w:val="none" w:sz="0" w:space="0" w:color="auto"/>
                <w:bottom w:val="none" w:sz="0" w:space="0" w:color="auto"/>
                <w:right w:val="none" w:sz="0" w:space="0" w:color="auto"/>
              </w:divBdr>
            </w:div>
            <w:div w:id="259996712">
              <w:marLeft w:val="0"/>
              <w:marRight w:val="0"/>
              <w:marTop w:val="0"/>
              <w:marBottom w:val="0"/>
              <w:divBdr>
                <w:top w:val="none" w:sz="0" w:space="0" w:color="auto"/>
                <w:left w:val="none" w:sz="0" w:space="0" w:color="auto"/>
                <w:bottom w:val="none" w:sz="0" w:space="0" w:color="auto"/>
                <w:right w:val="none" w:sz="0" w:space="0" w:color="auto"/>
              </w:divBdr>
            </w:div>
            <w:div w:id="703746861">
              <w:marLeft w:val="0"/>
              <w:marRight w:val="0"/>
              <w:marTop w:val="0"/>
              <w:marBottom w:val="0"/>
              <w:divBdr>
                <w:top w:val="none" w:sz="0" w:space="0" w:color="auto"/>
                <w:left w:val="none" w:sz="0" w:space="0" w:color="auto"/>
                <w:bottom w:val="none" w:sz="0" w:space="0" w:color="auto"/>
                <w:right w:val="none" w:sz="0" w:space="0" w:color="auto"/>
              </w:divBdr>
            </w:div>
            <w:div w:id="891766744">
              <w:marLeft w:val="0"/>
              <w:marRight w:val="0"/>
              <w:marTop w:val="0"/>
              <w:marBottom w:val="0"/>
              <w:divBdr>
                <w:top w:val="none" w:sz="0" w:space="0" w:color="auto"/>
                <w:left w:val="none" w:sz="0" w:space="0" w:color="auto"/>
                <w:bottom w:val="none" w:sz="0" w:space="0" w:color="auto"/>
                <w:right w:val="none" w:sz="0" w:space="0" w:color="auto"/>
              </w:divBdr>
            </w:div>
            <w:div w:id="908467537">
              <w:marLeft w:val="0"/>
              <w:marRight w:val="0"/>
              <w:marTop w:val="0"/>
              <w:marBottom w:val="0"/>
              <w:divBdr>
                <w:top w:val="none" w:sz="0" w:space="0" w:color="auto"/>
                <w:left w:val="none" w:sz="0" w:space="0" w:color="auto"/>
                <w:bottom w:val="none" w:sz="0" w:space="0" w:color="auto"/>
                <w:right w:val="none" w:sz="0" w:space="0" w:color="auto"/>
              </w:divBdr>
            </w:div>
            <w:div w:id="943195193">
              <w:marLeft w:val="0"/>
              <w:marRight w:val="0"/>
              <w:marTop w:val="0"/>
              <w:marBottom w:val="0"/>
              <w:divBdr>
                <w:top w:val="none" w:sz="0" w:space="0" w:color="auto"/>
                <w:left w:val="none" w:sz="0" w:space="0" w:color="auto"/>
                <w:bottom w:val="none" w:sz="0" w:space="0" w:color="auto"/>
                <w:right w:val="none" w:sz="0" w:space="0" w:color="auto"/>
              </w:divBdr>
            </w:div>
            <w:div w:id="986586643">
              <w:marLeft w:val="0"/>
              <w:marRight w:val="0"/>
              <w:marTop w:val="0"/>
              <w:marBottom w:val="0"/>
              <w:divBdr>
                <w:top w:val="none" w:sz="0" w:space="0" w:color="auto"/>
                <w:left w:val="none" w:sz="0" w:space="0" w:color="auto"/>
                <w:bottom w:val="none" w:sz="0" w:space="0" w:color="auto"/>
                <w:right w:val="none" w:sz="0" w:space="0" w:color="auto"/>
              </w:divBdr>
            </w:div>
            <w:div w:id="1156995635">
              <w:marLeft w:val="0"/>
              <w:marRight w:val="0"/>
              <w:marTop w:val="0"/>
              <w:marBottom w:val="0"/>
              <w:divBdr>
                <w:top w:val="none" w:sz="0" w:space="0" w:color="auto"/>
                <w:left w:val="none" w:sz="0" w:space="0" w:color="auto"/>
                <w:bottom w:val="none" w:sz="0" w:space="0" w:color="auto"/>
                <w:right w:val="none" w:sz="0" w:space="0" w:color="auto"/>
              </w:divBdr>
            </w:div>
            <w:div w:id="1215921797">
              <w:marLeft w:val="0"/>
              <w:marRight w:val="0"/>
              <w:marTop w:val="0"/>
              <w:marBottom w:val="0"/>
              <w:divBdr>
                <w:top w:val="none" w:sz="0" w:space="0" w:color="auto"/>
                <w:left w:val="none" w:sz="0" w:space="0" w:color="auto"/>
                <w:bottom w:val="none" w:sz="0" w:space="0" w:color="auto"/>
                <w:right w:val="none" w:sz="0" w:space="0" w:color="auto"/>
              </w:divBdr>
            </w:div>
            <w:div w:id="1601185429">
              <w:marLeft w:val="0"/>
              <w:marRight w:val="0"/>
              <w:marTop w:val="0"/>
              <w:marBottom w:val="0"/>
              <w:divBdr>
                <w:top w:val="none" w:sz="0" w:space="0" w:color="auto"/>
                <w:left w:val="none" w:sz="0" w:space="0" w:color="auto"/>
                <w:bottom w:val="none" w:sz="0" w:space="0" w:color="auto"/>
                <w:right w:val="none" w:sz="0" w:space="0" w:color="auto"/>
              </w:divBdr>
            </w:div>
            <w:div w:id="1780299414">
              <w:marLeft w:val="0"/>
              <w:marRight w:val="0"/>
              <w:marTop w:val="0"/>
              <w:marBottom w:val="0"/>
              <w:divBdr>
                <w:top w:val="none" w:sz="0" w:space="0" w:color="auto"/>
                <w:left w:val="none" w:sz="0" w:space="0" w:color="auto"/>
                <w:bottom w:val="none" w:sz="0" w:space="0" w:color="auto"/>
                <w:right w:val="none" w:sz="0" w:space="0" w:color="auto"/>
              </w:divBdr>
            </w:div>
            <w:div w:id="1886983727">
              <w:marLeft w:val="0"/>
              <w:marRight w:val="0"/>
              <w:marTop w:val="0"/>
              <w:marBottom w:val="0"/>
              <w:divBdr>
                <w:top w:val="none" w:sz="0" w:space="0" w:color="auto"/>
                <w:left w:val="none" w:sz="0" w:space="0" w:color="auto"/>
                <w:bottom w:val="none" w:sz="0" w:space="0" w:color="auto"/>
                <w:right w:val="none" w:sz="0" w:space="0" w:color="auto"/>
              </w:divBdr>
            </w:div>
            <w:div w:id="1966038331">
              <w:marLeft w:val="0"/>
              <w:marRight w:val="0"/>
              <w:marTop w:val="0"/>
              <w:marBottom w:val="0"/>
              <w:divBdr>
                <w:top w:val="none" w:sz="0" w:space="0" w:color="auto"/>
                <w:left w:val="none" w:sz="0" w:space="0" w:color="auto"/>
                <w:bottom w:val="none" w:sz="0" w:space="0" w:color="auto"/>
                <w:right w:val="none" w:sz="0" w:space="0" w:color="auto"/>
              </w:divBdr>
            </w:div>
            <w:div w:id="2014138134">
              <w:marLeft w:val="0"/>
              <w:marRight w:val="0"/>
              <w:marTop w:val="0"/>
              <w:marBottom w:val="0"/>
              <w:divBdr>
                <w:top w:val="none" w:sz="0" w:space="0" w:color="auto"/>
                <w:left w:val="none" w:sz="0" w:space="0" w:color="auto"/>
                <w:bottom w:val="none" w:sz="0" w:space="0" w:color="auto"/>
                <w:right w:val="none" w:sz="0" w:space="0" w:color="auto"/>
              </w:divBdr>
            </w:div>
            <w:div w:id="2087335446">
              <w:marLeft w:val="0"/>
              <w:marRight w:val="0"/>
              <w:marTop w:val="0"/>
              <w:marBottom w:val="0"/>
              <w:divBdr>
                <w:top w:val="none" w:sz="0" w:space="0" w:color="auto"/>
                <w:left w:val="none" w:sz="0" w:space="0" w:color="auto"/>
                <w:bottom w:val="none" w:sz="0" w:space="0" w:color="auto"/>
                <w:right w:val="none" w:sz="0" w:space="0" w:color="auto"/>
              </w:divBdr>
            </w:div>
            <w:div w:id="20907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53586341">
      <w:bodyDiv w:val="1"/>
      <w:marLeft w:val="0"/>
      <w:marRight w:val="0"/>
      <w:marTop w:val="0"/>
      <w:marBottom w:val="0"/>
      <w:divBdr>
        <w:top w:val="none" w:sz="0" w:space="0" w:color="auto"/>
        <w:left w:val="none" w:sz="0" w:space="0" w:color="auto"/>
        <w:bottom w:val="none" w:sz="0" w:space="0" w:color="auto"/>
        <w:right w:val="none" w:sz="0" w:space="0" w:color="auto"/>
      </w:divBdr>
    </w:div>
    <w:div w:id="1258442733">
      <w:bodyDiv w:val="1"/>
      <w:marLeft w:val="0"/>
      <w:marRight w:val="0"/>
      <w:marTop w:val="0"/>
      <w:marBottom w:val="0"/>
      <w:divBdr>
        <w:top w:val="none" w:sz="0" w:space="0" w:color="auto"/>
        <w:left w:val="none" w:sz="0" w:space="0" w:color="auto"/>
        <w:bottom w:val="none" w:sz="0" w:space="0" w:color="auto"/>
        <w:right w:val="none" w:sz="0" w:space="0" w:color="auto"/>
      </w:divBdr>
      <w:divsChild>
        <w:div w:id="879053427">
          <w:marLeft w:val="0"/>
          <w:marRight w:val="0"/>
          <w:marTop w:val="0"/>
          <w:marBottom w:val="0"/>
          <w:divBdr>
            <w:top w:val="none" w:sz="0" w:space="0" w:color="auto"/>
            <w:left w:val="none" w:sz="0" w:space="0" w:color="auto"/>
            <w:bottom w:val="none" w:sz="0" w:space="0" w:color="auto"/>
            <w:right w:val="none" w:sz="0" w:space="0" w:color="auto"/>
          </w:divBdr>
          <w:divsChild>
            <w:div w:id="186527218">
              <w:marLeft w:val="0"/>
              <w:marRight w:val="0"/>
              <w:marTop w:val="0"/>
              <w:marBottom w:val="0"/>
              <w:divBdr>
                <w:top w:val="none" w:sz="0" w:space="0" w:color="auto"/>
                <w:left w:val="none" w:sz="0" w:space="0" w:color="auto"/>
                <w:bottom w:val="none" w:sz="0" w:space="0" w:color="auto"/>
                <w:right w:val="none" w:sz="0" w:space="0" w:color="auto"/>
              </w:divBdr>
            </w:div>
            <w:div w:id="563610407">
              <w:marLeft w:val="0"/>
              <w:marRight w:val="0"/>
              <w:marTop w:val="0"/>
              <w:marBottom w:val="0"/>
              <w:divBdr>
                <w:top w:val="none" w:sz="0" w:space="0" w:color="auto"/>
                <w:left w:val="none" w:sz="0" w:space="0" w:color="auto"/>
                <w:bottom w:val="none" w:sz="0" w:space="0" w:color="auto"/>
                <w:right w:val="none" w:sz="0" w:space="0" w:color="auto"/>
              </w:divBdr>
            </w:div>
            <w:div w:id="563837590">
              <w:marLeft w:val="0"/>
              <w:marRight w:val="0"/>
              <w:marTop w:val="0"/>
              <w:marBottom w:val="0"/>
              <w:divBdr>
                <w:top w:val="none" w:sz="0" w:space="0" w:color="auto"/>
                <w:left w:val="none" w:sz="0" w:space="0" w:color="auto"/>
                <w:bottom w:val="none" w:sz="0" w:space="0" w:color="auto"/>
                <w:right w:val="none" w:sz="0" w:space="0" w:color="auto"/>
              </w:divBdr>
            </w:div>
            <w:div w:id="788359840">
              <w:marLeft w:val="0"/>
              <w:marRight w:val="0"/>
              <w:marTop w:val="0"/>
              <w:marBottom w:val="0"/>
              <w:divBdr>
                <w:top w:val="none" w:sz="0" w:space="0" w:color="auto"/>
                <w:left w:val="none" w:sz="0" w:space="0" w:color="auto"/>
                <w:bottom w:val="none" w:sz="0" w:space="0" w:color="auto"/>
                <w:right w:val="none" w:sz="0" w:space="0" w:color="auto"/>
              </w:divBdr>
            </w:div>
            <w:div w:id="825514045">
              <w:marLeft w:val="0"/>
              <w:marRight w:val="0"/>
              <w:marTop w:val="0"/>
              <w:marBottom w:val="0"/>
              <w:divBdr>
                <w:top w:val="none" w:sz="0" w:space="0" w:color="auto"/>
                <w:left w:val="none" w:sz="0" w:space="0" w:color="auto"/>
                <w:bottom w:val="none" w:sz="0" w:space="0" w:color="auto"/>
                <w:right w:val="none" w:sz="0" w:space="0" w:color="auto"/>
              </w:divBdr>
            </w:div>
            <w:div w:id="1149634585">
              <w:marLeft w:val="0"/>
              <w:marRight w:val="0"/>
              <w:marTop w:val="0"/>
              <w:marBottom w:val="0"/>
              <w:divBdr>
                <w:top w:val="none" w:sz="0" w:space="0" w:color="auto"/>
                <w:left w:val="none" w:sz="0" w:space="0" w:color="auto"/>
                <w:bottom w:val="none" w:sz="0" w:space="0" w:color="auto"/>
                <w:right w:val="none" w:sz="0" w:space="0" w:color="auto"/>
              </w:divBdr>
            </w:div>
            <w:div w:id="1396389655">
              <w:marLeft w:val="0"/>
              <w:marRight w:val="0"/>
              <w:marTop w:val="0"/>
              <w:marBottom w:val="0"/>
              <w:divBdr>
                <w:top w:val="none" w:sz="0" w:space="0" w:color="auto"/>
                <w:left w:val="none" w:sz="0" w:space="0" w:color="auto"/>
                <w:bottom w:val="none" w:sz="0" w:space="0" w:color="auto"/>
                <w:right w:val="none" w:sz="0" w:space="0" w:color="auto"/>
              </w:divBdr>
            </w:div>
            <w:div w:id="1586767950">
              <w:marLeft w:val="0"/>
              <w:marRight w:val="0"/>
              <w:marTop w:val="0"/>
              <w:marBottom w:val="0"/>
              <w:divBdr>
                <w:top w:val="none" w:sz="0" w:space="0" w:color="auto"/>
                <w:left w:val="none" w:sz="0" w:space="0" w:color="auto"/>
                <w:bottom w:val="none" w:sz="0" w:space="0" w:color="auto"/>
                <w:right w:val="none" w:sz="0" w:space="0" w:color="auto"/>
              </w:divBdr>
            </w:div>
            <w:div w:id="2022538280">
              <w:marLeft w:val="0"/>
              <w:marRight w:val="0"/>
              <w:marTop w:val="0"/>
              <w:marBottom w:val="0"/>
              <w:divBdr>
                <w:top w:val="none" w:sz="0" w:space="0" w:color="auto"/>
                <w:left w:val="none" w:sz="0" w:space="0" w:color="auto"/>
                <w:bottom w:val="none" w:sz="0" w:space="0" w:color="auto"/>
                <w:right w:val="none" w:sz="0" w:space="0" w:color="auto"/>
              </w:divBdr>
            </w:div>
            <w:div w:id="207207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66881420">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75402220">
      <w:bodyDiv w:val="1"/>
      <w:marLeft w:val="0"/>
      <w:marRight w:val="0"/>
      <w:marTop w:val="0"/>
      <w:marBottom w:val="0"/>
      <w:divBdr>
        <w:top w:val="none" w:sz="0" w:space="0" w:color="auto"/>
        <w:left w:val="none" w:sz="0" w:space="0" w:color="auto"/>
        <w:bottom w:val="none" w:sz="0" w:space="0" w:color="auto"/>
        <w:right w:val="none" w:sz="0" w:space="0" w:color="auto"/>
      </w:divBdr>
    </w:div>
    <w:div w:id="1287542297">
      <w:bodyDiv w:val="1"/>
      <w:marLeft w:val="0"/>
      <w:marRight w:val="0"/>
      <w:marTop w:val="0"/>
      <w:marBottom w:val="0"/>
      <w:divBdr>
        <w:top w:val="none" w:sz="0" w:space="0" w:color="auto"/>
        <w:left w:val="none" w:sz="0" w:space="0" w:color="auto"/>
        <w:bottom w:val="none" w:sz="0" w:space="0" w:color="auto"/>
        <w:right w:val="none" w:sz="0" w:space="0" w:color="auto"/>
      </w:divBdr>
      <w:divsChild>
        <w:div w:id="1492717671">
          <w:marLeft w:val="0"/>
          <w:marRight w:val="0"/>
          <w:marTop w:val="0"/>
          <w:marBottom w:val="0"/>
          <w:divBdr>
            <w:top w:val="none" w:sz="0" w:space="0" w:color="auto"/>
            <w:left w:val="none" w:sz="0" w:space="0" w:color="auto"/>
            <w:bottom w:val="none" w:sz="0" w:space="0" w:color="auto"/>
            <w:right w:val="none" w:sz="0" w:space="0" w:color="auto"/>
          </w:divBdr>
        </w:div>
      </w:divsChild>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436827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296983848">
      <w:bodyDiv w:val="1"/>
      <w:marLeft w:val="0"/>
      <w:marRight w:val="0"/>
      <w:marTop w:val="0"/>
      <w:marBottom w:val="0"/>
      <w:divBdr>
        <w:top w:val="none" w:sz="0" w:space="0" w:color="auto"/>
        <w:left w:val="none" w:sz="0" w:space="0" w:color="auto"/>
        <w:bottom w:val="none" w:sz="0" w:space="0" w:color="auto"/>
        <w:right w:val="none" w:sz="0" w:space="0" w:color="auto"/>
      </w:divBdr>
    </w:div>
    <w:div w:id="1311443685">
      <w:bodyDiv w:val="1"/>
      <w:marLeft w:val="0"/>
      <w:marRight w:val="0"/>
      <w:marTop w:val="0"/>
      <w:marBottom w:val="0"/>
      <w:divBdr>
        <w:top w:val="none" w:sz="0" w:space="0" w:color="auto"/>
        <w:left w:val="none" w:sz="0" w:space="0" w:color="auto"/>
        <w:bottom w:val="none" w:sz="0" w:space="0" w:color="auto"/>
        <w:right w:val="none" w:sz="0" w:space="0" w:color="auto"/>
      </w:divBdr>
      <w:divsChild>
        <w:div w:id="88359239">
          <w:marLeft w:val="0"/>
          <w:marRight w:val="0"/>
          <w:marTop w:val="0"/>
          <w:marBottom w:val="0"/>
          <w:divBdr>
            <w:top w:val="none" w:sz="0" w:space="0" w:color="auto"/>
            <w:left w:val="none" w:sz="0" w:space="0" w:color="auto"/>
            <w:bottom w:val="none" w:sz="0" w:space="0" w:color="auto"/>
            <w:right w:val="none" w:sz="0" w:space="0" w:color="auto"/>
          </w:divBdr>
        </w:div>
        <w:div w:id="409278019">
          <w:marLeft w:val="0"/>
          <w:marRight w:val="0"/>
          <w:marTop w:val="0"/>
          <w:marBottom w:val="0"/>
          <w:divBdr>
            <w:top w:val="none" w:sz="0" w:space="0" w:color="auto"/>
            <w:left w:val="none" w:sz="0" w:space="0" w:color="auto"/>
            <w:bottom w:val="none" w:sz="0" w:space="0" w:color="auto"/>
            <w:right w:val="none" w:sz="0" w:space="0" w:color="auto"/>
          </w:divBdr>
          <w:divsChild>
            <w:div w:id="1755742087">
              <w:marLeft w:val="180"/>
              <w:marRight w:val="240"/>
              <w:marTop w:val="0"/>
              <w:marBottom w:val="0"/>
              <w:divBdr>
                <w:top w:val="none" w:sz="0" w:space="0" w:color="auto"/>
                <w:left w:val="none" w:sz="0" w:space="0" w:color="auto"/>
                <w:bottom w:val="none" w:sz="0" w:space="0" w:color="auto"/>
                <w:right w:val="none" w:sz="0" w:space="0" w:color="auto"/>
              </w:divBdr>
              <w:divsChild>
                <w:div w:id="3159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0238">
          <w:marLeft w:val="0"/>
          <w:marRight w:val="0"/>
          <w:marTop w:val="0"/>
          <w:marBottom w:val="0"/>
          <w:divBdr>
            <w:top w:val="none" w:sz="0" w:space="0" w:color="auto"/>
            <w:left w:val="none" w:sz="0" w:space="0" w:color="auto"/>
            <w:bottom w:val="none" w:sz="0" w:space="0" w:color="auto"/>
            <w:right w:val="none" w:sz="0" w:space="0" w:color="auto"/>
          </w:divBdr>
          <w:divsChild>
            <w:div w:id="564724574">
              <w:marLeft w:val="180"/>
              <w:marRight w:val="240"/>
              <w:marTop w:val="0"/>
              <w:marBottom w:val="0"/>
              <w:divBdr>
                <w:top w:val="none" w:sz="0" w:space="0" w:color="auto"/>
                <w:left w:val="none" w:sz="0" w:space="0" w:color="auto"/>
                <w:bottom w:val="none" w:sz="0" w:space="0" w:color="auto"/>
                <w:right w:val="none" w:sz="0" w:space="0" w:color="auto"/>
              </w:divBdr>
              <w:divsChild>
                <w:div w:id="16795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5212">
          <w:marLeft w:val="0"/>
          <w:marRight w:val="0"/>
          <w:marTop w:val="0"/>
          <w:marBottom w:val="0"/>
          <w:divBdr>
            <w:top w:val="none" w:sz="0" w:space="0" w:color="auto"/>
            <w:left w:val="none" w:sz="0" w:space="0" w:color="auto"/>
            <w:bottom w:val="none" w:sz="0" w:space="0" w:color="auto"/>
            <w:right w:val="none" w:sz="0" w:space="0" w:color="auto"/>
          </w:divBdr>
          <w:divsChild>
            <w:div w:id="912081032">
              <w:marLeft w:val="180"/>
              <w:marRight w:val="240"/>
              <w:marTop w:val="0"/>
              <w:marBottom w:val="0"/>
              <w:divBdr>
                <w:top w:val="none" w:sz="0" w:space="0" w:color="auto"/>
                <w:left w:val="none" w:sz="0" w:space="0" w:color="auto"/>
                <w:bottom w:val="none" w:sz="0" w:space="0" w:color="auto"/>
                <w:right w:val="none" w:sz="0" w:space="0" w:color="auto"/>
              </w:divBdr>
              <w:divsChild>
                <w:div w:id="4244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31970">
          <w:marLeft w:val="0"/>
          <w:marRight w:val="0"/>
          <w:marTop w:val="0"/>
          <w:marBottom w:val="0"/>
          <w:divBdr>
            <w:top w:val="none" w:sz="0" w:space="0" w:color="auto"/>
            <w:left w:val="none" w:sz="0" w:space="0" w:color="auto"/>
            <w:bottom w:val="none" w:sz="0" w:space="0" w:color="auto"/>
            <w:right w:val="none" w:sz="0" w:space="0" w:color="auto"/>
          </w:divBdr>
          <w:divsChild>
            <w:div w:id="1127048147">
              <w:marLeft w:val="180"/>
              <w:marRight w:val="240"/>
              <w:marTop w:val="0"/>
              <w:marBottom w:val="0"/>
              <w:divBdr>
                <w:top w:val="none" w:sz="0" w:space="0" w:color="auto"/>
                <w:left w:val="none" w:sz="0" w:space="0" w:color="auto"/>
                <w:bottom w:val="none" w:sz="0" w:space="0" w:color="auto"/>
                <w:right w:val="none" w:sz="0" w:space="0" w:color="auto"/>
              </w:divBdr>
              <w:divsChild>
                <w:div w:id="6741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8051">
          <w:marLeft w:val="0"/>
          <w:marRight w:val="0"/>
          <w:marTop w:val="0"/>
          <w:marBottom w:val="0"/>
          <w:divBdr>
            <w:top w:val="none" w:sz="0" w:space="0" w:color="auto"/>
            <w:left w:val="none" w:sz="0" w:space="0" w:color="auto"/>
            <w:bottom w:val="none" w:sz="0" w:space="0" w:color="auto"/>
            <w:right w:val="none" w:sz="0" w:space="0" w:color="auto"/>
          </w:divBdr>
          <w:divsChild>
            <w:div w:id="1020199724">
              <w:marLeft w:val="180"/>
              <w:marRight w:val="240"/>
              <w:marTop w:val="0"/>
              <w:marBottom w:val="0"/>
              <w:divBdr>
                <w:top w:val="none" w:sz="0" w:space="0" w:color="auto"/>
                <w:left w:val="none" w:sz="0" w:space="0" w:color="auto"/>
                <w:bottom w:val="none" w:sz="0" w:space="0" w:color="auto"/>
                <w:right w:val="none" w:sz="0" w:space="0" w:color="auto"/>
              </w:divBdr>
              <w:divsChild>
                <w:div w:id="15440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750">
          <w:marLeft w:val="0"/>
          <w:marRight w:val="0"/>
          <w:marTop w:val="0"/>
          <w:marBottom w:val="0"/>
          <w:divBdr>
            <w:top w:val="none" w:sz="0" w:space="0" w:color="auto"/>
            <w:left w:val="none" w:sz="0" w:space="0" w:color="auto"/>
            <w:bottom w:val="none" w:sz="0" w:space="0" w:color="auto"/>
            <w:right w:val="none" w:sz="0" w:space="0" w:color="auto"/>
          </w:divBdr>
          <w:divsChild>
            <w:div w:id="2101245629">
              <w:marLeft w:val="180"/>
              <w:marRight w:val="240"/>
              <w:marTop w:val="0"/>
              <w:marBottom w:val="0"/>
              <w:divBdr>
                <w:top w:val="none" w:sz="0" w:space="0" w:color="auto"/>
                <w:left w:val="none" w:sz="0" w:space="0" w:color="auto"/>
                <w:bottom w:val="none" w:sz="0" w:space="0" w:color="auto"/>
                <w:right w:val="none" w:sz="0" w:space="0" w:color="auto"/>
              </w:divBdr>
              <w:divsChild>
                <w:div w:id="4326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6745">
          <w:marLeft w:val="0"/>
          <w:marRight w:val="0"/>
          <w:marTop w:val="0"/>
          <w:marBottom w:val="0"/>
          <w:divBdr>
            <w:top w:val="none" w:sz="0" w:space="0" w:color="auto"/>
            <w:left w:val="none" w:sz="0" w:space="0" w:color="auto"/>
            <w:bottom w:val="none" w:sz="0" w:space="0" w:color="auto"/>
            <w:right w:val="none" w:sz="0" w:space="0" w:color="auto"/>
          </w:divBdr>
          <w:divsChild>
            <w:div w:id="1854876270">
              <w:marLeft w:val="180"/>
              <w:marRight w:val="240"/>
              <w:marTop w:val="0"/>
              <w:marBottom w:val="0"/>
              <w:divBdr>
                <w:top w:val="none" w:sz="0" w:space="0" w:color="auto"/>
                <w:left w:val="none" w:sz="0" w:space="0" w:color="auto"/>
                <w:bottom w:val="none" w:sz="0" w:space="0" w:color="auto"/>
                <w:right w:val="none" w:sz="0" w:space="0" w:color="auto"/>
              </w:divBdr>
              <w:divsChild>
                <w:div w:id="13896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01574">
      <w:bodyDiv w:val="1"/>
      <w:marLeft w:val="0"/>
      <w:marRight w:val="0"/>
      <w:marTop w:val="0"/>
      <w:marBottom w:val="0"/>
      <w:divBdr>
        <w:top w:val="none" w:sz="0" w:space="0" w:color="auto"/>
        <w:left w:val="none" w:sz="0" w:space="0" w:color="auto"/>
        <w:bottom w:val="none" w:sz="0" w:space="0" w:color="auto"/>
        <w:right w:val="none" w:sz="0" w:space="0" w:color="auto"/>
      </w:divBdr>
      <w:divsChild>
        <w:div w:id="293409408">
          <w:marLeft w:val="0"/>
          <w:marRight w:val="0"/>
          <w:marTop w:val="0"/>
          <w:marBottom w:val="0"/>
          <w:divBdr>
            <w:top w:val="none" w:sz="0" w:space="0" w:color="auto"/>
            <w:left w:val="none" w:sz="0" w:space="0" w:color="auto"/>
            <w:bottom w:val="none" w:sz="0" w:space="0" w:color="auto"/>
            <w:right w:val="none" w:sz="0" w:space="0" w:color="auto"/>
          </w:divBdr>
        </w:div>
      </w:divsChild>
    </w:div>
    <w:div w:id="1330134045">
      <w:bodyDiv w:val="1"/>
      <w:marLeft w:val="0"/>
      <w:marRight w:val="0"/>
      <w:marTop w:val="0"/>
      <w:marBottom w:val="0"/>
      <w:divBdr>
        <w:top w:val="none" w:sz="0" w:space="0" w:color="auto"/>
        <w:left w:val="none" w:sz="0" w:space="0" w:color="auto"/>
        <w:bottom w:val="none" w:sz="0" w:space="0" w:color="auto"/>
        <w:right w:val="none" w:sz="0" w:space="0" w:color="auto"/>
      </w:divBdr>
      <w:divsChild>
        <w:div w:id="785923839">
          <w:blockQuote w:val="1"/>
          <w:marLeft w:val="0"/>
          <w:marRight w:val="0"/>
          <w:marTop w:val="150"/>
          <w:marBottom w:val="150"/>
          <w:divBdr>
            <w:top w:val="none" w:sz="0" w:space="0" w:color="auto"/>
            <w:left w:val="none" w:sz="0" w:space="0" w:color="auto"/>
            <w:bottom w:val="none" w:sz="0" w:space="0" w:color="auto"/>
            <w:right w:val="none" w:sz="0" w:space="0" w:color="auto"/>
          </w:divBdr>
        </w:div>
        <w:div w:id="1202669684">
          <w:blockQuote w:val="1"/>
          <w:marLeft w:val="0"/>
          <w:marRight w:val="0"/>
          <w:marTop w:val="150"/>
          <w:marBottom w:val="150"/>
          <w:divBdr>
            <w:top w:val="none" w:sz="0" w:space="0" w:color="auto"/>
            <w:left w:val="none" w:sz="0" w:space="0" w:color="auto"/>
            <w:bottom w:val="none" w:sz="0" w:space="0" w:color="auto"/>
            <w:right w:val="none" w:sz="0" w:space="0" w:color="auto"/>
          </w:divBdr>
        </w:div>
        <w:div w:id="1854876149">
          <w:blockQuote w:val="1"/>
          <w:marLeft w:val="0"/>
          <w:marRight w:val="0"/>
          <w:marTop w:val="150"/>
          <w:marBottom w:val="150"/>
          <w:divBdr>
            <w:top w:val="none" w:sz="0" w:space="0" w:color="auto"/>
            <w:left w:val="none" w:sz="0" w:space="0" w:color="auto"/>
            <w:bottom w:val="none" w:sz="0" w:space="0" w:color="auto"/>
            <w:right w:val="none" w:sz="0" w:space="0" w:color="auto"/>
          </w:divBdr>
        </w:div>
        <w:div w:id="610474596">
          <w:blockQuote w:val="1"/>
          <w:marLeft w:val="0"/>
          <w:marRight w:val="0"/>
          <w:marTop w:val="150"/>
          <w:marBottom w:val="150"/>
          <w:divBdr>
            <w:top w:val="none" w:sz="0" w:space="0" w:color="auto"/>
            <w:left w:val="none" w:sz="0" w:space="0" w:color="auto"/>
            <w:bottom w:val="none" w:sz="0" w:space="0" w:color="auto"/>
            <w:right w:val="none" w:sz="0" w:space="0" w:color="auto"/>
          </w:divBdr>
        </w:div>
        <w:div w:id="24260550">
          <w:blockQuote w:val="1"/>
          <w:marLeft w:val="0"/>
          <w:marRight w:val="0"/>
          <w:marTop w:val="150"/>
          <w:marBottom w:val="150"/>
          <w:divBdr>
            <w:top w:val="none" w:sz="0" w:space="0" w:color="auto"/>
            <w:left w:val="none" w:sz="0" w:space="0" w:color="auto"/>
            <w:bottom w:val="none" w:sz="0" w:space="0" w:color="auto"/>
            <w:right w:val="none" w:sz="0" w:space="0" w:color="auto"/>
          </w:divBdr>
        </w:div>
        <w:div w:id="538738388">
          <w:marLeft w:val="360"/>
          <w:marRight w:val="0"/>
          <w:marTop w:val="150"/>
          <w:marBottom w:val="0"/>
          <w:divBdr>
            <w:top w:val="none" w:sz="0" w:space="0" w:color="auto"/>
            <w:left w:val="none" w:sz="0" w:space="0" w:color="auto"/>
            <w:bottom w:val="none" w:sz="0" w:space="0" w:color="auto"/>
            <w:right w:val="none" w:sz="0" w:space="0" w:color="auto"/>
          </w:divBdr>
        </w:div>
        <w:div w:id="1274746802">
          <w:marLeft w:val="360"/>
          <w:marRight w:val="0"/>
          <w:marTop w:val="150"/>
          <w:marBottom w:val="0"/>
          <w:divBdr>
            <w:top w:val="none" w:sz="0" w:space="0" w:color="auto"/>
            <w:left w:val="none" w:sz="0" w:space="0" w:color="auto"/>
            <w:bottom w:val="none" w:sz="0" w:space="0" w:color="auto"/>
            <w:right w:val="none" w:sz="0" w:space="0" w:color="auto"/>
          </w:divBdr>
        </w:div>
        <w:div w:id="1916551734">
          <w:marLeft w:val="360"/>
          <w:marRight w:val="0"/>
          <w:marTop w:val="150"/>
          <w:marBottom w:val="0"/>
          <w:divBdr>
            <w:top w:val="none" w:sz="0" w:space="0" w:color="auto"/>
            <w:left w:val="none" w:sz="0" w:space="0" w:color="auto"/>
            <w:bottom w:val="none" w:sz="0" w:space="0" w:color="auto"/>
            <w:right w:val="none" w:sz="0" w:space="0" w:color="auto"/>
          </w:divBdr>
        </w:div>
        <w:div w:id="717752486">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345740204">
      <w:bodyDiv w:val="1"/>
      <w:marLeft w:val="0"/>
      <w:marRight w:val="0"/>
      <w:marTop w:val="0"/>
      <w:marBottom w:val="0"/>
      <w:divBdr>
        <w:top w:val="none" w:sz="0" w:space="0" w:color="auto"/>
        <w:left w:val="none" w:sz="0" w:space="0" w:color="auto"/>
        <w:bottom w:val="none" w:sz="0" w:space="0" w:color="auto"/>
        <w:right w:val="none" w:sz="0" w:space="0" w:color="auto"/>
      </w:divBdr>
    </w:div>
    <w:div w:id="1354839209">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3752591">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8867213">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4429304">
      <w:bodyDiv w:val="1"/>
      <w:marLeft w:val="0"/>
      <w:marRight w:val="0"/>
      <w:marTop w:val="0"/>
      <w:marBottom w:val="0"/>
      <w:divBdr>
        <w:top w:val="none" w:sz="0" w:space="0" w:color="auto"/>
        <w:left w:val="none" w:sz="0" w:space="0" w:color="auto"/>
        <w:bottom w:val="none" w:sz="0" w:space="0" w:color="auto"/>
        <w:right w:val="none" w:sz="0" w:space="0" w:color="auto"/>
      </w:divBdr>
    </w:div>
    <w:div w:id="1374499606">
      <w:bodyDiv w:val="1"/>
      <w:marLeft w:val="0"/>
      <w:marRight w:val="0"/>
      <w:marTop w:val="0"/>
      <w:marBottom w:val="0"/>
      <w:divBdr>
        <w:top w:val="none" w:sz="0" w:space="0" w:color="auto"/>
        <w:left w:val="none" w:sz="0" w:space="0" w:color="auto"/>
        <w:bottom w:val="none" w:sz="0" w:space="0" w:color="auto"/>
        <w:right w:val="none" w:sz="0" w:space="0" w:color="auto"/>
      </w:divBdr>
      <w:divsChild>
        <w:div w:id="402946135">
          <w:marLeft w:val="0"/>
          <w:marRight w:val="0"/>
          <w:marTop w:val="0"/>
          <w:marBottom w:val="0"/>
          <w:divBdr>
            <w:top w:val="none" w:sz="0" w:space="0" w:color="auto"/>
            <w:left w:val="none" w:sz="0" w:space="0" w:color="auto"/>
            <w:bottom w:val="none" w:sz="0" w:space="0" w:color="auto"/>
            <w:right w:val="none" w:sz="0" w:space="0" w:color="auto"/>
          </w:divBdr>
        </w:div>
      </w:divsChild>
    </w:div>
    <w:div w:id="1376656303">
      <w:bodyDiv w:val="1"/>
      <w:marLeft w:val="0"/>
      <w:marRight w:val="0"/>
      <w:marTop w:val="0"/>
      <w:marBottom w:val="0"/>
      <w:divBdr>
        <w:top w:val="none" w:sz="0" w:space="0" w:color="auto"/>
        <w:left w:val="none" w:sz="0" w:space="0" w:color="auto"/>
        <w:bottom w:val="none" w:sz="0" w:space="0" w:color="auto"/>
        <w:right w:val="none" w:sz="0" w:space="0" w:color="auto"/>
      </w:divBdr>
      <w:divsChild>
        <w:div w:id="1918903488">
          <w:marLeft w:val="0"/>
          <w:marRight w:val="0"/>
          <w:marTop w:val="0"/>
          <w:marBottom w:val="0"/>
          <w:divBdr>
            <w:top w:val="single" w:sz="2" w:space="0" w:color="E3E3E3"/>
            <w:left w:val="single" w:sz="2" w:space="0" w:color="E3E3E3"/>
            <w:bottom w:val="single" w:sz="2" w:space="0" w:color="E3E3E3"/>
            <w:right w:val="single" w:sz="2" w:space="0" w:color="E3E3E3"/>
          </w:divBdr>
          <w:divsChild>
            <w:div w:id="1302737336">
              <w:marLeft w:val="0"/>
              <w:marRight w:val="0"/>
              <w:marTop w:val="100"/>
              <w:marBottom w:val="100"/>
              <w:divBdr>
                <w:top w:val="single" w:sz="2" w:space="0" w:color="E3E3E3"/>
                <w:left w:val="single" w:sz="2" w:space="0" w:color="E3E3E3"/>
                <w:bottom w:val="single" w:sz="2" w:space="0" w:color="E3E3E3"/>
                <w:right w:val="single" w:sz="2" w:space="0" w:color="E3E3E3"/>
              </w:divBdr>
              <w:divsChild>
                <w:div w:id="1468082871">
                  <w:marLeft w:val="0"/>
                  <w:marRight w:val="0"/>
                  <w:marTop w:val="0"/>
                  <w:marBottom w:val="0"/>
                  <w:divBdr>
                    <w:top w:val="single" w:sz="2" w:space="0" w:color="E3E3E3"/>
                    <w:left w:val="single" w:sz="2" w:space="0" w:color="E3E3E3"/>
                    <w:bottom w:val="single" w:sz="2" w:space="0" w:color="E3E3E3"/>
                    <w:right w:val="single" w:sz="2" w:space="0" w:color="E3E3E3"/>
                  </w:divBdr>
                  <w:divsChild>
                    <w:div w:id="649674566">
                      <w:marLeft w:val="0"/>
                      <w:marRight w:val="0"/>
                      <w:marTop w:val="0"/>
                      <w:marBottom w:val="0"/>
                      <w:divBdr>
                        <w:top w:val="single" w:sz="2" w:space="0" w:color="E3E3E3"/>
                        <w:left w:val="single" w:sz="2" w:space="0" w:color="E3E3E3"/>
                        <w:bottom w:val="single" w:sz="2" w:space="0" w:color="E3E3E3"/>
                        <w:right w:val="single" w:sz="2" w:space="0" w:color="E3E3E3"/>
                      </w:divBdr>
                      <w:divsChild>
                        <w:div w:id="1232497803">
                          <w:marLeft w:val="0"/>
                          <w:marRight w:val="0"/>
                          <w:marTop w:val="0"/>
                          <w:marBottom w:val="0"/>
                          <w:divBdr>
                            <w:top w:val="single" w:sz="2" w:space="0" w:color="E3E3E3"/>
                            <w:left w:val="single" w:sz="2" w:space="0" w:color="E3E3E3"/>
                            <w:bottom w:val="single" w:sz="2" w:space="0" w:color="E3E3E3"/>
                            <w:right w:val="single" w:sz="2" w:space="0" w:color="E3E3E3"/>
                          </w:divBdr>
                          <w:divsChild>
                            <w:div w:id="850989719">
                              <w:marLeft w:val="0"/>
                              <w:marRight w:val="0"/>
                              <w:marTop w:val="0"/>
                              <w:marBottom w:val="0"/>
                              <w:divBdr>
                                <w:top w:val="single" w:sz="2" w:space="0" w:color="E3E3E3"/>
                                <w:left w:val="single" w:sz="2" w:space="0" w:color="E3E3E3"/>
                                <w:bottom w:val="single" w:sz="2" w:space="0" w:color="E3E3E3"/>
                                <w:right w:val="single" w:sz="2" w:space="0" w:color="E3E3E3"/>
                              </w:divBdr>
                              <w:divsChild>
                                <w:div w:id="723602549">
                                  <w:marLeft w:val="0"/>
                                  <w:marRight w:val="0"/>
                                  <w:marTop w:val="0"/>
                                  <w:marBottom w:val="0"/>
                                  <w:divBdr>
                                    <w:top w:val="single" w:sz="2" w:space="0" w:color="E3E3E3"/>
                                    <w:left w:val="single" w:sz="2" w:space="0" w:color="E3E3E3"/>
                                    <w:bottom w:val="single" w:sz="2" w:space="0" w:color="E3E3E3"/>
                                    <w:right w:val="single" w:sz="2" w:space="0" w:color="E3E3E3"/>
                                  </w:divBdr>
                                  <w:divsChild>
                                    <w:div w:id="1670059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1990572">
                      <w:marLeft w:val="0"/>
                      <w:marRight w:val="0"/>
                      <w:marTop w:val="0"/>
                      <w:marBottom w:val="0"/>
                      <w:divBdr>
                        <w:top w:val="single" w:sz="2" w:space="0" w:color="E3E3E3"/>
                        <w:left w:val="single" w:sz="2" w:space="0" w:color="E3E3E3"/>
                        <w:bottom w:val="single" w:sz="2" w:space="0" w:color="E3E3E3"/>
                        <w:right w:val="single" w:sz="2" w:space="0" w:color="E3E3E3"/>
                      </w:divBdr>
                      <w:divsChild>
                        <w:div w:id="2014916205">
                          <w:marLeft w:val="0"/>
                          <w:marRight w:val="0"/>
                          <w:marTop w:val="0"/>
                          <w:marBottom w:val="0"/>
                          <w:divBdr>
                            <w:top w:val="single" w:sz="2" w:space="0" w:color="E3E3E3"/>
                            <w:left w:val="single" w:sz="2" w:space="0" w:color="E3E3E3"/>
                            <w:bottom w:val="single" w:sz="2" w:space="0" w:color="E3E3E3"/>
                            <w:right w:val="single" w:sz="2" w:space="0" w:color="E3E3E3"/>
                          </w:divBdr>
                        </w:div>
                        <w:div w:id="49961295">
                          <w:marLeft w:val="0"/>
                          <w:marRight w:val="0"/>
                          <w:marTop w:val="0"/>
                          <w:marBottom w:val="0"/>
                          <w:divBdr>
                            <w:top w:val="single" w:sz="2" w:space="0" w:color="E3E3E3"/>
                            <w:left w:val="single" w:sz="2" w:space="0" w:color="E3E3E3"/>
                            <w:bottom w:val="single" w:sz="2" w:space="0" w:color="E3E3E3"/>
                            <w:right w:val="single" w:sz="2" w:space="0" w:color="E3E3E3"/>
                          </w:divBdr>
                          <w:divsChild>
                            <w:div w:id="1594437465">
                              <w:marLeft w:val="0"/>
                              <w:marRight w:val="0"/>
                              <w:marTop w:val="0"/>
                              <w:marBottom w:val="0"/>
                              <w:divBdr>
                                <w:top w:val="single" w:sz="2" w:space="0" w:color="E3E3E3"/>
                                <w:left w:val="single" w:sz="2" w:space="0" w:color="E3E3E3"/>
                                <w:bottom w:val="single" w:sz="2" w:space="0" w:color="E3E3E3"/>
                                <w:right w:val="single" w:sz="2" w:space="0" w:color="E3E3E3"/>
                              </w:divBdr>
                              <w:divsChild>
                                <w:div w:id="1933975797">
                                  <w:marLeft w:val="0"/>
                                  <w:marRight w:val="0"/>
                                  <w:marTop w:val="0"/>
                                  <w:marBottom w:val="0"/>
                                  <w:divBdr>
                                    <w:top w:val="single" w:sz="2" w:space="0" w:color="E3E3E3"/>
                                    <w:left w:val="single" w:sz="2" w:space="0" w:color="E3E3E3"/>
                                    <w:bottom w:val="single" w:sz="2" w:space="0" w:color="E3E3E3"/>
                                    <w:right w:val="single" w:sz="2" w:space="0" w:color="E3E3E3"/>
                                  </w:divBdr>
                                  <w:divsChild>
                                    <w:div w:id="479270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4412431">
          <w:marLeft w:val="0"/>
          <w:marRight w:val="0"/>
          <w:marTop w:val="0"/>
          <w:marBottom w:val="0"/>
          <w:divBdr>
            <w:top w:val="single" w:sz="2" w:space="0" w:color="E3E3E3"/>
            <w:left w:val="single" w:sz="2" w:space="0" w:color="E3E3E3"/>
            <w:bottom w:val="single" w:sz="2" w:space="0" w:color="E3E3E3"/>
            <w:right w:val="single" w:sz="2" w:space="0" w:color="E3E3E3"/>
          </w:divBdr>
          <w:divsChild>
            <w:div w:id="1362634393">
              <w:marLeft w:val="0"/>
              <w:marRight w:val="0"/>
              <w:marTop w:val="100"/>
              <w:marBottom w:val="100"/>
              <w:divBdr>
                <w:top w:val="single" w:sz="2" w:space="0" w:color="E3E3E3"/>
                <w:left w:val="single" w:sz="2" w:space="0" w:color="E3E3E3"/>
                <w:bottom w:val="single" w:sz="2" w:space="0" w:color="E3E3E3"/>
                <w:right w:val="single" w:sz="2" w:space="0" w:color="E3E3E3"/>
              </w:divBdr>
              <w:divsChild>
                <w:div w:id="544487276">
                  <w:marLeft w:val="0"/>
                  <w:marRight w:val="0"/>
                  <w:marTop w:val="0"/>
                  <w:marBottom w:val="0"/>
                  <w:divBdr>
                    <w:top w:val="single" w:sz="2" w:space="0" w:color="E3E3E3"/>
                    <w:left w:val="single" w:sz="2" w:space="0" w:color="E3E3E3"/>
                    <w:bottom w:val="single" w:sz="2" w:space="0" w:color="E3E3E3"/>
                    <w:right w:val="single" w:sz="2" w:space="0" w:color="E3E3E3"/>
                  </w:divBdr>
                  <w:divsChild>
                    <w:div w:id="2127700687">
                      <w:marLeft w:val="0"/>
                      <w:marRight w:val="0"/>
                      <w:marTop w:val="0"/>
                      <w:marBottom w:val="0"/>
                      <w:divBdr>
                        <w:top w:val="single" w:sz="2" w:space="0" w:color="E3E3E3"/>
                        <w:left w:val="single" w:sz="2" w:space="0" w:color="E3E3E3"/>
                        <w:bottom w:val="single" w:sz="2" w:space="0" w:color="E3E3E3"/>
                        <w:right w:val="single" w:sz="2" w:space="0" w:color="E3E3E3"/>
                      </w:divBdr>
                      <w:divsChild>
                        <w:div w:id="1836341915">
                          <w:marLeft w:val="0"/>
                          <w:marRight w:val="0"/>
                          <w:marTop w:val="0"/>
                          <w:marBottom w:val="0"/>
                          <w:divBdr>
                            <w:top w:val="single" w:sz="2" w:space="0" w:color="E3E3E3"/>
                            <w:left w:val="single" w:sz="2" w:space="0" w:color="E3E3E3"/>
                            <w:bottom w:val="single" w:sz="2" w:space="0" w:color="E3E3E3"/>
                            <w:right w:val="single" w:sz="2" w:space="0" w:color="E3E3E3"/>
                          </w:divBdr>
                          <w:divsChild>
                            <w:div w:id="1733456974">
                              <w:marLeft w:val="0"/>
                              <w:marRight w:val="0"/>
                              <w:marTop w:val="0"/>
                              <w:marBottom w:val="0"/>
                              <w:divBdr>
                                <w:top w:val="single" w:sz="2" w:space="0" w:color="E3E3E3"/>
                                <w:left w:val="single" w:sz="2" w:space="0" w:color="E3E3E3"/>
                                <w:bottom w:val="single" w:sz="2" w:space="0" w:color="E3E3E3"/>
                                <w:right w:val="single" w:sz="2" w:space="0" w:color="E3E3E3"/>
                              </w:divBdr>
                              <w:divsChild>
                                <w:div w:id="697435789">
                                  <w:marLeft w:val="0"/>
                                  <w:marRight w:val="0"/>
                                  <w:marTop w:val="0"/>
                                  <w:marBottom w:val="0"/>
                                  <w:divBdr>
                                    <w:top w:val="single" w:sz="2" w:space="0" w:color="E3E3E3"/>
                                    <w:left w:val="single" w:sz="2" w:space="0" w:color="E3E3E3"/>
                                    <w:bottom w:val="single" w:sz="2" w:space="0" w:color="E3E3E3"/>
                                    <w:right w:val="single" w:sz="2" w:space="0" w:color="E3E3E3"/>
                                  </w:divBdr>
                                  <w:divsChild>
                                    <w:div w:id="2054192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9167450">
                      <w:marLeft w:val="0"/>
                      <w:marRight w:val="0"/>
                      <w:marTop w:val="0"/>
                      <w:marBottom w:val="0"/>
                      <w:divBdr>
                        <w:top w:val="single" w:sz="2" w:space="0" w:color="E3E3E3"/>
                        <w:left w:val="single" w:sz="2" w:space="0" w:color="E3E3E3"/>
                        <w:bottom w:val="single" w:sz="2" w:space="0" w:color="E3E3E3"/>
                        <w:right w:val="single" w:sz="2" w:space="0" w:color="E3E3E3"/>
                      </w:divBdr>
                      <w:divsChild>
                        <w:div w:id="1943609516">
                          <w:marLeft w:val="0"/>
                          <w:marRight w:val="0"/>
                          <w:marTop w:val="0"/>
                          <w:marBottom w:val="0"/>
                          <w:divBdr>
                            <w:top w:val="single" w:sz="2" w:space="0" w:color="E3E3E3"/>
                            <w:left w:val="single" w:sz="2" w:space="0" w:color="E3E3E3"/>
                            <w:bottom w:val="single" w:sz="2" w:space="0" w:color="E3E3E3"/>
                            <w:right w:val="single" w:sz="2" w:space="0" w:color="E3E3E3"/>
                          </w:divBdr>
                        </w:div>
                        <w:div w:id="1638729614">
                          <w:marLeft w:val="0"/>
                          <w:marRight w:val="0"/>
                          <w:marTop w:val="0"/>
                          <w:marBottom w:val="0"/>
                          <w:divBdr>
                            <w:top w:val="single" w:sz="2" w:space="0" w:color="E3E3E3"/>
                            <w:left w:val="single" w:sz="2" w:space="0" w:color="E3E3E3"/>
                            <w:bottom w:val="single" w:sz="2" w:space="0" w:color="E3E3E3"/>
                            <w:right w:val="single" w:sz="2" w:space="0" w:color="E3E3E3"/>
                          </w:divBdr>
                          <w:divsChild>
                            <w:div w:id="1017073001">
                              <w:marLeft w:val="0"/>
                              <w:marRight w:val="0"/>
                              <w:marTop w:val="0"/>
                              <w:marBottom w:val="0"/>
                              <w:divBdr>
                                <w:top w:val="single" w:sz="2" w:space="0" w:color="E3E3E3"/>
                                <w:left w:val="single" w:sz="2" w:space="0" w:color="E3E3E3"/>
                                <w:bottom w:val="single" w:sz="2" w:space="0" w:color="E3E3E3"/>
                                <w:right w:val="single" w:sz="2" w:space="0" w:color="E3E3E3"/>
                              </w:divBdr>
                              <w:divsChild>
                                <w:div w:id="937367445">
                                  <w:marLeft w:val="0"/>
                                  <w:marRight w:val="0"/>
                                  <w:marTop w:val="0"/>
                                  <w:marBottom w:val="0"/>
                                  <w:divBdr>
                                    <w:top w:val="single" w:sz="2" w:space="0" w:color="E3E3E3"/>
                                    <w:left w:val="single" w:sz="2" w:space="0" w:color="E3E3E3"/>
                                    <w:bottom w:val="single" w:sz="2" w:space="0" w:color="E3E3E3"/>
                                    <w:right w:val="single" w:sz="2" w:space="0" w:color="E3E3E3"/>
                                  </w:divBdr>
                                  <w:divsChild>
                                    <w:div w:id="1456215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88455893">
      <w:bodyDiv w:val="1"/>
      <w:marLeft w:val="0"/>
      <w:marRight w:val="0"/>
      <w:marTop w:val="0"/>
      <w:marBottom w:val="0"/>
      <w:divBdr>
        <w:top w:val="none" w:sz="0" w:space="0" w:color="auto"/>
        <w:left w:val="none" w:sz="0" w:space="0" w:color="auto"/>
        <w:bottom w:val="none" w:sz="0" w:space="0" w:color="auto"/>
        <w:right w:val="none" w:sz="0" w:space="0" w:color="auto"/>
      </w:divBdr>
      <w:divsChild>
        <w:div w:id="1195461436">
          <w:marLeft w:val="0"/>
          <w:marRight w:val="0"/>
          <w:marTop w:val="0"/>
          <w:marBottom w:val="0"/>
          <w:divBdr>
            <w:top w:val="none" w:sz="0" w:space="0" w:color="auto"/>
            <w:left w:val="none" w:sz="0" w:space="0" w:color="auto"/>
            <w:bottom w:val="none" w:sz="0" w:space="0" w:color="auto"/>
            <w:right w:val="none" w:sz="0" w:space="0" w:color="auto"/>
          </w:divBdr>
          <w:divsChild>
            <w:div w:id="328558815">
              <w:marLeft w:val="0"/>
              <w:marRight w:val="0"/>
              <w:marTop w:val="0"/>
              <w:marBottom w:val="0"/>
              <w:divBdr>
                <w:top w:val="none" w:sz="0" w:space="0" w:color="auto"/>
                <w:left w:val="none" w:sz="0" w:space="0" w:color="auto"/>
                <w:bottom w:val="none" w:sz="0" w:space="0" w:color="auto"/>
                <w:right w:val="none" w:sz="0" w:space="0" w:color="auto"/>
              </w:divBdr>
            </w:div>
            <w:div w:id="9291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394424943">
      <w:bodyDiv w:val="1"/>
      <w:marLeft w:val="0"/>
      <w:marRight w:val="0"/>
      <w:marTop w:val="0"/>
      <w:marBottom w:val="0"/>
      <w:divBdr>
        <w:top w:val="none" w:sz="0" w:space="0" w:color="auto"/>
        <w:left w:val="none" w:sz="0" w:space="0" w:color="auto"/>
        <w:bottom w:val="none" w:sz="0" w:space="0" w:color="auto"/>
        <w:right w:val="none" w:sz="0" w:space="0" w:color="auto"/>
      </w:divBdr>
    </w:div>
    <w:div w:id="1402829709">
      <w:bodyDiv w:val="1"/>
      <w:marLeft w:val="0"/>
      <w:marRight w:val="0"/>
      <w:marTop w:val="0"/>
      <w:marBottom w:val="0"/>
      <w:divBdr>
        <w:top w:val="none" w:sz="0" w:space="0" w:color="auto"/>
        <w:left w:val="none" w:sz="0" w:space="0" w:color="auto"/>
        <w:bottom w:val="none" w:sz="0" w:space="0" w:color="auto"/>
        <w:right w:val="none" w:sz="0" w:space="0" w:color="auto"/>
      </w:divBdr>
      <w:divsChild>
        <w:div w:id="634413151">
          <w:marLeft w:val="0"/>
          <w:marRight w:val="0"/>
          <w:marTop w:val="0"/>
          <w:marBottom w:val="0"/>
          <w:divBdr>
            <w:top w:val="none" w:sz="0" w:space="0" w:color="auto"/>
            <w:left w:val="none" w:sz="0" w:space="0" w:color="auto"/>
            <w:bottom w:val="none" w:sz="0" w:space="0" w:color="auto"/>
            <w:right w:val="none" w:sz="0" w:space="0" w:color="auto"/>
          </w:divBdr>
          <w:divsChild>
            <w:div w:id="653945968">
              <w:marLeft w:val="180"/>
              <w:marRight w:val="240"/>
              <w:marTop w:val="0"/>
              <w:marBottom w:val="0"/>
              <w:divBdr>
                <w:top w:val="none" w:sz="0" w:space="0" w:color="auto"/>
                <w:left w:val="none" w:sz="0" w:space="0" w:color="auto"/>
                <w:bottom w:val="none" w:sz="0" w:space="0" w:color="auto"/>
                <w:right w:val="none" w:sz="0" w:space="0" w:color="auto"/>
              </w:divBdr>
              <w:divsChild>
                <w:div w:id="14137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2390">
          <w:marLeft w:val="0"/>
          <w:marRight w:val="0"/>
          <w:marTop w:val="0"/>
          <w:marBottom w:val="0"/>
          <w:divBdr>
            <w:top w:val="none" w:sz="0" w:space="0" w:color="auto"/>
            <w:left w:val="none" w:sz="0" w:space="0" w:color="auto"/>
            <w:bottom w:val="none" w:sz="0" w:space="0" w:color="auto"/>
            <w:right w:val="none" w:sz="0" w:space="0" w:color="auto"/>
          </w:divBdr>
        </w:div>
        <w:div w:id="1144471596">
          <w:marLeft w:val="0"/>
          <w:marRight w:val="0"/>
          <w:marTop w:val="0"/>
          <w:marBottom w:val="0"/>
          <w:divBdr>
            <w:top w:val="none" w:sz="0" w:space="0" w:color="auto"/>
            <w:left w:val="none" w:sz="0" w:space="0" w:color="auto"/>
            <w:bottom w:val="none" w:sz="0" w:space="0" w:color="auto"/>
            <w:right w:val="none" w:sz="0" w:space="0" w:color="auto"/>
          </w:divBdr>
          <w:divsChild>
            <w:div w:id="1673021377">
              <w:marLeft w:val="180"/>
              <w:marRight w:val="240"/>
              <w:marTop w:val="0"/>
              <w:marBottom w:val="0"/>
              <w:divBdr>
                <w:top w:val="none" w:sz="0" w:space="0" w:color="auto"/>
                <w:left w:val="none" w:sz="0" w:space="0" w:color="auto"/>
                <w:bottom w:val="none" w:sz="0" w:space="0" w:color="auto"/>
                <w:right w:val="none" w:sz="0" w:space="0" w:color="auto"/>
              </w:divBdr>
              <w:divsChild>
                <w:div w:id="2559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08071">
          <w:marLeft w:val="0"/>
          <w:marRight w:val="0"/>
          <w:marTop w:val="0"/>
          <w:marBottom w:val="0"/>
          <w:divBdr>
            <w:top w:val="none" w:sz="0" w:space="0" w:color="auto"/>
            <w:left w:val="none" w:sz="0" w:space="0" w:color="auto"/>
            <w:bottom w:val="none" w:sz="0" w:space="0" w:color="auto"/>
            <w:right w:val="none" w:sz="0" w:space="0" w:color="auto"/>
          </w:divBdr>
          <w:divsChild>
            <w:div w:id="393050066">
              <w:marLeft w:val="180"/>
              <w:marRight w:val="240"/>
              <w:marTop w:val="0"/>
              <w:marBottom w:val="0"/>
              <w:divBdr>
                <w:top w:val="none" w:sz="0" w:space="0" w:color="auto"/>
                <w:left w:val="none" w:sz="0" w:space="0" w:color="auto"/>
                <w:bottom w:val="none" w:sz="0" w:space="0" w:color="auto"/>
                <w:right w:val="none" w:sz="0" w:space="0" w:color="auto"/>
              </w:divBdr>
              <w:divsChild>
                <w:div w:id="18277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1335">
          <w:marLeft w:val="0"/>
          <w:marRight w:val="0"/>
          <w:marTop w:val="0"/>
          <w:marBottom w:val="0"/>
          <w:divBdr>
            <w:top w:val="none" w:sz="0" w:space="0" w:color="auto"/>
            <w:left w:val="none" w:sz="0" w:space="0" w:color="auto"/>
            <w:bottom w:val="none" w:sz="0" w:space="0" w:color="auto"/>
            <w:right w:val="none" w:sz="0" w:space="0" w:color="auto"/>
          </w:divBdr>
          <w:divsChild>
            <w:div w:id="566111891">
              <w:marLeft w:val="180"/>
              <w:marRight w:val="240"/>
              <w:marTop w:val="0"/>
              <w:marBottom w:val="0"/>
              <w:divBdr>
                <w:top w:val="none" w:sz="0" w:space="0" w:color="auto"/>
                <w:left w:val="none" w:sz="0" w:space="0" w:color="auto"/>
                <w:bottom w:val="none" w:sz="0" w:space="0" w:color="auto"/>
                <w:right w:val="none" w:sz="0" w:space="0" w:color="auto"/>
              </w:divBdr>
              <w:divsChild>
                <w:div w:id="18502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461094">
      <w:bodyDiv w:val="1"/>
      <w:marLeft w:val="0"/>
      <w:marRight w:val="0"/>
      <w:marTop w:val="0"/>
      <w:marBottom w:val="0"/>
      <w:divBdr>
        <w:top w:val="none" w:sz="0" w:space="0" w:color="auto"/>
        <w:left w:val="none" w:sz="0" w:space="0" w:color="auto"/>
        <w:bottom w:val="none" w:sz="0" w:space="0" w:color="auto"/>
        <w:right w:val="none" w:sz="0" w:space="0" w:color="auto"/>
      </w:divBdr>
      <w:divsChild>
        <w:div w:id="114374850">
          <w:marLeft w:val="0"/>
          <w:marRight w:val="0"/>
          <w:marTop w:val="0"/>
          <w:marBottom w:val="0"/>
          <w:divBdr>
            <w:top w:val="none" w:sz="0" w:space="0" w:color="auto"/>
            <w:left w:val="none" w:sz="0" w:space="0" w:color="auto"/>
            <w:bottom w:val="none" w:sz="0" w:space="0" w:color="auto"/>
            <w:right w:val="none" w:sz="0" w:space="0" w:color="auto"/>
          </w:divBdr>
          <w:divsChild>
            <w:div w:id="579995081">
              <w:marLeft w:val="180"/>
              <w:marRight w:val="240"/>
              <w:marTop w:val="0"/>
              <w:marBottom w:val="0"/>
              <w:divBdr>
                <w:top w:val="none" w:sz="0" w:space="0" w:color="auto"/>
                <w:left w:val="none" w:sz="0" w:space="0" w:color="auto"/>
                <w:bottom w:val="none" w:sz="0" w:space="0" w:color="auto"/>
                <w:right w:val="none" w:sz="0" w:space="0" w:color="auto"/>
              </w:divBdr>
              <w:divsChild>
                <w:div w:id="10294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3977">
          <w:marLeft w:val="0"/>
          <w:marRight w:val="0"/>
          <w:marTop w:val="0"/>
          <w:marBottom w:val="0"/>
          <w:divBdr>
            <w:top w:val="none" w:sz="0" w:space="0" w:color="auto"/>
            <w:left w:val="none" w:sz="0" w:space="0" w:color="auto"/>
            <w:bottom w:val="none" w:sz="0" w:space="0" w:color="auto"/>
            <w:right w:val="none" w:sz="0" w:space="0" w:color="auto"/>
          </w:divBdr>
          <w:divsChild>
            <w:div w:id="1142965634">
              <w:marLeft w:val="180"/>
              <w:marRight w:val="240"/>
              <w:marTop w:val="0"/>
              <w:marBottom w:val="0"/>
              <w:divBdr>
                <w:top w:val="none" w:sz="0" w:space="0" w:color="auto"/>
                <w:left w:val="none" w:sz="0" w:space="0" w:color="auto"/>
                <w:bottom w:val="none" w:sz="0" w:space="0" w:color="auto"/>
                <w:right w:val="none" w:sz="0" w:space="0" w:color="auto"/>
              </w:divBdr>
              <w:divsChild>
                <w:div w:id="19301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3693">
          <w:marLeft w:val="0"/>
          <w:marRight w:val="0"/>
          <w:marTop w:val="0"/>
          <w:marBottom w:val="0"/>
          <w:divBdr>
            <w:top w:val="none" w:sz="0" w:space="0" w:color="auto"/>
            <w:left w:val="none" w:sz="0" w:space="0" w:color="auto"/>
            <w:bottom w:val="none" w:sz="0" w:space="0" w:color="auto"/>
            <w:right w:val="none" w:sz="0" w:space="0" w:color="auto"/>
          </w:divBdr>
        </w:div>
        <w:div w:id="1395156142">
          <w:marLeft w:val="0"/>
          <w:marRight w:val="0"/>
          <w:marTop w:val="0"/>
          <w:marBottom w:val="0"/>
          <w:divBdr>
            <w:top w:val="none" w:sz="0" w:space="0" w:color="auto"/>
            <w:left w:val="none" w:sz="0" w:space="0" w:color="auto"/>
            <w:bottom w:val="none" w:sz="0" w:space="0" w:color="auto"/>
            <w:right w:val="none" w:sz="0" w:space="0" w:color="auto"/>
          </w:divBdr>
          <w:divsChild>
            <w:div w:id="381906503">
              <w:marLeft w:val="180"/>
              <w:marRight w:val="240"/>
              <w:marTop w:val="0"/>
              <w:marBottom w:val="0"/>
              <w:divBdr>
                <w:top w:val="none" w:sz="0" w:space="0" w:color="auto"/>
                <w:left w:val="none" w:sz="0" w:space="0" w:color="auto"/>
                <w:bottom w:val="none" w:sz="0" w:space="0" w:color="auto"/>
                <w:right w:val="none" w:sz="0" w:space="0" w:color="auto"/>
              </w:divBdr>
              <w:divsChild>
                <w:div w:id="1124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5946">
          <w:marLeft w:val="0"/>
          <w:marRight w:val="0"/>
          <w:marTop w:val="0"/>
          <w:marBottom w:val="0"/>
          <w:divBdr>
            <w:top w:val="none" w:sz="0" w:space="0" w:color="auto"/>
            <w:left w:val="none" w:sz="0" w:space="0" w:color="auto"/>
            <w:bottom w:val="none" w:sz="0" w:space="0" w:color="auto"/>
            <w:right w:val="none" w:sz="0" w:space="0" w:color="auto"/>
          </w:divBdr>
          <w:divsChild>
            <w:div w:id="1571302769">
              <w:marLeft w:val="180"/>
              <w:marRight w:val="240"/>
              <w:marTop w:val="0"/>
              <w:marBottom w:val="0"/>
              <w:divBdr>
                <w:top w:val="none" w:sz="0" w:space="0" w:color="auto"/>
                <w:left w:val="none" w:sz="0" w:space="0" w:color="auto"/>
                <w:bottom w:val="none" w:sz="0" w:space="0" w:color="auto"/>
                <w:right w:val="none" w:sz="0" w:space="0" w:color="auto"/>
              </w:divBdr>
              <w:divsChild>
                <w:div w:id="21351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2635">
          <w:marLeft w:val="0"/>
          <w:marRight w:val="0"/>
          <w:marTop w:val="0"/>
          <w:marBottom w:val="0"/>
          <w:divBdr>
            <w:top w:val="none" w:sz="0" w:space="0" w:color="auto"/>
            <w:left w:val="none" w:sz="0" w:space="0" w:color="auto"/>
            <w:bottom w:val="none" w:sz="0" w:space="0" w:color="auto"/>
            <w:right w:val="none" w:sz="0" w:space="0" w:color="auto"/>
          </w:divBdr>
          <w:divsChild>
            <w:div w:id="1392460600">
              <w:marLeft w:val="180"/>
              <w:marRight w:val="240"/>
              <w:marTop w:val="0"/>
              <w:marBottom w:val="0"/>
              <w:divBdr>
                <w:top w:val="none" w:sz="0" w:space="0" w:color="auto"/>
                <w:left w:val="none" w:sz="0" w:space="0" w:color="auto"/>
                <w:bottom w:val="none" w:sz="0" w:space="0" w:color="auto"/>
                <w:right w:val="none" w:sz="0" w:space="0" w:color="auto"/>
              </w:divBdr>
              <w:divsChild>
                <w:div w:id="12402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149">
          <w:marLeft w:val="0"/>
          <w:marRight w:val="0"/>
          <w:marTop w:val="0"/>
          <w:marBottom w:val="0"/>
          <w:divBdr>
            <w:top w:val="none" w:sz="0" w:space="0" w:color="auto"/>
            <w:left w:val="none" w:sz="0" w:space="0" w:color="auto"/>
            <w:bottom w:val="none" w:sz="0" w:space="0" w:color="auto"/>
            <w:right w:val="none" w:sz="0" w:space="0" w:color="auto"/>
          </w:divBdr>
          <w:divsChild>
            <w:div w:id="782843638">
              <w:marLeft w:val="180"/>
              <w:marRight w:val="240"/>
              <w:marTop w:val="0"/>
              <w:marBottom w:val="0"/>
              <w:divBdr>
                <w:top w:val="none" w:sz="0" w:space="0" w:color="auto"/>
                <w:left w:val="none" w:sz="0" w:space="0" w:color="auto"/>
                <w:bottom w:val="none" w:sz="0" w:space="0" w:color="auto"/>
                <w:right w:val="none" w:sz="0" w:space="0" w:color="auto"/>
              </w:divBdr>
              <w:divsChild>
                <w:div w:id="3384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174">
          <w:marLeft w:val="0"/>
          <w:marRight w:val="0"/>
          <w:marTop w:val="0"/>
          <w:marBottom w:val="0"/>
          <w:divBdr>
            <w:top w:val="none" w:sz="0" w:space="0" w:color="auto"/>
            <w:left w:val="none" w:sz="0" w:space="0" w:color="auto"/>
            <w:bottom w:val="none" w:sz="0" w:space="0" w:color="auto"/>
            <w:right w:val="none" w:sz="0" w:space="0" w:color="auto"/>
          </w:divBdr>
          <w:divsChild>
            <w:div w:id="2014263730">
              <w:marLeft w:val="180"/>
              <w:marRight w:val="240"/>
              <w:marTop w:val="0"/>
              <w:marBottom w:val="0"/>
              <w:divBdr>
                <w:top w:val="none" w:sz="0" w:space="0" w:color="auto"/>
                <w:left w:val="none" w:sz="0" w:space="0" w:color="auto"/>
                <w:bottom w:val="none" w:sz="0" w:space="0" w:color="auto"/>
                <w:right w:val="none" w:sz="0" w:space="0" w:color="auto"/>
              </w:divBdr>
              <w:divsChild>
                <w:div w:id="2893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12950">
          <w:marLeft w:val="0"/>
          <w:marRight w:val="0"/>
          <w:marTop w:val="0"/>
          <w:marBottom w:val="0"/>
          <w:divBdr>
            <w:top w:val="none" w:sz="0" w:space="0" w:color="auto"/>
            <w:left w:val="none" w:sz="0" w:space="0" w:color="auto"/>
            <w:bottom w:val="none" w:sz="0" w:space="0" w:color="auto"/>
            <w:right w:val="none" w:sz="0" w:space="0" w:color="auto"/>
          </w:divBdr>
          <w:divsChild>
            <w:div w:id="2100759746">
              <w:marLeft w:val="180"/>
              <w:marRight w:val="240"/>
              <w:marTop w:val="0"/>
              <w:marBottom w:val="0"/>
              <w:divBdr>
                <w:top w:val="none" w:sz="0" w:space="0" w:color="auto"/>
                <w:left w:val="none" w:sz="0" w:space="0" w:color="auto"/>
                <w:bottom w:val="none" w:sz="0" w:space="0" w:color="auto"/>
                <w:right w:val="none" w:sz="0" w:space="0" w:color="auto"/>
              </w:divBdr>
              <w:divsChild>
                <w:div w:id="6644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16077">
      <w:bodyDiv w:val="1"/>
      <w:marLeft w:val="0"/>
      <w:marRight w:val="0"/>
      <w:marTop w:val="0"/>
      <w:marBottom w:val="0"/>
      <w:divBdr>
        <w:top w:val="none" w:sz="0" w:space="0" w:color="auto"/>
        <w:left w:val="none" w:sz="0" w:space="0" w:color="auto"/>
        <w:bottom w:val="none" w:sz="0" w:space="0" w:color="auto"/>
        <w:right w:val="none" w:sz="0" w:space="0" w:color="auto"/>
      </w:divBdr>
      <w:divsChild>
        <w:div w:id="1810243846">
          <w:marLeft w:val="0"/>
          <w:marRight w:val="0"/>
          <w:marTop w:val="0"/>
          <w:marBottom w:val="0"/>
          <w:divBdr>
            <w:top w:val="none" w:sz="0" w:space="0" w:color="auto"/>
            <w:left w:val="none" w:sz="0" w:space="0" w:color="auto"/>
            <w:bottom w:val="none" w:sz="0" w:space="0" w:color="auto"/>
            <w:right w:val="none" w:sz="0" w:space="0" w:color="auto"/>
          </w:divBdr>
        </w:div>
      </w:divsChild>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35899667">
      <w:bodyDiv w:val="1"/>
      <w:marLeft w:val="0"/>
      <w:marRight w:val="0"/>
      <w:marTop w:val="0"/>
      <w:marBottom w:val="0"/>
      <w:divBdr>
        <w:top w:val="none" w:sz="0" w:space="0" w:color="auto"/>
        <w:left w:val="none" w:sz="0" w:space="0" w:color="auto"/>
        <w:bottom w:val="none" w:sz="0" w:space="0" w:color="auto"/>
        <w:right w:val="none" w:sz="0" w:space="0" w:color="auto"/>
      </w:divBdr>
    </w:div>
    <w:div w:id="1454398646">
      <w:bodyDiv w:val="1"/>
      <w:marLeft w:val="0"/>
      <w:marRight w:val="0"/>
      <w:marTop w:val="0"/>
      <w:marBottom w:val="0"/>
      <w:divBdr>
        <w:top w:val="none" w:sz="0" w:space="0" w:color="auto"/>
        <w:left w:val="none" w:sz="0" w:space="0" w:color="auto"/>
        <w:bottom w:val="none" w:sz="0" w:space="0" w:color="auto"/>
        <w:right w:val="none" w:sz="0" w:space="0" w:color="auto"/>
      </w:divBdr>
      <w:divsChild>
        <w:div w:id="210843578">
          <w:marLeft w:val="0"/>
          <w:marRight w:val="0"/>
          <w:marTop w:val="0"/>
          <w:marBottom w:val="0"/>
          <w:divBdr>
            <w:top w:val="none" w:sz="0" w:space="0" w:color="auto"/>
            <w:left w:val="none" w:sz="0" w:space="0" w:color="auto"/>
            <w:bottom w:val="none" w:sz="0" w:space="0" w:color="auto"/>
            <w:right w:val="none" w:sz="0" w:space="0" w:color="auto"/>
          </w:divBdr>
          <w:divsChild>
            <w:div w:id="686952966">
              <w:marLeft w:val="0"/>
              <w:marRight w:val="0"/>
              <w:marTop w:val="0"/>
              <w:marBottom w:val="0"/>
              <w:divBdr>
                <w:top w:val="none" w:sz="0" w:space="0" w:color="auto"/>
                <w:left w:val="none" w:sz="0" w:space="0" w:color="auto"/>
                <w:bottom w:val="none" w:sz="0" w:space="0" w:color="auto"/>
                <w:right w:val="none" w:sz="0" w:space="0" w:color="auto"/>
              </w:divBdr>
            </w:div>
          </w:divsChild>
        </w:div>
        <w:div w:id="345835311">
          <w:marLeft w:val="0"/>
          <w:marRight w:val="0"/>
          <w:marTop w:val="0"/>
          <w:marBottom w:val="0"/>
          <w:divBdr>
            <w:top w:val="none" w:sz="0" w:space="0" w:color="auto"/>
            <w:left w:val="none" w:sz="0" w:space="0" w:color="auto"/>
            <w:bottom w:val="none" w:sz="0" w:space="0" w:color="auto"/>
            <w:right w:val="none" w:sz="0" w:space="0" w:color="auto"/>
          </w:divBdr>
          <w:divsChild>
            <w:div w:id="9167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67968051">
      <w:bodyDiv w:val="1"/>
      <w:marLeft w:val="0"/>
      <w:marRight w:val="0"/>
      <w:marTop w:val="0"/>
      <w:marBottom w:val="0"/>
      <w:divBdr>
        <w:top w:val="none" w:sz="0" w:space="0" w:color="auto"/>
        <w:left w:val="none" w:sz="0" w:space="0" w:color="auto"/>
        <w:bottom w:val="none" w:sz="0" w:space="0" w:color="auto"/>
        <w:right w:val="none" w:sz="0" w:space="0" w:color="auto"/>
      </w:divBdr>
      <w:divsChild>
        <w:div w:id="1252012638">
          <w:marLeft w:val="0"/>
          <w:marRight w:val="0"/>
          <w:marTop w:val="0"/>
          <w:marBottom w:val="0"/>
          <w:divBdr>
            <w:top w:val="none" w:sz="0" w:space="0" w:color="auto"/>
            <w:left w:val="none" w:sz="0" w:space="0" w:color="auto"/>
            <w:bottom w:val="none" w:sz="0" w:space="0" w:color="auto"/>
            <w:right w:val="none" w:sz="0" w:space="0" w:color="auto"/>
          </w:divBdr>
          <w:divsChild>
            <w:div w:id="736048242">
              <w:marLeft w:val="0"/>
              <w:marRight w:val="0"/>
              <w:marTop w:val="0"/>
              <w:marBottom w:val="0"/>
              <w:divBdr>
                <w:top w:val="none" w:sz="0" w:space="0" w:color="auto"/>
                <w:left w:val="none" w:sz="0" w:space="0" w:color="auto"/>
                <w:bottom w:val="none" w:sz="0" w:space="0" w:color="auto"/>
                <w:right w:val="none" w:sz="0" w:space="0" w:color="auto"/>
              </w:divBdr>
            </w:div>
            <w:div w:id="304430794">
              <w:marLeft w:val="0"/>
              <w:marRight w:val="0"/>
              <w:marTop w:val="0"/>
              <w:marBottom w:val="0"/>
              <w:divBdr>
                <w:top w:val="none" w:sz="0" w:space="0" w:color="auto"/>
                <w:left w:val="none" w:sz="0" w:space="0" w:color="auto"/>
                <w:bottom w:val="none" w:sz="0" w:space="0" w:color="auto"/>
                <w:right w:val="none" w:sz="0" w:space="0" w:color="auto"/>
              </w:divBdr>
            </w:div>
            <w:div w:id="1693334661">
              <w:marLeft w:val="0"/>
              <w:marRight w:val="0"/>
              <w:marTop w:val="0"/>
              <w:marBottom w:val="0"/>
              <w:divBdr>
                <w:top w:val="none" w:sz="0" w:space="0" w:color="auto"/>
                <w:left w:val="none" w:sz="0" w:space="0" w:color="auto"/>
                <w:bottom w:val="none" w:sz="0" w:space="0" w:color="auto"/>
                <w:right w:val="none" w:sz="0" w:space="0" w:color="auto"/>
              </w:divBdr>
            </w:div>
            <w:div w:id="1461803383">
              <w:marLeft w:val="0"/>
              <w:marRight w:val="0"/>
              <w:marTop w:val="0"/>
              <w:marBottom w:val="0"/>
              <w:divBdr>
                <w:top w:val="none" w:sz="0" w:space="0" w:color="auto"/>
                <w:left w:val="none" w:sz="0" w:space="0" w:color="auto"/>
                <w:bottom w:val="none" w:sz="0" w:space="0" w:color="auto"/>
                <w:right w:val="none" w:sz="0" w:space="0" w:color="auto"/>
              </w:divBdr>
            </w:div>
            <w:div w:id="1300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7451">
      <w:bodyDiv w:val="1"/>
      <w:marLeft w:val="0"/>
      <w:marRight w:val="0"/>
      <w:marTop w:val="0"/>
      <w:marBottom w:val="0"/>
      <w:divBdr>
        <w:top w:val="none" w:sz="0" w:space="0" w:color="auto"/>
        <w:left w:val="none" w:sz="0" w:space="0" w:color="auto"/>
        <w:bottom w:val="none" w:sz="0" w:space="0" w:color="auto"/>
        <w:right w:val="none" w:sz="0" w:space="0" w:color="auto"/>
      </w:divBdr>
      <w:divsChild>
        <w:div w:id="1754551301">
          <w:marLeft w:val="0"/>
          <w:marRight w:val="0"/>
          <w:marTop w:val="0"/>
          <w:marBottom w:val="0"/>
          <w:divBdr>
            <w:top w:val="none" w:sz="0" w:space="0" w:color="auto"/>
            <w:left w:val="none" w:sz="0" w:space="0" w:color="auto"/>
            <w:bottom w:val="none" w:sz="0" w:space="0" w:color="auto"/>
            <w:right w:val="none" w:sz="0" w:space="0" w:color="auto"/>
          </w:divBdr>
          <w:divsChild>
            <w:div w:id="771315817">
              <w:marLeft w:val="0"/>
              <w:marRight w:val="0"/>
              <w:marTop w:val="0"/>
              <w:marBottom w:val="0"/>
              <w:divBdr>
                <w:top w:val="none" w:sz="0" w:space="0" w:color="auto"/>
                <w:left w:val="none" w:sz="0" w:space="0" w:color="auto"/>
                <w:bottom w:val="none" w:sz="0" w:space="0" w:color="auto"/>
                <w:right w:val="none" w:sz="0" w:space="0" w:color="auto"/>
              </w:divBdr>
            </w:div>
            <w:div w:id="1496804110">
              <w:marLeft w:val="0"/>
              <w:marRight w:val="0"/>
              <w:marTop w:val="0"/>
              <w:marBottom w:val="0"/>
              <w:divBdr>
                <w:top w:val="none" w:sz="0" w:space="0" w:color="auto"/>
                <w:left w:val="none" w:sz="0" w:space="0" w:color="auto"/>
                <w:bottom w:val="none" w:sz="0" w:space="0" w:color="auto"/>
                <w:right w:val="none" w:sz="0" w:space="0" w:color="auto"/>
              </w:divBdr>
            </w:div>
            <w:div w:id="4429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7905">
      <w:bodyDiv w:val="1"/>
      <w:marLeft w:val="0"/>
      <w:marRight w:val="0"/>
      <w:marTop w:val="0"/>
      <w:marBottom w:val="0"/>
      <w:divBdr>
        <w:top w:val="none" w:sz="0" w:space="0" w:color="auto"/>
        <w:left w:val="none" w:sz="0" w:space="0" w:color="auto"/>
        <w:bottom w:val="none" w:sz="0" w:space="0" w:color="auto"/>
        <w:right w:val="none" w:sz="0" w:space="0" w:color="auto"/>
      </w:divBdr>
    </w:div>
    <w:div w:id="1488015922">
      <w:bodyDiv w:val="1"/>
      <w:marLeft w:val="0"/>
      <w:marRight w:val="0"/>
      <w:marTop w:val="0"/>
      <w:marBottom w:val="0"/>
      <w:divBdr>
        <w:top w:val="none" w:sz="0" w:space="0" w:color="auto"/>
        <w:left w:val="none" w:sz="0" w:space="0" w:color="auto"/>
        <w:bottom w:val="none" w:sz="0" w:space="0" w:color="auto"/>
        <w:right w:val="none" w:sz="0" w:space="0" w:color="auto"/>
      </w:divBdr>
      <w:divsChild>
        <w:div w:id="1151337164">
          <w:marLeft w:val="0"/>
          <w:marRight w:val="0"/>
          <w:marTop w:val="0"/>
          <w:marBottom w:val="0"/>
          <w:divBdr>
            <w:top w:val="none" w:sz="0" w:space="0" w:color="auto"/>
            <w:left w:val="none" w:sz="0" w:space="0" w:color="auto"/>
            <w:bottom w:val="none" w:sz="0" w:space="0" w:color="auto"/>
            <w:right w:val="none" w:sz="0" w:space="0" w:color="auto"/>
          </w:divBdr>
        </w:div>
      </w:divsChild>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398886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02894401">
      <w:bodyDiv w:val="1"/>
      <w:marLeft w:val="0"/>
      <w:marRight w:val="0"/>
      <w:marTop w:val="0"/>
      <w:marBottom w:val="0"/>
      <w:divBdr>
        <w:top w:val="none" w:sz="0" w:space="0" w:color="auto"/>
        <w:left w:val="none" w:sz="0" w:space="0" w:color="auto"/>
        <w:bottom w:val="none" w:sz="0" w:space="0" w:color="auto"/>
        <w:right w:val="none" w:sz="0" w:space="0" w:color="auto"/>
      </w:divBdr>
      <w:divsChild>
        <w:div w:id="387849530">
          <w:marLeft w:val="0"/>
          <w:marRight w:val="0"/>
          <w:marTop w:val="0"/>
          <w:marBottom w:val="0"/>
          <w:divBdr>
            <w:top w:val="none" w:sz="0" w:space="0" w:color="auto"/>
            <w:left w:val="none" w:sz="0" w:space="0" w:color="auto"/>
            <w:bottom w:val="none" w:sz="0" w:space="0" w:color="auto"/>
            <w:right w:val="none" w:sz="0" w:space="0" w:color="auto"/>
          </w:divBdr>
        </w:div>
      </w:divsChild>
    </w:div>
    <w:div w:id="1503007656">
      <w:bodyDiv w:val="1"/>
      <w:marLeft w:val="0"/>
      <w:marRight w:val="0"/>
      <w:marTop w:val="0"/>
      <w:marBottom w:val="0"/>
      <w:divBdr>
        <w:top w:val="none" w:sz="0" w:space="0" w:color="auto"/>
        <w:left w:val="none" w:sz="0" w:space="0" w:color="auto"/>
        <w:bottom w:val="none" w:sz="0" w:space="0" w:color="auto"/>
        <w:right w:val="none" w:sz="0" w:space="0" w:color="auto"/>
      </w:divBdr>
    </w:div>
    <w:div w:id="1519346189">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56963330">
      <w:bodyDiv w:val="1"/>
      <w:marLeft w:val="0"/>
      <w:marRight w:val="0"/>
      <w:marTop w:val="0"/>
      <w:marBottom w:val="0"/>
      <w:divBdr>
        <w:top w:val="none" w:sz="0" w:space="0" w:color="auto"/>
        <w:left w:val="none" w:sz="0" w:space="0" w:color="auto"/>
        <w:bottom w:val="none" w:sz="0" w:space="0" w:color="auto"/>
        <w:right w:val="none" w:sz="0" w:space="0" w:color="auto"/>
      </w:divBdr>
    </w:div>
    <w:div w:id="1560289809">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592348581">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05117382">
      <w:bodyDiv w:val="1"/>
      <w:marLeft w:val="0"/>
      <w:marRight w:val="0"/>
      <w:marTop w:val="0"/>
      <w:marBottom w:val="0"/>
      <w:divBdr>
        <w:top w:val="none" w:sz="0" w:space="0" w:color="auto"/>
        <w:left w:val="none" w:sz="0" w:space="0" w:color="auto"/>
        <w:bottom w:val="none" w:sz="0" w:space="0" w:color="auto"/>
        <w:right w:val="none" w:sz="0" w:space="0" w:color="auto"/>
      </w:divBdr>
    </w:div>
    <w:div w:id="1620407872">
      <w:bodyDiv w:val="1"/>
      <w:marLeft w:val="0"/>
      <w:marRight w:val="0"/>
      <w:marTop w:val="0"/>
      <w:marBottom w:val="0"/>
      <w:divBdr>
        <w:top w:val="none" w:sz="0" w:space="0" w:color="auto"/>
        <w:left w:val="none" w:sz="0" w:space="0" w:color="auto"/>
        <w:bottom w:val="none" w:sz="0" w:space="0" w:color="auto"/>
        <w:right w:val="none" w:sz="0" w:space="0" w:color="auto"/>
      </w:divBdr>
      <w:divsChild>
        <w:div w:id="423262262">
          <w:marLeft w:val="0"/>
          <w:marRight w:val="0"/>
          <w:marTop w:val="0"/>
          <w:marBottom w:val="0"/>
          <w:divBdr>
            <w:top w:val="none" w:sz="0" w:space="0" w:color="auto"/>
            <w:left w:val="none" w:sz="0" w:space="0" w:color="auto"/>
            <w:bottom w:val="none" w:sz="0" w:space="0" w:color="auto"/>
            <w:right w:val="none" w:sz="0" w:space="0" w:color="auto"/>
          </w:divBdr>
          <w:divsChild>
            <w:div w:id="634410631">
              <w:marLeft w:val="0"/>
              <w:marRight w:val="0"/>
              <w:marTop w:val="0"/>
              <w:marBottom w:val="0"/>
              <w:divBdr>
                <w:top w:val="none" w:sz="0" w:space="0" w:color="auto"/>
                <w:left w:val="none" w:sz="0" w:space="0" w:color="auto"/>
                <w:bottom w:val="none" w:sz="0" w:space="0" w:color="auto"/>
                <w:right w:val="none" w:sz="0" w:space="0" w:color="auto"/>
              </w:divBdr>
            </w:div>
            <w:div w:id="409540974">
              <w:marLeft w:val="0"/>
              <w:marRight w:val="0"/>
              <w:marTop w:val="0"/>
              <w:marBottom w:val="0"/>
              <w:divBdr>
                <w:top w:val="none" w:sz="0" w:space="0" w:color="auto"/>
                <w:left w:val="none" w:sz="0" w:space="0" w:color="auto"/>
                <w:bottom w:val="none" w:sz="0" w:space="0" w:color="auto"/>
                <w:right w:val="none" w:sz="0" w:space="0" w:color="auto"/>
              </w:divBdr>
            </w:div>
            <w:div w:id="370035160">
              <w:marLeft w:val="0"/>
              <w:marRight w:val="0"/>
              <w:marTop w:val="0"/>
              <w:marBottom w:val="0"/>
              <w:divBdr>
                <w:top w:val="none" w:sz="0" w:space="0" w:color="auto"/>
                <w:left w:val="none" w:sz="0" w:space="0" w:color="auto"/>
                <w:bottom w:val="none" w:sz="0" w:space="0" w:color="auto"/>
                <w:right w:val="none" w:sz="0" w:space="0" w:color="auto"/>
              </w:divBdr>
            </w:div>
            <w:div w:id="1875457714">
              <w:marLeft w:val="0"/>
              <w:marRight w:val="0"/>
              <w:marTop w:val="0"/>
              <w:marBottom w:val="0"/>
              <w:divBdr>
                <w:top w:val="none" w:sz="0" w:space="0" w:color="auto"/>
                <w:left w:val="none" w:sz="0" w:space="0" w:color="auto"/>
                <w:bottom w:val="none" w:sz="0" w:space="0" w:color="auto"/>
                <w:right w:val="none" w:sz="0" w:space="0" w:color="auto"/>
              </w:divBdr>
            </w:div>
            <w:div w:id="1831560900">
              <w:marLeft w:val="0"/>
              <w:marRight w:val="0"/>
              <w:marTop w:val="0"/>
              <w:marBottom w:val="0"/>
              <w:divBdr>
                <w:top w:val="none" w:sz="0" w:space="0" w:color="auto"/>
                <w:left w:val="none" w:sz="0" w:space="0" w:color="auto"/>
                <w:bottom w:val="none" w:sz="0" w:space="0" w:color="auto"/>
                <w:right w:val="none" w:sz="0" w:space="0" w:color="auto"/>
              </w:divBdr>
            </w:div>
            <w:div w:id="128941433">
              <w:marLeft w:val="0"/>
              <w:marRight w:val="0"/>
              <w:marTop w:val="0"/>
              <w:marBottom w:val="0"/>
              <w:divBdr>
                <w:top w:val="none" w:sz="0" w:space="0" w:color="auto"/>
                <w:left w:val="none" w:sz="0" w:space="0" w:color="auto"/>
                <w:bottom w:val="none" w:sz="0" w:space="0" w:color="auto"/>
                <w:right w:val="none" w:sz="0" w:space="0" w:color="auto"/>
              </w:divBdr>
            </w:div>
            <w:div w:id="808396642">
              <w:marLeft w:val="0"/>
              <w:marRight w:val="0"/>
              <w:marTop w:val="0"/>
              <w:marBottom w:val="0"/>
              <w:divBdr>
                <w:top w:val="none" w:sz="0" w:space="0" w:color="auto"/>
                <w:left w:val="none" w:sz="0" w:space="0" w:color="auto"/>
                <w:bottom w:val="none" w:sz="0" w:space="0" w:color="auto"/>
                <w:right w:val="none" w:sz="0" w:space="0" w:color="auto"/>
              </w:divBdr>
            </w:div>
            <w:div w:id="1567689939">
              <w:marLeft w:val="0"/>
              <w:marRight w:val="0"/>
              <w:marTop w:val="0"/>
              <w:marBottom w:val="0"/>
              <w:divBdr>
                <w:top w:val="none" w:sz="0" w:space="0" w:color="auto"/>
                <w:left w:val="none" w:sz="0" w:space="0" w:color="auto"/>
                <w:bottom w:val="none" w:sz="0" w:space="0" w:color="auto"/>
                <w:right w:val="none" w:sz="0" w:space="0" w:color="auto"/>
              </w:divBdr>
            </w:div>
            <w:div w:id="113059182">
              <w:marLeft w:val="0"/>
              <w:marRight w:val="0"/>
              <w:marTop w:val="0"/>
              <w:marBottom w:val="0"/>
              <w:divBdr>
                <w:top w:val="none" w:sz="0" w:space="0" w:color="auto"/>
                <w:left w:val="none" w:sz="0" w:space="0" w:color="auto"/>
                <w:bottom w:val="none" w:sz="0" w:space="0" w:color="auto"/>
                <w:right w:val="none" w:sz="0" w:space="0" w:color="auto"/>
              </w:divBdr>
            </w:div>
            <w:div w:id="191461889">
              <w:marLeft w:val="0"/>
              <w:marRight w:val="0"/>
              <w:marTop w:val="0"/>
              <w:marBottom w:val="0"/>
              <w:divBdr>
                <w:top w:val="none" w:sz="0" w:space="0" w:color="auto"/>
                <w:left w:val="none" w:sz="0" w:space="0" w:color="auto"/>
                <w:bottom w:val="none" w:sz="0" w:space="0" w:color="auto"/>
                <w:right w:val="none" w:sz="0" w:space="0" w:color="auto"/>
              </w:divBdr>
            </w:div>
            <w:div w:id="815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78762">
      <w:bodyDiv w:val="1"/>
      <w:marLeft w:val="0"/>
      <w:marRight w:val="0"/>
      <w:marTop w:val="0"/>
      <w:marBottom w:val="0"/>
      <w:divBdr>
        <w:top w:val="none" w:sz="0" w:space="0" w:color="auto"/>
        <w:left w:val="none" w:sz="0" w:space="0" w:color="auto"/>
        <w:bottom w:val="none" w:sz="0" w:space="0" w:color="auto"/>
        <w:right w:val="none" w:sz="0" w:space="0" w:color="auto"/>
      </w:divBdr>
      <w:divsChild>
        <w:div w:id="437339190">
          <w:marLeft w:val="0"/>
          <w:marRight w:val="0"/>
          <w:marTop w:val="0"/>
          <w:marBottom w:val="0"/>
          <w:divBdr>
            <w:top w:val="none" w:sz="0" w:space="0" w:color="auto"/>
            <w:left w:val="none" w:sz="0" w:space="0" w:color="auto"/>
            <w:bottom w:val="none" w:sz="0" w:space="0" w:color="auto"/>
            <w:right w:val="none" w:sz="0" w:space="0" w:color="auto"/>
          </w:divBdr>
          <w:divsChild>
            <w:div w:id="617490949">
              <w:marLeft w:val="180"/>
              <w:marRight w:val="240"/>
              <w:marTop w:val="0"/>
              <w:marBottom w:val="0"/>
              <w:divBdr>
                <w:top w:val="none" w:sz="0" w:space="0" w:color="auto"/>
                <w:left w:val="none" w:sz="0" w:space="0" w:color="auto"/>
                <w:bottom w:val="none" w:sz="0" w:space="0" w:color="auto"/>
                <w:right w:val="none" w:sz="0" w:space="0" w:color="auto"/>
              </w:divBdr>
              <w:divsChild>
                <w:div w:id="429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925">
          <w:marLeft w:val="0"/>
          <w:marRight w:val="0"/>
          <w:marTop w:val="0"/>
          <w:marBottom w:val="0"/>
          <w:divBdr>
            <w:top w:val="none" w:sz="0" w:space="0" w:color="auto"/>
            <w:left w:val="none" w:sz="0" w:space="0" w:color="auto"/>
            <w:bottom w:val="none" w:sz="0" w:space="0" w:color="auto"/>
            <w:right w:val="none" w:sz="0" w:space="0" w:color="auto"/>
          </w:divBdr>
          <w:divsChild>
            <w:div w:id="1917666557">
              <w:marLeft w:val="180"/>
              <w:marRight w:val="240"/>
              <w:marTop w:val="0"/>
              <w:marBottom w:val="0"/>
              <w:divBdr>
                <w:top w:val="none" w:sz="0" w:space="0" w:color="auto"/>
                <w:left w:val="none" w:sz="0" w:space="0" w:color="auto"/>
                <w:bottom w:val="none" w:sz="0" w:space="0" w:color="auto"/>
                <w:right w:val="none" w:sz="0" w:space="0" w:color="auto"/>
              </w:divBdr>
              <w:divsChild>
                <w:div w:id="5987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1783">
          <w:marLeft w:val="0"/>
          <w:marRight w:val="0"/>
          <w:marTop w:val="0"/>
          <w:marBottom w:val="0"/>
          <w:divBdr>
            <w:top w:val="none" w:sz="0" w:space="0" w:color="auto"/>
            <w:left w:val="none" w:sz="0" w:space="0" w:color="auto"/>
            <w:bottom w:val="none" w:sz="0" w:space="0" w:color="auto"/>
            <w:right w:val="none" w:sz="0" w:space="0" w:color="auto"/>
          </w:divBdr>
          <w:divsChild>
            <w:div w:id="1177118598">
              <w:marLeft w:val="180"/>
              <w:marRight w:val="240"/>
              <w:marTop w:val="0"/>
              <w:marBottom w:val="0"/>
              <w:divBdr>
                <w:top w:val="none" w:sz="0" w:space="0" w:color="auto"/>
                <w:left w:val="none" w:sz="0" w:space="0" w:color="auto"/>
                <w:bottom w:val="none" w:sz="0" w:space="0" w:color="auto"/>
                <w:right w:val="none" w:sz="0" w:space="0" w:color="auto"/>
              </w:divBdr>
              <w:divsChild>
                <w:div w:id="3909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707">
          <w:marLeft w:val="0"/>
          <w:marRight w:val="0"/>
          <w:marTop w:val="0"/>
          <w:marBottom w:val="0"/>
          <w:divBdr>
            <w:top w:val="none" w:sz="0" w:space="0" w:color="auto"/>
            <w:left w:val="none" w:sz="0" w:space="0" w:color="auto"/>
            <w:bottom w:val="none" w:sz="0" w:space="0" w:color="auto"/>
            <w:right w:val="none" w:sz="0" w:space="0" w:color="auto"/>
          </w:divBdr>
          <w:divsChild>
            <w:div w:id="912590566">
              <w:marLeft w:val="180"/>
              <w:marRight w:val="240"/>
              <w:marTop w:val="0"/>
              <w:marBottom w:val="0"/>
              <w:divBdr>
                <w:top w:val="none" w:sz="0" w:space="0" w:color="auto"/>
                <w:left w:val="none" w:sz="0" w:space="0" w:color="auto"/>
                <w:bottom w:val="none" w:sz="0" w:space="0" w:color="auto"/>
                <w:right w:val="none" w:sz="0" w:space="0" w:color="auto"/>
              </w:divBdr>
              <w:divsChild>
                <w:div w:id="15823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6757">
          <w:marLeft w:val="0"/>
          <w:marRight w:val="0"/>
          <w:marTop w:val="0"/>
          <w:marBottom w:val="0"/>
          <w:divBdr>
            <w:top w:val="none" w:sz="0" w:space="0" w:color="auto"/>
            <w:left w:val="none" w:sz="0" w:space="0" w:color="auto"/>
            <w:bottom w:val="none" w:sz="0" w:space="0" w:color="auto"/>
            <w:right w:val="none" w:sz="0" w:space="0" w:color="auto"/>
          </w:divBdr>
          <w:divsChild>
            <w:div w:id="944920534">
              <w:marLeft w:val="180"/>
              <w:marRight w:val="240"/>
              <w:marTop w:val="0"/>
              <w:marBottom w:val="0"/>
              <w:divBdr>
                <w:top w:val="none" w:sz="0" w:space="0" w:color="auto"/>
                <w:left w:val="none" w:sz="0" w:space="0" w:color="auto"/>
                <w:bottom w:val="none" w:sz="0" w:space="0" w:color="auto"/>
                <w:right w:val="none" w:sz="0" w:space="0" w:color="auto"/>
              </w:divBdr>
              <w:divsChild>
                <w:div w:id="4962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114">
          <w:marLeft w:val="0"/>
          <w:marRight w:val="0"/>
          <w:marTop w:val="0"/>
          <w:marBottom w:val="0"/>
          <w:divBdr>
            <w:top w:val="none" w:sz="0" w:space="0" w:color="auto"/>
            <w:left w:val="none" w:sz="0" w:space="0" w:color="auto"/>
            <w:bottom w:val="none" w:sz="0" w:space="0" w:color="auto"/>
            <w:right w:val="none" w:sz="0" w:space="0" w:color="auto"/>
          </w:divBdr>
          <w:divsChild>
            <w:div w:id="465467770">
              <w:marLeft w:val="180"/>
              <w:marRight w:val="240"/>
              <w:marTop w:val="0"/>
              <w:marBottom w:val="0"/>
              <w:divBdr>
                <w:top w:val="none" w:sz="0" w:space="0" w:color="auto"/>
                <w:left w:val="none" w:sz="0" w:space="0" w:color="auto"/>
                <w:bottom w:val="none" w:sz="0" w:space="0" w:color="auto"/>
                <w:right w:val="none" w:sz="0" w:space="0" w:color="auto"/>
              </w:divBdr>
              <w:divsChild>
                <w:div w:id="19132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9413">
          <w:marLeft w:val="0"/>
          <w:marRight w:val="0"/>
          <w:marTop w:val="0"/>
          <w:marBottom w:val="0"/>
          <w:divBdr>
            <w:top w:val="none" w:sz="0" w:space="0" w:color="auto"/>
            <w:left w:val="none" w:sz="0" w:space="0" w:color="auto"/>
            <w:bottom w:val="none" w:sz="0" w:space="0" w:color="auto"/>
            <w:right w:val="none" w:sz="0" w:space="0" w:color="auto"/>
          </w:divBdr>
          <w:divsChild>
            <w:div w:id="1799840450">
              <w:marLeft w:val="180"/>
              <w:marRight w:val="240"/>
              <w:marTop w:val="0"/>
              <w:marBottom w:val="0"/>
              <w:divBdr>
                <w:top w:val="none" w:sz="0" w:space="0" w:color="auto"/>
                <w:left w:val="none" w:sz="0" w:space="0" w:color="auto"/>
                <w:bottom w:val="none" w:sz="0" w:space="0" w:color="auto"/>
                <w:right w:val="none" w:sz="0" w:space="0" w:color="auto"/>
              </w:divBdr>
              <w:divsChild>
                <w:div w:id="2236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47279">
          <w:marLeft w:val="0"/>
          <w:marRight w:val="0"/>
          <w:marTop w:val="0"/>
          <w:marBottom w:val="0"/>
          <w:divBdr>
            <w:top w:val="none" w:sz="0" w:space="0" w:color="auto"/>
            <w:left w:val="none" w:sz="0" w:space="0" w:color="auto"/>
            <w:bottom w:val="none" w:sz="0" w:space="0" w:color="auto"/>
            <w:right w:val="none" w:sz="0" w:space="0" w:color="auto"/>
          </w:divBdr>
        </w:div>
        <w:div w:id="2077169645">
          <w:marLeft w:val="0"/>
          <w:marRight w:val="0"/>
          <w:marTop w:val="0"/>
          <w:marBottom w:val="0"/>
          <w:divBdr>
            <w:top w:val="none" w:sz="0" w:space="0" w:color="auto"/>
            <w:left w:val="none" w:sz="0" w:space="0" w:color="auto"/>
            <w:bottom w:val="none" w:sz="0" w:space="0" w:color="auto"/>
            <w:right w:val="none" w:sz="0" w:space="0" w:color="auto"/>
          </w:divBdr>
          <w:divsChild>
            <w:div w:id="595139956">
              <w:marLeft w:val="180"/>
              <w:marRight w:val="240"/>
              <w:marTop w:val="0"/>
              <w:marBottom w:val="0"/>
              <w:divBdr>
                <w:top w:val="none" w:sz="0" w:space="0" w:color="auto"/>
                <w:left w:val="none" w:sz="0" w:space="0" w:color="auto"/>
                <w:bottom w:val="none" w:sz="0" w:space="0" w:color="auto"/>
                <w:right w:val="none" w:sz="0" w:space="0" w:color="auto"/>
              </w:divBdr>
              <w:divsChild>
                <w:div w:id="4898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25190675">
      <w:bodyDiv w:val="1"/>
      <w:marLeft w:val="0"/>
      <w:marRight w:val="0"/>
      <w:marTop w:val="0"/>
      <w:marBottom w:val="0"/>
      <w:divBdr>
        <w:top w:val="none" w:sz="0" w:space="0" w:color="auto"/>
        <w:left w:val="none" w:sz="0" w:space="0" w:color="auto"/>
        <w:bottom w:val="none" w:sz="0" w:space="0" w:color="auto"/>
        <w:right w:val="none" w:sz="0" w:space="0" w:color="auto"/>
      </w:divBdr>
    </w:div>
    <w:div w:id="1625772044">
      <w:bodyDiv w:val="1"/>
      <w:marLeft w:val="0"/>
      <w:marRight w:val="0"/>
      <w:marTop w:val="0"/>
      <w:marBottom w:val="0"/>
      <w:divBdr>
        <w:top w:val="none" w:sz="0" w:space="0" w:color="auto"/>
        <w:left w:val="none" w:sz="0" w:space="0" w:color="auto"/>
        <w:bottom w:val="none" w:sz="0" w:space="0" w:color="auto"/>
        <w:right w:val="none" w:sz="0" w:space="0" w:color="auto"/>
      </w:divBdr>
    </w:div>
    <w:div w:id="1627155570">
      <w:bodyDiv w:val="1"/>
      <w:marLeft w:val="0"/>
      <w:marRight w:val="0"/>
      <w:marTop w:val="0"/>
      <w:marBottom w:val="0"/>
      <w:divBdr>
        <w:top w:val="none" w:sz="0" w:space="0" w:color="auto"/>
        <w:left w:val="none" w:sz="0" w:space="0" w:color="auto"/>
        <w:bottom w:val="none" w:sz="0" w:space="0" w:color="auto"/>
        <w:right w:val="none" w:sz="0" w:space="0" w:color="auto"/>
      </w:divBdr>
      <w:divsChild>
        <w:div w:id="290550744">
          <w:marLeft w:val="0"/>
          <w:marRight w:val="0"/>
          <w:marTop w:val="0"/>
          <w:marBottom w:val="0"/>
          <w:divBdr>
            <w:top w:val="none" w:sz="0" w:space="0" w:color="auto"/>
            <w:left w:val="none" w:sz="0" w:space="0" w:color="auto"/>
            <w:bottom w:val="none" w:sz="0" w:space="0" w:color="auto"/>
            <w:right w:val="none" w:sz="0" w:space="0" w:color="auto"/>
          </w:divBdr>
          <w:divsChild>
            <w:div w:id="926959077">
              <w:marLeft w:val="0"/>
              <w:marRight w:val="0"/>
              <w:marTop w:val="0"/>
              <w:marBottom w:val="0"/>
              <w:divBdr>
                <w:top w:val="none" w:sz="0" w:space="0" w:color="auto"/>
                <w:left w:val="none" w:sz="0" w:space="0" w:color="auto"/>
                <w:bottom w:val="none" w:sz="0" w:space="0" w:color="auto"/>
                <w:right w:val="none" w:sz="0" w:space="0" w:color="auto"/>
              </w:divBdr>
            </w:div>
            <w:div w:id="1465343868">
              <w:marLeft w:val="0"/>
              <w:marRight w:val="0"/>
              <w:marTop w:val="0"/>
              <w:marBottom w:val="0"/>
              <w:divBdr>
                <w:top w:val="none" w:sz="0" w:space="0" w:color="auto"/>
                <w:left w:val="none" w:sz="0" w:space="0" w:color="auto"/>
                <w:bottom w:val="none" w:sz="0" w:space="0" w:color="auto"/>
                <w:right w:val="none" w:sz="0" w:space="0" w:color="auto"/>
              </w:divBdr>
            </w:div>
            <w:div w:id="1989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2837">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642149464">
      <w:bodyDiv w:val="1"/>
      <w:marLeft w:val="0"/>
      <w:marRight w:val="0"/>
      <w:marTop w:val="0"/>
      <w:marBottom w:val="0"/>
      <w:divBdr>
        <w:top w:val="none" w:sz="0" w:space="0" w:color="auto"/>
        <w:left w:val="none" w:sz="0" w:space="0" w:color="auto"/>
        <w:bottom w:val="none" w:sz="0" w:space="0" w:color="auto"/>
        <w:right w:val="none" w:sz="0" w:space="0" w:color="auto"/>
      </w:divBdr>
      <w:divsChild>
        <w:div w:id="1016273040">
          <w:marLeft w:val="0"/>
          <w:marRight w:val="0"/>
          <w:marTop w:val="0"/>
          <w:marBottom w:val="0"/>
          <w:divBdr>
            <w:top w:val="none" w:sz="0" w:space="0" w:color="auto"/>
            <w:left w:val="none" w:sz="0" w:space="0" w:color="auto"/>
            <w:bottom w:val="none" w:sz="0" w:space="0" w:color="auto"/>
            <w:right w:val="none" w:sz="0" w:space="0" w:color="auto"/>
          </w:divBdr>
          <w:divsChild>
            <w:div w:id="1485048684">
              <w:marLeft w:val="0"/>
              <w:marRight w:val="0"/>
              <w:marTop w:val="0"/>
              <w:marBottom w:val="0"/>
              <w:divBdr>
                <w:top w:val="none" w:sz="0" w:space="0" w:color="auto"/>
                <w:left w:val="none" w:sz="0" w:space="0" w:color="auto"/>
                <w:bottom w:val="none" w:sz="0" w:space="0" w:color="auto"/>
                <w:right w:val="none" w:sz="0" w:space="0" w:color="auto"/>
              </w:divBdr>
            </w:div>
            <w:div w:id="1710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165">
      <w:bodyDiv w:val="1"/>
      <w:marLeft w:val="0"/>
      <w:marRight w:val="0"/>
      <w:marTop w:val="0"/>
      <w:marBottom w:val="0"/>
      <w:divBdr>
        <w:top w:val="none" w:sz="0" w:space="0" w:color="auto"/>
        <w:left w:val="none" w:sz="0" w:space="0" w:color="auto"/>
        <w:bottom w:val="none" w:sz="0" w:space="0" w:color="auto"/>
        <w:right w:val="none" w:sz="0" w:space="0" w:color="auto"/>
      </w:divBdr>
    </w:div>
    <w:div w:id="1693144017">
      <w:bodyDiv w:val="1"/>
      <w:marLeft w:val="0"/>
      <w:marRight w:val="0"/>
      <w:marTop w:val="0"/>
      <w:marBottom w:val="0"/>
      <w:divBdr>
        <w:top w:val="none" w:sz="0" w:space="0" w:color="auto"/>
        <w:left w:val="none" w:sz="0" w:space="0" w:color="auto"/>
        <w:bottom w:val="none" w:sz="0" w:space="0" w:color="auto"/>
        <w:right w:val="none" w:sz="0" w:space="0" w:color="auto"/>
      </w:divBdr>
    </w:div>
    <w:div w:id="1704359796">
      <w:bodyDiv w:val="1"/>
      <w:marLeft w:val="0"/>
      <w:marRight w:val="0"/>
      <w:marTop w:val="0"/>
      <w:marBottom w:val="0"/>
      <w:divBdr>
        <w:top w:val="none" w:sz="0" w:space="0" w:color="auto"/>
        <w:left w:val="none" w:sz="0" w:space="0" w:color="auto"/>
        <w:bottom w:val="none" w:sz="0" w:space="0" w:color="auto"/>
        <w:right w:val="none" w:sz="0" w:space="0" w:color="auto"/>
      </w:divBdr>
    </w:div>
    <w:div w:id="1707296387">
      <w:bodyDiv w:val="1"/>
      <w:marLeft w:val="0"/>
      <w:marRight w:val="0"/>
      <w:marTop w:val="0"/>
      <w:marBottom w:val="0"/>
      <w:divBdr>
        <w:top w:val="none" w:sz="0" w:space="0" w:color="auto"/>
        <w:left w:val="none" w:sz="0" w:space="0" w:color="auto"/>
        <w:bottom w:val="none" w:sz="0" w:space="0" w:color="auto"/>
        <w:right w:val="none" w:sz="0" w:space="0" w:color="auto"/>
      </w:divBdr>
    </w:div>
    <w:div w:id="1708334284">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2151435">
      <w:bodyDiv w:val="1"/>
      <w:marLeft w:val="0"/>
      <w:marRight w:val="0"/>
      <w:marTop w:val="0"/>
      <w:marBottom w:val="0"/>
      <w:divBdr>
        <w:top w:val="none" w:sz="0" w:space="0" w:color="auto"/>
        <w:left w:val="none" w:sz="0" w:space="0" w:color="auto"/>
        <w:bottom w:val="none" w:sz="0" w:space="0" w:color="auto"/>
        <w:right w:val="none" w:sz="0" w:space="0" w:color="auto"/>
      </w:divBdr>
      <w:divsChild>
        <w:div w:id="391856554">
          <w:marLeft w:val="0"/>
          <w:marRight w:val="0"/>
          <w:marTop w:val="0"/>
          <w:marBottom w:val="0"/>
          <w:divBdr>
            <w:top w:val="none" w:sz="0" w:space="0" w:color="auto"/>
            <w:left w:val="none" w:sz="0" w:space="0" w:color="auto"/>
            <w:bottom w:val="none" w:sz="0" w:space="0" w:color="auto"/>
            <w:right w:val="none" w:sz="0" w:space="0" w:color="auto"/>
          </w:divBdr>
        </w:div>
      </w:divsChild>
    </w:div>
    <w:div w:id="171272841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43675687">
      <w:bodyDiv w:val="1"/>
      <w:marLeft w:val="0"/>
      <w:marRight w:val="0"/>
      <w:marTop w:val="0"/>
      <w:marBottom w:val="0"/>
      <w:divBdr>
        <w:top w:val="none" w:sz="0" w:space="0" w:color="auto"/>
        <w:left w:val="none" w:sz="0" w:space="0" w:color="auto"/>
        <w:bottom w:val="none" w:sz="0" w:space="0" w:color="auto"/>
        <w:right w:val="none" w:sz="0" w:space="0" w:color="auto"/>
      </w:divBdr>
    </w:div>
    <w:div w:id="1752577643">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73086773">
      <w:bodyDiv w:val="1"/>
      <w:marLeft w:val="0"/>
      <w:marRight w:val="0"/>
      <w:marTop w:val="0"/>
      <w:marBottom w:val="0"/>
      <w:divBdr>
        <w:top w:val="none" w:sz="0" w:space="0" w:color="auto"/>
        <w:left w:val="none" w:sz="0" w:space="0" w:color="auto"/>
        <w:bottom w:val="none" w:sz="0" w:space="0" w:color="auto"/>
        <w:right w:val="none" w:sz="0" w:space="0" w:color="auto"/>
      </w:divBdr>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2672553">
      <w:bodyDiv w:val="1"/>
      <w:marLeft w:val="0"/>
      <w:marRight w:val="0"/>
      <w:marTop w:val="0"/>
      <w:marBottom w:val="0"/>
      <w:divBdr>
        <w:top w:val="none" w:sz="0" w:space="0" w:color="auto"/>
        <w:left w:val="none" w:sz="0" w:space="0" w:color="auto"/>
        <w:bottom w:val="none" w:sz="0" w:space="0" w:color="auto"/>
        <w:right w:val="none" w:sz="0" w:space="0" w:color="auto"/>
      </w:divBdr>
      <w:divsChild>
        <w:div w:id="1218513463">
          <w:marLeft w:val="0"/>
          <w:marRight w:val="0"/>
          <w:marTop w:val="0"/>
          <w:marBottom w:val="0"/>
          <w:divBdr>
            <w:top w:val="none" w:sz="0" w:space="0" w:color="auto"/>
            <w:left w:val="none" w:sz="0" w:space="0" w:color="auto"/>
            <w:bottom w:val="none" w:sz="0" w:space="0" w:color="auto"/>
            <w:right w:val="none" w:sz="0" w:space="0" w:color="auto"/>
          </w:divBdr>
          <w:divsChild>
            <w:div w:id="30494076">
              <w:marLeft w:val="0"/>
              <w:marRight w:val="0"/>
              <w:marTop w:val="0"/>
              <w:marBottom w:val="0"/>
              <w:divBdr>
                <w:top w:val="none" w:sz="0" w:space="0" w:color="auto"/>
                <w:left w:val="none" w:sz="0" w:space="0" w:color="auto"/>
                <w:bottom w:val="none" w:sz="0" w:space="0" w:color="auto"/>
                <w:right w:val="none" w:sz="0" w:space="0" w:color="auto"/>
              </w:divBdr>
            </w:div>
            <w:div w:id="112094550">
              <w:marLeft w:val="0"/>
              <w:marRight w:val="0"/>
              <w:marTop w:val="0"/>
              <w:marBottom w:val="0"/>
              <w:divBdr>
                <w:top w:val="none" w:sz="0" w:space="0" w:color="auto"/>
                <w:left w:val="none" w:sz="0" w:space="0" w:color="auto"/>
                <w:bottom w:val="none" w:sz="0" w:space="0" w:color="auto"/>
                <w:right w:val="none" w:sz="0" w:space="0" w:color="auto"/>
              </w:divBdr>
            </w:div>
            <w:div w:id="175116300">
              <w:marLeft w:val="0"/>
              <w:marRight w:val="0"/>
              <w:marTop w:val="0"/>
              <w:marBottom w:val="0"/>
              <w:divBdr>
                <w:top w:val="none" w:sz="0" w:space="0" w:color="auto"/>
                <w:left w:val="none" w:sz="0" w:space="0" w:color="auto"/>
                <w:bottom w:val="none" w:sz="0" w:space="0" w:color="auto"/>
                <w:right w:val="none" w:sz="0" w:space="0" w:color="auto"/>
              </w:divBdr>
            </w:div>
            <w:div w:id="290669166">
              <w:marLeft w:val="0"/>
              <w:marRight w:val="0"/>
              <w:marTop w:val="0"/>
              <w:marBottom w:val="0"/>
              <w:divBdr>
                <w:top w:val="none" w:sz="0" w:space="0" w:color="auto"/>
                <w:left w:val="none" w:sz="0" w:space="0" w:color="auto"/>
                <w:bottom w:val="none" w:sz="0" w:space="0" w:color="auto"/>
                <w:right w:val="none" w:sz="0" w:space="0" w:color="auto"/>
              </w:divBdr>
            </w:div>
            <w:div w:id="363990299">
              <w:marLeft w:val="0"/>
              <w:marRight w:val="0"/>
              <w:marTop w:val="0"/>
              <w:marBottom w:val="0"/>
              <w:divBdr>
                <w:top w:val="none" w:sz="0" w:space="0" w:color="auto"/>
                <w:left w:val="none" w:sz="0" w:space="0" w:color="auto"/>
                <w:bottom w:val="none" w:sz="0" w:space="0" w:color="auto"/>
                <w:right w:val="none" w:sz="0" w:space="0" w:color="auto"/>
              </w:divBdr>
            </w:div>
            <w:div w:id="419256692">
              <w:marLeft w:val="0"/>
              <w:marRight w:val="0"/>
              <w:marTop w:val="0"/>
              <w:marBottom w:val="0"/>
              <w:divBdr>
                <w:top w:val="none" w:sz="0" w:space="0" w:color="auto"/>
                <w:left w:val="none" w:sz="0" w:space="0" w:color="auto"/>
                <w:bottom w:val="none" w:sz="0" w:space="0" w:color="auto"/>
                <w:right w:val="none" w:sz="0" w:space="0" w:color="auto"/>
              </w:divBdr>
            </w:div>
            <w:div w:id="421410515">
              <w:marLeft w:val="0"/>
              <w:marRight w:val="0"/>
              <w:marTop w:val="0"/>
              <w:marBottom w:val="0"/>
              <w:divBdr>
                <w:top w:val="none" w:sz="0" w:space="0" w:color="auto"/>
                <w:left w:val="none" w:sz="0" w:space="0" w:color="auto"/>
                <w:bottom w:val="none" w:sz="0" w:space="0" w:color="auto"/>
                <w:right w:val="none" w:sz="0" w:space="0" w:color="auto"/>
              </w:divBdr>
            </w:div>
            <w:div w:id="496656564">
              <w:marLeft w:val="0"/>
              <w:marRight w:val="0"/>
              <w:marTop w:val="0"/>
              <w:marBottom w:val="0"/>
              <w:divBdr>
                <w:top w:val="none" w:sz="0" w:space="0" w:color="auto"/>
                <w:left w:val="none" w:sz="0" w:space="0" w:color="auto"/>
                <w:bottom w:val="none" w:sz="0" w:space="0" w:color="auto"/>
                <w:right w:val="none" w:sz="0" w:space="0" w:color="auto"/>
              </w:divBdr>
            </w:div>
            <w:div w:id="579027843">
              <w:marLeft w:val="0"/>
              <w:marRight w:val="0"/>
              <w:marTop w:val="0"/>
              <w:marBottom w:val="0"/>
              <w:divBdr>
                <w:top w:val="none" w:sz="0" w:space="0" w:color="auto"/>
                <w:left w:val="none" w:sz="0" w:space="0" w:color="auto"/>
                <w:bottom w:val="none" w:sz="0" w:space="0" w:color="auto"/>
                <w:right w:val="none" w:sz="0" w:space="0" w:color="auto"/>
              </w:divBdr>
            </w:div>
            <w:div w:id="697201385">
              <w:marLeft w:val="0"/>
              <w:marRight w:val="0"/>
              <w:marTop w:val="0"/>
              <w:marBottom w:val="0"/>
              <w:divBdr>
                <w:top w:val="none" w:sz="0" w:space="0" w:color="auto"/>
                <w:left w:val="none" w:sz="0" w:space="0" w:color="auto"/>
                <w:bottom w:val="none" w:sz="0" w:space="0" w:color="auto"/>
                <w:right w:val="none" w:sz="0" w:space="0" w:color="auto"/>
              </w:divBdr>
            </w:div>
            <w:div w:id="909659625">
              <w:marLeft w:val="0"/>
              <w:marRight w:val="0"/>
              <w:marTop w:val="0"/>
              <w:marBottom w:val="0"/>
              <w:divBdr>
                <w:top w:val="none" w:sz="0" w:space="0" w:color="auto"/>
                <w:left w:val="none" w:sz="0" w:space="0" w:color="auto"/>
                <w:bottom w:val="none" w:sz="0" w:space="0" w:color="auto"/>
                <w:right w:val="none" w:sz="0" w:space="0" w:color="auto"/>
              </w:divBdr>
            </w:div>
            <w:div w:id="1056779098">
              <w:marLeft w:val="0"/>
              <w:marRight w:val="0"/>
              <w:marTop w:val="0"/>
              <w:marBottom w:val="0"/>
              <w:divBdr>
                <w:top w:val="none" w:sz="0" w:space="0" w:color="auto"/>
                <w:left w:val="none" w:sz="0" w:space="0" w:color="auto"/>
                <w:bottom w:val="none" w:sz="0" w:space="0" w:color="auto"/>
                <w:right w:val="none" w:sz="0" w:space="0" w:color="auto"/>
              </w:divBdr>
            </w:div>
            <w:div w:id="1371220919">
              <w:marLeft w:val="0"/>
              <w:marRight w:val="0"/>
              <w:marTop w:val="0"/>
              <w:marBottom w:val="0"/>
              <w:divBdr>
                <w:top w:val="none" w:sz="0" w:space="0" w:color="auto"/>
                <w:left w:val="none" w:sz="0" w:space="0" w:color="auto"/>
                <w:bottom w:val="none" w:sz="0" w:space="0" w:color="auto"/>
                <w:right w:val="none" w:sz="0" w:space="0" w:color="auto"/>
              </w:divBdr>
            </w:div>
            <w:div w:id="2100515076">
              <w:marLeft w:val="0"/>
              <w:marRight w:val="0"/>
              <w:marTop w:val="0"/>
              <w:marBottom w:val="0"/>
              <w:divBdr>
                <w:top w:val="none" w:sz="0" w:space="0" w:color="auto"/>
                <w:left w:val="none" w:sz="0" w:space="0" w:color="auto"/>
                <w:bottom w:val="none" w:sz="0" w:space="0" w:color="auto"/>
                <w:right w:val="none" w:sz="0" w:space="0" w:color="auto"/>
              </w:divBdr>
            </w:div>
            <w:div w:id="21150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32746068">
      <w:bodyDiv w:val="1"/>
      <w:marLeft w:val="0"/>
      <w:marRight w:val="0"/>
      <w:marTop w:val="0"/>
      <w:marBottom w:val="0"/>
      <w:divBdr>
        <w:top w:val="none" w:sz="0" w:space="0" w:color="auto"/>
        <w:left w:val="none" w:sz="0" w:space="0" w:color="auto"/>
        <w:bottom w:val="none" w:sz="0" w:space="0" w:color="auto"/>
        <w:right w:val="none" w:sz="0" w:space="0" w:color="auto"/>
      </w:divBdr>
    </w:div>
    <w:div w:id="1837450161">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38493906">
      <w:bodyDiv w:val="1"/>
      <w:marLeft w:val="0"/>
      <w:marRight w:val="0"/>
      <w:marTop w:val="0"/>
      <w:marBottom w:val="0"/>
      <w:divBdr>
        <w:top w:val="none" w:sz="0" w:space="0" w:color="auto"/>
        <w:left w:val="none" w:sz="0" w:space="0" w:color="auto"/>
        <w:bottom w:val="none" w:sz="0" w:space="0" w:color="auto"/>
        <w:right w:val="none" w:sz="0" w:space="0" w:color="auto"/>
      </w:divBdr>
      <w:divsChild>
        <w:div w:id="1428578750">
          <w:marLeft w:val="0"/>
          <w:marRight w:val="0"/>
          <w:marTop w:val="0"/>
          <w:marBottom w:val="0"/>
          <w:divBdr>
            <w:top w:val="none" w:sz="0" w:space="0" w:color="auto"/>
            <w:left w:val="none" w:sz="0" w:space="0" w:color="auto"/>
            <w:bottom w:val="none" w:sz="0" w:space="0" w:color="auto"/>
            <w:right w:val="none" w:sz="0" w:space="0" w:color="auto"/>
          </w:divBdr>
        </w:div>
      </w:divsChild>
    </w:div>
    <w:div w:id="1842425907">
      <w:bodyDiv w:val="1"/>
      <w:marLeft w:val="0"/>
      <w:marRight w:val="0"/>
      <w:marTop w:val="0"/>
      <w:marBottom w:val="0"/>
      <w:divBdr>
        <w:top w:val="none" w:sz="0" w:space="0" w:color="auto"/>
        <w:left w:val="none" w:sz="0" w:space="0" w:color="auto"/>
        <w:bottom w:val="none" w:sz="0" w:space="0" w:color="auto"/>
        <w:right w:val="none" w:sz="0" w:space="0" w:color="auto"/>
      </w:divBdr>
      <w:divsChild>
        <w:div w:id="818350353">
          <w:marLeft w:val="0"/>
          <w:marRight w:val="0"/>
          <w:marTop w:val="0"/>
          <w:marBottom w:val="0"/>
          <w:divBdr>
            <w:top w:val="none" w:sz="0" w:space="0" w:color="auto"/>
            <w:left w:val="none" w:sz="0" w:space="0" w:color="auto"/>
            <w:bottom w:val="none" w:sz="0" w:space="0" w:color="auto"/>
            <w:right w:val="none" w:sz="0" w:space="0" w:color="auto"/>
          </w:divBdr>
          <w:divsChild>
            <w:div w:id="46758140">
              <w:marLeft w:val="0"/>
              <w:marRight w:val="0"/>
              <w:marTop w:val="0"/>
              <w:marBottom w:val="0"/>
              <w:divBdr>
                <w:top w:val="none" w:sz="0" w:space="0" w:color="auto"/>
                <w:left w:val="none" w:sz="0" w:space="0" w:color="auto"/>
                <w:bottom w:val="none" w:sz="0" w:space="0" w:color="auto"/>
                <w:right w:val="none" w:sz="0" w:space="0" w:color="auto"/>
              </w:divBdr>
            </w:div>
            <w:div w:id="111289026">
              <w:marLeft w:val="0"/>
              <w:marRight w:val="0"/>
              <w:marTop w:val="0"/>
              <w:marBottom w:val="0"/>
              <w:divBdr>
                <w:top w:val="none" w:sz="0" w:space="0" w:color="auto"/>
                <w:left w:val="none" w:sz="0" w:space="0" w:color="auto"/>
                <w:bottom w:val="none" w:sz="0" w:space="0" w:color="auto"/>
                <w:right w:val="none" w:sz="0" w:space="0" w:color="auto"/>
              </w:divBdr>
            </w:div>
            <w:div w:id="173375294">
              <w:marLeft w:val="0"/>
              <w:marRight w:val="0"/>
              <w:marTop w:val="0"/>
              <w:marBottom w:val="0"/>
              <w:divBdr>
                <w:top w:val="none" w:sz="0" w:space="0" w:color="auto"/>
                <w:left w:val="none" w:sz="0" w:space="0" w:color="auto"/>
                <w:bottom w:val="none" w:sz="0" w:space="0" w:color="auto"/>
                <w:right w:val="none" w:sz="0" w:space="0" w:color="auto"/>
              </w:divBdr>
            </w:div>
            <w:div w:id="178744156">
              <w:marLeft w:val="0"/>
              <w:marRight w:val="0"/>
              <w:marTop w:val="0"/>
              <w:marBottom w:val="0"/>
              <w:divBdr>
                <w:top w:val="none" w:sz="0" w:space="0" w:color="auto"/>
                <w:left w:val="none" w:sz="0" w:space="0" w:color="auto"/>
                <w:bottom w:val="none" w:sz="0" w:space="0" w:color="auto"/>
                <w:right w:val="none" w:sz="0" w:space="0" w:color="auto"/>
              </w:divBdr>
            </w:div>
            <w:div w:id="182284978">
              <w:marLeft w:val="0"/>
              <w:marRight w:val="0"/>
              <w:marTop w:val="0"/>
              <w:marBottom w:val="0"/>
              <w:divBdr>
                <w:top w:val="none" w:sz="0" w:space="0" w:color="auto"/>
                <w:left w:val="none" w:sz="0" w:space="0" w:color="auto"/>
                <w:bottom w:val="none" w:sz="0" w:space="0" w:color="auto"/>
                <w:right w:val="none" w:sz="0" w:space="0" w:color="auto"/>
              </w:divBdr>
            </w:div>
            <w:div w:id="274754624">
              <w:marLeft w:val="0"/>
              <w:marRight w:val="0"/>
              <w:marTop w:val="0"/>
              <w:marBottom w:val="0"/>
              <w:divBdr>
                <w:top w:val="none" w:sz="0" w:space="0" w:color="auto"/>
                <w:left w:val="none" w:sz="0" w:space="0" w:color="auto"/>
                <w:bottom w:val="none" w:sz="0" w:space="0" w:color="auto"/>
                <w:right w:val="none" w:sz="0" w:space="0" w:color="auto"/>
              </w:divBdr>
            </w:div>
            <w:div w:id="277689951">
              <w:marLeft w:val="0"/>
              <w:marRight w:val="0"/>
              <w:marTop w:val="0"/>
              <w:marBottom w:val="0"/>
              <w:divBdr>
                <w:top w:val="none" w:sz="0" w:space="0" w:color="auto"/>
                <w:left w:val="none" w:sz="0" w:space="0" w:color="auto"/>
                <w:bottom w:val="none" w:sz="0" w:space="0" w:color="auto"/>
                <w:right w:val="none" w:sz="0" w:space="0" w:color="auto"/>
              </w:divBdr>
            </w:div>
            <w:div w:id="283463629">
              <w:marLeft w:val="0"/>
              <w:marRight w:val="0"/>
              <w:marTop w:val="0"/>
              <w:marBottom w:val="0"/>
              <w:divBdr>
                <w:top w:val="none" w:sz="0" w:space="0" w:color="auto"/>
                <w:left w:val="none" w:sz="0" w:space="0" w:color="auto"/>
                <w:bottom w:val="none" w:sz="0" w:space="0" w:color="auto"/>
                <w:right w:val="none" w:sz="0" w:space="0" w:color="auto"/>
              </w:divBdr>
            </w:div>
            <w:div w:id="291248030">
              <w:marLeft w:val="0"/>
              <w:marRight w:val="0"/>
              <w:marTop w:val="0"/>
              <w:marBottom w:val="0"/>
              <w:divBdr>
                <w:top w:val="none" w:sz="0" w:space="0" w:color="auto"/>
                <w:left w:val="none" w:sz="0" w:space="0" w:color="auto"/>
                <w:bottom w:val="none" w:sz="0" w:space="0" w:color="auto"/>
                <w:right w:val="none" w:sz="0" w:space="0" w:color="auto"/>
              </w:divBdr>
            </w:div>
            <w:div w:id="465003128">
              <w:marLeft w:val="0"/>
              <w:marRight w:val="0"/>
              <w:marTop w:val="0"/>
              <w:marBottom w:val="0"/>
              <w:divBdr>
                <w:top w:val="none" w:sz="0" w:space="0" w:color="auto"/>
                <w:left w:val="none" w:sz="0" w:space="0" w:color="auto"/>
                <w:bottom w:val="none" w:sz="0" w:space="0" w:color="auto"/>
                <w:right w:val="none" w:sz="0" w:space="0" w:color="auto"/>
              </w:divBdr>
            </w:div>
            <w:div w:id="592398151">
              <w:marLeft w:val="0"/>
              <w:marRight w:val="0"/>
              <w:marTop w:val="0"/>
              <w:marBottom w:val="0"/>
              <w:divBdr>
                <w:top w:val="none" w:sz="0" w:space="0" w:color="auto"/>
                <w:left w:val="none" w:sz="0" w:space="0" w:color="auto"/>
                <w:bottom w:val="none" w:sz="0" w:space="0" w:color="auto"/>
                <w:right w:val="none" w:sz="0" w:space="0" w:color="auto"/>
              </w:divBdr>
            </w:div>
            <w:div w:id="602885854">
              <w:marLeft w:val="0"/>
              <w:marRight w:val="0"/>
              <w:marTop w:val="0"/>
              <w:marBottom w:val="0"/>
              <w:divBdr>
                <w:top w:val="none" w:sz="0" w:space="0" w:color="auto"/>
                <w:left w:val="none" w:sz="0" w:space="0" w:color="auto"/>
                <w:bottom w:val="none" w:sz="0" w:space="0" w:color="auto"/>
                <w:right w:val="none" w:sz="0" w:space="0" w:color="auto"/>
              </w:divBdr>
            </w:div>
            <w:div w:id="703791859">
              <w:marLeft w:val="0"/>
              <w:marRight w:val="0"/>
              <w:marTop w:val="0"/>
              <w:marBottom w:val="0"/>
              <w:divBdr>
                <w:top w:val="none" w:sz="0" w:space="0" w:color="auto"/>
                <w:left w:val="none" w:sz="0" w:space="0" w:color="auto"/>
                <w:bottom w:val="none" w:sz="0" w:space="0" w:color="auto"/>
                <w:right w:val="none" w:sz="0" w:space="0" w:color="auto"/>
              </w:divBdr>
            </w:div>
            <w:div w:id="845437935">
              <w:marLeft w:val="0"/>
              <w:marRight w:val="0"/>
              <w:marTop w:val="0"/>
              <w:marBottom w:val="0"/>
              <w:divBdr>
                <w:top w:val="none" w:sz="0" w:space="0" w:color="auto"/>
                <w:left w:val="none" w:sz="0" w:space="0" w:color="auto"/>
                <w:bottom w:val="none" w:sz="0" w:space="0" w:color="auto"/>
                <w:right w:val="none" w:sz="0" w:space="0" w:color="auto"/>
              </w:divBdr>
            </w:div>
            <w:div w:id="902176663">
              <w:marLeft w:val="0"/>
              <w:marRight w:val="0"/>
              <w:marTop w:val="0"/>
              <w:marBottom w:val="0"/>
              <w:divBdr>
                <w:top w:val="none" w:sz="0" w:space="0" w:color="auto"/>
                <w:left w:val="none" w:sz="0" w:space="0" w:color="auto"/>
                <w:bottom w:val="none" w:sz="0" w:space="0" w:color="auto"/>
                <w:right w:val="none" w:sz="0" w:space="0" w:color="auto"/>
              </w:divBdr>
            </w:div>
            <w:div w:id="1073552839">
              <w:marLeft w:val="0"/>
              <w:marRight w:val="0"/>
              <w:marTop w:val="0"/>
              <w:marBottom w:val="0"/>
              <w:divBdr>
                <w:top w:val="none" w:sz="0" w:space="0" w:color="auto"/>
                <w:left w:val="none" w:sz="0" w:space="0" w:color="auto"/>
                <w:bottom w:val="none" w:sz="0" w:space="0" w:color="auto"/>
                <w:right w:val="none" w:sz="0" w:space="0" w:color="auto"/>
              </w:divBdr>
            </w:div>
            <w:div w:id="1309239964">
              <w:marLeft w:val="0"/>
              <w:marRight w:val="0"/>
              <w:marTop w:val="0"/>
              <w:marBottom w:val="0"/>
              <w:divBdr>
                <w:top w:val="none" w:sz="0" w:space="0" w:color="auto"/>
                <w:left w:val="none" w:sz="0" w:space="0" w:color="auto"/>
                <w:bottom w:val="none" w:sz="0" w:space="0" w:color="auto"/>
                <w:right w:val="none" w:sz="0" w:space="0" w:color="auto"/>
              </w:divBdr>
            </w:div>
            <w:div w:id="1384980607">
              <w:marLeft w:val="0"/>
              <w:marRight w:val="0"/>
              <w:marTop w:val="0"/>
              <w:marBottom w:val="0"/>
              <w:divBdr>
                <w:top w:val="none" w:sz="0" w:space="0" w:color="auto"/>
                <w:left w:val="none" w:sz="0" w:space="0" w:color="auto"/>
                <w:bottom w:val="none" w:sz="0" w:space="0" w:color="auto"/>
                <w:right w:val="none" w:sz="0" w:space="0" w:color="auto"/>
              </w:divBdr>
            </w:div>
            <w:div w:id="1395354994">
              <w:marLeft w:val="0"/>
              <w:marRight w:val="0"/>
              <w:marTop w:val="0"/>
              <w:marBottom w:val="0"/>
              <w:divBdr>
                <w:top w:val="none" w:sz="0" w:space="0" w:color="auto"/>
                <w:left w:val="none" w:sz="0" w:space="0" w:color="auto"/>
                <w:bottom w:val="none" w:sz="0" w:space="0" w:color="auto"/>
                <w:right w:val="none" w:sz="0" w:space="0" w:color="auto"/>
              </w:divBdr>
            </w:div>
            <w:div w:id="1487740216">
              <w:marLeft w:val="0"/>
              <w:marRight w:val="0"/>
              <w:marTop w:val="0"/>
              <w:marBottom w:val="0"/>
              <w:divBdr>
                <w:top w:val="none" w:sz="0" w:space="0" w:color="auto"/>
                <w:left w:val="none" w:sz="0" w:space="0" w:color="auto"/>
                <w:bottom w:val="none" w:sz="0" w:space="0" w:color="auto"/>
                <w:right w:val="none" w:sz="0" w:space="0" w:color="auto"/>
              </w:divBdr>
            </w:div>
            <w:div w:id="1538658638">
              <w:marLeft w:val="0"/>
              <w:marRight w:val="0"/>
              <w:marTop w:val="0"/>
              <w:marBottom w:val="0"/>
              <w:divBdr>
                <w:top w:val="none" w:sz="0" w:space="0" w:color="auto"/>
                <w:left w:val="none" w:sz="0" w:space="0" w:color="auto"/>
                <w:bottom w:val="none" w:sz="0" w:space="0" w:color="auto"/>
                <w:right w:val="none" w:sz="0" w:space="0" w:color="auto"/>
              </w:divBdr>
            </w:div>
            <w:div w:id="1612131253">
              <w:marLeft w:val="0"/>
              <w:marRight w:val="0"/>
              <w:marTop w:val="0"/>
              <w:marBottom w:val="0"/>
              <w:divBdr>
                <w:top w:val="none" w:sz="0" w:space="0" w:color="auto"/>
                <w:left w:val="none" w:sz="0" w:space="0" w:color="auto"/>
                <w:bottom w:val="none" w:sz="0" w:space="0" w:color="auto"/>
                <w:right w:val="none" w:sz="0" w:space="0" w:color="auto"/>
              </w:divBdr>
            </w:div>
            <w:div w:id="1690719344">
              <w:marLeft w:val="0"/>
              <w:marRight w:val="0"/>
              <w:marTop w:val="0"/>
              <w:marBottom w:val="0"/>
              <w:divBdr>
                <w:top w:val="none" w:sz="0" w:space="0" w:color="auto"/>
                <w:left w:val="none" w:sz="0" w:space="0" w:color="auto"/>
                <w:bottom w:val="none" w:sz="0" w:space="0" w:color="auto"/>
                <w:right w:val="none" w:sz="0" w:space="0" w:color="auto"/>
              </w:divBdr>
            </w:div>
            <w:div w:id="1801652065">
              <w:marLeft w:val="0"/>
              <w:marRight w:val="0"/>
              <w:marTop w:val="0"/>
              <w:marBottom w:val="0"/>
              <w:divBdr>
                <w:top w:val="none" w:sz="0" w:space="0" w:color="auto"/>
                <w:left w:val="none" w:sz="0" w:space="0" w:color="auto"/>
                <w:bottom w:val="none" w:sz="0" w:space="0" w:color="auto"/>
                <w:right w:val="none" w:sz="0" w:space="0" w:color="auto"/>
              </w:divBdr>
            </w:div>
            <w:div w:id="1823347284">
              <w:marLeft w:val="0"/>
              <w:marRight w:val="0"/>
              <w:marTop w:val="0"/>
              <w:marBottom w:val="0"/>
              <w:divBdr>
                <w:top w:val="none" w:sz="0" w:space="0" w:color="auto"/>
                <w:left w:val="none" w:sz="0" w:space="0" w:color="auto"/>
                <w:bottom w:val="none" w:sz="0" w:space="0" w:color="auto"/>
                <w:right w:val="none" w:sz="0" w:space="0" w:color="auto"/>
              </w:divBdr>
            </w:div>
            <w:div w:id="1865630074">
              <w:marLeft w:val="0"/>
              <w:marRight w:val="0"/>
              <w:marTop w:val="0"/>
              <w:marBottom w:val="0"/>
              <w:divBdr>
                <w:top w:val="none" w:sz="0" w:space="0" w:color="auto"/>
                <w:left w:val="none" w:sz="0" w:space="0" w:color="auto"/>
                <w:bottom w:val="none" w:sz="0" w:space="0" w:color="auto"/>
                <w:right w:val="none" w:sz="0" w:space="0" w:color="auto"/>
              </w:divBdr>
            </w:div>
            <w:div w:id="1927953948">
              <w:marLeft w:val="0"/>
              <w:marRight w:val="0"/>
              <w:marTop w:val="0"/>
              <w:marBottom w:val="0"/>
              <w:divBdr>
                <w:top w:val="none" w:sz="0" w:space="0" w:color="auto"/>
                <w:left w:val="none" w:sz="0" w:space="0" w:color="auto"/>
                <w:bottom w:val="none" w:sz="0" w:space="0" w:color="auto"/>
                <w:right w:val="none" w:sz="0" w:space="0" w:color="auto"/>
              </w:divBdr>
            </w:div>
            <w:div w:id="1977683554">
              <w:marLeft w:val="0"/>
              <w:marRight w:val="0"/>
              <w:marTop w:val="0"/>
              <w:marBottom w:val="0"/>
              <w:divBdr>
                <w:top w:val="none" w:sz="0" w:space="0" w:color="auto"/>
                <w:left w:val="none" w:sz="0" w:space="0" w:color="auto"/>
                <w:bottom w:val="none" w:sz="0" w:space="0" w:color="auto"/>
                <w:right w:val="none" w:sz="0" w:space="0" w:color="auto"/>
              </w:divBdr>
            </w:div>
            <w:div w:id="1994985777">
              <w:marLeft w:val="0"/>
              <w:marRight w:val="0"/>
              <w:marTop w:val="0"/>
              <w:marBottom w:val="0"/>
              <w:divBdr>
                <w:top w:val="none" w:sz="0" w:space="0" w:color="auto"/>
                <w:left w:val="none" w:sz="0" w:space="0" w:color="auto"/>
                <w:bottom w:val="none" w:sz="0" w:space="0" w:color="auto"/>
                <w:right w:val="none" w:sz="0" w:space="0" w:color="auto"/>
              </w:divBdr>
            </w:div>
            <w:div w:id="2115397325">
              <w:marLeft w:val="0"/>
              <w:marRight w:val="0"/>
              <w:marTop w:val="0"/>
              <w:marBottom w:val="0"/>
              <w:divBdr>
                <w:top w:val="none" w:sz="0" w:space="0" w:color="auto"/>
                <w:left w:val="none" w:sz="0" w:space="0" w:color="auto"/>
                <w:bottom w:val="none" w:sz="0" w:space="0" w:color="auto"/>
                <w:right w:val="none" w:sz="0" w:space="0" w:color="auto"/>
              </w:divBdr>
            </w:div>
            <w:div w:id="21399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6766">
      <w:bodyDiv w:val="1"/>
      <w:marLeft w:val="0"/>
      <w:marRight w:val="0"/>
      <w:marTop w:val="0"/>
      <w:marBottom w:val="0"/>
      <w:divBdr>
        <w:top w:val="none" w:sz="0" w:space="0" w:color="auto"/>
        <w:left w:val="none" w:sz="0" w:space="0" w:color="auto"/>
        <w:bottom w:val="none" w:sz="0" w:space="0" w:color="auto"/>
        <w:right w:val="none" w:sz="0" w:space="0" w:color="auto"/>
      </w:divBdr>
    </w:div>
    <w:div w:id="1851680625">
      <w:bodyDiv w:val="1"/>
      <w:marLeft w:val="0"/>
      <w:marRight w:val="0"/>
      <w:marTop w:val="0"/>
      <w:marBottom w:val="0"/>
      <w:divBdr>
        <w:top w:val="none" w:sz="0" w:space="0" w:color="auto"/>
        <w:left w:val="none" w:sz="0" w:space="0" w:color="auto"/>
        <w:bottom w:val="none" w:sz="0" w:space="0" w:color="auto"/>
        <w:right w:val="none" w:sz="0" w:space="0" w:color="auto"/>
      </w:divBdr>
      <w:divsChild>
        <w:div w:id="374891348">
          <w:marLeft w:val="0"/>
          <w:marRight w:val="0"/>
          <w:marTop w:val="0"/>
          <w:marBottom w:val="0"/>
          <w:divBdr>
            <w:top w:val="single" w:sz="2" w:space="0" w:color="E3E3E3"/>
            <w:left w:val="single" w:sz="2" w:space="0" w:color="E3E3E3"/>
            <w:bottom w:val="single" w:sz="2" w:space="0" w:color="E3E3E3"/>
            <w:right w:val="single" w:sz="2" w:space="0" w:color="E3E3E3"/>
          </w:divBdr>
          <w:divsChild>
            <w:div w:id="11785007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36389691">
                  <w:marLeft w:val="0"/>
                  <w:marRight w:val="0"/>
                  <w:marTop w:val="0"/>
                  <w:marBottom w:val="0"/>
                  <w:divBdr>
                    <w:top w:val="single" w:sz="2" w:space="0" w:color="E3E3E3"/>
                    <w:left w:val="single" w:sz="2" w:space="0" w:color="E3E3E3"/>
                    <w:bottom w:val="single" w:sz="2" w:space="0" w:color="E3E3E3"/>
                    <w:right w:val="single" w:sz="2" w:space="0" w:color="E3E3E3"/>
                  </w:divBdr>
                  <w:divsChild>
                    <w:div w:id="1972399188">
                      <w:marLeft w:val="0"/>
                      <w:marRight w:val="0"/>
                      <w:marTop w:val="0"/>
                      <w:marBottom w:val="0"/>
                      <w:divBdr>
                        <w:top w:val="single" w:sz="2" w:space="0" w:color="E3E3E3"/>
                        <w:left w:val="single" w:sz="2" w:space="0" w:color="E3E3E3"/>
                        <w:bottom w:val="single" w:sz="2" w:space="0" w:color="E3E3E3"/>
                        <w:right w:val="single" w:sz="2" w:space="0" w:color="E3E3E3"/>
                      </w:divBdr>
                      <w:divsChild>
                        <w:div w:id="2036425017">
                          <w:marLeft w:val="0"/>
                          <w:marRight w:val="0"/>
                          <w:marTop w:val="0"/>
                          <w:marBottom w:val="0"/>
                          <w:divBdr>
                            <w:top w:val="single" w:sz="2" w:space="0" w:color="E3E3E3"/>
                            <w:left w:val="single" w:sz="2" w:space="0" w:color="E3E3E3"/>
                            <w:bottom w:val="single" w:sz="2" w:space="0" w:color="E3E3E3"/>
                            <w:right w:val="single" w:sz="2" w:space="0" w:color="E3E3E3"/>
                          </w:divBdr>
                          <w:divsChild>
                            <w:div w:id="677387596">
                              <w:marLeft w:val="0"/>
                              <w:marRight w:val="0"/>
                              <w:marTop w:val="0"/>
                              <w:marBottom w:val="0"/>
                              <w:divBdr>
                                <w:top w:val="single" w:sz="2" w:space="0" w:color="E3E3E3"/>
                                <w:left w:val="single" w:sz="2" w:space="0" w:color="E3E3E3"/>
                                <w:bottom w:val="single" w:sz="2" w:space="0" w:color="E3E3E3"/>
                                <w:right w:val="single" w:sz="2" w:space="0" w:color="E3E3E3"/>
                              </w:divBdr>
                              <w:divsChild>
                                <w:div w:id="169031428">
                                  <w:marLeft w:val="0"/>
                                  <w:marRight w:val="0"/>
                                  <w:marTop w:val="0"/>
                                  <w:marBottom w:val="0"/>
                                  <w:divBdr>
                                    <w:top w:val="single" w:sz="2" w:space="0" w:color="E3E3E3"/>
                                    <w:left w:val="single" w:sz="2" w:space="0" w:color="E3E3E3"/>
                                    <w:bottom w:val="single" w:sz="2" w:space="0" w:color="E3E3E3"/>
                                    <w:right w:val="single" w:sz="2" w:space="0" w:color="E3E3E3"/>
                                  </w:divBdr>
                                  <w:divsChild>
                                    <w:div w:id="1899854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2901637">
                      <w:marLeft w:val="0"/>
                      <w:marRight w:val="0"/>
                      <w:marTop w:val="0"/>
                      <w:marBottom w:val="0"/>
                      <w:divBdr>
                        <w:top w:val="single" w:sz="2" w:space="0" w:color="E3E3E3"/>
                        <w:left w:val="single" w:sz="2" w:space="0" w:color="E3E3E3"/>
                        <w:bottom w:val="single" w:sz="2" w:space="0" w:color="E3E3E3"/>
                        <w:right w:val="single" w:sz="2" w:space="0" w:color="E3E3E3"/>
                      </w:divBdr>
                      <w:divsChild>
                        <w:div w:id="2142915173">
                          <w:marLeft w:val="0"/>
                          <w:marRight w:val="0"/>
                          <w:marTop w:val="0"/>
                          <w:marBottom w:val="0"/>
                          <w:divBdr>
                            <w:top w:val="single" w:sz="2" w:space="0" w:color="E3E3E3"/>
                            <w:left w:val="single" w:sz="2" w:space="0" w:color="E3E3E3"/>
                            <w:bottom w:val="single" w:sz="2" w:space="0" w:color="E3E3E3"/>
                            <w:right w:val="single" w:sz="2" w:space="0" w:color="E3E3E3"/>
                          </w:divBdr>
                        </w:div>
                        <w:div w:id="1394113043">
                          <w:marLeft w:val="0"/>
                          <w:marRight w:val="0"/>
                          <w:marTop w:val="0"/>
                          <w:marBottom w:val="0"/>
                          <w:divBdr>
                            <w:top w:val="single" w:sz="2" w:space="0" w:color="E3E3E3"/>
                            <w:left w:val="single" w:sz="2" w:space="0" w:color="E3E3E3"/>
                            <w:bottom w:val="single" w:sz="2" w:space="0" w:color="E3E3E3"/>
                            <w:right w:val="single" w:sz="2" w:space="0" w:color="E3E3E3"/>
                          </w:divBdr>
                          <w:divsChild>
                            <w:div w:id="1074860669">
                              <w:marLeft w:val="0"/>
                              <w:marRight w:val="0"/>
                              <w:marTop w:val="0"/>
                              <w:marBottom w:val="0"/>
                              <w:divBdr>
                                <w:top w:val="single" w:sz="2" w:space="0" w:color="E3E3E3"/>
                                <w:left w:val="single" w:sz="2" w:space="0" w:color="E3E3E3"/>
                                <w:bottom w:val="single" w:sz="2" w:space="0" w:color="E3E3E3"/>
                                <w:right w:val="single" w:sz="2" w:space="0" w:color="E3E3E3"/>
                              </w:divBdr>
                              <w:divsChild>
                                <w:div w:id="710225251">
                                  <w:marLeft w:val="0"/>
                                  <w:marRight w:val="0"/>
                                  <w:marTop w:val="0"/>
                                  <w:marBottom w:val="0"/>
                                  <w:divBdr>
                                    <w:top w:val="single" w:sz="2" w:space="0" w:color="E3E3E3"/>
                                    <w:left w:val="single" w:sz="2" w:space="0" w:color="E3E3E3"/>
                                    <w:bottom w:val="single" w:sz="2" w:space="0" w:color="E3E3E3"/>
                                    <w:right w:val="single" w:sz="2" w:space="0" w:color="E3E3E3"/>
                                  </w:divBdr>
                                  <w:divsChild>
                                    <w:div w:id="819885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43665708">
          <w:marLeft w:val="0"/>
          <w:marRight w:val="0"/>
          <w:marTop w:val="0"/>
          <w:marBottom w:val="0"/>
          <w:divBdr>
            <w:top w:val="single" w:sz="2" w:space="0" w:color="E3E3E3"/>
            <w:left w:val="single" w:sz="2" w:space="0" w:color="E3E3E3"/>
            <w:bottom w:val="single" w:sz="2" w:space="0" w:color="E3E3E3"/>
            <w:right w:val="single" w:sz="2" w:space="0" w:color="E3E3E3"/>
          </w:divBdr>
          <w:divsChild>
            <w:div w:id="930969611">
              <w:marLeft w:val="0"/>
              <w:marRight w:val="0"/>
              <w:marTop w:val="100"/>
              <w:marBottom w:val="100"/>
              <w:divBdr>
                <w:top w:val="single" w:sz="2" w:space="0" w:color="E3E3E3"/>
                <w:left w:val="single" w:sz="2" w:space="0" w:color="E3E3E3"/>
                <w:bottom w:val="single" w:sz="2" w:space="0" w:color="E3E3E3"/>
                <w:right w:val="single" w:sz="2" w:space="0" w:color="E3E3E3"/>
              </w:divBdr>
              <w:divsChild>
                <w:div w:id="758987228">
                  <w:marLeft w:val="0"/>
                  <w:marRight w:val="0"/>
                  <w:marTop w:val="0"/>
                  <w:marBottom w:val="0"/>
                  <w:divBdr>
                    <w:top w:val="single" w:sz="2" w:space="0" w:color="E3E3E3"/>
                    <w:left w:val="single" w:sz="2" w:space="0" w:color="E3E3E3"/>
                    <w:bottom w:val="single" w:sz="2" w:space="0" w:color="E3E3E3"/>
                    <w:right w:val="single" w:sz="2" w:space="0" w:color="E3E3E3"/>
                  </w:divBdr>
                  <w:divsChild>
                    <w:div w:id="1872061518">
                      <w:marLeft w:val="0"/>
                      <w:marRight w:val="0"/>
                      <w:marTop w:val="0"/>
                      <w:marBottom w:val="0"/>
                      <w:divBdr>
                        <w:top w:val="single" w:sz="2" w:space="0" w:color="E3E3E3"/>
                        <w:left w:val="single" w:sz="2" w:space="0" w:color="E3E3E3"/>
                        <w:bottom w:val="single" w:sz="2" w:space="0" w:color="E3E3E3"/>
                        <w:right w:val="single" w:sz="2" w:space="0" w:color="E3E3E3"/>
                      </w:divBdr>
                      <w:divsChild>
                        <w:div w:id="68382070">
                          <w:marLeft w:val="0"/>
                          <w:marRight w:val="0"/>
                          <w:marTop w:val="0"/>
                          <w:marBottom w:val="0"/>
                          <w:divBdr>
                            <w:top w:val="single" w:sz="2" w:space="0" w:color="E3E3E3"/>
                            <w:left w:val="single" w:sz="2" w:space="0" w:color="E3E3E3"/>
                            <w:bottom w:val="single" w:sz="2" w:space="0" w:color="E3E3E3"/>
                            <w:right w:val="single" w:sz="2" w:space="0" w:color="E3E3E3"/>
                          </w:divBdr>
                          <w:divsChild>
                            <w:div w:id="65886271">
                              <w:marLeft w:val="0"/>
                              <w:marRight w:val="0"/>
                              <w:marTop w:val="0"/>
                              <w:marBottom w:val="0"/>
                              <w:divBdr>
                                <w:top w:val="single" w:sz="2" w:space="0" w:color="E3E3E3"/>
                                <w:left w:val="single" w:sz="2" w:space="0" w:color="E3E3E3"/>
                                <w:bottom w:val="single" w:sz="2" w:space="0" w:color="E3E3E3"/>
                                <w:right w:val="single" w:sz="2" w:space="0" w:color="E3E3E3"/>
                              </w:divBdr>
                              <w:divsChild>
                                <w:div w:id="1468350255">
                                  <w:marLeft w:val="0"/>
                                  <w:marRight w:val="0"/>
                                  <w:marTop w:val="0"/>
                                  <w:marBottom w:val="0"/>
                                  <w:divBdr>
                                    <w:top w:val="single" w:sz="2" w:space="0" w:color="E3E3E3"/>
                                    <w:left w:val="single" w:sz="2" w:space="0" w:color="E3E3E3"/>
                                    <w:bottom w:val="single" w:sz="2" w:space="0" w:color="E3E3E3"/>
                                    <w:right w:val="single" w:sz="2" w:space="0" w:color="E3E3E3"/>
                                  </w:divBdr>
                                  <w:divsChild>
                                    <w:div w:id="736971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4924664">
                      <w:marLeft w:val="0"/>
                      <w:marRight w:val="0"/>
                      <w:marTop w:val="0"/>
                      <w:marBottom w:val="0"/>
                      <w:divBdr>
                        <w:top w:val="single" w:sz="2" w:space="0" w:color="E3E3E3"/>
                        <w:left w:val="single" w:sz="2" w:space="0" w:color="E3E3E3"/>
                        <w:bottom w:val="single" w:sz="2" w:space="0" w:color="E3E3E3"/>
                        <w:right w:val="single" w:sz="2" w:space="0" w:color="E3E3E3"/>
                      </w:divBdr>
                      <w:divsChild>
                        <w:div w:id="865286445">
                          <w:marLeft w:val="0"/>
                          <w:marRight w:val="0"/>
                          <w:marTop w:val="0"/>
                          <w:marBottom w:val="0"/>
                          <w:divBdr>
                            <w:top w:val="single" w:sz="2" w:space="0" w:color="E3E3E3"/>
                            <w:left w:val="single" w:sz="2" w:space="0" w:color="E3E3E3"/>
                            <w:bottom w:val="single" w:sz="2" w:space="0" w:color="E3E3E3"/>
                            <w:right w:val="single" w:sz="2" w:space="0" w:color="E3E3E3"/>
                          </w:divBdr>
                        </w:div>
                        <w:div w:id="829905022">
                          <w:marLeft w:val="0"/>
                          <w:marRight w:val="0"/>
                          <w:marTop w:val="0"/>
                          <w:marBottom w:val="0"/>
                          <w:divBdr>
                            <w:top w:val="single" w:sz="2" w:space="0" w:color="E3E3E3"/>
                            <w:left w:val="single" w:sz="2" w:space="0" w:color="E3E3E3"/>
                            <w:bottom w:val="single" w:sz="2" w:space="0" w:color="E3E3E3"/>
                            <w:right w:val="single" w:sz="2" w:space="0" w:color="E3E3E3"/>
                          </w:divBdr>
                          <w:divsChild>
                            <w:div w:id="1947035596">
                              <w:marLeft w:val="0"/>
                              <w:marRight w:val="0"/>
                              <w:marTop w:val="0"/>
                              <w:marBottom w:val="0"/>
                              <w:divBdr>
                                <w:top w:val="single" w:sz="2" w:space="0" w:color="E3E3E3"/>
                                <w:left w:val="single" w:sz="2" w:space="0" w:color="E3E3E3"/>
                                <w:bottom w:val="single" w:sz="2" w:space="0" w:color="E3E3E3"/>
                                <w:right w:val="single" w:sz="2" w:space="0" w:color="E3E3E3"/>
                              </w:divBdr>
                              <w:divsChild>
                                <w:div w:id="1714496644">
                                  <w:marLeft w:val="0"/>
                                  <w:marRight w:val="0"/>
                                  <w:marTop w:val="0"/>
                                  <w:marBottom w:val="0"/>
                                  <w:divBdr>
                                    <w:top w:val="single" w:sz="2" w:space="0" w:color="E3E3E3"/>
                                    <w:left w:val="single" w:sz="2" w:space="0" w:color="E3E3E3"/>
                                    <w:bottom w:val="single" w:sz="2" w:space="0" w:color="E3E3E3"/>
                                    <w:right w:val="single" w:sz="2" w:space="0" w:color="E3E3E3"/>
                                  </w:divBdr>
                                  <w:divsChild>
                                    <w:div w:id="1321500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56266746">
      <w:bodyDiv w:val="1"/>
      <w:marLeft w:val="0"/>
      <w:marRight w:val="0"/>
      <w:marTop w:val="0"/>
      <w:marBottom w:val="0"/>
      <w:divBdr>
        <w:top w:val="none" w:sz="0" w:space="0" w:color="auto"/>
        <w:left w:val="none" w:sz="0" w:space="0" w:color="auto"/>
        <w:bottom w:val="none" w:sz="0" w:space="0" w:color="auto"/>
        <w:right w:val="none" w:sz="0" w:space="0" w:color="auto"/>
      </w:divBdr>
      <w:divsChild>
        <w:div w:id="1724937217">
          <w:marLeft w:val="0"/>
          <w:marRight w:val="0"/>
          <w:marTop w:val="0"/>
          <w:marBottom w:val="0"/>
          <w:divBdr>
            <w:top w:val="none" w:sz="0" w:space="0" w:color="auto"/>
            <w:left w:val="none" w:sz="0" w:space="0" w:color="auto"/>
            <w:bottom w:val="none" w:sz="0" w:space="0" w:color="auto"/>
            <w:right w:val="none" w:sz="0" w:space="0" w:color="auto"/>
          </w:divBdr>
          <w:divsChild>
            <w:div w:id="42777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0315">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75775760">
      <w:bodyDiv w:val="1"/>
      <w:marLeft w:val="0"/>
      <w:marRight w:val="0"/>
      <w:marTop w:val="0"/>
      <w:marBottom w:val="0"/>
      <w:divBdr>
        <w:top w:val="none" w:sz="0" w:space="0" w:color="auto"/>
        <w:left w:val="none" w:sz="0" w:space="0" w:color="auto"/>
        <w:bottom w:val="none" w:sz="0" w:space="0" w:color="auto"/>
        <w:right w:val="none" w:sz="0" w:space="0" w:color="auto"/>
      </w:divBdr>
      <w:divsChild>
        <w:div w:id="1379281008">
          <w:marLeft w:val="0"/>
          <w:marRight w:val="0"/>
          <w:marTop w:val="0"/>
          <w:marBottom w:val="0"/>
          <w:divBdr>
            <w:top w:val="none" w:sz="0" w:space="0" w:color="auto"/>
            <w:left w:val="none" w:sz="0" w:space="0" w:color="auto"/>
            <w:bottom w:val="none" w:sz="0" w:space="0" w:color="auto"/>
            <w:right w:val="none" w:sz="0" w:space="0" w:color="auto"/>
          </w:divBdr>
          <w:divsChild>
            <w:div w:id="626932899">
              <w:marLeft w:val="0"/>
              <w:marRight w:val="0"/>
              <w:marTop w:val="0"/>
              <w:marBottom w:val="0"/>
              <w:divBdr>
                <w:top w:val="none" w:sz="0" w:space="0" w:color="auto"/>
                <w:left w:val="none" w:sz="0" w:space="0" w:color="auto"/>
                <w:bottom w:val="none" w:sz="0" w:space="0" w:color="auto"/>
                <w:right w:val="none" w:sz="0" w:space="0" w:color="auto"/>
              </w:divBdr>
            </w:div>
            <w:div w:id="1516072649">
              <w:marLeft w:val="0"/>
              <w:marRight w:val="0"/>
              <w:marTop w:val="0"/>
              <w:marBottom w:val="0"/>
              <w:divBdr>
                <w:top w:val="none" w:sz="0" w:space="0" w:color="auto"/>
                <w:left w:val="none" w:sz="0" w:space="0" w:color="auto"/>
                <w:bottom w:val="none" w:sz="0" w:space="0" w:color="auto"/>
                <w:right w:val="none" w:sz="0" w:space="0" w:color="auto"/>
              </w:divBdr>
            </w:div>
            <w:div w:id="942808848">
              <w:marLeft w:val="0"/>
              <w:marRight w:val="0"/>
              <w:marTop w:val="0"/>
              <w:marBottom w:val="0"/>
              <w:divBdr>
                <w:top w:val="none" w:sz="0" w:space="0" w:color="auto"/>
                <w:left w:val="none" w:sz="0" w:space="0" w:color="auto"/>
                <w:bottom w:val="none" w:sz="0" w:space="0" w:color="auto"/>
                <w:right w:val="none" w:sz="0" w:space="0" w:color="auto"/>
              </w:divBdr>
            </w:div>
            <w:div w:id="723408009">
              <w:marLeft w:val="0"/>
              <w:marRight w:val="0"/>
              <w:marTop w:val="0"/>
              <w:marBottom w:val="0"/>
              <w:divBdr>
                <w:top w:val="none" w:sz="0" w:space="0" w:color="auto"/>
                <w:left w:val="none" w:sz="0" w:space="0" w:color="auto"/>
                <w:bottom w:val="none" w:sz="0" w:space="0" w:color="auto"/>
                <w:right w:val="none" w:sz="0" w:space="0" w:color="auto"/>
              </w:divBdr>
            </w:div>
            <w:div w:id="765230615">
              <w:marLeft w:val="0"/>
              <w:marRight w:val="0"/>
              <w:marTop w:val="0"/>
              <w:marBottom w:val="0"/>
              <w:divBdr>
                <w:top w:val="none" w:sz="0" w:space="0" w:color="auto"/>
                <w:left w:val="none" w:sz="0" w:space="0" w:color="auto"/>
                <w:bottom w:val="none" w:sz="0" w:space="0" w:color="auto"/>
                <w:right w:val="none" w:sz="0" w:space="0" w:color="auto"/>
              </w:divBdr>
            </w:div>
            <w:div w:id="1622493634">
              <w:marLeft w:val="0"/>
              <w:marRight w:val="0"/>
              <w:marTop w:val="0"/>
              <w:marBottom w:val="0"/>
              <w:divBdr>
                <w:top w:val="none" w:sz="0" w:space="0" w:color="auto"/>
                <w:left w:val="none" w:sz="0" w:space="0" w:color="auto"/>
                <w:bottom w:val="none" w:sz="0" w:space="0" w:color="auto"/>
                <w:right w:val="none" w:sz="0" w:space="0" w:color="auto"/>
              </w:divBdr>
            </w:div>
            <w:div w:id="597951755">
              <w:marLeft w:val="0"/>
              <w:marRight w:val="0"/>
              <w:marTop w:val="0"/>
              <w:marBottom w:val="0"/>
              <w:divBdr>
                <w:top w:val="none" w:sz="0" w:space="0" w:color="auto"/>
                <w:left w:val="none" w:sz="0" w:space="0" w:color="auto"/>
                <w:bottom w:val="none" w:sz="0" w:space="0" w:color="auto"/>
                <w:right w:val="none" w:sz="0" w:space="0" w:color="auto"/>
              </w:divBdr>
            </w:div>
            <w:div w:id="40639422">
              <w:marLeft w:val="0"/>
              <w:marRight w:val="0"/>
              <w:marTop w:val="0"/>
              <w:marBottom w:val="0"/>
              <w:divBdr>
                <w:top w:val="none" w:sz="0" w:space="0" w:color="auto"/>
                <w:left w:val="none" w:sz="0" w:space="0" w:color="auto"/>
                <w:bottom w:val="none" w:sz="0" w:space="0" w:color="auto"/>
                <w:right w:val="none" w:sz="0" w:space="0" w:color="auto"/>
              </w:divBdr>
            </w:div>
            <w:div w:id="1606620817">
              <w:marLeft w:val="0"/>
              <w:marRight w:val="0"/>
              <w:marTop w:val="0"/>
              <w:marBottom w:val="0"/>
              <w:divBdr>
                <w:top w:val="none" w:sz="0" w:space="0" w:color="auto"/>
                <w:left w:val="none" w:sz="0" w:space="0" w:color="auto"/>
                <w:bottom w:val="none" w:sz="0" w:space="0" w:color="auto"/>
                <w:right w:val="none" w:sz="0" w:space="0" w:color="auto"/>
              </w:divBdr>
            </w:div>
            <w:div w:id="1151748824">
              <w:marLeft w:val="0"/>
              <w:marRight w:val="0"/>
              <w:marTop w:val="0"/>
              <w:marBottom w:val="0"/>
              <w:divBdr>
                <w:top w:val="none" w:sz="0" w:space="0" w:color="auto"/>
                <w:left w:val="none" w:sz="0" w:space="0" w:color="auto"/>
                <w:bottom w:val="none" w:sz="0" w:space="0" w:color="auto"/>
                <w:right w:val="none" w:sz="0" w:space="0" w:color="auto"/>
              </w:divBdr>
            </w:div>
            <w:div w:id="13539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7007">
      <w:bodyDiv w:val="1"/>
      <w:marLeft w:val="0"/>
      <w:marRight w:val="0"/>
      <w:marTop w:val="0"/>
      <w:marBottom w:val="0"/>
      <w:divBdr>
        <w:top w:val="none" w:sz="0" w:space="0" w:color="auto"/>
        <w:left w:val="none" w:sz="0" w:space="0" w:color="auto"/>
        <w:bottom w:val="none" w:sz="0" w:space="0" w:color="auto"/>
        <w:right w:val="none" w:sz="0" w:space="0" w:color="auto"/>
      </w:divBdr>
    </w:div>
    <w:div w:id="1896431307">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3445580">
      <w:bodyDiv w:val="1"/>
      <w:marLeft w:val="0"/>
      <w:marRight w:val="0"/>
      <w:marTop w:val="0"/>
      <w:marBottom w:val="0"/>
      <w:divBdr>
        <w:top w:val="none" w:sz="0" w:space="0" w:color="auto"/>
        <w:left w:val="none" w:sz="0" w:space="0" w:color="auto"/>
        <w:bottom w:val="none" w:sz="0" w:space="0" w:color="auto"/>
        <w:right w:val="none" w:sz="0" w:space="0" w:color="auto"/>
      </w:divBdr>
    </w:div>
    <w:div w:id="1925452422">
      <w:bodyDiv w:val="1"/>
      <w:marLeft w:val="0"/>
      <w:marRight w:val="0"/>
      <w:marTop w:val="0"/>
      <w:marBottom w:val="0"/>
      <w:divBdr>
        <w:top w:val="none" w:sz="0" w:space="0" w:color="auto"/>
        <w:left w:val="none" w:sz="0" w:space="0" w:color="auto"/>
        <w:bottom w:val="none" w:sz="0" w:space="0" w:color="auto"/>
        <w:right w:val="none" w:sz="0" w:space="0" w:color="auto"/>
      </w:divBdr>
      <w:divsChild>
        <w:div w:id="52781136">
          <w:marLeft w:val="0"/>
          <w:marRight w:val="0"/>
          <w:marTop w:val="0"/>
          <w:marBottom w:val="0"/>
          <w:divBdr>
            <w:top w:val="none" w:sz="0" w:space="0" w:color="auto"/>
            <w:left w:val="none" w:sz="0" w:space="0" w:color="auto"/>
            <w:bottom w:val="none" w:sz="0" w:space="0" w:color="auto"/>
            <w:right w:val="none" w:sz="0" w:space="0" w:color="auto"/>
          </w:divBdr>
          <w:divsChild>
            <w:div w:id="17661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157542">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6498838">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67999770">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1995522831">
      <w:bodyDiv w:val="1"/>
      <w:marLeft w:val="0"/>
      <w:marRight w:val="0"/>
      <w:marTop w:val="0"/>
      <w:marBottom w:val="0"/>
      <w:divBdr>
        <w:top w:val="none" w:sz="0" w:space="0" w:color="auto"/>
        <w:left w:val="none" w:sz="0" w:space="0" w:color="auto"/>
        <w:bottom w:val="none" w:sz="0" w:space="0" w:color="auto"/>
        <w:right w:val="none" w:sz="0" w:space="0" w:color="auto"/>
      </w:divBdr>
    </w:div>
    <w:div w:id="1997415564">
      <w:bodyDiv w:val="1"/>
      <w:marLeft w:val="0"/>
      <w:marRight w:val="0"/>
      <w:marTop w:val="0"/>
      <w:marBottom w:val="0"/>
      <w:divBdr>
        <w:top w:val="none" w:sz="0" w:space="0" w:color="auto"/>
        <w:left w:val="none" w:sz="0" w:space="0" w:color="auto"/>
        <w:bottom w:val="none" w:sz="0" w:space="0" w:color="auto"/>
        <w:right w:val="none" w:sz="0" w:space="0" w:color="auto"/>
      </w:divBdr>
    </w:div>
    <w:div w:id="2000303345">
      <w:bodyDiv w:val="1"/>
      <w:marLeft w:val="0"/>
      <w:marRight w:val="0"/>
      <w:marTop w:val="0"/>
      <w:marBottom w:val="0"/>
      <w:divBdr>
        <w:top w:val="none" w:sz="0" w:space="0" w:color="auto"/>
        <w:left w:val="none" w:sz="0" w:space="0" w:color="auto"/>
        <w:bottom w:val="none" w:sz="0" w:space="0" w:color="auto"/>
        <w:right w:val="none" w:sz="0" w:space="0" w:color="auto"/>
      </w:divBdr>
    </w:div>
    <w:div w:id="2001234331">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02468175">
      <w:bodyDiv w:val="1"/>
      <w:marLeft w:val="0"/>
      <w:marRight w:val="0"/>
      <w:marTop w:val="0"/>
      <w:marBottom w:val="0"/>
      <w:divBdr>
        <w:top w:val="none" w:sz="0" w:space="0" w:color="auto"/>
        <w:left w:val="none" w:sz="0" w:space="0" w:color="auto"/>
        <w:bottom w:val="none" w:sz="0" w:space="0" w:color="auto"/>
        <w:right w:val="none" w:sz="0" w:space="0" w:color="auto"/>
      </w:divBdr>
    </w:div>
    <w:div w:id="2021543055">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30382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60086409">
      <w:bodyDiv w:val="1"/>
      <w:marLeft w:val="0"/>
      <w:marRight w:val="0"/>
      <w:marTop w:val="0"/>
      <w:marBottom w:val="0"/>
      <w:divBdr>
        <w:top w:val="none" w:sz="0" w:space="0" w:color="auto"/>
        <w:left w:val="none" w:sz="0" w:space="0" w:color="auto"/>
        <w:bottom w:val="none" w:sz="0" w:space="0" w:color="auto"/>
        <w:right w:val="none" w:sz="0" w:space="0" w:color="auto"/>
      </w:divBdr>
      <w:divsChild>
        <w:div w:id="365330347">
          <w:marLeft w:val="0"/>
          <w:marRight w:val="0"/>
          <w:marTop w:val="0"/>
          <w:marBottom w:val="0"/>
          <w:divBdr>
            <w:top w:val="none" w:sz="0" w:space="0" w:color="auto"/>
            <w:left w:val="none" w:sz="0" w:space="0" w:color="auto"/>
            <w:bottom w:val="none" w:sz="0" w:space="0" w:color="auto"/>
            <w:right w:val="none" w:sz="0" w:space="0" w:color="auto"/>
          </w:divBdr>
          <w:divsChild>
            <w:div w:id="188979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70417971">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72924596">
      <w:bodyDiv w:val="1"/>
      <w:marLeft w:val="0"/>
      <w:marRight w:val="0"/>
      <w:marTop w:val="0"/>
      <w:marBottom w:val="0"/>
      <w:divBdr>
        <w:top w:val="none" w:sz="0" w:space="0" w:color="auto"/>
        <w:left w:val="none" w:sz="0" w:space="0" w:color="auto"/>
        <w:bottom w:val="none" w:sz="0" w:space="0" w:color="auto"/>
        <w:right w:val="none" w:sz="0" w:space="0" w:color="auto"/>
      </w:divBdr>
    </w:div>
    <w:div w:id="2078623913">
      <w:bodyDiv w:val="1"/>
      <w:marLeft w:val="0"/>
      <w:marRight w:val="0"/>
      <w:marTop w:val="0"/>
      <w:marBottom w:val="0"/>
      <w:divBdr>
        <w:top w:val="none" w:sz="0" w:space="0" w:color="auto"/>
        <w:left w:val="none" w:sz="0" w:space="0" w:color="auto"/>
        <w:bottom w:val="none" w:sz="0" w:space="0" w:color="auto"/>
        <w:right w:val="none" w:sz="0" w:space="0" w:color="auto"/>
      </w:divBdr>
      <w:divsChild>
        <w:div w:id="623779955">
          <w:marLeft w:val="0"/>
          <w:marRight w:val="0"/>
          <w:marTop w:val="0"/>
          <w:marBottom w:val="0"/>
          <w:divBdr>
            <w:top w:val="none" w:sz="0" w:space="0" w:color="auto"/>
            <w:left w:val="none" w:sz="0" w:space="0" w:color="auto"/>
            <w:bottom w:val="none" w:sz="0" w:space="0" w:color="auto"/>
            <w:right w:val="none" w:sz="0" w:space="0" w:color="auto"/>
          </w:divBdr>
          <w:divsChild>
            <w:div w:id="965158466">
              <w:marLeft w:val="0"/>
              <w:marRight w:val="0"/>
              <w:marTop w:val="0"/>
              <w:marBottom w:val="0"/>
              <w:divBdr>
                <w:top w:val="none" w:sz="0" w:space="0" w:color="auto"/>
                <w:left w:val="none" w:sz="0" w:space="0" w:color="auto"/>
                <w:bottom w:val="none" w:sz="0" w:space="0" w:color="auto"/>
                <w:right w:val="none" w:sz="0" w:space="0" w:color="auto"/>
              </w:divBdr>
            </w:div>
            <w:div w:id="1419910526">
              <w:marLeft w:val="0"/>
              <w:marRight w:val="0"/>
              <w:marTop w:val="0"/>
              <w:marBottom w:val="0"/>
              <w:divBdr>
                <w:top w:val="none" w:sz="0" w:space="0" w:color="auto"/>
                <w:left w:val="none" w:sz="0" w:space="0" w:color="auto"/>
                <w:bottom w:val="none" w:sz="0" w:space="0" w:color="auto"/>
                <w:right w:val="none" w:sz="0" w:space="0" w:color="auto"/>
              </w:divBdr>
            </w:div>
            <w:div w:id="80953752">
              <w:marLeft w:val="0"/>
              <w:marRight w:val="0"/>
              <w:marTop w:val="0"/>
              <w:marBottom w:val="0"/>
              <w:divBdr>
                <w:top w:val="none" w:sz="0" w:space="0" w:color="auto"/>
                <w:left w:val="none" w:sz="0" w:space="0" w:color="auto"/>
                <w:bottom w:val="none" w:sz="0" w:space="0" w:color="auto"/>
                <w:right w:val="none" w:sz="0" w:space="0" w:color="auto"/>
              </w:divBdr>
            </w:div>
            <w:div w:id="1940678282">
              <w:marLeft w:val="0"/>
              <w:marRight w:val="0"/>
              <w:marTop w:val="0"/>
              <w:marBottom w:val="0"/>
              <w:divBdr>
                <w:top w:val="none" w:sz="0" w:space="0" w:color="auto"/>
                <w:left w:val="none" w:sz="0" w:space="0" w:color="auto"/>
                <w:bottom w:val="none" w:sz="0" w:space="0" w:color="auto"/>
                <w:right w:val="none" w:sz="0" w:space="0" w:color="auto"/>
              </w:divBdr>
            </w:div>
            <w:div w:id="1577401740">
              <w:marLeft w:val="0"/>
              <w:marRight w:val="0"/>
              <w:marTop w:val="0"/>
              <w:marBottom w:val="0"/>
              <w:divBdr>
                <w:top w:val="none" w:sz="0" w:space="0" w:color="auto"/>
                <w:left w:val="none" w:sz="0" w:space="0" w:color="auto"/>
                <w:bottom w:val="none" w:sz="0" w:space="0" w:color="auto"/>
                <w:right w:val="none" w:sz="0" w:space="0" w:color="auto"/>
              </w:divBdr>
            </w:div>
            <w:div w:id="985284366">
              <w:marLeft w:val="0"/>
              <w:marRight w:val="0"/>
              <w:marTop w:val="0"/>
              <w:marBottom w:val="0"/>
              <w:divBdr>
                <w:top w:val="none" w:sz="0" w:space="0" w:color="auto"/>
                <w:left w:val="none" w:sz="0" w:space="0" w:color="auto"/>
                <w:bottom w:val="none" w:sz="0" w:space="0" w:color="auto"/>
                <w:right w:val="none" w:sz="0" w:space="0" w:color="auto"/>
              </w:divBdr>
            </w:div>
            <w:div w:id="474880782">
              <w:marLeft w:val="0"/>
              <w:marRight w:val="0"/>
              <w:marTop w:val="0"/>
              <w:marBottom w:val="0"/>
              <w:divBdr>
                <w:top w:val="none" w:sz="0" w:space="0" w:color="auto"/>
                <w:left w:val="none" w:sz="0" w:space="0" w:color="auto"/>
                <w:bottom w:val="none" w:sz="0" w:space="0" w:color="auto"/>
                <w:right w:val="none" w:sz="0" w:space="0" w:color="auto"/>
              </w:divBdr>
            </w:div>
            <w:div w:id="1888830950">
              <w:marLeft w:val="0"/>
              <w:marRight w:val="0"/>
              <w:marTop w:val="0"/>
              <w:marBottom w:val="0"/>
              <w:divBdr>
                <w:top w:val="none" w:sz="0" w:space="0" w:color="auto"/>
                <w:left w:val="none" w:sz="0" w:space="0" w:color="auto"/>
                <w:bottom w:val="none" w:sz="0" w:space="0" w:color="auto"/>
                <w:right w:val="none" w:sz="0" w:space="0" w:color="auto"/>
              </w:divBdr>
            </w:div>
            <w:div w:id="660814046">
              <w:marLeft w:val="0"/>
              <w:marRight w:val="0"/>
              <w:marTop w:val="0"/>
              <w:marBottom w:val="0"/>
              <w:divBdr>
                <w:top w:val="none" w:sz="0" w:space="0" w:color="auto"/>
                <w:left w:val="none" w:sz="0" w:space="0" w:color="auto"/>
                <w:bottom w:val="none" w:sz="0" w:space="0" w:color="auto"/>
                <w:right w:val="none" w:sz="0" w:space="0" w:color="auto"/>
              </w:divBdr>
            </w:div>
            <w:div w:id="967442779">
              <w:marLeft w:val="0"/>
              <w:marRight w:val="0"/>
              <w:marTop w:val="0"/>
              <w:marBottom w:val="0"/>
              <w:divBdr>
                <w:top w:val="none" w:sz="0" w:space="0" w:color="auto"/>
                <w:left w:val="none" w:sz="0" w:space="0" w:color="auto"/>
                <w:bottom w:val="none" w:sz="0" w:space="0" w:color="auto"/>
                <w:right w:val="none" w:sz="0" w:space="0" w:color="auto"/>
              </w:divBdr>
            </w:div>
            <w:div w:id="2079817005">
              <w:marLeft w:val="0"/>
              <w:marRight w:val="0"/>
              <w:marTop w:val="0"/>
              <w:marBottom w:val="0"/>
              <w:divBdr>
                <w:top w:val="none" w:sz="0" w:space="0" w:color="auto"/>
                <w:left w:val="none" w:sz="0" w:space="0" w:color="auto"/>
                <w:bottom w:val="none" w:sz="0" w:space="0" w:color="auto"/>
                <w:right w:val="none" w:sz="0" w:space="0" w:color="auto"/>
              </w:divBdr>
            </w:div>
            <w:div w:id="165525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85567929">
      <w:bodyDiv w:val="1"/>
      <w:marLeft w:val="0"/>
      <w:marRight w:val="0"/>
      <w:marTop w:val="0"/>
      <w:marBottom w:val="0"/>
      <w:divBdr>
        <w:top w:val="none" w:sz="0" w:space="0" w:color="auto"/>
        <w:left w:val="none" w:sz="0" w:space="0" w:color="auto"/>
        <w:bottom w:val="none" w:sz="0" w:space="0" w:color="auto"/>
        <w:right w:val="none" w:sz="0" w:space="0" w:color="auto"/>
      </w:divBdr>
    </w:div>
    <w:div w:id="2088111492">
      <w:bodyDiv w:val="1"/>
      <w:marLeft w:val="0"/>
      <w:marRight w:val="0"/>
      <w:marTop w:val="0"/>
      <w:marBottom w:val="0"/>
      <w:divBdr>
        <w:top w:val="none" w:sz="0" w:space="0" w:color="auto"/>
        <w:left w:val="none" w:sz="0" w:space="0" w:color="auto"/>
        <w:bottom w:val="none" w:sz="0" w:space="0" w:color="auto"/>
        <w:right w:val="none" w:sz="0" w:space="0" w:color="auto"/>
      </w:divBdr>
      <w:divsChild>
        <w:div w:id="505443844">
          <w:marLeft w:val="0"/>
          <w:marRight w:val="0"/>
          <w:marTop w:val="0"/>
          <w:marBottom w:val="0"/>
          <w:divBdr>
            <w:top w:val="none" w:sz="0" w:space="0" w:color="auto"/>
            <w:left w:val="none" w:sz="0" w:space="0" w:color="auto"/>
            <w:bottom w:val="none" w:sz="0" w:space="0" w:color="auto"/>
            <w:right w:val="none" w:sz="0" w:space="0" w:color="auto"/>
          </w:divBdr>
        </w:div>
      </w:divsChild>
    </w:div>
    <w:div w:id="2090346666">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36558033">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 w:id="2147117028">
      <w:bodyDiv w:val="1"/>
      <w:marLeft w:val="0"/>
      <w:marRight w:val="0"/>
      <w:marTop w:val="0"/>
      <w:marBottom w:val="0"/>
      <w:divBdr>
        <w:top w:val="none" w:sz="0" w:space="0" w:color="auto"/>
        <w:left w:val="none" w:sz="0" w:space="0" w:color="auto"/>
        <w:bottom w:val="none" w:sz="0" w:space="0" w:color="auto"/>
        <w:right w:val="none" w:sz="0" w:space="0" w:color="auto"/>
      </w:divBdr>
      <w:divsChild>
        <w:div w:id="1724015279">
          <w:marLeft w:val="0"/>
          <w:marRight w:val="0"/>
          <w:marTop w:val="0"/>
          <w:marBottom w:val="0"/>
          <w:divBdr>
            <w:top w:val="none" w:sz="0" w:space="0" w:color="auto"/>
            <w:left w:val="none" w:sz="0" w:space="0" w:color="auto"/>
            <w:bottom w:val="none" w:sz="0" w:space="0" w:color="auto"/>
            <w:right w:val="none" w:sz="0" w:space="0" w:color="auto"/>
          </w:divBdr>
          <w:divsChild>
            <w:div w:id="82412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D59FA-56F5-41B3-93E2-4CC73A89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16</Pages>
  <Words>1039</Words>
  <Characters>5923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Bipeen Sinha</cp:lastModifiedBy>
  <cp:revision>21</cp:revision>
  <cp:lastPrinted>2022-05-13T06:01:00Z</cp:lastPrinted>
  <dcterms:created xsi:type="dcterms:W3CDTF">2024-07-12T12:54:00Z</dcterms:created>
  <dcterms:modified xsi:type="dcterms:W3CDTF">2024-07-13T03:23:00Z</dcterms:modified>
</cp:coreProperties>
</file>