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4D322408" w:rsidR="00451277" w:rsidRPr="0097347D" w:rsidRDefault="006E795F" w:rsidP="003A0012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3A0012" w:rsidRPr="003A0012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Dependency Injection using Spring Boot</w:t>
      </w:r>
      <w:r w:rsidR="0073292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</w:t>
      </w:r>
      <w:proofErr w:type="gramStart"/>
      <w:r w:rsidR="0073292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( Application</w:t>
      </w:r>
      <w:proofErr w:type="gramEnd"/>
      <w:r w:rsidR="0073292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Context and @Component)</w:t>
      </w: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14AEDF9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1221BCE9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79015BFD" w14:textId="77777777" w:rsidR="003A0012" w:rsidRDefault="003A0012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33590429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69931D6E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June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4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572E2D4E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SD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="003A0012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003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0688CA80" w14:textId="203EA86E" w:rsidR="00936589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71619002" w:history="1">
            <w:r w:rsidR="00936589" w:rsidRPr="000471B3">
              <w:rPr>
                <w:rStyle w:val="Hyperlink"/>
                <w:rFonts w:eastAsia="Arial" w:cstheme="minorHAnsi"/>
                <w:noProof/>
              </w:rPr>
              <w:t>1.</w:t>
            </w:r>
            <w:r w:rsidR="00936589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936589" w:rsidRPr="000471B3">
              <w:rPr>
                <w:rStyle w:val="Hyperlink"/>
                <w:rFonts w:eastAsia="Arial" w:cstheme="minorHAnsi"/>
                <w:noProof/>
              </w:rPr>
              <w:t>Objective</w:t>
            </w:r>
            <w:r w:rsidR="00936589">
              <w:rPr>
                <w:noProof/>
                <w:webHidden/>
              </w:rPr>
              <w:tab/>
            </w:r>
            <w:r w:rsidR="00936589">
              <w:rPr>
                <w:noProof/>
                <w:webHidden/>
              </w:rPr>
              <w:fldChar w:fldCharType="begin"/>
            </w:r>
            <w:r w:rsidR="00936589">
              <w:rPr>
                <w:noProof/>
                <w:webHidden/>
              </w:rPr>
              <w:instrText xml:space="preserve"> PAGEREF _Toc171619002 \h </w:instrText>
            </w:r>
            <w:r w:rsidR="00936589">
              <w:rPr>
                <w:noProof/>
                <w:webHidden/>
              </w:rPr>
            </w:r>
            <w:r w:rsidR="00936589">
              <w:rPr>
                <w:noProof/>
                <w:webHidden/>
              </w:rPr>
              <w:fldChar w:fldCharType="separate"/>
            </w:r>
            <w:r w:rsidR="00936589">
              <w:rPr>
                <w:noProof/>
                <w:webHidden/>
              </w:rPr>
              <w:t>3</w:t>
            </w:r>
            <w:r w:rsidR="00936589">
              <w:rPr>
                <w:noProof/>
                <w:webHidden/>
              </w:rPr>
              <w:fldChar w:fldCharType="end"/>
            </w:r>
          </w:hyperlink>
        </w:p>
        <w:p w14:paraId="48CD4600" w14:textId="2D477CD4" w:rsidR="00936589" w:rsidRDefault="00936589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19003" w:history="1">
            <w:r w:rsidRPr="000471B3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471B3">
              <w:rPr>
                <w:rStyle w:val="Hyperlink"/>
                <w:rFonts w:ascii="Segoe UI" w:hAnsi="Segoe UI" w:cs="Segoe UI"/>
                <w:noProof/>
              </w:rPr>
              <w:t>.</w:t>
            </w:r>
            <w:r w:rsidRPr="000471B3">
              <w:rPr>
                <w:rStyle w:val="Hyperlink"/>
                <w:noProof/>
              </w:rPr>
              <w:t xml:space="preserve"> Traditional Object Creation in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33C01" w14:textId="768DE1D9" w:rsidR="00936589" w:rsidRDefault="00936589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19004" w:history="1">
            <w:r w:rsidRPr="000471B3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471B3">
              <w:rPr>
                <w:rStyle w:val="Hyperlink"/>
                <w:noProof/>
              </w:rPr>
              <w:t>Object Creation in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1A936" w14:textId="1D417FCE" w:rsidR="00936589" w:rsidRDefault="0093658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19005" w:history="1">
            <w:r w:rsidRPr="000471B3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471B3">
              <w:rPr>
                <w:rStyle w:val="Hyperlink"/>
                <w:rFonts w:eastAsia="Arial" w:cstheme="minorHAnsi"/>
                <w:noProof/>
              </w:rPr>
              <w:t>Creating a Spring Boot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554F5" w14:textId="7F773099" w:rsidR="00936589" w:rsidRDefault="0093658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19006" w:history="1">
            <w:r w:rsidRPr="000471B3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471B3">
              <w:rPr>
                <w:rStyle w:val="Hyperlink"/>
                <w:rFonts w:eastAsia="Arial" w:cstheme="minorHAnsi"/>
                <w:noProof/>
              </w:rPr>
              <w:t>Import Spring Boot Project in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91AC3" w14:textId="6DB91DC8" w:rsidR="00936589" w:rsidRDefault="0093658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19007" w:history="1">
            <w:r w:rsidRPr="000471B3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471B3">
              <w:rPr>
                <w:rStyle w:val="Hyperlink"/>
                <w:rFonts w:eastAsia="Arial" w:cstheme="minorHAnsi"/>
                <w:noProof/>
              </w:rPr>
              <w:t>Understand Default Core SpringBoot Annotation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489EC" w14:textId="4010B055" w:rsidR="00936589" w:rsidRDefault="0093658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19008" w:history="1">
            <w:r w:rsidRPr="000471B3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471B3">
              <w:rPr>
                <w:rStyle w:val="Hyperlink"/>
                <w:rFonts w:eastAsia="Arial" w:cstheme="minorHAnsi"/>
                <w:noProof/>
              </w:rPr>
              <w:t>Create simple package in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0FD5" w14:textId="2BA9F70A" w:rsidR="00936589" w:rsidRDefault="0093658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19009" w:history="1">
            <w:r w:rsidRPr="000471B3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471B3">
              <w:rPr>
                <w:rStyle w:val="Hyperlink"/>
                <w:rFonts w:eastAsia="Arial" w:cstheme="minorHAnsi"/>
                <w:noProof/>
              </w:rPr>
              <w:t>Create simple myConfig  class in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823D7" w14:textId="328D6256" w:rsidR="00936589" w:rsidRDefault="0093658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19010" w:history="1">
            <w:r w:rsidRPr="000471B3">
              <w:rPr>
                <w:rStyle w:val="Hyperlink"/>
                <w:rFonts w:eastAsia="Arial" w:cstheme="minorHAnsi"/>
                <w:noProof/>
              </w:rPr>
              <w:t>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471B3">
              <w:rPr>
                <w:rStyle w:val="Hyperlink"/>
                <w:rFonts w:eastAsia="Arial" w:cstheme="minorHAnsi"/>
                <w:noProof/>
              </w:rPr>
              <w:t>Create Service Class ProductService  in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B131" w14:textId="21A4CBBB" w:rsidR="00936589" w:rsidRDefault="0093658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19011" w:history="1">
            <w:r w:rsidRPr="000471B3">
              <w:rPr>
                <w:rStyle w:val="Hyperlink"/>
                <w:rFonts w:eastAsia="Arial" w:cstheme="minorHAnsi"/>
                <w:noProof/>
              </w:rPr>
              <w:t>8.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471B3">
              <w:rPr>
                <w:rStyle w:val="Hyperlink"/>
                <w:rFonts w:eastAsia="Arial" w:cstheme="minorHAnsi"/>
                <w:noProof/>
              </w:rPr>
              <w:t>Create Bean for Class productService  under config class in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18694" w14:textId="3BCDC87B" w:rsidR="00936589" w:rsidRDefault="0093658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1619012" w:history="1">
            <w:r w:rsidRPr="000471B3">
              <w:rPr>
                <w:rStyle w:val="Hyperlink"/>
                <w:rFonts w:eastAsia="Arial" w:cstheme="minorHAnsi"/>
                <w:noProof/>
              </w:rPr>
              <w:t>9.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471B3">
              <w:rPr>
                <w:rStyle w:val="Hyperlink"/>
                <w:rFonts w:eastAsia="Arial" w:cstheme="minorHAnsi"/>
                <w:noProof/>
              </w:rPr>
              <w:t>Call Bean Class inside Main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4534DD8B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Default="00F65AFB" w:rsidP="00F65AF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71619002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6BD9833" w14:textId="77777777" w:rsidR="00CD5B90" w:rsidRPr="00CD5B90" w:rsidRDefault="00CD5B90" w:rsidP="00CD5B90">
      <w:pPr>
        <w:rPr>
          <w:rFonts w:eastAsia="Arial"/>
        </w:rPr>
      </w:pPr>
    </w:p>
    <w:p w14:paraId="2FDA90B5" w14:textId="77777777" w:rsidR="008A6E94" w:rsidRPr="008A6E94" w:rsidRDefault="00866A9E" w:rsidP="008A6E94">
      <w:pPr>
        <w:pStyle w:val="NormalWeb"/>
      </w:pPr>
      <w:r w:rsidRPr="00866A9E">
        <w:rPr>
          <w:rFonts w:ascii="Segoe UI" w:hAnsi="Segoe UI" w:cs="Segoe UI"/>
          <w:sz w:val="21"/>
          <w:szCs w:val="21"/>
        </w:rPr>
        <w:br/>
      </w:r>
      <w:r w:rsidR="008A6E94" w:rsidRPr="008A6E94">
        <w:t>In Java, you typically create objects using the new keyword, which directly creates an instance of a class in the JVM. For example:</w:t>
      </w:r>
    </w:p>
    <w:p w14:paraId="5781292E" w14:textId="77777777" w:rsidR="008A6E94" w:rsidRPr="008A6E94" w:rsidRDefault="008A6E94" w:rsidP="008A6E94">
      <w:pPr>
        <w:pStyle w:val="NormalWeb"/>
        <w:rPr>
          <w:b/>
          <w:bCs/>
          <w:color w:val="FF0000"/>
          <w:lang w:val="en-US"/>
        </w:rPr>
      </w:pPr>
      <w:proofErr w:type="spellStart"/>
      <w:r w:rsidRPr="008A6E94">
        <w:rPr>
          <w:b/>
          <w:bCs/>
          <w:color w:val="FF0000"/>
          <w:lang w:val="en-US"/>
        </w:rPr>
        <w:t>MyClass</w:t>
      </w:r>
      <w:proofErr w:type="spellEnd"/>
      <w:r w:rsidRPr="008A6E94">
        <w:rPr>
          <w:b/>
          <w:bCs/>
          <w:color w:val="FF0000"/>
          <w:lang w:val="en-US"/>
        </w:rPr>
        <w:t xml:space="preserve"> </w:t>
      </w:r>
      <w:proofErr w:type="spellStart"/>
      <w:r w:rsidRPr="008A6E94">
        <w:rPr>
          <w:b/>
          <w:bCs/>
          <w:color w:val="FF0000"/>
          <w:lang w:val="en-US"/>
        </w:rPr>
        <w:t>myObject</w:t>
      </w:r>
      <w:proofErr w:type="spellEnd"/>
      <w:r w:rsidRPr="008A6E94">
        <w:rPr>
          <w:b/>
          <w:bCs/>
          <w:color w:val="FF0000"/>
          <w:lang w:val="en-US"/>
        </w:rPr>
        <w:t xml:space="preserve"> = new </w:t>
      </w:r>
      <w:proofErr w:type="spellStart"/>
      <w:proofErr w:type="gramStart"/>
      <w:r w:rsidRPr="008A6E94">
        <w:rPr>
          <w:b/>
          <w:bCs/>
          <w:color w:val="FF0000"/>
          <w:lang w:val="en-US"/>
        </w:rPr>
        <w:t>MyClass</w:t>
      </w:r>
      <w:proofErr w:type="spellEnd"/>
      <w:r w:rsidRPr="008A6E94">
        <w:rPr>
          <w:b/>
          <w:bCs/>
          <w:color w:val="FF0000"/>
          <w:lang w:val="en-US"/>
        </w:rPr>
        <w:t>(</w:t>
      </w:r>
      <w:proofErr w:type="gramEnd"/>
      <w:r w:rsidRPr="008A6E94">
        <w:rPr>
          <w:b/>
          <w:bCs/>
          <w:color w:val="FF0000"/>
          <w:lang w:val="en-US"/>
        </w:rPr>
        <w:t>);</w:t>
      </w:r>
    </w:p>
    <w:p w14:paraId="1115ADF8" w14:textId="77777777" w:rsidR="008A6E94" w:rsidRPr="008A6E94" w:rsidRDefault="008A6E94" w:rsidP="008A6E94">
      <w:pPr>
        <w:pStyle w:val="NormalWeb"/>
        <w:rPr>
          <w:lang w:val="en-US"/>
        </w:rPr>
      </w:pPr>
      <w:r w:rsidRPr="008A6E94">
        <w:rPr>
          <w:lang w:val="en-US"/>
        </w:rPr>
        <w:t xml:space="preserve">This creates a new instance of </w:t>
      </w:r>
      <w:proofErr w:type="spellStart"/>
      <w:r w:rsidRPr="008A6E94">
        <w:rPr>
          <w:lang w:val="en-US"/>
        </w:rPr>
        <w:t>MyClass</w:t>
      </w:r>
      <w:proofErr w:type="spellEnd"/>
      <w:r w:rsidRPr="008A6E94">
        <w:rPr>
          <w:lang w:val="en-US"/>
        </w:rPr>
        <w:t xml:space="preserve"> and assigns it to the variable </w:t>
      </w:r>
      <w:proofErr w:type="spellStart"/>
      <w:r w:rsidRPr="008A6E94">
        <w:rPr>
          <w:lang w:val="en-US"/>
        </w:rPr>
        <w:t>myObject</w:t>
      </w:r>
      <w:proofErr w:type="spellEnd"/>
      <w:r w:rsidRPr="008A6E94">
        <w:rPr>
          <w:lang w:val="en-US"/>
        </w:rPr>
        <w:t>.</w:t>
      </w:r>
    </w:p>
    <w:p w14:paraId="34BD0A39" w14:textId="77777777" w:rsidR="00474A41" w:rsidRDefault="008A6E94" w:rsidP="008A6E94">
      <w:pPr>
        <w:pStyle w:val="NormalWeb"/>
        <w:rPr>
          <w:lang w:val="en-US"/>
        </w:rPr>
      </w:pPr>
      <w:r w:rsidRPr="008A6E94">
        <w:rPr>
          <w:lang w:val="en-US"/>
        </w:rPr>
        <w:t xml:space="preserve">In contrast, Spring Boot (and the Spring Framework in general) uses a dependency injection container (often referred to as the Spring container) to manage the lifecycle and dependencies of beans (objects). </w:t>
      </w:r>
    </w:p>
    <w:p w14:paraId="0BD90E31" w14:textId="6468A125" w:rsidR="00474A41" w:rsidRDefault="00474A41" w:rsidP="008A6E94">
      <w:pPr>
        <w:pStyle w:val="NormalWeb"/>
        <w:rPr>
          <w:lang w:val="en-US"/>
        </w:rPr>
      </w:pPr>
      <w:r>
        <w:rPr>
          <w:rFonts w:eastAsia="Arial"/>
          <w:noProof/>
        </w:rPr>
        <w:drawing>
          <wp:inline distT="0" distB="0" distL="0" distR="0" wp14:anchorId="1CFAE9ED" wp14:editId="795B4AA6">
            <wp:extent cx="6197600" cy="2426335"/>
            <wp:effectExtent l="0" t="0" r="0" b="0"/>
            <wp:docPr id="14156726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1D83" w14:textId="77777777" w:rsidR="00474A41" w:rsidRDefault="00474A41" w:rsidP="008A6E94">
      <w:pPr>
        <w:pStyle w:val="NormalWeb"/>
        <w:rPr>
          <w:lang w:val="en-US"/>
        </w:rPr>
      </w:pPr>
    </w:p>
    <w:p w14:paraId="07BFB7EC" w14:textId="21022D6B" w:rsidR="008A6E94" w:rsidRPr="008A6E94" w:rsidRDefault="008A6E94" w:rsidP="008A6E94">
      <w:pPr>
        <w:pStyle w:val="NormalWeb"/>
        <w:rPr>
          <w:lang w:val="en-US"/>
        </w:rPr>
      </w:pPr>
      <w:r w:rsidRPr="008A6E94">
        <w:rPr>
          <w:lang w:val="en-US"/>
        </w:rPr>
        <w:t>Here are some key points:</w:t>
      </w:r>
    </w:p>
    <w:p w14:paraId="31D4099A" w14:textId="2D9FE98B" w:rsidR="00474A41" w:rsidRDefault="00504741" w:rsidP="00474A41">
      <w:pPr>
        <w:pStyle w:val="Heading3"/>
      </w:pPr>
      <w:bookmarkStart w:id="1" w:name="_Toc171619003"/>
      <w:r>
        <w:rPr>
          <w:rFonts w:ascii="Segoe UI" w:hAnsi="Segoe UI" w:cs="Segoe UI"/>
          <w:color w:val="000000"/>
          <w:sz w:val="21"/>
          <w:szCs w:val="21"/>
        </w:rPr>
        <w:t>.</w:t>
      </w:r>
      <w:r w:rsidR="00474A41" w:rsidRPr="00474A41">
        <w:t xml:space="preserve"> </w:t>
      </w:r>
      <w:r w:rsidR="00474A41">
        <w:t>Traditional Object Creation in Java</w:t>
      </w:r>
      <w:bookmarkEnd w:id="1"/>
    </w:p>
    <w:p w14:paraId="2E813868" w14:textId="77777777" w:rsidR="00474A41" w:rsidRDefault="00474A41" w:rsidP="00474A41">
      <w:pPr>
        <w:pStyle w:val="NormalWeb"/>
      </w:pPr>
      <w:r>
        <w:t xml:space="preserve">When you use the </w:t>
      </w:r>
      <w:r>
        <w:rPr>
          <w:rStyle w:val="HTMLCode"/>
          <w:rFonts w:eastAsiaTheme="minorEastAsia"/>
        </w:rPr>
        <w:t>new</w:t>
      </w:r>
      <w:r>
        <w:t xml:space="preserve"> keyword in a traditional Java application:</w:t>
      </w:r>
    </w:p>
    <w:p w14:paraId="2E5DB0FE" w14:textId="77777777" w:rsidR="00474A41" w:rsidRDefault="00474A41" w:rsidP="00474A41">
      <w:pPr>
        <w:numPr>
          <w:ilvl w:val="0"/>
          <w:numId w:val="54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Direct Creation</w:t>
      </w:r>
      <w:r>
        <w:t>: You are directly responsible for creating and managing the lifecycle of the object.</w:t>
      </w:r>
    </w:p>
    <w:p w14:paraId="5B5BD77D" w14:textId="77777777" w:rsidR="00474A41" w:rsidRDefault="00474A41" w:rsidP="00474A41">
      <w:pPr>
        <w:numPr>
          <w:ilvl w:val="0"/>
          <w:numId w:val="54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Dependencies</w:t>
      </w:r>
      <w:r>
        <w:t>: You have to manually handle dependencies between objects.</w:t>
      </w:r>
    </w:p>
    <w:p w14:paraId="6D66C0BB" w14:textId="77777777" w:rsidR="00474A41" w:rsidRDefault="00474A41" w:rsidP="00474A41">
      <w:pPr>
        <w:numPr>
          <w:ilvl w:val="0"/>
          <w:numId w:val="54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Tight Coupling</w:t>
      </w:r>
      <w:r>
        <w:t>: The code is often tightly coupled, making it harder to manage and test.</w:t>
      </w:r>
    </w:p>
    <w:p w14:paraId="19FCBC79" w14:textId="77777777" w:rsidR="00474A41" w:rsidRDefault="00474A41" w:rsidP="00474A41">
      <w:pPr>
        <w:pStyle w:val="NormalWeb"/>
      </w:pPr>
      <w:r>
        <w:lastRenderedPageBreak/>
        <w:t>Example:</w:t>
      </w:r>
    </w:p>
    <w:p w14:paraId="0FD72F39" w14:textId="77777777" w:rsidR="00474A41" w:rsidRPr="00474A41" w:rsidRDefault="00474A41" w:rsidP="00474A41">
      <w:pPr>
        <w:pStyle w:val="HTMLPreformatted"/>
        <w:rPr>
          <w:color w:val="FF0000"/>
        </w:rPr>
      </w:pPr>
      <w:r w:rsidRPr="00474A41">
        <w:rPr>
          <w:color w:val="FF0000"/>
        </w:rPr>
        <w:t>java</w:t>
      </w:r>
    </w:p>
    <w:p w14:paraId="4D3B5933" w14:textId="77777777" w:rsidR="00474A41" w:rsidRPr="00474A41" w:rsidRDefault="00474A41" w:rsidP="00474A41">
      <w:pPr>
        <w:pStyle w:val="HTMLPreformatted"/>
        <w:rPr>
          <w:color w:val="FF0000"/>
        </w:rPr>
      </w:pPr>
      <w:r w:rsidRPr="00474A41">
        <w:rPr>
          <w:color w:val="FF0000"/>
        </w:rPr>
        <w:t>Copy code</w:t>
      </w:r>
    </w:p>
    <w:p w14:paraId="78D9DBE8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ljs-keyword"/>
          <w:rFonts w:eastAsiaTheme="minorEastAsia"/>
          <w:color w:val="FF0000"/>
        </w:rPr>
        <w:t>public</w:t>
      </w:r>
      <w:r w:rsidRPr="00474A41">
        <w:rPr>
          <w:rStyle w:val="HTMLCode"/>
          <w:rFonts w:eastAsiaTheme="minorEastAsia"/>
          <w:color w:val="FF0000"/>
        </w:rPr>
        <w:t xml:space="preserve"> </w:t>
      </w:r>
      <w:r w:rsidRPr="00474A41">
        <w:rPr>
          <w:rStyle w:val="hljs-keyword"/>
          <w:rFonts w:eastAsiaTheme="minorEastAsia"/>
          <w:color w:val="FF0000"/>
        </w:rPr>
        <w:t>class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ljs-title"/>
          <w:rFonts w:eastAsiaTheme="majorEastAsia"/>
          <w:color w:val="FF0000"/>
        </w:rPr>
        <w:t>UserService</w:t>
      </w:r>
      <w:proofErr w:type="spellEnd"/>
      <w:r w:rsidRPr="00474A41">
        <w:rPr>
          <w:rStyle w:val="HTMLCode"/>
          <w:rFonts w:eastAsiaTheme="minorEastAsia"/>
          <w:color w:val="FF0000"/>
        </w:rPr>
        <w:t xml:space="preserve"> {</w:t>
      </w:r>
    </w:p>
    <w:p w14:paraId="58D64013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keyword"/>
          <w:rFonts w:eastAsiaTheme="minorEastAsia"/>
          <w:color w:val="FF0000"/>
        </w:rPr>
        <w:t>private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TMLCode"/>
          <w:rFonts w:eastAsiaTheme="min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TMLCode"/>
          <w:rFonts w:eastAsiaTheme="min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>;</w:t>
      </w:r>
    </w:p>
    <w:p w14:paraId="2E650F37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</w:p>
    <w:p w14:paraId="7605838C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keyword"/>
          <w:rFonts w:eastAsiaTheme="minorEastAsia"/>
          <w:color w:val="FF0000"/>
        </w:rPr>
        <w:t>public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proofErr w:type="gramStart"/>
      <w:r w:rsidRPr="00474A41">
        <w:rPr>
          <w:rStyle w:val="hljs-title"/>
          <w:rFonts w:eastAsiaTheme="majorEastAsia"/>
          <w:color w:val="FF0000"/>
        </w:rPr>
        <w:t>UserService</w:t>
      </w:r>
      <w:proofErr w:type="spellEnd"/>
      <w:r w:rsidRPr="00474A41">
        <w:rPr>
          <w:rStyle w:val="hljs-params"/>
          <w:color w:val="FF0000"/>
        </w:rPr>
        <w:t>(</w:t>
      </w:r>
      <w:proofErr w:type="gramEnd"/>
      <w:r w:rsidRPr="00474A41">
        <w:rPr>
          <w:rStyle w:val="hljs-params"/>
          <w:color w:val="FF0000"/>
        </w:rPr>
        <w:t>)</w:t>
      </w:r>
      <w:r w:rsidRPr="00474A41">
        <w:rPr>
          <w:rStyle w:val="HTMLCode"/>
          <w:rFonts w:eastAsiaTheme="minorEastAsia"/>
          <w:color w:val="FF0000"/>
        </w:rPr>
        <w:t xml:space="preserve"> {</w:t>
      </w:r>
    </w:p>
    <w:p w14:paraId="4C949881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    </w:t>
      </w:r>
      <w:proofErr w:type="spellStart"/>
      <w:proofErr w:type="gramStart"/>
      <w:r w:rsidRPr="00474A41">
        <w:rPr>
          <w:rStyle w:val="hljs-builtin"/>
          <w:color w:val="FF0000"/>
        </w:rPr>
        <w:t>this</w:t>
      </w:r>
      <w:r w:rsidRPr="00474A41">
        <w:rPr>
          <w:rStyle w:val="HTMLCode"/>
          <w:rFonts w:eastAsiaTheme="minorEastAsia"/>
          <w:color w:val="FF0000"/>
        </w:rPr>
        <w:t>.userRepository</w:t>
      </w:r>
      <w:proofErr w:type="spellEnd"/>
      <w:proofErr w:type="gramEnd"/>
      <w:r w:rsidRPr="00474A41">
        <w:rPr>
          <w:rStyle w:val="HTMLCode"/>
          <w:rFonts w:eastAsiaTheme="minorEastAsia"/>
          <w:color w:val="FF0000"/>
        </w:rPr>
        <w:t xml:space="preserve"> = </w:t>
      </w:r>
      <w:r w:rsidRPr="00474A41">
        <w:rPr>
          <w:rStyle w:val="hljs-keyword"/>
          <w:rFonts w:eastAsiaTheme="minorEastAsia"/>
          <w:color w:val="FF0000"/>
        </w:rPr>
        <w:t>new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ljs-title"/>
          <w:rFonts w:eastAsiaTheme="maj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>();</w:t>
      </w:r>
    </w:p>
    <w:p w14:paraId="7BAB766F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}</w:t>
      </w:r>
    </w:p>
    <w:p w14:paraId="7BEB7DE7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>}</w:t>
      </w:r>
    </w:p>
    <w:p w14:paraId="1449F13F" w14:textId="77777777" w:rsidR="00474A41" w:rsidRDefault="00474A41" w:rsidP="00474A41">
      <w:pPr>
        <w:pStyle w:val="Heading3"/>
      </w:pPr>
      <w:bookmarkStart w:id="2" w:name="_Toc171619004"/>
      <w:r>
        <w:t>Object Creation in Spring Boot</w:t>
      </w:r>
      <w:bookmarkEnd w:id="2"/>
    </w:p>
    <w:p w14:paraId="73B8A7C5" w14:textId="77777777" w:rsidR="00474A41" w:rsidRDefault="00474A41" w:rsidP="00474A41">
      <w:pPr>
        <w:pStyle w:val="NormalWeb"/>
      </w:pPr>
      <w:r>
        <w:t>In Spring Boot, objects (beans) are typically created and managed by the Spring container. This provides several benefits:</w:t>
      </w:r>
    </w:p>
    <w:p w14:paraId="0E091F04" w14:textId="77777777" w:rsidR="00474A41" w:rsidRDefault="00474A41" w:rsidP="00474A41">
      <w:pPr>
        <w:numPr>
          <w:ilvl w:val="0"/>
          <w:numId w:val="55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Dependency Injection</w:t>
      </w:r>
      <w:r>
        <w:t>: Spring manages dependencies between beans, injecting them where needed.</w:t>
      </w:r>
    </w:p>
    <w:p w14:paraId="0EF7860B" w14:textId="77777777" w:rsidR="00474A41" w:rsidRDefault="00474A41" w:rsidP="00474A41">
      <w:pPr>
        <w:numPr>
          <w:ilvl w:val="0"/>
          <w:numId w:val="55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Loose Coupling</w:t>
      </w:r>
      <w:r>
        <w:t>: Spring encourages loose coupling between components, making the codebase more modular and easier to test.</w:t>
      </w:r>
    </w:p>
    <w:p w14:paraId="48DE0034" w14:textId="77777777" w:rsidR="00474A41" w:rsidRDefault="00474A41" w:rsidP="00474A41">
      <w:pPr>
        <w:numPr>
          <w:ilvl w:val="0"/>
          <w:numId w:val="55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Lifecycle Management</w:t>
      </w:r>
      <w:r>
        <w:t>: Spring manages the lifecycle of beans, including their creation, initialization, and destruction.</w:t>
      </w:r>
    </w:p>
    <w:p w14:paraId="07BAAB2D" w14:textId="77777777" w:rsidR="00474A41" w:rsidRDefault="00474A41" w:rsidP="00474A41">
      <w:pPr>
        <w:pStyle w:val="NormalWeb"/>
      </w:pPr>
      <w:r>
        <w:t xml:space="preserve">To create a bean in Spring Boot, you typically use annotations like </w:t>
      </w:r>
      <w:r>
        <w:rPr>
          <w:rStyle w:val="HTMLCode"/>
          <w:rFonts w:eastAsiaTheme="minorEastAsia"/>
        </w:rPr>
        <w:t>@Component</w:t>
      </w:r>
      <w:r>
        <w:t xml:space="preserve">, </w:t>
      </w:r>
      <w:r>
        <w:rPr>
          <w:rStyle w:val="HTMLCode"/>
          <w:rFonts w:eastAsiaTheme="minorEastAsia"/>
        </w:rPr>
        <w:t>@Service</w:t>
      </w:r>
      <w:r>
        <w:t xml:space="preserve">, </w:t>
      </w:r>
      <w:r>
        <w:rPr>
          <w:rStyle w:val="HTMLCode"/>
          <w:rFonts w:eastAsiaTheme="minorEastAsia"/>
        </w:rPr>
        <w:t>@Repository</w:t>
      </w:r>
      <w:r>
        <w:t xml:space="preserve">, or </w:t>
      </w:r>
      <w:r>
        <w:rPr>
          <w:rStyle w:val="HTMLCode"/>
          <w:rFonts w:eastAsiaTheme="minorEastAsia"/>
        </w:rPr>
        <w:t>@Controller</w:t>
      </w:r>
      <w:r>
        <w:t>, and let Spring handle the creation and wiring.</w:t>
      </w:r>
    </w:p>
    <w:p w14:paraId="1F45A07C" w14:textId="77777777" w:rsidR="00474A41" w:rsidRDefault="00474A41" w:rsidP="00474A41">
      <w:pPr>
        <w:pStyle w:val="NormalWeb"/>
      </w:pPr>
      <w:r>
        <w:t>Example:</w:t>
      </w:r>
    </w:p>
    <w:p w14:paraId="4D2A854B" w14:textId="77777777" w:rsidR="00474A41" w:rsidRPr="00474A41" w:rsidRDefault="00474A41" w:rsidP="00474A41">
      <w:pPr>
        <w:pStyle w:val="HTMLPreformatted"/>
        <w:rPr>
          <w:color w:val="FF0000"/>
        </w:rPr>
      </w:pPr>
      <w:r w:rsidRPr="00474A41">
        <w:rPr>
          <w:color w:val="FF0000"/>
        </w:rPr>
        <w:t>java</w:t>
      </w:r>
    </w:p>
    <w:p w14:paraId="73487CB0" w14:textId="77777777" w:rsidR="00474A41" w:rsidRPr="00474A41" w:rsidRDefault="00474A41" w:rsidP="00474A41">
      <w:pPr>
        <w:pStyle w:val="HTMLPreformatted"/>
        <w:rPr>
          <w:color w:val="FF0000"/>
        </w:rPr>
      </w:pPr>
      <w:r w:rsidRPr="00474A41">
        <w:rPr>
          <w:color w:val="FF0000"/>
        </w:rPr>
        <w:t>Copy code</w:t>
      </w:r>
    </w:p>
    <w:p w14:paraId="3EE4621A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ljs-keyword"/>
          <w:rFonts w:eastAsiaTheme="minorEastAsia"/>
          <w:color w:val="FF0000"/>
        </w:rPr>
        <w:t>import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proofErr w:type="gramStart"/>
      <w:r w:rsidRPr="00474A41">
        <w:rPr>
          <w:rStyle w:val="HTMLCode"/>
          <w:rFonts w:eastAsiaTheme="minorEastAsia"/>
          <w:color w:val="FF0000"/>
        </w:rPr>
        <w:t>org.springframework</w:t>
      </w:r>
      <w:proofErr w:type="gramEnd"/>
      <w:r w:rsidRPr="00474A41">
        <w:rPr>
          <w:rStyle w:val="HTMLCode"/>
          <w:rFonts w:eastAsiaTheme="minorEastAsia"/>
          <w:color w:val="FF0000"/>
        </w:rPr>
        <w:t>.beans.factory.annotation.Autowired</w:t>
      </w:r>
      <w:proofErr w:type="spellEnd"/>
      <w:r w:rsidRPr="00474A41">
        <w:rPr>
          <w:rStyle w:val="HTMLCode"/>
          <w:rFonts w:eastAsiaTheme="minorEastAsia"/>
          <w:color w:val="FF0000"/>
        </w:rPr>
        <w:t>;</w:t>
      </w:r>
    </w:p>
    <w:p w14:paraId="5A944427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ljs-keyword"/>
          <w:rFonts w:eastAsiaTheme="minorEastAsia"/>
          <w:color w:val="FF0000"/>
        </w:rPr>
        <w:t>import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proofErr w:type="gramStart"/>
      <w:r w:rsidRPr="00474A41">
        <w:rPr>
          <w:rStyle w:val="HTMLCode"/>
          <w:rFonts w:eastAsiaTheme="minorEastAsia"/>
          <w:color w:val="FF0000"/>
        </w:rPr>
        <w:t>org.springframework</w:t>
      </w:r>
      <w:proofErr w:type="gramEnd"/>
      <w:r w:rsidRPr="00474A41">
        <w:rPr>
          <w:rStyle w:val="HTMLCode"/>
          <w:rFonts w:eastAsiaTheme="minorEastAsia"/>
          <w:color w:val="FF0000"/>
        </w:rPr>
        <w:t>.stereotype.Service</w:t>
      </w:r>
      <w:proofErr w:type="spellEnd"/>
      <w:r w:rsidRPr="00474A41">
        <w:rPr>
          <w:rStyle w:val="HTMLCode"/>
          <w:rFonts w:eastAsiaTheme="minorEastAsia"/>
          <w:color w:val="FF0000"/>
        </w:rPr>
        <w:t>;</w:t>
      </w:r>
    </w:p>
    <w:p w14:paraId="05077BAA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</w:p>
    <w:p w14:paraId="0B1FE707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ljs-meta"/>
          <w:color w:val="FF0000"/>
        </w:rPr>
        <w:t>@Service</w:t>
      </w:r>
    </w:p>
    <w:p w14:paraId="61EEA8D8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ljs-keyword"/>
          <w:rFonts w:eastAsiaTheme="minorEastAsia"/>
          <w:color w:val="FF0000"/>
        </w:rPr>
        <w:t>public</w:t>
      </w:r>
      <w:r w:rsidRPr="00474A41">
        <w:rPr>
          <w:rStyle w:val="HTMLCode"/>
          <w:rFonts w:eastAsiaTheme="minorEastAsia"/>
          <w:color w:val="FF0000"/>
        </w:rPr>
        <w:t xml:space="preserve"> </w:t>
      </w:r>
      <w:r w:rsidRPr="00474A41">
        <w:rPr>
          <w:rStyle w:val="hljs-keyword"/>
          <w:rFonts w:eastAsiaTheme="minorEastAsia"/>
          <w:color w:val="FF0000"/>
        </w:rPr>
        <w:t>class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ljs-title"/>
          <w:rFonts w:eastAsiaTheme="majorEastAsia"/>
          <w:color w:val="FF0000"/>
        </w:rPr>
        <w:t>UserService</w:t>
      </w:r>
      <w:proofErr w:type="spellEnd"/>
      <w:r w:rsidRPr="00474A41">
        <w:rPr>
          <w:rStyle w:val="HTMLCode"/>
          <w:rFonts w:eastAsiaTheme="minorEastAsia"/>
          <w:color w:val="FF0000"/>
        </w:rPr>
        <w:t xml:space="preserve"> {</w:t>
      </w:r>
    </w:p>
    <w:p w14:paraId="1BD0543E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</w:p>
    <w:p w14:paraId="223C85F9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keyword"/>
          <w:rFonts w:eastAsiaTheme="minorEastAsia"/>
          <w:color w:val="FF0000"/>
        </w:rPr>
        <w:t>private</w:t>
      </w:r>
      <w:r w:rsidRPr="00474A41">
        <w:rPr>
          <w:rStyle w:val="HTMLCode"/>
          <w:rFonts w:eastAsiaTheme="minorEastAsia"/>
          <w:color w:val="FF0000"/>
        </w:rPr>
        <w:t xml:space="preserve"> </w:t>
      </w:r>
      <w:r w:rsidRPr="00474A41">
        <w:rPr>
          <w:rStyle w:val="hljs-keyword"/>
          <w:rFonts w:eastAsiaTheme="minorEastAsia"/>
          <w:color w:val="FF0000"/>
        </w:rPr>
        <w:t>final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TMLCode"/>
          <w:rFonts w:eastAsiaTheme="min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r w:rsidRPr="00474A41">
        <w:rPr>
          <w:rStyle w:val="HTMLCode"/>
          <w:rFonts w:eastAsiaTheme="min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>;</w:t>
      </w:r>
    </w:p>
    <w:p w14:paraId="06EC64D2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</w:p>
    <w:p w14:paraId="35E48B14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meta"/>
          <w:color w:val="FF0000"/>
        </w:rPr>
        <w:t>@Autowired</w:t>
      </w:r>
    </w:p>
    <w:p w14:paraId="1BB86059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keyword"/>
          <w:rFonts w:eastAsiaTheme="minorEastAsia"/>
          <w:color w:val="FF0000"/>
        </w:rPr>
        <w:t>public</w:t>
      </w:r>
      <w:r w:rsidRPr="00474A41">
        <w:rPr>
          <w:rStyle w:val="HTMLCode"/>
          <w:rFonts w:eastAsiaTheme="minorEastAsia"/>
          <w:color w:val="FF0000"/>
        </w:rPr>
        <w:t xml:space="preserve"> </w:t>
      </w:r>
      <w:proofErr w:type="spellStart"/>
      <w:proofErr w:type="gramStart"/>
      <w:r w:rsidRPr="00474A41">
        <w:rPr>
          <w:rStyle w:val="hljs-title"/>
          <w:rFonts w:eastAsiaTheme="majorEastAsia"/>
          <w:color w:val="FF0000"/>
        </w:rPr>
        <w:t>UserService</w:t>
      </w:r>
      <w:proofErr w:type="spellEnd"/>
      <w:r w:rsidRPr="00474A41">
        <w:rPr>
          <w:rStyle w:val="hljs-params"/>
          <w:color w:val="FF0000"/>
        </w:rPr>
        <w:t>(</w:t>
      </w:r>
      <w:proofErr w:type="spellStart"/>
      <w:proofErr w:type="gramEnd"/>
      <w:r w:rsidRPr="00474A41">
        <w:rPr>
          <w:rStyle w:val="hljs-params"/>
          <w:color w:val="FF0000"/>
        </w:rPr>
        <w:t>UserRepository</w:t>
      </w:r>
      <w:proofErr w:type="spellEnd"/>
      <w:r w:rsidRPr="00474A41">
        <w:rPr>
          <w:rStyle w:val="hljs-params"/>
          <w:color w:val="FF0000"/>
        </w:rPr>
        <w:t xml:space="preserve"> </w:t>
      </w:r>
      <w:proofErr w:type="spellStart"/>
      <w:r w:rsidRPr="00474A41">
        <w:rPr>
          <w:rStyle w:val="hljs-params"/>
          <w:color w:val="FF0000"/>
        </w:rPr>
        <w:t>userRepository</w:t>
      </w:r>
      <w:proofErr w:type="spellEnd"/>
      <w:r w:rsidRPr="00474A41">
        <w:rPr>
          <w:rStyle w:val="hljs-params"/>
          <w:color w:val="FF0000"/>
        </w:rPr>
        <w:t>)</w:t>
      </w:r>
      <w:r w:rsidRPr="00474A41">
        <w:rPr>
          <w:rStyle w:val="HTMLCode"/>
          <w:rFonts w:eastAsiaTheme="minorEastAsia"/>
          <w:color w:val="FF0000"/>
        </w:rPr>
        <w:t xml:space="preserve"> {</w:t>
      </w:r>
    </w:p>
    <w:p w14:paraId="0B550742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    </w:t>
      </w:r>
      <w:proofErr w:type="spellStart"/>
      <w:proofErr w:type="gramStart"/>
      <w:r w:rsidRPr="00474A41">
        <w:rPr>
          <w:rStyle w:val="hljs-builtin"/>
          <w:color w:val="FF0000"/>
        </w:rPr>
        <w:t>this</w:t>
      </w:r>
      <w:r w:rsidRPr="00474A41">
        <w:rPr>
          <w:rStyle w:val="HTMLCode"/>
          <w:rFonts w:eastAsiaTheme="minorEastAsia"/>
          <w:color w:val="FF0000"/>
        </w:rPr>
        <w:t>.userRepository</w:t>
      </w:r>
      <w:proofErr w:type="spellEnd"/>
      <w:proofErr w:type="gramEnd"/>
      <w:r w:rsidRPr="00474A41">
        <w:rPr>
          <w:rStyle w:val="HTMLCode"/>
          <w:rFonts w:eastAsiaTheme="minorEastAsia"/>
          <w:color w:val="FF0000"/>
        </w:rPr>
        <w:t xml:space="preserve"> = </w:t>
      </w:r>
      <w:proofErr w:type="spellStart"/>
      <w:r w:rsidRPr="00474A41">
        <w:rPr>
          <w:rStyle w:val="HTMLCode"/>
          <w:rFonts w:eastAsiaTheme="minorEastAsia"/>
          <w:color w:val="FF0000"/>
        </w:rPr>
        <w:t>userRepository</w:t>
      </w:r>
      <w:proofErr w:type="spellEnd"/>
      <w:r w:rsidRPr="00474A41">
        <w:rPr>
          <w:rStyle w:val="HTMLCode"/>
          <w:rFonts w:eastAsiaTheme="minorEastAsia"/>
          <w:color w:val="FF0000"/>
        </w:rPr>
        <w:t>;</w:t>
      </w:r>
    </w:p>
    <w:p w14:paraId="5804290B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}</w:t>
      </w:r>
    </w:p>
    <w:p w14:paraId="32A7826F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</w:p>
    <w:p w14:paraId="5F43A454" w14:textId="77777777" w:rsidR="00474A41" w:rsidRPr="00474A41" w:rsidRDefault="00474A41" w:rsidP="00474A41">
      <w:pPr>
        <w:pStyle w:val="HTMLPreformatted"/>
        <w:rPr>
          <w:rStyle w:val="HTMLCode"/>
          <w:rFonts w:eastAsiaTheme="minorEastAsia"/>
          <w:color w:val="FF0000"/>
        </w:rPr>
      </w:pPr>
      <w:r w:rsidRPr="00474A41">
        <w:rPr>
          <w:rStyle w:val="HTMLCode"/>
          <w:rFonts w:eastAsiaTheme="minorEastAsia"/>
          <w:color w:val="FF0000"/>
        </w:rPr>
        <w:t xml:space="preserve">    </w:t>
      </w:r>
      <w:r w:rsidRPr="00474A41">
        <w:rPr>
          <w:rStyle w:val="hljs-comment"/>
          <w:color w:val="FF0000"/>
        </w:rPr>
        <w:t>// Business logic methods</w:t>
      </w:r>
    </w:p>
    <w:p w14:paraId="410419B6" w14:textId="77777777" w:rsidR="00474A41" w:rsidRDefault="00474A41" w:rsidP="00474A41">
      <w:pPr>
        <w:pStyle w:val="HTMLPreformatted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}</w:t>
      </w:r>
    </w:p>
    <w:p w14:paraId="555B23DF" w14:textId="77777777" w:rsidR="00474A41" w:rsidRDefault="00474A41" w:rsidP="00474A41">
      <w:pPr>
        <w:pStyle w:val="NormalWeb"/>
      </w:pPr>
      <w:r>
        <w:t xml:space="preserve">In this example, </w:t>
      </w:r>
      <w:proofErr w:type="spellStart"/>
      <w:r>
        <w:rPr>
          <w:rStyle w:val="HTMLCode"/>
          <w:rFonts w:eastAsiaTheme="minorEastAsia"/>
        </w:rPr>
        <w:t>UserService</w:t>
      </w:r>
      <w:proofErr w:type="spellEnd"/>
      <w:r>
        <w:t xml:space="preserve"> is annotated with </w:t>
      </w:r>
      <w:r>
        <w:rPr>
          <w:rStyle w:val="HTMLCode"/>
          <w:rFonts w:eastAsiaTheme="minorEastAsia"/>
        </w:rPr>
        <w:t>@Service</w:t>
      </w:r>
      <w:r>
        <w:t xml:space="preserve">, indicating that it is a Spring-managed bean. The </w:t>
      </w:r>
      <w:proofErr w:type="spellStart"/>
      <w:r>
        <w:rPr>
          <w:rStyle w:val="HTMLCode"/>
          <w:rFonts w:eastAsiaTheme="minorEastAsia"/>
        </w:rPr>
        <w:t>UserRepository</w:t>
      </w:r>
      <w:proofErr w:type="spellEnd"/>
      <w:r>
        <w:t xml:space="preserve"> dependency is injected by Spring through the constructor, thanks to the </w:t>
      </w:r>
      <w:r>
        <w:rPr>
          <w:rStyle w:val="HTMLCode"/>
          <w:rFonts w:eastAsiaTheme="minorEastAsia"/>
        </w:rPr>
        <w:t>@Autowired</w:t>
      </w:r>
      <w:r>
        <w:t xml:space="preserve"> annotation. The Spring container will manage the lifecycle of these beans, ensuring they are properly created, initialized, and destroyed.</w:t>
      </w:r>
    </w:p>
    <w:p w14:paraId="16DBA58F" w14:textId="247C0A2A" w:rsidR="00504741" w:rsidRDefault="00504741" w:rsidP="008A6E94">
      <w:pPr>
        <w:pStyle w:val="NormalWeb"/>
        <w:rPr>
          <w:rFonts w:ascii="Segoe UI" w:hAnsi="Segoe UI" w:cs="Segoe UI"/>
          <w:color w:val="000000"/>
          <w:sz w:val="21"/>
          <w:szCs w:val="21"/>
        </w:rPr>
      </w:pPr>
    </w:p>
    <w:p w14:paraId="31841483" w14:textId="036B1D4B" w:rsidR="00CD5B90" w:rsidRDefault="00CD5B90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25345F92" w14:textId="77777777" w:rsidR="000B52E2" w:rsidRDefault="000B52E2" w:rsidP="000B52E2">
      <w:pPr>
        <w:rPr>
          <w:rFonts w:eastAsia="Arial"/>
        </w:rPr>
      </w:pPr>
    </w:p>
    <w:p w14:paraId="0E918E22" w14:textId="77777777" w:rsidR="000B52E2" w:rsidRPr="000B52E2" w:rsidRDefault="000B52E2" w:rsidP="000B52E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71619005"/>
      <w:r w:rsidRPr="000B52E2">
        <w:rPr>
          <w:rFonts w:asciiTheme="minorHAnsi" w:eastAsia="Arial" w:hAnsiTheme="minorHAnsi" w:cstheme="minorHAnsi"/>
          <w:color w:val="E36C0A" w:themeColor="accent6" w:themeShade="BF"/>
        </w:rPr>
        <w:t>Creating a Spring Boot Project</w:t>
      </w:r>
      <w:bookmarkEnd w:id="3"/>
    </w:p>
    <w:p w14:paraId="59FE13B8" w14:textId="77777777" w:rsidR="000B52E2" w:rsidRPr="000B52E2" w:rsidRDefault="000B52E2" w:rsidP="000B52E2">
      <w:pPr>
        <w:rPr>
          <w:rFonts w:eastAsia="Arial"/>
        </w:rPr>
      </w:pPr>
    </w:p>
    <w:p w14:paraId="204A84EF" w14:textId="77777777" w:rsidR="009C215B" w:rsidRDefault="009C215B" w:rsidP="009C215B">
      <w:pPr>
        <w:rPr>
          <w:rFonts w:eastAsia="Arial"/>
        </w:rPr>
      </w:pPr>
    </w:p>
    <w:p w14:paraId="6742B405" w14:textId="77777777" w:rsidR="009C215B" w:rsidRDefault="009C215B" w:rsidP="009C215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lastRenderedPageBreak/>
        <w:t>Step 1:</w:t>
      </w:r>
      <w:r>
        <w:rPr>
          <w:rFonts w:ascii="Segoe UI" w:hAnsi="Segoe UI" w:cs="Segoe UI"/>
          <w:color w:val="333333"/>
        </w:rPr>
        <w:t xml:space="preserve"> Open the Spring </w:t>
      </w:r>
      <w:proofErr w:type="spellStart"/>
      <w:r>
        <w:rPr>
          <w:rFonts w:ascii="Segoe UI" w:hAnsi="Segoe UI" w:cs="Segoe UI"/>
          <w:color w:val="333333"/>
        </w:rPr>
        <w:t>initializr</w:t>
      </w:r>
      <w:proofErr w:type="spellEnd"/>
      <w:r>
        <w:rPr>
          <w:rFonts w:ascii="Segoe UI" w:hAnsi="Segoe UI" w:cs="Segoe UI"/>
          <w:color w:val="333333"/>
        </w:rPr>
        <w:t> </w:t>
      </w:r>
      <w:hyperlink r:id="rId13" w:tgtFrame="_blank" w:history="1">
        <w:r>
          <w:rPr>
            <w:rStyle w:val="Hyperlink"/>
            <w:rFonts w:ascii="Segoe UI" w:eastAsiaTheme="minorEastAsia" w:hAnsi="Segoe UI" w:cs="Segoe UI"/>
            <w:color w:val="008000"/>
          </w:rPr>
          <w:t>https://start.spring.io</w:t>
        </w:r>
      </w:hyperlink>
      <w:r>
        <w:rPr>
          <w:rFonts w:ascii="Segoe UI" w:hAnsi="Segoe UI" w:cs="Segoe UI"/>
          <w:color w:val="333333"/>
        </w:rPr>
        <w:t>.</w:t>
      </w:r>
    </w:p>
    <w:p w14:paraId="05012166" w14:textId="439E3B6D" w:rsidR="009C215B" w:rsidRDefault="009C215B" w:rsidP="009C215B">
      <w:pPr>
        <w:pStyle w:val="NormalWeb"/>
        <w:shd w:val="clear" w:color="auto" w:fill="FFFFFF"/>
        <w:jc w:val="both"/>
        <w:rPr>
          <w:rStyle w:val="Strong"/>
          <w:rFonts w:ascii="Segoe UI" w:eastAsiaTheme="majorEastAsia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>Step 2:</w:t>
      </w:r>
      <w:r>
        <w:rPr>
          <w:rFonts w:ascii="Segoe UI" w:hAnsi="Segoe UI" w:cs="Segoe UI"/>
          <w:color w:val="333333"/>
        </w:rPr>
        <w:t> Provide the </w:t>
      </w:r>
      <w:r>
        <w:rPr>
          <w:rStyle w:val="Strong"/>
          <w:rFonts w:ascii="Segoe UI" w:eastAsiaTheme="majorEastAsia" w:hAnsi="Segoe UI" w:cs="Segoe UI"/>
          <w:color w:val="333333"/>
        </w:rPr>
        <w:t>Group</w:t>
      </w:r>
      <w:r>
        <w:rPr>
          <w:rFonts w:ascii="Segoe UI" w:hAnsi="Segoe UI" w:cs="Segoe UI"/>
          <w:color w:val="333333"/>
        </w:rPr>
        <w:t> and </w:t>
      </w:r>
      <w:r>
        <w:rPr>
          <w:rStyle w:val="Strong"/>
          <w:rFonts w:ascii="Segoe UI" w:eastAsiaTheme="majorEastAsia" w:hAnsi="Segoe UI" w:cs="Segoe UI"/>
          <w:color w:val="333333"/>
        </w:rPr>
        <w:t>Artifact</w:t>
      </w:r>
      <w:r>
        <w:rPr>
          <w:rFonts w:ascii="Segoe UI" w:hAnsi="Segoe UI" w:cs="Segoe UI"/>
          <w:color w:val="333333"/>
        </w:rPr>
        <w:t> name. We have provided Group name </w:t>
      </w:r>
      <w:proofErr w:type="spellStart"/>
      <w:proofErr w:type="gramStart"/>
      <w:r>
        <w:rPr>
          <w:rStyle w:val="Strong"/>
          <w:rFonts w:ascii="Segoe UI" w:eastAsiaTheme="majorEastAsia" w:hAnsi="Segoe UI" w:cs="Segoe UI"/>
          <w:color w:val="333333"/>
        </w:rPr>
        <w:t>com.bank</w:t>
      </w:r>
      <w:proofErr w:type="spellEnd"/>
      <w:proofErr w:type="gramEnd"/>
      <w:r>
        <w:rPr>
          <w:rFonts w:ascii="Segoe UI" w:hAnsi="Segoe UI" w:cs="Segoe UI"/>
          <w:color w:val="333333"/>
        </w:rPr>
        <w:t> and Artifact </w:t>
      </w:r>
      <w:r>
        <w:rPr>
          <w:rStyle w:val="Strong"/>
          <w:rFonts w:ascii="Segoe UI" w:eastAsiaTheme="majorEastAsia" w:hAnsi="Segoe UI" w:cs="Segoe UI"/>
          <w:color w:val="333333"/>
        </w:rPr>
        <w:t>as below</w:t>
      </w:r>
    </w:p>
    <w:p w14:paraId="19881FAE" w14:textId="77777777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Group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proofErr w:type="spellStart"/>
      <w:proofErr w:type="gramStart"/>
      <w:r w:rsidRPr="008A4882">
        <w:rPr>
          <w:rFonts w:eastAsia="Arial"/>
        </w:rPr>
        <w:t>com.bank</w:t>
      </w:r>
      <w:proofErr w:type="spellEnd"/>
      <w:proofErr w:type="gramEnd"/>
    </w:p>
    <w:p w14:paraId="16340FC2" w14:textId="76623A33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Artifact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proofErr w:type="spellStart"/>
      <w:r w:rsidR="002778E9" w:rsidRPr="002778E9">
        <w:rPr>
          <w:rFonts w:eastAsia="Arial"/>
        </w:rPr>
        <w:t>demoAnnotation</w:t>
      </w:r>
      <w:proofErr w:type="spellEnd"/>
    </w:p>
    <w:p w14:paraId="664D4C22" w14:textId="1DE9641F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Name</w:t>
      </w:r>
      <w:r>
        <w:rPr>
          <w:rFonts w:eastAsia="Arial"/>
        </w:rPr>
        <w:tab/>
      </w:r>
      <w:r>
        <w:rPr>
          <w:rFonts w:eastAsia="Arial"/>
        </w:rPr>
        <w:tab/>
        <w:t xml:space="preserve">: </w:t>
      </w:r>
      <w:proofErr w:type="spellStart"/>
      <w:r w:rsidR="002778E9" w:rsidRPr="002778E9">
        <w:rPr>
          <w:rFonts w:eastAsia="Arial"/>
        </w:rPr>
        <w:t>demoAnnotation</w:t>
      </w:r>
      <w:proofErr w:type="spellEnd"/>
    </w:p>
    <w:p w14:paraId="3E6E9935" w14:textId="38B1501D" w:rsidR="009C215B" w:rsidRDefault="009C215B" w:rsidP="009C215B">
      <w:pPr>
        <w:rPr>
          <w:rFonts w:eastAsia="Arial"/>
        </w:rPr>
      </w:pPr>
      <w:r w:rsidRPr="008A4882">
        <w:rPr>
          <w:rFonts w:eastAsia="Arial"/>
          <w:b/>
          <w:bCs/>
        </w:rPr>
        <w:t>Description</w:t>
      </w:r>
      <w:r>
        <w:rPr>
          <w:rFonts w:eastAsia="Arial"/>
        </w:rPr>
        <w:tab/>
        <w:t xml:space="preserve">: </w:t>
      </w:r>
      <w:r w:rsidR="00710402">
        <w:rPr>
          <w:rFonts w:eastAsia="Arial"/>
        </w:rPr>
        <w:t>Dependencies Injection</w:t>
      </w:r>
    </w:p>
    <w:p w14:paraId="537A652C" w14:textId="7E3903C1" w:rsidR="009C215B" w:rsidRPr="009C215B" w:rsidRDefault="009C215B" w:rsidP="009C215B">
      <w:pPr>
        <w:rPr>
          <w:rFonts w:eastAsia="Arial"/>
        </w:rPr>
      </w:pPr>
      <w:proofErr w:type="spellStart"/>
      <w:r w:rsidRPr="008A4882">
        <w:rPr>
          <w:rFonts w:eastAsia="Arial"/>
          <w:b/>
          <w:bCs/>
        </w:rPr>
        <w:t>PackageName</w:t>
      </w:r>
      <w:proofErr w:type="spellEnd"/>
      <w:r>
        <w:rPr>
          <w:rFonts w:eastAsia="Arial"/>
        </w:rPr>
        <w:tab/>
        <w:t xml:space="preserve">: </w:t>
      </w:r>
      <w:proofErr w:type="spellStart"/>
      <w:proofErr w:type="gramStart"/>
      <w:r w:rsidRPr="008A4882">
        <w:rPr>
          <w:rFonts w:eastAsia="Arial"/>
        </w:rPr>
        <w:t>com.bank</w:t>
      </w:r>
      <w:proofErr w:type="spellEnd"/>
      <w:proofErr w:type="gramEnd"/>
      <w:r w:rsidRPr="008A4882">
        <w:rPr>
          <w:rFonts w:eastAsia="Arial"/>
        </w:rPr>
        <w:t>.</w:t>
      </w:r>
      <w:r w:rsidR="002778E9" w:rsidRPr="002778E9">
        <w:t xml:space="preserve"> </w:t>
      </w:r>
      <w:proofErr w:type="spellStart"/>
      <w:r w:rsidR="002778E9" w:rsidRPr="002778E9">
        <w:rPr>
          <w:rFonts w:eastAsia="Arial"/>
        </w:rPr>
        <w:t>demoAnnotation</w:t>
      </w:r>
      <w:proofErr w:type="spellEnd"/>
    </w:p>
    <w:p w14:paraId="0A262990" w14:textId="77777777" w:rsidR="009C215B" w:rsidRPr="009C215B" w:rsidRDefault="009C215B" w:rsidP="009C215B">
      <w:pPr>
        <w:rPr>
          <w:rFonts w:eastAsia="Arial"/>
        </w:rPr>
      </w:pPr>
    </w:p>
    <w:p w14:paraId="53998E81" w14:textId="77777777" w:rsidR="00AB5E76" w:rsidRDefault="00AB5E76" w:rsidP="00AB5E76">
      <w:pPr>
        <w:rPr>
          <w:rFonts w:eastAsia="Arial"/>
        </w:rPr>
      </w:pPr>
    </w:p>
    <w:p w14:paraId="3C5A661D" w14:textId="77777777" w:rsidR="008A4882" w:rsidRDefault="008A4882" w:rsidP="00AB5E76">
      <w:pPr>
        <w:rPr>
          <w:rFonts w:eastAsia="Arial"/>
        </w:rPr>
      </w:pPr>
    </w:p>
    <w:p w14:paraId="3514B6D2" w14:textId="5977AE27" w:rsidR="008A4882" w:rsidRDefault="002778E9" w:rsidP="00AB5E76">
      <w:pPr>
        <w:rPr>
          <w:rFonts w:eastAsia="Arial"/>
        </w:rPr>
      </w:pPr>
      <w:r w:rsidRPr="002778E9">
        <w:rPr>
          <w:rFonts w:eastAsia="Arial"/>
        </w:rPr>
        <w:drawing>
          <wp:inline distT="0" distB="0" distL="0" distR="0" wp14:anchorId="5F60FF88" wp14:editId="4E52B032">
            <wp:extent cx="6197600" cy="5732780"/>
            <wp:effectExtent l="0" t="0" r="0" b="1270"/>
            <wp:docPr id="2780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9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C6F1" w14:textId="77777777" w:rsidR="009C215B" w:rsidRDefault="009C215B" w:rsidP="00AB5E76">
      <w:pPr>
        <w:rPr>
          <w:rFonts w:eastAsia="Arial"/>
        </w:rPr>
      </w:pPr>
    </w:p>
    <w:p w14:paraId="308611BD" w14:textId="77777777" w:rsidR="009C215B" w:rsidRDefault="009C215B" w:rsidP="00AB5E76">
      <w:pPr>
        <w:rPr>
          <w:rFonts w:eastAsia="Arial"/>
        </w:rPr>
      </w:pPr>
    </w:p>
    <w:p w14:paraId="777BDC0D" w14:textId="77777777" w:rsidR="000B52E2" w:rsidRDefault="000B52E2" w:rsidP="00AB5E76">
      <w:pPr>
        <w:rPr>
          <w:rFonts w:eastAsia="Arial"/>
        </w:rPr>
      </w:pPr>
    </w:p>
    <w:p w14:paraId="09BDC3E2" w14:textId="4FE5D0B9" w:rsidR="000B52E2" w:rsidRDefault="000B52E2" w:rsidP="00AB5E76">
      <w:pPr>
        <w:rPr>
          <w:rStyle w:val="Strong"/>
          <w:rFonts w:ascii="Segoe UI" w:eastAsiaTheme="majorEastAsia" w:hAnsi="Segoe UI" w:cs="Segoe UI"/>
          <w:color w:val="333333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</w:t>
      </w:r>
      <w:r w:rsidR="00710402">
        <w:rPr>
          <w:rStyle w:val="Strong"/>
          <w:rFonts w:ascii="Segoe UI" w:eastAsiaTheme="majorEastAsia" w:hAnsi="Segoe UI" w:cs="Segoe UI"/>
          <w:color w:val="333333"/>
        </w:rPr>
        <w:t>3</w:t>
      </w:r>
      <w:r>
        <w:rPr>
          <w:rStyle w:val="Strong"/>
          <w:rFonts w:ascii="Segoe UI" w:eastAsiaTheme="majorEastAsia" w:hAnsi="Segoe UI" w:cs="Segoe UI"/>
          <w:color w:val="333333"/>
        </w:rPr>
        <w:t xml:space="preserve">: Click on </w:t>
      </w:r>
      <w:r w:rsidR="00710402">
        <w:rPr>
          <w:rStyle w:val="Strong"/>
          <w:rFonts w:ascii="Segoe UI" w:eastAsiaTheme="majorEastAsia" w:hAnsi="Segoe UI" w:cs="Segoe UI"/>
          <w:color w:val="FF0000"/>
        </w:rPr>
        <w:t>GENERATE</w:t>
      </w:r>
      <w:r>
        <w:rPr>
          <w:rStyle w:val="Strong"/>
          <w:rFonts w:ascii="Segoe UI" w:eastAsiaTheme="majorEastAsia" w:hAnsi="Segoe UI" w:cs="Segoe UI"/>
          <w:color w:val="333333"/>
        </w:rPr>
        <w:t xml:space="preserve"> to download the code </w:t>
      </w:r>
    </w:p>
    <w:p w14:paraId="04410049" w14:textId="77777777" w:rsidR="000B52E2" w:rsidRDefault="000B52E2" w:rsidP="00AB5E76">
      <w:pPr>
        <w:rPr>
          <w:rStyle w:val="Strong"/>
          <w:rFonts w:ascii="Segoe UI" w:eastAsiaTheme="majorEastAsia" w:hAnsi="Segoe UI" w:cs="Segoe UI"/>
          <w:color w:val="333333"/>
        </w:rPr>
      </w:pPr>
    </w:p>
    <w:p w14:paraId="4B8B0DB5" w14:textId="4221FCAB" w:rsidR="000B52E2" w:rsidRDefault="00710402" w:rsidP="00AB5E76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3599D409" wp14:editId="7EEC5D14">
            <wp:extent cx="5241600" cy="3760664"/>
            <wp:effectExtent l="0" t="0" r="0" b="0"/>
            <wp:docPr id="1476776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20" cy="376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9AD1" w14:textId="77777777" w:rsidR="000B52E2" w:rsidRDefault="000B52E2" w:rsidP="00AB5E76">
      <w:pPr>
        <w:rPr>
          <w:rFonts w:eastAsia="Arial"/>
        </w:rPr>
      </w:pPr>
    </w:p>
    <w:p w14:paraId="10FA4195" w14:textId="7E712A4D" w:rsidR="000B52E2" w:rsidRDefault="000B52E2" w:rsidP="00AB5E76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</w:t>
      </w:r>
      <w:r w:rsidR="002778E9">
        <w:rPr>
          <w:rStyle w:val="Strong"/>
          <w:rFonts w:ascii="Segoe UI" w:eastAsiaTheme="majorEastAsia" w:hAnsi="Segoe UI" w:cs="Segoe UI"/>
          <w:color w:val="333333"/>
        </w:rPr>
        <w:t>4</w:t>
      </w:r>
      <w:r>
        <w:rPr>
          <w:rStyle w:val="Strong"/>
          <w:rFonts w:ascii="Segoe UI" w:eastAsiaTheme="majorEastAsia" w:hAnsi="Segoe UI" w:cs="Segoe UI"/>
          <w:color w:val="333333"/>
        </w:rPr>
        <w:t xml:space="preserve">: </w:t>
      </w:r>
      <w:r>
        <w:rPr>
          <w:rFonts w:eastAsia="Arial"/>
        </w:rPr>
        <w:t>Code should download now</w:t>
      </w:r>
    </w:p>
    <w:p w14:paraId="0D1A8181" w14:textId="77777777" w:rsidR="000B52E2" w:rsidRDefault="000B52E2" w:rsidP="00AB5E76">
      <w:pPr>
        <w:rPr>
          <w:rFonts w:eastAsia="Arial"/>
        </w:rPr>
      </w:pPr>
    </w:p>
    <w:p w14:paraId="544EC5DE" w14:textId="77777777" w:rsidR="000B52E2" w:rsidRDefault="000B52E2" w:rsidP="00AB5E76">
      <w:pPr>
        <w:rPr>
          <w:rFonts w:eastAsia="Arial"/>
        </w:rPr>
      </w:pPr>
    </w:p>
    <w:p w14:paraId="2819BA86" w14:textId="61FA9509" w:rsidR="000B52E2" w:rsidRDefault="002778E9" w:rsidP="00AB5E76">
      <w:pPr>
        <w:rPr>
          <w:rFonts w:eastAsia="Arial"/>
        </w:rPr>
      </w:pPr>
      <w:r w:rsidRPr="002778E9">
        <w:rPr>
          <w:rFonts w:eastAsia="Arial"/>
        </w:rPr>
        <w:drawing>
          <wp:inline distT="0" distB="0" distL="0" distR="0" wp14:anchorId="65345DC6" wp14:editId="24FE572A">
            <wp:extent cx="3886742" cy="1171739"/>
            <wp:effectExtent l="0" t="0" r="0" b="9525"/>
            <wp:docPr id="198694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40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CCC6" w14:textId="77777777" w:rsidR="000B52E2" w:rsidRDefault="000B52E2" w:rsidP="00AB5E76">
      <w:pPr>
        <w:rPr>
          <w:rFonts w:eastAsia="Arial"/>
        </w:rPr>
      </w:pPr>
    </w:p>
    <w:p w14:paraId="20416261" w14:textId="77777777" w:rsidR="000B52E2" w:rsidRDefault="000B52E2" w:rsidP="00AB5E76">
      <w:pPr>
        <w:rPr>
          <w:rFonts w:eastAsia="Arial"/>
        </w:rPr>
      </w:pPr>
    </w:p>
    <w:p w14:paraId="5C53ED8B" w14:textId="3F2219DC" w:rsidR="006F38B1" w:rsidRDefault="006F38B1" w:rsidP="00AB5E76">
      <w:pPr>
        <w:rPr>
          <w:rFonts w:eastAsia="Arial"/>
        </w:rPr>
      </w:pPr>
      <w:r>
        <w:rPr>
          <w:rStyle w:val="Strong"/>
          <w:rFonts w:ascii="Segoe UI" w:eastAsiaTheme="majorEastAsia" w:hAnsi="Segoe UI" w:cs="Segoe UI"/>
          <w:color w:val="333333"/>
        </w:rPr>
        <w:t xml:space="preserve">Step </w:t>
      </w:r>
      <w:r w:rsidR="002778E9">
        <w:rPr>
          <w:rStyle w:val="Strong"/>
          <w:rFonts w:ascii="Segoe UI" w:eastAsiaTheme="majorEastAsia" w:hAnsi="Segoe UI" w:cs="Segoe UI"/>
          <w:color w:val="333333"/>
        </w:rPr>
        <w:t>5</w:t>
      </w:r>
      <w:r>
        <w:rPr>
          <w:rStyle w:val="Strong"/>
          <w:rFonts w:ascii="Segoe UI" w:eastAsiaTheme="majorEastAsia" w:hAnsi="Segoe UI" w:cs="Segoe UI"/>
          <w:color w:val="333333"/>
        </w:rPr>
        <w:t xml:space="preserve">: </w:t>
      </w:r>
      <w:r w:rsidRPr="006F38B1">
        <w:rPr>
          <w:rFonts w:eastAsia="Arial"/>
          <w:b/>
          <w:bCs/>
        </w:rPr>
        <w:t>Extract</w:t>
      </w:r>
      <w:r>
        <w:rPr>
          <w:rFonts w:eastAsia="Arial"/>
        </w:rPr>
        <w:t xml:space="preserve"> the project to your </w:t>
      </w:r>
      <w:r w:rsidR="00710402">
        <w:rPr>
          <w:rFonts w:eastAsia="Arial"/>
        </w:rPr>
        <w:t>Project</w:t>
      </w:r>
      <w:r>
        <w:rPr>
          <w:rFonts w:eastAsia="Arial"/>
        </w:rPr>
        <w:t xml:space="preserve"> directory</w:t>
      </w:r>
    </w:p>
    <w:p w14:paraId="1D440298" w14:textId="77777777" w:rsidR="000B52E2" w:rsidRDefault="000B52E2" w:rsidP="00AB5E76">
      <w:pPr>
        <w:rPr>
          <w:rFonts w:eastAsia="Arial"/>
        </w:rPr>
      </w:pPr>
    </w:p>
    <w:p w14:paraId="2E268630" w14:textId="14C20DD2" w:rsidR="006F38B1" w:rsidRDefault="00710402" w:rsidP="00AB5E76">
      <w:pPr>
        <w:rPr>
          <w:rFonts w:eastAsia="Arial"/>
        </w:rPr>
      </w:pPr>
      <w:r w:rsidRPr="00710402">
        <w:rPr>
          <w:rFonts w:eastAsia="Arial"/>
        </w:rPr>
        <w:drawing>
          <wp:inline distT="0" distB="0" distL="0" distR="0" wp14:anchorId="7398FEFD" wp14:editId="6E9861DC">
            <wp:extent cx="6197600" cy="1911350"/>
            <wp:effectExtent l="0" t="0" r="0" b="0"/>
            <wp:docPr id="184523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39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48C" w14:textId="5E95578F" w:rsidR="000B52E2" w:rsidRPr="000B52E2" w:rsidRDefault="00313E63" w:rsidP="000B52E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71619006"/>
      <w:r>
        <w:rPr>
          <w:rFonts w:asciiTheme="minorHAnsi" w:eastAsia="Arial" w:hAnsiTheme="minorHAnsi" w:cstheme="minorHAnsi"/>
          <w:color w:val="E36C0A" w:themeColor="accent6" w:themeShade="BF"/>
        </w:rPr>
        <w:t xml:space="preserve">Import </w:t>
      </w:r>
      <w:r w:rsidRPr="000B52E2">
        <w:rPr>
          <w:rFonts w:asciiTheme="minorHAnsi" w:eastAsia="Arial" w:hAnsiTheme="minorHAnsi" w:cstheme="minorHAnsi"/>
          <w:color w:val="E36C0A" w:themeColor="accent6" w:themeShade="BF"/>
        </w:rPr>
        <w:t>Spring</w:t>
      </w:r>
      <w:r w:rsidR="000B52E2" w:rsidRPr="000B52E2">
        <w:rPr>
          <w:rFonts w:asciiTheme="minorHAnsi" w:eastAsia="Arial" w:hAnsiTheme="minorHAnsi" w:cstheme="minorHAnsi"/>
          <w:color w:val="E36C0A" w:themeColor="accent6" w:themeShade="BF"/>
        </w:rPr>
        <w:t xml:space="preserve"> Boot Project</w:t>
      </w:r>
      <w:r w:rsidR="000B52E2">
        <w:rPr>
          <w:rFonts w:asciiTheme="minorHAnsi" w:eastAsia="Arial" w:hAnsiTheme="minorHAnsi" w:cstheme="minorHAnsi"/>
          <w:color w:val="E36C0A" w:themeColor="accent6" w:themeShade="BF"/>
        </w:rPr>
        <w:t xml:space="preserve"> in IntelliJ</w:t>
      </w:r>
      <w:bookmarkEnd w:id="4"/>
    </w:p>
    <w:p w14:paraId="6B4B0836" w14:textId="77777777" w:rsidR="000B52E2" w:rsidRDefault="000B52E2" w:rsidP="00AB5E76">
      <w:pPr>
        <w:rPr>
          <w:rFonts w:eastAsia="Arial"/>
        </w:rPr>
      </w:pPr>
    </w:p>
    <w:p w14:paraId="7365FCA1" w14:textId="04EB14C1" w:rsidR="006F38B1" w:rsidRPr="00815294" w:rsidRDefault="006F38B1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Click </w:t>
      </w:r>
      <w:r w:rsidR="00227CF5">
        <w:rPr>
          <w:rFonts w:eastAsia="Arial"/>
        </w:rPr>
        <w:t>File</w:t>
      </w:r>
      <w:r w:rsidR="00227CF5" w:rsidRPr="00227CF5">
        <w:rPr>
          <w:rFonts w:eastAsia="Arial"/>
        </w:rPr>
        <w:sym w:font="Wingdings" w:char="F0E0"/>
      </w:r>
      <w:r w:rsidR="00227CF5">
        <w:rPr>
          <w:rFonts w:eastAsia="Arial"/>
        </w:rPr>
        <w:t xml:space="preserve"> O</w:t>
      </w:r>
      <w:r w:rsidRPr="00815294">
        <w:rPr>
          <w:rFonts w:eastAsia="Arial"/>
        </w:rPr>
        <w:t xml:space="preserve">pen project </w:t>
      </w:r>
    </w:p>
    <w:p w14:paraId="41759011" w14:textId="77777777" w:rsidR="006F38B1" w:rsidRDefault="006F38B1" w:rsidP="00AB5E76">
      <w:pPr>
        <w:rPr>
          <w:rFonts w:eastAsia="Arial"/>
        </w:rPr>
      </w:pPr>
    </w:p>
    <w:p w14:paraId="58A411EB" w14:textId="42A8A410" w:rsidR="006F38B1" w:rsidRDefault="00227CF5" w:rsidP="00AB5E76">
      <w:pPr>
        <w:rPr>
          <w:rFonts w:eastAsia="Arial"/>
        </w:rPr>
      </w:pPr>
      <w:r w:rsidRPr="00227CF5">
        <w:rPr>
          <w:rFonts w:eastAsia="Arial"/>
        </w:rPr>
        <w:lastRenderedPageBreak/>
        <w:drawing>
          <wp:inline distT="0" distB="0" distL="0" distR="0" wp14:anchorId="5AAACC62" wp14:editId="656FABE2">
            <wp:extent cx="3391373" cy="1857634"/>
            <wp:effectExtent l="0" t="0" r="0" b="9525"/>
            <wp:docPr id="78373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31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66CD" w14:textId="77777777" w:rsidR="00815294" w:rsidRDefault="00815294" w:rsidP="00AB5E76">
      <w:pPr>
        <w:rPr>
          <w:rFonts w:eastAsia="Arial"/>
        </w:rPr>
      </w:pPr>
    </w:p>
    <w:p w14:paraId="501B418F" w14:textId="232F7AD5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  <w:b/>
          <w:bCs/>
        </w:rPr>
      </w:pPr>
      <w:r w:rsidRPr="00815294">
        <w:rPr>
          <w:rFonts w:eastAsia="Arial"/>
        </w:rPr>
        <w:t xml:space="preserve">Select your extract project and click </w:t>
      </w:r>
      <w:r w:rsidRPr="00815294">
        <w:rPr>
          <w:rFonts w:eastAsia="Arial"/>
          <w:b/>
          <w:bCs/>
        </w:rPr>
        <w:t xml:space="preserve">OK </w:t>
      </w:r>
    </w:p>
    <w:p w14:paraId="11BC9D59" w14:textId="77777777" w:rsidR="00815294" w:rsidRDefault="00815294" w:rsidP="00AB5E76">
      <w:pPr>
        <w:rPr>
          <w:rFonts w:eastAsia="Arial"/>
        </w:rPr>
      </w:pPr>
    </w:p>
    <w:p w14:paraId="246CB90A" w14:textId="65F78CA2" w:rsidR="00815294" w:rsidRDefault="002778E9" w:rsidP="00AB5E76">
      <w:pPr>
        <w:rPr>
          <w:rFonts w:eastAsia="Arial"/>
        </w:rPr>
      </w:pPr>
      <w:r w:rsidRPr="002778E9">
        <w:rPr>
          <w:rFonts w:eastAsia="Arial"/>
        </w:rPr>
        <w:drawing>
          <wp:inline distT="0" distB="0" distL="0" distR="0" wp14:anchorId="64DB1FE8" wp14:editId="4563E731">
            <wp:extent cx="3991532" cy="4744112"/>
            <wp:effectExtent l="0" t="0" r="9525" b="0"/>
            <wp:docPr id="110011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92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F728" w14:textId="77777777" w:rsidR="006F38B1" w:rsidRDefault="006F38B1" w:rsidP="00AB5E76">
      <w:pPr>
        <w:rPr>
          <w:rFonts w:eastAsia="Arial"/>
        </w:rPr>
      </w:pPr>
    </w:p>
    <w:p w14:paraId="2AC7B5EE" w14:textId="77777777" w:rsidR="00815294" w:rsidRDefault="00815294" w:rsidP="00AB5E76">
      <w:pPr>
        <w:rPr>
          <w:rFonts w:eastAsia="Arial"/>
        </w:rPr>
      </w:pPr>
    </w:p>
    <w:p w14:paraId="3D23E1AB" w14:textId="1F2F8998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If ask click </w:t>
      </w:r>
      <w:r w:rsidRPr="00815294">
        <w:rPr>
          <w:rFonts w:eastAsia="Arial"/>
          <w:b/>
          <w:bCs/>
        </w:rPr>
        <w:t>Trust project</w:t>
      </w:r>
    </w:p>
    <w:p w14:paraId="0B984AF9" w14:textId="3C6B027A" w:rsidR="00815294" w:rsidRDefault="00815294" w:rsidP="00AB5E76">
      <w:pPr>
        <w:rPr>
          <w:rFonts w:eastAsia="Arial"/>
        </w:rPr>
      </w:pPr>
      <w:r w:rsidRPr="00815294">
        <w:rPr>
          <w:rFonts w:eastAsia="Arial"/>
          <w:noProof/>
        </w:rPr>
        <w:lastRenderedPageBreak/>
        <w:drawing>
          <wp:inline distT="0" distB="0" distL="0" distR="0" wp14:anchorId="704AC7B4" wp14:editId="3A6A2932">
            <wp:extent cx="6197600" cy="3794125"/>
            <wp:effectExtent l="0" t="0" r="0" b="0"/>
            <wp:docPr id="50289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91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0554" w14:textId="77777777" w:rsidR="00227CF5" w:rsidRDefault="00227CF5" w:rsidP="00AB5E76">
      <w:pPr>
        <w:rPr>
          <w:rFonts w:eastAsia="Arial"/>
        </w:rPr>
      </w:pPr>
    </w:p>
    <w:p w14:paraId="3E2EB7AC" w14:textId="20AE5B53" w:rsidR="00227CF5" w:rsidRDefault="002778E9" w:rsidP="00AB5E76">
      <w:pPr>
        <w:rPr>
          <w:rFonts w:eastAsia="Arial"/>
        </w:rPr>
      </w:pPr>
      <w:r w:rsidRPr="002778E9">
        <w:rPr>
          <w:rFonts w:eastAsia="Arial"/>
        </w:rPr>
        <w:drawing>
          <wp:inline distT="0" distB="0" distL="0" distR="0" wp14:anchorId="5BF2370C" wp14:editId="67200DE8">
            <wp:extent cx="6197600" cy="3110230"/>
            <wp:effectExtent l="0" t="0" r="0" b="0"/>
            <wp:docPr id="109637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75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A38F" w14:textId="77777777" w:rsidR="00815294" w:rsidRDefault="00815294" w:rsidP="00AB5E76">
      <w:pPr>
        <w:rPr>
          <w:rFonts w:eastAsia="Arial"/>
        </w:rPr>
      </w:pPr>
    </w:p>
    <w:p w14:paraId="79BB0584" w14:textId="1190C622" w:rsid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If ask </w:t>
      </w:r>
      <w:r w:rsidRPr="00815294">
        <w:rPr>
          <w:rFonts w:eastAsia="Arial"/>
          <w:b/>
          <w:bCs/>
        </w:rPr>
        <w:t>Load</w:t>
      </w:r>
      <w:r w:rsidRPr="00815294">
        <w:rPr>
          <w:rFonts w:eastAsia="Arial"/>
        </w:rPr>
        <w:t xml:space="preserve"> the Maven Build Script</w:t>
      </w:r>
    </w:p>
    <w:p w14:paraId="6B24D1A3" w14:textId="77777777" w:rsidR="00815294" w:rsidRPr="00815294" w:rsidRDefault="00815294" w:rsidP="00815294">
      <w:pPr>
        <w:pStyle w:val="ListParagraph"/>
        <w:rPr>
          <w:rFonts w:eastAsia="Arial"/>
        </w:rPr>
      </w:pPr>
    </w:p>
    <w:p w14:paraId="31F78A86" w14:textId="6E814DB2" w:rsidR="00815294" w:rsidRDefault="00815294" w:rsidP="00AB5E76">
      <w:pPr>
        <w:rPr>
          <w:rFonts w:eastAsia="Arial"/>
        </w:rPr>
      </w:pPr>
    </w:p>
    <w:p w14:paraId="1C6B6176" w14:textId="0AE83DA3" w:rsidR="00227CF5" w:rsidRDefault="00227CF5" w:rsidP="00AB5E76">
      <w:pPr>
        <w:rPr>
          <w:rFonts w:eastAsia="Arial"/>
        </w:rPr>
      </w:pPr>
      <w:r w:rsidRPr="00227CF5">
        <w:rPr>
          <w:rFonts w:eastAsia="Arial"/>
        </w:rPr>
        <w:drawing>
          <wp:inline distT="0" distB="0" distL="0" distR="0" wp14:anchorId="0A915D7A" wp14:editId="05BBBAD6">
            <wp:extent cx="3219899" cy="1019317"/>
            <wp:effectExtent l="0" t="0" r="0" b="9525"/>
            <wp:docPr id="135399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983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D311" w14:textId="77777777" w:rsidR="00227CF5" w:rsidRDefault="00227CF5" w:rsidP="00AB5E76">
      <w:pPr>
        <w:rPr>
          <w:rFonts w:eastAsia="Arial"/>
        </w:rPr>
      </w:pPr>
    </w:p>
    <w:p w14:paraId="4B21A3CC" w14:textId="77777777" w:rsidR="006F38B1" w:rsidRDefault="006F38B1" w:rsidP="00AB5E76">
      <w:pPr>
        <w:rPr>
          <w:rFonts w:eastAsia="Arial"/>
        </w:rPr>
      </w:pPr>
    </w:p>
    <w:p w14:paraId="42A591CB" w14:textId="2738DC3C" w:rsidR="00815294" w:rsidRPr="00815294" w:rsidRDefault="00815294" w:rsidP="00815294">
      <w:pPr>
        <w:pStyle w:val="ListParagraph"/>
        <w:numPr>
          <w:ilvl w:val="0"/>
          <w:numId w:val="52"/>
        </w:numPr>
        <w:rPr>
          <w:rFonts w:eastAsia="Arial"/>
        </w:rPr>
      </w:pPr>
      <w:r w:rsidRPr="00815294">
        <w:rPr>
          <w:rFonts w:eastAsia="Arial"/>
        </w:rPr>
        <w:t xml:space="preserve">It may </w:t>
      </w:r>
      <w:proofErr w:type="gramStart"/>
      <w:r w:rsidRPr="00815294">
        <w:rPr>
          <w:rFonts w:eastAsia="Arial"/>
        </w:rPr>
        <w:t>takes</w:t>
      </w:r>
      <w:proofErr w:type="gramEnd"/>
      <w:r w:rsidRPr="00815294">
        <w:rPr>
          <w:rFonts w:eastAsia="Arial"/>
        </w:rPr>
        <w:t xml:space="preserve"> couple of Minutes to download and Load the library </w:t>
      </w:r>
    </w:p>
    <w:p w14:paraId="22175958" w14:textId="3484969B" w:rsidR="00815294" w:rsidRDefault="00815294" w:rsidP="00AB5E76">
      <w:pPr>
        <w:rPr>
          <w:rFonts w:eastAsia="Arial"/>
        </w:rPr>
      </w:pPr>
      <w:r w:rsidRPr="00815294">
        <w:rPr>
          <w:rFonts w:eastAsia="Arial"/>
          <w:noProof/>
        </w:rPr>
        <w:lastRenderedPageBreak/>
        <w:drawing>
          <wp:inline distT="0" distB="0" distL="0" distR="0" wp14:anchorId="5D929AB0" wp14:editId="5C453EBB">
            <wp:extent cx="3543607" cy="1920406"/>
            <wp:effectExtent l="0" t="0" r="0" b="3810"/>
            <wp:docPr id="164536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73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82DC" w14:textId="77777777" w:rsidR="00815294" w:rsidRDefault="00815294" w:rsidP="00AB5E76">
      <w:pPr>
        <w:rPr>
          <w:rFonts w:eastAsia="Arial"/>
        </w:rPr>
      </w:pPr>
    </w:p>
    <w:p w14:paraId="088ADE14" w14:textId="7AC77B99" w:rsidR="002778E9" w:rsidRDefault="002778E9" w:rsidP="002778E9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71619007"/>
      <w:r>
        <w:rPr>
          <w:rFonts w:asciiTheme="minorHAnsi" w:eastAsia="Arial" w:hAnsiTheme="minorHAnsi" w:cstheme="minorHAnsi"/>
          <w:color w:val="E36C0A" w:themeColor="accent6" w:themeShade="BF"/>
        </w:rPr>
        <w:t xml:space="preserve">Understand Default Core </w:t>
      </w:r>
      <w:proofErr w:type="spellStart"/>
      <w:r>
        <w:rPr>
          <w:rFonts w:asciiTheme="minorHAnsi" w:eastAsia="Arial" w:hAnsiTheme="minorHAnsi" w:cstheme="minorHAnsi"/>
          <w:color w:val="E36C0A" w:themeColor="accent6" w:themeShade="BF"/>
        </w:rPr>
        <w:t>SpringBoot</w:t>
      </w:r>
      <w:proofErr w:type="spell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Annotation</w:t>
      </w:r>
      <w:bookmarkEnd w:id="5"/>
    </w:p>
    <w:p w14:paraId="3E3098A1" w14:textId="77777777" w:rsidR="002778E9" w:rsidRDefault="002778E9" w:rsidP="002778E9">
      <w:pPr>
        <w:rPr>
          <w:rFonts w:eastAsia="Arial"/>
        </w:rPr>
      </w:pPr>
    </w:p>
    <w:p w14:paraId="41DFE715" w14:textId="76C73EE9" w:rsidR="00BD7914" w:rsidRPr="00BD7914" w:rsidRDefault="002778E9" w:rsidP="00BD7914">
      <w:pPr>
        <w:pStyle w:val="HTMLPreformatted"/>
        <w:shd w:val="clear" w:color="auto" w:fill="1E1F22"/>
        <w:rPr>
          <w:color w:val="BCBEC4"/>
          <w:lang w:val="en-US" w:eastAsia="en-US"/>
        </w:rPr>
      </w:pPr>
      <w:r>
        <w:rPr>
          <w:rFonts w:eastAsia="Arial"/>
        </w:rPr>
        <w:t xml:space="preserve">Press CTRL + Click on </w:t>
      </w:r>
      <w:r w:rsidR="00BD7914" w:rsidRPr="00BD7914">
        <w:rPr>
          <w:color w:val="B3AE60"/>
          <w:lang w:val="en-US" w:eastAsia="en-US"/>
        </w:rPr>
        <w:t>@SpringBootApplication</w:t>
      </w:r>
    </w:p>
    <w:p w14:paraId="0F79C3E9" w14:textId="45B0D962" w:rsidR="002778E9" w:rsidRDefault="002778E9" w:rsidP="002778E9">
      <w:pPr>
        <w:rPr>
          <w:rFonts w:eastAsia="Arial"/>
        </w:rPr>
      </w:pPr>
    </w:p>
    <w:p w14:paraId="3E5E49ED" w14:textId="2991A8D0" w:rsidR="002778E9" w:rsidRDefault="002778E9" w:rsidP="002778E9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5048D6A7" wp14:editId="5CD319CD">
            <wp:extent cx="6191885" cy="1943735"/>
            <wp:effectExtent l="0" t="0" r="0" b="0"/>
            <wp:docPr id="1327336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4081" w14:textId="77777777" w:rsidR="002778E9" w:rsidRDefault="002778E9" w:rsidP="002778E9">
      <w:pPr>
        <w:rPr>
          <w:rFonts w:eastAsia="Arial"/>
        </w:rPr>
      </w:pPr>
    </w:p>
    <w:p w14:paraId="411FEA64" w14:textId="50ACFDCC" w:rsidR="002778E9" w:rsidRPr="00BD7914" w:rsidRDefault="00BD7914" w:rsidP="002778E9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BD7914">
        <w:rPr>
          <w:rFonts w:asciiTheme="minorHAnsi" w:eastAsia="Arial" w:hAnsiTheme="minorHAnsi" w:cstheme="minorHAnsi"/>
          <w:sz w:val="24"/>
          <w:szCs w:val="24"/>
        </w:rPr>
        <w:t xml:space="preserve">It opens Decompile version of </w:t>
      </w:r>
      <w:r w:rsidRPr="00BD7914">
        <w:rPr>
          <w:rFonts w:asciiTheme="minorHAnsi" w:hAnsiTheme="minorHAnsi" w:cstheme="minorHAnsi"/>
          <w:b/>
          <w:bCs/>
          <w:color w:val="FF0000"/>
          <w:sz w:val="24"/>
          <w:szCs w:val="24"/>
        </w:rPr>
        <w:t>@SpringBootApplication</w:t>
      </w:r>
    </w:p>
    <w:p w14:paraId="39DEEBF6" w14:textId="77777777" w:rsidR="00313E63" w:rsidRDefault="00313E63" w:rsidP="00AB5E76">
      <w:pPr>
        <w:rPr>
          <w:rFonts w:eastAsia="Arial"/>
          <w:b/>
          <w:bCs/>
          <w:color w:val="FF0000"/>
        </w:rPr>
      </w:pPr>
    </w:p>
    <w:p w14:paraId="311A7D1B" w14:textId="719B43E7" w:rsidR="00BD7914" w:rsidRDefault="00BD7914" w:rsidP="00AB5E76">
      <w:pPr>
        <w:rPr>
          <w:rFonts w:eastAsia="Arial"/>
          <w:b/>
          <w:bCs/>
          <w:color w:val="FF0000"/>
        </w:rPr>
      </w:pPr>
      <w:r>
        <w:rPr>
          <w:rFonts w:eastAsia="Arial"/>
          <w:b/>
          <w:bCs/>
          <w:noProof/>
          <w:color w:val="FF0000"/>
        </w:rPr>
        <w:drawing>
          <wp:inline distT="0" distB="0" distL="0" distR="0" wp14:anchorId="6969DE5A" wp14:editId="68F3F217">
            <wp:extent cx="6191885" cy="4017645"/>
            <wp:effectExtent l="0" t="0" r="0" b="1905"/>
            <wp:docPr id="18197902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B632" w14:textId="77777777" w:rsidR="00BD7914" w:rsidRDefault="00BD7914" w:rsidP="00AB5E76">
      <w:pPr>
        <w:rPr>
          <w:rFonts w:eastAsia="Arial"/>
          <w:b/>
          <w:bCs/>
          <w:color w:val="FF0000"/>
        </w:rPr>
      </w:pPr>
    </w:p>
    <w:p w14:paraId="44ECD5DF" w14:textId="6920CB8C" w:rsidR="00C15F14" w:rsidRDefault="00C15F14" w:rsidP="00C15F14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lastRenderedPageBreak/>
        <w:t xml:space="preserve">When you take the Mouse cursor to </w:t>
      </w:r>
      <w:r w:rsidRPr="00C15F14">
        <w:rPr>
          <w:rFonts w:asciiTheme="minorHAnsi" w:hAnsiTheme="minorHAnsi" w:cstheme="minorHAnsi"/>
          <w:b/>
          <w:bCs/>
          <w:color w:val="FF0000"/>
          <w:sz w:val="24"/>
          <w:szCs w:val="24"/>
        </w:rPr>
        <w:t>@SpringBootConfiguration</w:t>
      </w:r>
      <w:r>
        <w:rPr>
          <w:rFonts w:asciiTheme="minorHAnsi" w:eastAsia="Arial" w:hAnsiTheme="minorHAnsi" w:cstheme="minorHAnsi"/>
          <w:sz w:val="24"/>
          <w:szCs w:val="24"/>
        </w:rPr>
        <w:t xml:space="preserve"> with Press of </w:t>
      </w:r>
      <w:r w:rsidRPr="00C15F14">
        <w:rPr>
          <w:rFonts w:asciiTheme="minorHAnsi" w:eastAsia="Arial" w:hAnsiTheme="minorHAnsi" w:cstheme="minorHAnsi"/>
          <w:b/>
          <w:bCs/>
          <w:sz w:val="24"/>
          <w:szCs w:val="24"/>
        </w:rPr>
        <w:t>+CTRL</w:t>
      </w:r>
      <w:r>
        <w:rPr>
          <w:rFonts w:asciiTheme="minorHAnsi" w:eastAsia="Arial" w:hAnsiTheme="minorHAnsi" w:cstheme="minorHAnsi"/>
          <w:sz w:val="24"/>
          <w:szCs w:val="24"/>
        </w:rPr>
        <w:t xml:space="preserve"> button from </w:t>
      </w:r>
      <w:proofErr w:type="gramStart"/>
      <w:r>
        <w:rPr>
          <w:rFonts w:asciiTheme="minorHAnsi" w:eastAsia="Arial" w:hAnsiTheme="minorHAnsi" w:cstheme="minorHAnsi"/>
          <w:sz w:val="24"/>
          <w:szCs w:val="24"/>
        </w:rPr>
        <w:t xml:space="preserve">keyboard </w:t>
      </w:r>
      <w:r w:rsidRPr="00BD7914"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color w:val="FF0000"/>
          <w:sz w:val="24"/>
          <w:szCs w:val="24"/>
        </w:rPr>
        <w:t>it</w:t>
      </w:r>
      <w:proofErr w:type="gramEnd"/>
      <w:r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 display the definition </w:t>
      </w:r>
    </w:p>
    <w:p w14:paraId="4A205E3D" w14:textId="77777777" w:rsidR="00C15F14" w:rsidRDefault="00C15F14" w:rsidP="00C15F14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6F93D0EC" w14:textId="1007D5D4" w:rsidR="00C15F14" w:rsidRDefault="00C15F14" w:rsidP="00C15F14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Style w:val="Strong"/>
          <w:rFonts w:ascii="Segoe UI" w:eastAsiaTheme="majorEastAsia" w:hAnsi="Segoe UI" w:cs="Segoe UI"/>
          <w:color w:val="333333"/>
          <w:shd w:val="clear" w:color="auto" w:fill="FFFFFF"/>
        </w:rPr>
        <w:t>@Configuration: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 w:rsidRPr="00C15F14">
        <w:rPr>
          <w:rFonts w:asciiTheme="minorHAnsi" w:eastAsia="Arial" w:hAnsiTheme="minorHAnsi" w:cstheme="minorHAnsi"/>
          <w:sz w:val="24"/>
          <w:szCs w:val="24"/>
        </w:rPr>
        <w:t xml:space="preserve">It is a class-level annotation. The class annotated with </w:t>
      </w:r>
      <w:r w:rsidRPr="00C15F14">
        <w:rPr>
          <w:rFonts w:asciiTheme="minorHAnsi" w:eastAsia="Arial" w:hAnsiTheme="minorHAnsi" w:cstheme="minorHAnsi"/>
          <w:b/>
          <w:bCs/>
          <w:sz w:val="24"/>
          <w:szCs w:val="24"/>
        </w:rPr>
        <w:t>@Configuration</w:t>
      </w:r>
      <w:r w:rsidRPr="00C15F14">
        <w:rPr>
          <w:rFonts w:asciiTheme="minorHAnsi" w:eastAsia="Arial" w:hAnsiTheme="minorHAnsi" w:cstheme="minorHAnsi"/>
          <w:sz w:val="24"/>
          <w:szCs w:val="24"/>
        </w:rPr>
        <w:t xml:space="preserve"> used by Spring Containers as a source of bean definitions.</w:t>
      </w:r>
    </w:p>
    <w:p w14:paraId="62BA6891" w14:textId="77777777" w:rsidR="00C15F14" w:rsidRDefault="00C15F14" w:rsidP="00C15F14">
      <w:pPr>
        <w:rPr>
          <w:rFonts w:asciiTheme="minorHAnsi" w:eastAsia="Arial" w:hAnsiTheme="minorHAnsi" w:cstheme="minorHAnsi"/>
          <w:sz w:val="24"/>
          <w:szCs w:val="24"/>
        </w:rPr>
      </w:pPr>
    </w:p>
    <w:p w14:paraId="53B506A9" w14:textId="37FABB39" w:rsidR="00C15F14" w:rsidRDefault="00C15F14" w:rsidP="00C15F1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Style w:val="Strong"/>
          <w:rFonts w:ascii="Segoe UI" w:eastAsiaTheme="majorEastAsia" w:hAnsi="Segoe UI" w:cs="Segoe UI"/>
          <w:color w:val="333333"/>
          <w:shd w:val="clear" w:color="auto" w:fill="FFFFFF"/>
        </w:rPr>
        <w:t>@ComponentScan:</w:t>
      </w:r>
      <w:r>
        <w:rPr>
          <w:rFonts w:ascii="Segoe UI" w:hAnsi="Segoe UI" w:cs="Segoe UI"/>
          <w:color w:val="333333"/>
          <w:shd w:val="clear" w:color="auto" w:fill="FFFFFF"/>
        </w:rPr>
        <w:t xml:space="preserve"> It is used when we want to scan a package for beans. It is used with the annotation </w:t>
      </w:r>
      <w:r>
        <w:rPr>
          <w:rFonts w:ascii="Segoe UI" w:hAnsi="Segoe UI" w:cs="Segoe UI"/>
          <w:color w:val="333333"/>
          <w:shd w:val="clear" w:color="auto" w:fill="FFFFFF"/>
        </w:rPr>
        <w:t xml:space="preserve">  </w:t>
      </w:r>
      <w:r w:rsidRPr="00C15F14">
        <w:rPr>
          <w:rFonts w:ascii="Segoe UI" w:hAnsi="Segoe UI" w:cs="Segoe UI"/>
          <w:color w:val="333333"/>
          <w:shd w:val="clear" w:color="auto" w:fill="FFFFFF"/>
        </w:rPr>
        <w:t>@Configuration</w:t>
      </w:r>
      <w:r>
        <w:rPr>
          <w:rFonts w:ascii="Segoe UI" w:hAnsi="Segoe UI" w:cs="Segoe UI"/>
          <w:color w:val="333333"/>
          <w:shd w:val="clear" w:color="auto" w:fill="FFFFFF"/>
        </w:rPr>
        <w:t>. We can also specify the base packages to scan for Spring Components.</w:t>
      </w:r>
    </w:p>
    <w:p w14:paraId="37C2AFBE" w14:textId="77777777" w:rsidR="00C15F14" w:rsidRDefault="00C15F14" w:rsidP="00C15F14">
      <w:pPr>
        <w:rPr>
          <w:rFonts w:ascii="Segoe UI" w:hAnsi="Segoe UI" w:cs="Segoe UI"/>
          <w:color w:val="333333"/>
          <w:shd w:val="clear" w:color="auto" w:fill="FFFFFF"/>
        </w:rPr>
      </w:pPr>
    </w:p>
    <w:p w14:paraId="2DA4F564" w14:textId="3538635D" w:rsidR="00C15F14" w:rsidRPr="00C15F14" w:rsidRDefault="00C15F14" w:rsidP="00C15F14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Style w:val="Strong"/>
          <w:rFonts w:ascii="Segoe UI" w:eastAsiaTheme="majorEastAsia" w:hAnsi="Segoe UI" w:cs="Segoe UI"/>
          <w:color w:val="333333"/>
          <w:shd w:val="clear" w:color="auto" w:fill="FFFFFF"/>
        </w:rPr>
        <w:t>@Bean:</w:t>
      </w:r>
      <w:r>
        <w:rPr>
          <w:rFonts w:ascii="Segoe UI" w:hAnsi="Segoe UI" w:cs="Segoe UI"/>
          <w:color w:val="333333"/>
          <w:shd w:val="clear" w:color="auto" w:fill="FFFFFF"/>
        </w:rPr>
        <w:t> It is a method-level annotation. It is an alternative of XML &lt;bean&gt; tag. It tells the method to produce a bean to be managed by Spring Container.</w:t>
      </w:r>
    </w:p>
    <w:p w14:paraId="47B97981" w14:textId="77777777" w:rsidR="00C15F14" w:rsidRDefault="00C15F14" w:rsidP="00AB5E76">
      <w:pPr>
        <w:rPr>
          <w:rFonts w:eastAsia="Arial"/>
          <w:b/>
          <w:bCs/>
          <w:color w:val="FF0000"/>
        </w:rPr>
      </w:pPr>
    </w:p>
    <w:p w14:paraId="602D771C" w14:textId="65BB445C" w:rsidR="00C15F14" w:rsidRDefault="00C15F14" w:rsidP="00AB5E76">
      <w:pPr>
        <w:rPr>
          <w:rFonts w:eastAsia="Arial"/>
          <w:b/>
          <w:bCs/>
          <w:color w:val="FF0000"/>
        </w:rPr>
      </w:pPr>
      <w:r>
        <w:rPr>
          <w:rFonts w:eastAsia="Arial"/>
          <w:b/>
          <w:bCs/>
          <w:noProof/>
          <w:color w:val="FF0000"/>
        </w:rPr>
        <w:drawing>
          <wp:inline distT="0" distB="0" distL="0" distR="0" wp14:anchorId="0A9CEADC" wp14:editId="0E8D81DA">
            <wp:extent cx="6191885" cy="4240530"/>
            <wp:effectExtent l="0" t="0" r="0" b="7620"/>
            <wp:docPr id="12119580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C4B6" w14:textId="2B297BF6" w:rsidR="00BD7914" w:rsidRDefault="00BD7914" w:rsidP="00AB5E76">
      <w:pPr>
        <w:rPr>
          <w:rFonts w:asciiTheme="minorHAnsi" w:eastAsia="Arial" w:hAnsiTheme="minorHAnsi" w:cstheme="minorHAnsi"/>
          <w:sz w:val="24"/>
          <w:szCs w:val="24"/>
        </w:rPr>
      </w:pPr>
      <w:r w:rsidRPr="00BD7914">
        <w:rPr>
          <w:rFonts w:asciiTheme="minorHAnsi" w:eastAsia="Arial" w:hAnsiTheme="minorHAnsi" w:cstheme="minorHAnsi"/>
          <w:sz w:val="24"/>
          <w:szCs w:val="24"/>
        </w:rPr>
        <w:t>You Should Notice</w:t>
      </w:r>
      <w:r>
        <w:rPr>
          <w:rFonts w:eastAsia="Arial"/>
          <w:b/>
          <w:bCs/>
          <w:color w:val="FF0000"/>
        </w:rPr>
        <w:t xml:space="preserve"> </w:t>
      </w:r>
      <w:r w:rsidRPr="00BD7914">
        <w:rPr>
          <w:rFonts w:eastAsia="Arial"/>
          <w:b/>
          <w:bCs/>
          <w:color w:val="FF0000"/>
        </w:rPr>
        <w:t>@SpringBootConfiguration</w:t>
      </w:r>
      <w:r>
        <w:rPr>
          <w:rFonts w:eastAsia="Arial"/>
          <w:b/>
          <w:bCs/>
          <w:color w:val="FF0000"/>
        </w:rPr>
        <w:t xml:space="preserve"> </w:t>
      </w:r>
      <w:r w:rsidRPr="00BD7914">
        <w:rPr>
          <w:rFonts w:asciiTheme="minorHAnsi" w:eastAsia="Arial" w:hAnsiTheme="minorHAnsi" w:cstheme="minorHAnsi"/>
          <w:sz w:val="24"/>
          <w:szCs w:val="24"/>
        </w:rPr>
        <w:t>and Clicking it will take you to Next screen where you can note</w:t>
      </w:r>
      <w:r>
        <w:rPr>
          <w:rFonts w:eastAsia="Arial"/>
          <w:b/>
          <w:bCs/>
          <w:color w:val="FF0000"/>
        </w:rPr>
        <w:t xml:space="preserve"> @configuration </w:t>
      </w:r>
      <w:r w:rsidRPr="00BD7914">
        <w:rPr>
          <w:rFonts w:asciiTheme="minorHAnsi" w:eastAsia="Arial" w:hAnsiTheme="minorHAnsi" w:cstheme="minorHAnsi"/>
          <w:sz w:val="24"/>
          <w:szCs w:val="24"/>
        </w:rPr>
        <w:t>class</w:t>
      </w:r>
    </w:p>
    <w:p w14:paraId="7CEC4D85" w14:textId="77777777" w:rsidR="00BD7914" w:rsidRDefault="00BD7914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7983926B" w14:textId="24696644" w:rsidR="00BD7914" w:rsidRDefault="00BD7914" w:rsidP="00AB5E76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344F0E49" wp14:editId="5A41ABD1">
            <wp:extent cx="6197600" cy="4030980"/>
            <wp:effectExtent l="0" t="0" r="0" b="7620"/>
            <wp:docPr id="8596014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C34F" w14:textId="77777777" w:rsid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7B05509B" w14:textId="0454E683" w:rsidR="00162F51" w:rsidRPr="000B52E2" w:rsidRDefault="00162F51" w:rsidP="00162F51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6" w:name="_Toc171619008"/>
      <w:r>
        <w:rPr>
          <w:rFonts w:asciiTheme="minorHAnsi" w:eastAsia="Arial" w:hAnsiTheme="minorHAnsi" w:cstheme="minorHAnsi"/>
          <w:color w:val="E36C0A" w:themeColor="accent6" w:themeShade="BF"/>
        </w:rPr>
        <w:t xml:space="preserve">Create simple </w:t>
      </w:r>
      <w:r>
        <w:rPr>
          <w:rFonts w:asciiTheme="minorHAnsi" w:eastAsia="Arial" w:hAnsiTheme="minorHAnsi" w:cstheme="minorHAnsi"/>
          <w:color w:val="E36C0A" w:themeColor="accent6" w:themeShade="BF"/>
        </w:rPr>
        <w:t>package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in IntelliJ</w:t>
      </w:r>
      <w:bookmarkEnd w:id="6"/>
    </w:p>
    <w:p w14:paraId="15995304" w14:textId="77777777" w:rsid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6F3C47DB" w14:textId="01F31E22" w:rsid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Right click the main package </w:t>
      </w:r>
      <w:proofErr w:type="spellStart"/>
      <w:proofErr w:type="gramStart"/>
      <w:r>
        <w:rPr>
          <w:rFonts w:asciiTheme="minorHAnsi" w:eastAsia="Arial" w:hAnsiTheme="minorHAnsi" w:cstheme="minorHAnsi"/>
          <w:sz w:val="24"/>
          <w:szCs w:val="24"/>
        </w:rPr>
        <w:t>com.dev.demoAnnotation</w:t>
      </w:r>
      <w:proofErr w:type="spellEnd"/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 w:rsidRPr="00162F51">
        <w:rPr>
          <w:rFonts w:asciiTheme="minorHAnsi" w:eastAsia="Arial" w:hAnsiTheme="minorHAnsi" w:cstheme="minorHAnsi"/>
          <w:sz w:val="24"/>
          <w:szCs w:val="24"/>
        </w:rPr>
        <w:sym w:font="Wingdings" w:char="F0E0"/>
      </w:r>
      <w:r>
        <w:rPr>
          <w:rFonts w:asciiTheme="minorHAnsi" w:eastAsia="Arial" w:hAnsiTheme="minorHAnsi" w:cstheme="minorHAnsi"/>
          <w:sz w:val="24"/>
          <w:szCs w:val="24"/>
        </w:rPr>
        <w:t xml:space="preserve"> New </w:t>
      </w:r>
      <w:r w:rsidRPr="00162F51">
        <w:rPr>
          <w:rFonts w:asciiTheme="minorHAnsi" w:eastAsia="Arial" w:hAnsiTheme="minorHAnsi" w:cstheme="minorHAnsi"/>
          <w:sz w:val="24"/>
          <w:szCs w:val="24"/>
        </w:rPr>
        <w:sym w:font="Wingdings" w:char="F0E0"/>
      </w:r>
      <w:r>
        <w:rPr>
          <w:rFonts w:asciiTheme="minorHAnsi" w:eastAsia="Arial" w:hAnsiTheme="minorHAnsi" w:cstheme="minorHAnsi"/>
          <w:sz w:val="24"/>
          <w:szCs w:val="24"/>
        </w:rPr>
        <w:t xml:space="preserve"> Package</w:t>
      </w:r>
    </w:p>
    <w:p w14:paraId="164EE547" w14:textId="7492128A" w:rsid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  <w:r w:rsidRPr="00162F51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22DE2F92" wp14:editId="45411924">
            <wp:extent cx="6197600" cy="3134995"/>
            <wp:effectExtent l="0" t="0" r="0" b="8255"/>
            <wp:docPr id="153951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49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C277" w14:textId="77777777" w:rsid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4F8D3CEE" w14:textId="6CAB8A5D" w:rsidR="00162F51" w:rsidRP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Give the package name </w:t>
      </w:r>
      <w:r w:rsidRPr="00162F51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config</w:t>
      </w:r>
      <w: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 xml:space="preserve"> </w:t>
      </w:r>
      <w:r w:rsidRPr="00162F51">
        <w:rPr>
          <w:rFonts w:asciiTheme="minorHAnsi" w:eastAsia="Arial" w:hAnsiTheme="minorHAnsi" w:cstheme="minorHAnsi"/>
          <w:sz w:val="24"/>
          <w:szCs w:val="24"/>
        </w:rPr>
        <w:t>and Press Enter</w:t>
      </w:r>
    </w:p>
    <w:p w14:paraId="12BB66C9" w14:textId="77777777" w:rsidR="00162F51" w:rsidRDefault="00162F51" w:rsidP="00AB5E76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7EFA91EB" w14:textId="5E83820D" w:rsid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  <w:r w:rsidRPr="00162F51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76211E9C" wp14:editId="6FA04A78">
            <wp:extent cx="2613887" cy="624894"/>
            <wp:effectExtent l="0" t="0" r="0" b="3810"/>
            <wp:docPr id="62918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801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D1DB" w14:textId="77777777" w:rsid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1879422D" w14:textId="078E571B" w:rsid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  <w:r w:rsidRPr="00162F51">
        <w:rPr>
          <w:rFonts w:asciiTheme="minorHAnsi" w:eastAsia="Arial" w:hAnsiTheme="minorHAnsi" w:cstheme="minorHAnsi"/>
          <w:sz w:val="24"/>
          <w:szCs w:val="24"/>
        </w:rPr>
        <w:lastRenderedPageBreak/>
        <w:drawing>
          <wp:inline distT="0" distB="0" distL="0" distR="0" wp14:anchorId="7AB065D2" wp14:editId="5C3F2046">
            <wp:extent cx="4801270" cy="4420217"/>
            <wp:effectExtent l="0" t="0" r="0" b="0"/>
            <wp:docPr id="36528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866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4640" w14:textId="77777777" w:rsid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545DDC3A" w14:textId="77777777" w:rsid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0A8E6003" w14:textId="77777777" w:rsidR="00162F51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67A44C73" w14:textId="77777777" w:rsidR="00162F51" w:rsidRPr="00BD7914" w:rsidRDefault="00162F51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5E6458D1" w14:textId="25187054" w:rsidR="00313E63" w:rsidRPr="000B52E2" w:rsidRDefault="00313E63" w:rsidP="00313E63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7" w:name="_Toc171619009"/>
      <w:r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 w:rsidR="004A4D39">
        <w:rPr>
          <w:rFonts w:asciiTheme="minorHAnsi" w:eastAsia="Arial" w:hAnsiTheme="minorHAnsi" w:cstheme="minorHAnsi"/>
          <w:color w:val="E36C0A" w:themeColor="accent6" w:themeShade="BF"/>
        </w:rPr>
        <w:t xml:space="preserve">simple </w:t>
      </w:r>
      <w:proofErr w:type="spellStart"/>
      <w:proofErr w:type="gramStart"/>
      <w:r w:rsidR="00162F51">
        <w:rPr>
          <w:rFonts w:asciiTheme="minorHAnsi" w:eastAsia="Arial" w:hAnsiTheme="minorHAnsi" w:cstheme="minorHAnsi"/>
          <w:color w:val="E36C0A" w:themeColor="accent6" w:themeShade="BF"/>
        </w:rPr>
        <w:t>myConfig</w:t>
      </w:r>
      <w:proofErr w:type="spellEnd"/>
      <w:r w:rsidR="00162F51"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class</w:t>
      </w:r>
      <w:proofErr w:type="gram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in IntelliJ</w:t>
      </w:r>
      <w:bookmarkEnd w:id="7"/>
    </w:p>
    <w:p w14:paraId="3683190A" w14:textId="77777777" w:rsidR="00313E63" w:rsidRDefault="00313E63" w:rsidP="00AB5E76">
      <w:pPr>
        <w:rPr>
          <w:rFonts w:eastAsia="Arial"/>
        </w:rPr>
      </w:pPr>
    </w:p>
    <w:p w14:paraId="333FD8EF" w14:textId="2E241CF1" w:rsidR="00313E63" w:rsidRDefault="00861418" w:rsidP="00861418">
      <w:pPr>
        <w:pStyle w:val="ListParagraph"/>
        <w:numPr>
          <w:ilvl w:val="0"/>
          <w:numId w:val="52"/>
        </w:numPr>
        <w:rPr>
          <w:rFonts w:eastAsia="Arial"/>
        </w:rPr>
      </w:pPr>
      <w:r w:rsidRPr="00861418">
        <w:rPr>
          <w:rFonts w:eastAsia="Arial"/>
        </w:rPr>
        <w:t xml:space="preserve">Right Click the </w:t>
      </w:r>
      <w:r w:rsidR="00162F51" w:rsidRPr="00162F51">
        <w:rPr>
          <w:rFonts w:eastAsia="Arial"/>
          <w:b/>
          <w:bCs/>
        </w:rPr>
        <w:t>Config</w:t>
      </w:r>
      <w:r w:rsidR="00162F51">
        <w:rPr>
          <w:rFonts w:eastAsia="Arial"/>
        </w:rPr>
        <w:t xml:space="preserve"> </w:t>
      </w:r>
      <w:proofErr w:type="gramStart"/>
      <w:r w:rsidR="00162F51">
        <w:rPr>
          <w:rFonts w:eastAsia="Arial"/>
        </w:rPr>
        <w:t xml:space="preserve">Package </w:t>
      </w:r>
      <w:r w:rsidRPr="00861418">
        <w:rPr>
          <w:rFonts w:eastAsia="Arial"/>
        </w:rPr>
        <w:t xml:space="preserve"> –</w:t>
      </w:r>
      <w:proofErr w:type="gramEnd"/>
      <w:r w:rsidRPr="00861418">
        <w:rPr>
          <w:rFonts w:eastAsia="Arial"/>
        </w:rPr>
        <w:t>New—Java Class</w:t>
      </w:r>
    </w:p>
    <w:p w14:paraId="06A40FDE" w14:textId="77777777" w:rsidR="00162F51" w:rsidRPr="00861418" w:rsidRDefault="00162F51" w:rsidP="00861418">
      <w:pPr>
        <w:pStyle w:val="ListParagraph"/>
        <w:numPr>
          <w:ilvl w:val="0"/>
          <w:numId w:val="52"/>
        </w:numPr>
        <w:rPr>
          <w:rFonts w:eastAsia="Arial"/>
        </w:rPr>
      </w:pPr>
    </w:p>
    <w:p w14:paraId="39F6C478" w14:textId="19AA7472" w:rsidR="00313E63" w:rsidRDefault="00162F51" w:rsidP="00AB5E76">
      <w:pPr>
        <w:rPr>
          <w:rFonts w:eastAsia="Arial"/>
        </w:rPr>
      </w:pPr>
      <w:r w:rsidRPr="00162F51">
        <w:rPr>
          <w:rFonts w:eastAsia="Arial"/>
        </w:rPr>
        <w:drawing>
          <wp:inline distT="0" distB="0" distL="0" distR="0" wp14:anchorId="3B420BE9" wp14:editId="2E159B7A">
            <wp:extent cx="6197600" cy="2602230"/>
            <wp:effectExtent l="0" t="0" r="0" b="7620"/>
            <wp:docPr id="16846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93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BB2D" w14:textId="77777777" w:rsidR="00313E63" w:rsidRDefault="00313E63" w:rsidP="00AB5E76">
      <w:pPr>
        <w:rPr>
          <w:rFonts w:eastAsia="Arial"/>
        </w:rPr>
      </w:pPr>
    </w:p>
    <w:p w14:paraId="42E44617" w14:textId="77777777" w:rsidR="00313E63" w:rsidRDefault="00313E63" w:rsidP="00AB5E76">
      <w:pPr>
        <w:rPr>
          <w:rFonts w:eastAsia="Arial"/>
        </w:rPr>
      </w:pPr>
    </w:p>
    <w:p w14:paraId="2413CC1C" w14:textId="077AE4A6" w:rsidR="00313E63" w:rsidRPr="00313E63" w:rsidRDefault="00313E63" w:rsidP="00313E63">
      <w:pPr>
        <w:pStyle w:val="ListParagraph"/>
        <w:numPr>
          <w:ilvl w:val="0"/>
          <w:numId w:val="52"/>
        </w:numPr>
        <w:rPr>
          <w:rFonts w:eastAsia="Arial"/>
        </w:rPr>
      </w:pPr>
      <w:r w:rsidRPr="00313E63">
        <w:rPr>
          <w:rFonts w:eastAsia="Arial"/>
        </w:rPr>
        <w:t xml:space="preserve">Type </w:t>
      </w:r>
      <w:proofErr w:type="spellStart"/>
      <w:r w:rsidR="00162F51">
        <w:rPr>
          <w:rFonts w:eastAsia="Arial"/>
          <w:b/>
          <w:bCs/>
        </w:rPr>
        <w:t>myClass</w:t>
      </w:r>
      <w:proofErr w:type="spellEnd"/>
      <w:r w:rsidRPr="00313E63">
        <w:rPr>
          <w:rFonts w:eastAsia="Arial"/>
        </w:rPr>
        <w:t xml:space="preserve"> in Class Name and Press </w:t>
      </w:r>
      <w:r w:rsidRPr="00313E63">
        <w:rPr>
          <w:rFonts w:eastAsia="Arial"/>
          <w:b/>
          <w:bCs/>
        </w:rPr>
        <w:t>enter</w:t>
      </w:r>
      <w:r w:rsidRPr="00313E63">
        <w:rPr>
          <w:rFonts w:eastAsia="Arial"/>
        </w:rPr>
        <w:t xml:space="preserve"> to create the class</w:t>
      </w:r>
    </w:p>
    <w:p w14:paraId="0470D0C8" w14:textId="77777777" w:rsidR="00313E63" w:rsidRDefault="00313E63" w:rsidP="00AB5E76">
      <w:pPr>
        <w:rPr>
          <w:rFonts w:eastAsia="Arial"/>
        </w:rPr>
      </w:pPr>
    </w:p>
    <w:p w14:paraId="474BBE5B" w14:textId="42126BCF" w:rsidR="00313E63" w:rsidRDefault="00313E63" w:rsidP="00AB5E76">
      <w:pPr>
        <w:rPr>
          <w:rFonts w:eastAsia="Arial"/>
        </w:rPr>
      </w:pPr>
    </w:p>
    <w:p w14:paraId="7877224F" w14:textId="77777777" w:rsidR="00313E63" w:rsidRDefault="00313E63" w:rsidP="00AB5E76">
      <w:pPr>
        <w:rPr>
          <w:rFonts w:eastAsia="Arial"/>
        </w:rPr>
      </w:pPr>
    </w:p>
    <w:p w14:paraId="0099B9AE" w14:textId="77777777" w:rsidR="00313E63" w:rsidRDefault="00313E63" w:rsidP="00AB5E76">
      <w:pPr>
        <w:rPr>
          <w:rFonts w:eastAsia="Arial"/>
        </w:rPr>
      </w:pPr>
    </w:p>
    <w:p w14:paraId="34841C28" w14:textId="6558CAAD" w:rsidR="00313E63" w:rsidRDefault="00162F51" w:rsidP="00AB5E76">
      <w:pPr>
        <w:rPr>
          <w:rFonts w:eastAsia="Arial"/>
        </w:rPr>
      </w:pPr>
      <w:r w:rsidRPr="00162F51">
        <w:rPr>
          <w:rFonts w:eastAsia="Arial"/>
        </w:rPr>
        <w:lastRenderedPageBreak/>
        <w:drawing>
          <wp:inline distT="0" distB="0" distL="0" distR="0" wp14:anchorId="1A644709" wp14:editId="1405E53C">
            <wp:extent cx="2568163" cy="1463167"/>
            <wp:effectExtent l="0" t="0" r="3810" b="3810"/>
            <wp:docPr id="161872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201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FE34" w14:textId="77777777" w:rsidR="00313E63" w:rsidRDefault="00313E63" w:rsidP="00AB5E76">
      <w:pPr>
        <w:rPr>
          <w:rFonts w:eastAsia="Arial"/>
        </w:rPr>
      </w:pPr>
    </w:p>
    <w:p w14:paraId="73E8FD18" w14:textId="23C7FB8B" w:rsidR="00162F51" w:rsidRPr="00162F51" w:rsidRDefault="00162F51" w:rsidP="00313E63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eastAsia="Arial"/>
        </w:rPr>
        <w:t>T</w:t>
      </w:r>
      <w:r w:rsidR="00313E63" w:rsidRPr="00313E63">
        <w:rPr>
          <w:rFonts w:eastAsia="Arial"/>
        </w:rPr>
        <w:t xml:space="preserve">he </w:t>
      </w:r>
      <w:proofErr w:type="spellStart"/>
      <w:r>
        <w:rPr>
          <w:rFonts w:eastAsia="Arial"/>
        </w:rPr>
        <w:t>myConfig</w:t>
      </w:r>
      <w:proofErr w:type="spellEnd"/>
      <w:r>
        <w:rPr>
          <w:rFonts w:eastAsia="Arial"/>
        </w:rPr>
        <w:t xml:space="preserve"> </w:t>
      </w:r>
      <w:r w:rsidR="00313E63" w:rsidRPr="00313E63">
        <w:rPr>
          <w:rFonts w:eastAsia="Arial"/>
          <w:b/>
          <w:bCs/>
        </w:rPr>
        <w:t>class</w:t>
      </w:r>
      <w:r w:rsidR="00313E63" w:rsidRPr="00313E63">
        <w:rPr>
          <w:rFonts w:eastAsia="Arial"/>
        </w:rPr>
        <w:t xml:space="preserve"> </w:t>
      </w:r>
      <w:proofErr w:type="gramStart"/>
      <w:r w:rsidR="00313E63" w:rsidRPr="00313E63">
        <w:rPr>
          <w:rFonts w:eastAsia="Arial"/>
        </w:rPr>
        <w:t xml:space="preserve">created </w:t>
      </w:r>
      <w:r>
        <w:rPr>
          <w:rFonts w:eastAsia="Arial"/>
        </w:rPr>
        <w:t>.</w:t>
      </w:r>
      <w:proofErr w:type="gramEnd"/>
      <w:r>
        <w:rPr>
          <w:rFonts w:eastAsia="Arial"/>
        </w:rPr>
        <w:t xml:space="preserve"> </w:t>
      </w:r>
    </w:p>
    <w:p w14:paraId="27B627A3" w14:textId="2EE720FB" w:rsidR="00313E63" w:rsidRPr="00162F51" w:rsidRDefault="00162F51" w:rsidP="00313E63">
      <w:pPr>
        <w:pStyle w:val="ListParagraph"/>
        <w:numPr>
          <w:ilvl w:val="0"/>
          <w:numId w:val="52"/>
        </w:numPr>
        <w:rPr>
          <w:rFonts w:asciiTheme="minorHAnsi" w:eastAsia="Arial" w:hAnsiTheme="minorHAnsi" w:cstheme="minorHAnsi"/>
          <w:sz w:val="24"/>
          <w:szCs w:val="24"/>
        </w:rPr>
      </w:pPr>
      <w:r w:rsidRPr="00162F51">
        <w:rPr>
          <w:rFonts w:asciiTheme="minorHAnsi" w:eastAsia="Arial" w:hAnsiTheme="minorHAnsi" w:cstheme="minorHAnsi"/>
          <w:sz w:val="24"/>
          <w:szCs w:val="24"/>
        </w:rPr>
        <w:t xml:space="preserve">Note that this is </w:t>
      </w:r>
      <w:r w:rsidRPr="00162F51">
        <w:rPr>
          <w:rFonts w:asciiTheme="minorHAnsi" w:eastAsia="Arial" w:hAnsiTheme="minorHAnsi" w:cstheme="minorHAnsi"/>
          <w:b/>
          <w:bCs/>
          <w:sz w:val="24"/>
          <w:szCs w:val="24"/>
        </w:rPr>
        <w:t>normal class</w:t>
      </w:r>
      <w:r w:rsidRPr="00162F51">
        <w:rPr>
          <w:rFonts w:asciiTheme="minorHAnsi" w:eastAsia="Arial" w:hAnsiTheme="minorHAnsi" w:cstheme="minorHAnsi"/>
          <w:sz w:val="24"/>
          <w:szCs w:val="24"/>
        </w:rPr>
        <w:t xml:space="preserve"> </w:t>
      </w:r>
      <w:r w:rsidRPr="00162F51">
        <w:rPr>
          <w:rFonts w:asciiTheme="minorHAnsi" w:eastAsia="Arial" w:hAnsiTheme="minorHAnsi" w:cstheme="minorHAnsi"/>
          <w:color w:val="FF0000"/>
          <w:sz w:val="24"/>
          <w:szCs w:val="24"/>
        </w:rPr>
        <w:t>not</w:t>
      </w:r>
      <w:r w:rsidRPr="00162F51">
        <w:rPr>
          <w:rFonts w:asciiTheme="minorHAnsi" w:eastAsia="Arial" w:hAnsiTheme="minorHAnsi" w:cstheme="minorHAnsi"/>
          <w:sz w:val="24"/>
          <w:szCs w:val="24"/>
        </w:rPr>
        <w:t xml:space="preserve"> the </w:t>
      </w:r>
      <w:r w:rsidRPr="00162F51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config </w:t>
      </w:r>
      <w:proofErr w:type="gramStart"/>
      <w:r w:rsidRPr="00162F51">
        <w:rPr>
          <w:rFonts w:asciiTheme="minorHAnsi" w:eastAsia="Arial" w:hAnsiTheme="minorHAnsi" w:cstheme="minorHAnsi"/>
          <w:b/>
          <w:bCs/>
          <w:sz w:val="24"/>
          <w:szCs w:val="24"/>
        </w:rPr>
        <w:t>class</w:t>
      </w:r>
      <w:r w:rsidRPr="00162F51">
        <w:rPr>
          <w:rFonts w:asciiTheme="minorHAnsi" w:eastAsia="Arial" w:hAnsiTheme="minorHAnsi" w:cstheme="minorHAnsi"/>
          <w:sz w:val="24"/>
          <w:szCs w:val="24"/>
        </w:rPr>
        <w:t xml:space="preserve"> ,</w:t>
      </w:r>
      <w:proofErr w:type="gramEnd"/>
      <w:r w:rsidRPr="00162F51">
        <w:rPr>
          <w:rFonts w:asciiTheme="minorHAnsi" w:eastAsia="Arial" w:hAnsiTheme="minorHAnsi" w:cstheme="minorHAnsi"/>
          <w:sz w:val="24"/>
          <w:szCs w:val="24"/>
        </w:rPr>
        <w:t xml:space="preserve"> so even if we cr</w:t>
      </w:r>
      <w:r>
        <w:rPr>
          <w:rFonts w:asciiTheme="minorHAnsi" w:eastAsia="Arial" w:hAnsiTheme="minorHAnsi" w:cstheme="minorHAnsi"/>
          <w:sz w:val="24"/>
          <w:szCs w:val="24"/>
        </w:rPr>
        <w:t>e</w:t>
      </w:r>
      <w:r w:rsidRPr="00162F51">
        <w:rPr>
          <w:rFonts w:asciiTheme="minorHAnsi" w:eastAsia="Arial" w:hAnsiTheme="minorHAnsi" w:cstheme="minorHAnsi"/>
          <w:sz w:val="24"/>
          <w:szCs w:val="24"/>
        </w:rPr>
        <w:t xml:space="preserve">ate </w:t>
      </w:r>
      <w:r w:rsidRPr="00162F51">
        <w:rPr>
          <w:rFonts w:asciiTheme="minorHAnsi" w:eastAsia="Arial" w:hAnsiTheme="minorHAnsi" w:cstheme="minorHAnsi"/>
          <w:b/>
          <w:bCs/>
          <w:sz w:val="24"/>
          <w:szCs w:val="24"/>
        </w:rPr>
        <w:t>Beans</w:t>
      </w:r>
      <w:r w:rsidRPr="00162F51">
        <w:rPr>
          <w:rFonts w:asciiTheme="minorHAnsi" w:eastAsia="Arial" w:hAnsiTheme="minorHAnsi" w:cstheme="minorHAnsi"/>
          <w:sz w:val="24"/>
          <w:szCs w:val="24"/>
        </w:rPr>
        <w:t xml:space="preserve"> inside , spring scanner can not search it. </w:t>
      </w:r>
    </w:p>
    <w:p w14:paraId="51843453" w14:textId="77777777" w:rsidR="00313E63" w:rsidRDefault="00313E63" w:rsidP="00AB5E76">
      <w:pPr>
        <w:rPr>
          <w:rFonts w:eastAsia="Arial"/>
        </w:rPr>
      </w:pPr>
    </w:p>
    <w:p w14:paraId="1B523BFC" w14:textId="5155AA48" w:rsidR="00313E63" w:rsidRDefault="00162F51" w:rsidP="00AB5E76">
      <w:pPr>
        <w:rPr>
          <w:rFonts w:eastAsia="Arial"/>
        </w:rPr>
      </w:pPr>
      <w:r w:rsidRPr="00162F51">
        <w:rPr>
          <w:rFonts w:eastAsia="Arial"/>
        </w:rPr>
        <w:drawing>
          <wp:inline distT="0" distB="0" distL="0" distR="0" wp14:anchorId="5E726C10" wp14:editId="030751D9">
            <wp:extent cx="6197600" cy="3459480"/>
            <wp:effectExtent l="0" t="0" r="0" b="7620"/>
            <wp:docPr id="146510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77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E679" w14:textId="77777777" w:rsidR="00313E63" w:rsidRDefault="00313E63" w:rsidP="00AB5E76">
      <w:pPr>
        <w:rPr>
          <w:rFonts w:eastAsia="Arial"/>
        </w:rPr>
      </w:pPr>
    </w:p>
    <w:p w14:paraId="301A4289" w14:textId="77777777" w:rsidR="00313E63" w:rsidRDefault="00313E63" w:rsidP="00AB5E76">
      <w:pPr>
        <w:rPr>
          <w:rFonts w:eastAsia="Arial"/>
        </w:rPr>
      </w:pPr>
    </w:p>
    <w:p w14:paraId="327705B3" w14:textId="6D726610" w:rsidR="00861418" w:rsidRPr="00313E63" w:rsidRDefault="00162F51" w:rsidP="00861418">
      <w:pPr>
        <w:pStyle w:val="ListParagraph"/>
        <w:numPr>
          <w:ilvl w:val="0"/>
          <w:numId w:val="52"/>
        </w:numPr>
        <w:rPr>
          <w:rFonts w:eastAsia="Arial"/>
        </w:rPr>
      </w:pPr>
      <w:proofErr w:type="gramStart"/>
      <w:r>
        <w:rPr>
          <w:rFonts w:eastAsia="Arial"/>
        </w:rPr>
        <w:t>So</w:t>
      </w:r>
      <w:proofErr w:type="gramEnd"/>
      <w:r>
        <w:rPr>
          <w:rFonts w:eastAsia="Arial"/>
        </w:rPr>
        <w:t xml:space="preserve"> to make it as configuration class we have to use annotation </w:t>
      </w:r>
      <w:r w:rsidRPr="00162F51">
        <w:rPr>
          <w:rFonts w:eastAsia="Arial"/>
          <w:b/>
          <w:bCs/>
        </w:rPr>
        <w:t>@configuration</w:t>
      </w:r>
    </w:p>
    <w:p w14:paraId="4D5BF6DE" w14:textId="77777777" w:rsidR="00313E63" w:rsidRDefault="00313E63" w:rsidP="00AB5E76">
      <w:pPr>
        <w:rPr>
          <w:rFonts w:eastAsia="Arial"/>
        </w:rPr>
      </w:pPr>
    </w:p>
    <w:p w14:paraId="022E3813" w14:textId="77777777" w:rsidR="004A4D39" w:rsidRDefault="004A4D39" w:rsidP="00AB5E76">
      <w:pPr>
        <w:rPr>
          <w:rFonts w:eastAsia="Arial"/>
        </w:rPr>
      </w:pPr>
    </w:p>
    <w:p w14:paraId="17DB4727" w14:textId="77777777" w:rsidR="008533E2" w:rsidRPr="008533E2" w:rsidRDefault="008533E2" w:rsidP="008533E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8533E2">
        <w:rPr>
          <w:rFonts w:ascii="Courier New" w:hAnsi="Courier New" w:cs="Courier New"/>
          <w:color w:val="CF8E6D"/>
        </w:rPr>
        <w:t xml:space="preserve">package </w:t>
      </w:r>
      <w:proofErr w:type="spellStart"/>
      <w:proofErr w:type="gramStart"/>
      <w:r w:rsidRPr="008533E2">
        <w:rPr>
          <w:rFonts w:ascii="Courier New" w:hAnsi="Courier New" w:cs="Courier New"/>
          <w:color w:val="BCBEC4"/>
        </w:rPr>
        <w:t>com.bank</w:t>
      </w:r>
      <w:proofErr w:type="gramEnd"/>
      <w:r w:rsidRPr="008533E2">
        <w:rPr>
          <w:rFonts w:ascii="Courier New" w:hAnsi="Courier New" w:cs="Courier New"/>
          <w:color w:val="BCBEC4"/>
        </w:rPr>
        <w:t>.demoAnnotation.config</w:t>
      </w:r>
      <w:proofErr w:type="spellEnd"/>
      <w:r w:rsidRPr="008533E2">
        <w:rPr>
          <w:rFonts w:ascii="Courier New" w:hAnsi="Courier New" w:cs="Courier New"/>
          <w:color w:val="BCBEC4"/>
        </w:rPr>
        <w:t>;</w:t>
      </w:r>
      <w:r w:rsidRPr="008533E2">
        <w:rPr>
          <w:rFonts w:ascii="Courier New" w:hAnsi="Courier New" w:cs="Courier New"/>
          <w:color w:val="BCBEC4"/>
        </w:rPr>
        <w:br/>
      </w:r>
      <w:r w:rsidRPr="008533E2">
        <w:rPr>
          <w:rFonts w:ascii="Courier New" w:hAnsi="Courier New" w:cs="Courier New"/>
          <w:color w:val="BCBEC4"/>
        </w:rPr>
        <w:br/>
      </w:r>
      <w:r w:rsidRPr="008533E2">
        <w:rPr>
          <w:rFonts w:ascii="Courier New" w:hAnsi="Courier New" w:cs="Courier New"/>
          <w:color w:val="CF8E6D"/>
        </w:rPr>
        <w:t xml:space="preserve">import </w:t>
      </w:r>
      <w:proofErr w:type="spellStart"/>
      <w:r w:rsidRPr="008533E2">
        <w:rPr>
          <w:rFonts w:ascii="Courier New" w:hAnsi="Courier New" w:cs="Courier New"/>
          <w:color w:val="BCBEC4"/>
        </w:rPr>
        <w:t>org.springframework.context.annotation.</w:t>
      </w:r>
      <w:r w:rsidRPr="008533E2">
        <w:rPr>
          <w:rFonts w:ascii="Courier New" w:hAnsi="Courier New" w:cs="Courier New"/>
          <w:color w:val="B3AE60"/>
        </w:rPr>
        <w:t>Configuration</w:t>
      </w:r>
      <w:proofErr w:type="spellEnd"/>
      <w:r w:rsidRPr="008533E2">
        <w:rPr>
          <w:rFonts w:ascii="Courier New" w:hAnsi="Courier New" w:cs="Courier New"/>
          <w:color w:val="BCBEC4"/>
        </w:rPr>
        <w:t>;</w:t>
      </w:r>
      <w:r w:rsidRPr="008533E2">
        <w:rPr>
          <w:rFonts w:ascii="Courier New" w:hAnsi="Courier New" w:cs="Courier New"/>
          <w:color w:val="BCBEC4"/>
        </w:rPr>
        <w:br/>
      </w:r>
      <w:r w:rsidRPr="008533E2">
        <w:rPr>
          <w:rFonts w:ascii="Courier New" w:hAnsi="Courier New" w:cs="Courier New"/>
          <w:color w:val="BCBEC4"/>
        </w:rPr>
        <w:br/>
      </w:r>
      <w:r w:rsidRPr="008533E2">
        <w:rPr>
          <w:rFonts w:ascii="Courier New" w:hAnsi="Courier New" w:cs="Courier New"/>
          <w:color w:val="B3AE60"/>
        </w:rPr>
        <w:t>@Configuration</w:t>
      </w:r>
      <w:r w:rsidRPr="008533E2">
        <w:rPr>
          <w:rFonts w:ascii="Courier New" w:hAnsi="Courier New" w:cs="Courier New"/>
          <w:color w:val="B3AE60"/>
        </w:rPr>
        <w:br/>
      </w:r>
      <w:r w:rsidRPr="008533E2">
        <w:rPr>
          <w:rFonts w:ascii="Courier New" w:hAnsi="Courier New" w:cs="Courier New"/>
          <w:color w:val="B3AE60"/>
        </w:rPr>
        <w:br/>
      </w:r>
      <w:r w:rsidRPr="008533E2">
        <w:rPr>
          <w:rFonts w:ascii="Courier New" w:hAnsi="Courier New" w:cs="Courier New"/>
          <w:color w:val="CF8E6D"/>
        </w:rPr>
        <w:t xml:space="preserve">public class </w:t>
      </w:r>
      <w:proofErr w:type="spellStart"/>
      <w:r w:rsidRPr="008533E2">
        <w:rPr>
          <w:rFonts w:ascii="Courier New" w:hAnsi="Courier New" w:cs="Courier New"/>
          <w:color w:val="BCBEC4"/>
        </w:rPr>
        <w:t>myClass</w:t>
      </w:r>
      <w:proofErr w:type="spellEnd"/>
      <w:r w:rsidRPr="008533E2">
        <w:rPr>
          <w:rFonts w:ascii="Courier New" w:hAnsi="Courier New" w:cs="Courier New"/>
          <w:color w:val="BCBEC4"/>
        </w:rPr>
        <w:t xml:space="preserve"> {</w:t>
      </w:r>
      <w:r w:rsidRPr="008533E2">
        <w:rPr>
          <w:rFonts w:ascii="Courier New" w:hAnsi="Courier New" w:cs="Courier New"/>
          <w:color w:val="BCBEC4"/>
        </w:rPr>
        <w:br/>
        <w:t>}</w:t>
      </w:r>
    </w:p>
    <w:p w14:paraId="231B87B8" w14:textId="77777777" w:rsidR="00313E63" w:rsidRDefault="00313E63" w:rsidP="00AB5E76">
      <w:pPr>
        <w:rPr>
          <w:rFonts w:eastAsia="Arial"/>
        </w:rPr>
      </w:pPr>
    </w:p>
    <w:p w14:paraId="33C9AA4A" w14:textId="77777777" w:rsidR="00313E63" w:rsidRDefault="00313E63" w:rsidP="00AB5E76">
      <w:pPr>
        <w:rPr>
          <w:rFonts w:eastAsia="Arial"/>
        </w:rPr>
      </w:pPr>
    </w:p>
    <w:p w14:paraId="61284254" w14:textId="77777777" w:rsidR="00313E63" w:rsidRDefault="00313E63" w:rsidP="00AB5E76">
      <w:pPr>
        <w:rPr>
          <w:rFonts w:eastAsia="Arial"/>
        </w:rPr>
      </w:pPr>
    </w:p>
    <w:p w14:paraId="7A39AC1F" w14:textId="4565FB7C" w:rsidR="00313E63" w:rsidRDefault="008533E2" w:rsidP="00AB5E76">
      <w:pPr>
        <w:rPr>
          <w:rFonts w:eastAsia="Arial"/>
        </w:rPr>
      </w:pPr>
      <w:r w:rsidRPr="008533E2">
        <w:rPr>
          <w:rFonts w:eastAsia="Arial"/>
        </w:rPr>
        <w:lastRenderedPageBreak/>
        <w:drawing>
          <wp:inline distT="0" distB="0" distL="0" distR="0" wp14:anchorId="746DA5E6" wp14:editId="71B8F865">
            <wp:extent cx="6197600" cy="2680970"/>
            <wp:effectExtent l="0" t="0" r="0" b="5080"/>
            <wp:docPr id="82934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458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F2A2" w14:textId="77777777" w:rsidR="008533E2" w:rsidRPr="008533E2" w:rsidRDefault="008533E2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5FA5E60F" w14:textId="607C7AA9" w:rsidR="008533E2" w:rsidRPr="008533E2" w:rsidRDefault="008533E2" w:rsidP="00AB5E76">
      <w:pPr>
        <w:rPr>
          <w:rFonts w:asciiTheme="minorHAnsi" w:eastAsia="Arial" w:hAnsiTheme="minorHAnsi" w:cstheme="minorHAnsi"/>
          <w:sz w:val="24"/>
          <w:szCs w:val="24"/>
        </w:rPr>
      </w:pPr>
      <w:r w:rsidRPr="008533E2">
        <w:rPr>
          <w:rFonts w:asciiTheme="minorHAnsi" w:eastAsia="Arial" w:hAnsiTheme="minorHAnsi" w:cstheme="minorHAnsi"/>
          <w:sz w:val="24"/>
          <w:szCs w:val="24"/>
        </w:rPr>
        <w:t xml:space="preserve">Not we can create one or more </w:t>
      </w:r>
      <w:proofErr w:type="gramStart"/>
      <w:r w:rsidRPr="008533E2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Beans </w:t>
      </w:r>
      <w:r w:rsidRPr="008533E2">
        <w:rPr>
          <w:rFonts w:asciiTheme="minorHAnsi" w:eastAsia="Arial" w:hAnsiTheme="minorHAnsi" w:cstheme="minorHAnsi"/>
          <w:sz w:val="24"/>
          <w:szCs w:val="24"/>
        </w:rPr>
        <w:t>.</w:t>
      </w:r>
      <w:proofErr w:type="gramEnd"/>
      <w:r w:rsidRPr="008533E2">
        <w:rPr>
          <w:rFonts w:asciiTheme="minorHAnsi" w:eastAsia="Arial" w:hAnsiTheme="minorHAnsi" w:cstheme="minorHAnsi"/>
          <w:sz w:val="24"/>
          <w:szCs w:val="24"/>
        </w:rPr>
        <w:t xml:space="preserve"> So now when we create </w:t>
      </w:r>
      <w:r w:rsidRPr="008533E2">
        <w:rPr>
          <w:rFonts w:asciiTheme="minorHAnsi" w:eastAsia="Arial" w:hAnsiTheme="minorHAnsi" w:cstheme="minorHAnsi"/>
          <w:b/>
          <w:bCs/>
          <w:sz w:val="24"/>
          <w:szCs w:val="24"/>
        </w:rPr>
        <w:t>Beans</w:t>
      </w:r>
      <w:r w:rsidRPr="008533E2">
        <w:rPr>
          <w:rFonts w:asciiTheme="minorHAnsi" w:eastAsia="Arial" w:hAnsiTheme="minorHAnsi" w:cstheme="minorHAnsi"/>
          <w:sz w:val="24"/>
          <w:szCs w:val="24"/>
        </w:rPr>
        <w:t xml:space="preserve"> means object </w:t>
      </w:r>
      <w:proofErr w:type="gramStart"/>
      <w:r w:rsidRPr="008533E2">
        <w:rPr>
          <w:rFonts w:asciiTheme="minorHAnsi" w:eastAsia="Arial" w:hAnsiTheme="minorHAnsi" w:cstheme="minorHAnsi"/>
          <w:sz w:val="24"/>
          <w:szCs w:val="24"/>
        </w:rPr>
        <w:t>Creation ,</w:t>
      </w:r>
      <w:proofErr w:type="gramEnd"/>
      <w:r w:rsidRPr="008533E2">
        <w:rPr>
          <w:rFonts w:asciiTheme="minorHAnsi" w:eastAsia="Arial" w:hAnsiTheme="minorHAnsi" w:cstheme="minorHAnsi"/>
          <w:sz w:val="24"/>
          <w:szCs w:val="24"/>
        </w:rPr>
        <w:t xml:space="preserve"> destruction ( </w:t>
      </w:r>
      <w:r w:rsidRPr="008533E2">
        <w:rPr>
          <w:rFonts w:asciiTheme="minorHAnsi" w:eastAsia="Arial" w:hAnsiTheme="minorHAnsi" w:cstheme="minorHAnsi"/>
          <w:b/>
          <w:bCs/>
          <w:sz w:val="24"/>
          <w:szCs w:val="24"/>
        </w:rPr>
        <w:t>Full lifecycle</w:t>
      </w:r>
      <w:r w:rsidRPr="008533E2">
        <w:rPr>
          <w:rFonts w:asciiTheme="minorHAnsi" w:eastAsia="Arial" w:hAnsiTheme="minorHAnsi" w:cstheme="minorHAnsi"/>
          <w:sz w:val="24"/>
          <w:szCs w:val="24"/>
        </w:rPr>
        <w:t xml:space="preserve"> ) everything manage by Spring</w:t>
      </w:r>
    </w:p>
    <w:p w14:paraId="3674EC58" w14:textId="77777777" w:rsidR="0096608C" w:rsidRDefault="0096608C" w:rsidP="00AB5E76">
      <w:pPr>
        <w:rPr>
          <w:rFonts w:eastAsia="Arial"/>
        </w:rPr>
      </w:pPr>
    </w:p>
    <w:p w14:paraId="78B88B1A" w14:textId="77777777" w:rsidR="0096608C" w:rsidRDefault="0096608C" w:rsidP="00AB5E76">
      <w:pPr>
        <w:rPr>
          <w:rFonts w:eastAsia="Arial"/>
        </w:rPr>
      </w:pPr>
    </w:p>
    <w:p w14:paraId="765C5FA8" w14:textId="77777777" w:rsidR="0096608C" w:rsidRDefault="0096608C" w:rsidP="00AB5E76">
      <w:pPr>
        <w:rPr>
          <w:rFonts w:eastAsia="Arial"/>
        </w:rPr>
      </w:pPr>
    </w:p>
    <w:p w14:paraId="703B1105" w14:textId="285D6C21" w:rsidR="008533E2" w:rsidRPr="000B52E2" w:rsidRDefault="008533E2" w:rsidP="008533E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8" w:name="_Toc171619010"/>
      <w:r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Service Class </w:t>
      </w:r>
      <w:proofErr w:type="spellStart"/>
      <w:proofErr w:type="gramStart"/>
      <w:r w:rsidR="00936589">
        <w:rPr>
          <w:rFonts w:asciiTheme="minorHAnsi" w:eastAsia="Arial" w:hAnsiTheme="minorHAnsi" w:cstheme="minorHAnsi"/>
          <w:color w:val="E36C0A" w:themeColor="accent6" w:themeShade="BF"/>
        </w:rPr>
        <w:t>P</w:t>
      </w:r>
      <w:r>
        <w:rPr>
          <w:rFonts w:asciiTheme="minorHAnsi" w:eastAsia="Arial" w:hAnsiTheme="minorHAnsi" w:cstheme="minorHAnsi"/>
          <w:color w:val="E36C0A" w:themeColor="accent6" w:themeShade="BF"/>
        </w:rPr>
        <w:t>roductService</w:t>
      </w:r>
      <w:proofErr w:type="spell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in</w:t>
      </w:r>
      <w:proofErr w:type="gram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IntelliJ</w:t>
      </w:r>
      <w:bookmarkEnd w:id="8"/>
    </w:p>
    <w:p w14:paraId="251AB63C" w14:textId="77777777" w:rsidR="0096608C" w:rsidRDefault="0096608C" w:rsidP="00AB5E76">
      <w:pPr>
        <w:rPr>
          <w:rFonts w:eastAsia="Arial"/>
        </w:rPr>
      </w:pPr>
    </w:p>
    <w:p w14:paraId="3538BA4F" w14:textId="77940B2E" w:rsidR="008533E2" w:rsidRDefault="008533E2" w:rsidP="00AB5E76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BD20F77" wp14:editId="03448AF8">
            <wp:extent cx="6191885" cy="2303780"/>
            <wp:effectExtent l="0" t="0" r="0" b="1270"/>
            <wp:docPr id="3775599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3490" w14:textId="77777777" w:rsidR="008533E2" w:rsidRDefault="008533E2" w:rsidP="00AB5E76">
      <w:pPr>
        <w:rPr>
          <w:rFonts w:eastAsia="Arial"/>
        </w:rPr>
      </w:pPr>
    </w:p>
    <w:p w14:paraId="451221BE" w14:textId="6659D6BA" w:rsidR="008533E2" w:rsidRDefault="008533E2" w:rsidP="00AB5E76">
      <w:pPr>
        <w:rPr>
          <w:rFonts w:asciiTheme="minorHAnsi" w:eastAsia="Arial" w:hAnsiTheme="minorHAnsi" w:cstheme="minorHAnsi"/>
          <w:sz w:val="24"/>
          <w:szCs w:val="24"/>
        </w:rPr>
      </w:pPr>
      <w:r w:rsidRPr="008533E2">
        <w:rPr>
          <w:rFonts w:asciiTheme="minorHAnsi" w:eastAsia="Arial" w:hAnsiTheme="minorHAnsi" w:cstheme="minorHAnsi"/>
          <w:sz w:val="24"/>
          <w:szCs w:val="24"/>
        </w:rPr>
        <w:t xml:space="preserve">Type </w:t>
      </w:r>
      <w:proofErr w:type="spellStart"/>
      <w:proofErr w:type="gramStart"/>
      <w:r w:rsidRPr="008533E2">
        <w:rPr>
          <w:rFonts w:asciiTheme="minorHAnsi" w:eastAsia="Arial" w:hAnsiTheme="minorHAnsi" w:cstheme="minorHAnsi"/>
          <w:b/>
          <w:bCs/>
          <w:sz w:val="24"/>
          <w:szCs w:val="24"/>
        </w:rPr>
        <w:t>services.</w:t>
      </w:r>
      <w:r w:rsidR="00936589">
        <w:rPr>
          <w:rFonts w:asciiTheme="minorHAnsi" w:eastAsia="Arial" w:hAnsiTheme="minorHAnsi" w:cstheme="minorHAnsi"/>
          <w:b/>
          <w:bCs/>
          <w:sz w:val="24"/>
          <w:szCs w:val="24"/>
        </w:rPr>
        <w:t>P</w:t>
      </w:r>
      <w:r w:rsidRPr="008533E2">
        <w:rPr>
          <w:rFonts w:asciiTheme="minorHAnsi" w:eastAsia="Arial" w:hAnsiTheme="minorHAnsi" w:cstheme="minorHAnsi"/>
          <w:b/>
          <w:bCs/>
          <w:sz w:val="24"/>
          <w:szCs w:val="24"/>
        </w:rPr>
        <w:t>roductService</w:t>
      </w:r>
      <w:proofErr w:type="spellEnd"/>
      <w:proofErr w:type="gramEnd"/>
      <w:r w:rsidRPr="008533E2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</w:t>
      </w:r>
      <w:r w:rsidRPr="008533E2">
        <w:rPr>
          <w:rFonts w:asciiTheme="minorHAnsi" w:eastAsia="Arial" w:hAnsiTheme="minorHAnsi" w:cstheme="minorHAnsi"/>
          <w:sz w:val="24"/>
          <w:szCs w:val="24"/>
        </w:rPr>
        <w:t>in class name</w:t>
      </w:r>
    </w:p>
    <w:p w14:paraId="3DFD3AEE" w14:textId="77777777" w:rsidR="008533E2" w:rsidRDefault="008533E2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6A2F687F" w14:textId="04031C91" w:rsidR="008533E2" w:rsidRDefault="00936589" w:rsidP="00AB5E76">
      <w:pPr>
        <w:rPr>
          <w:rFonts w:asciiTheme="minorHAnsi" w:eastAsia="Arial" w:hAnsiTheme="minorHAnsi" w:cstheme="minorHAnsi"/>
          <w:sz w:val="24"/>
          <w:szCs w:val="24"/>
        </w:rPr>
      </w:pPr>
      <w:r w:rsidRPr="00936589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066B8E77" wp14:editId="67453003">
            <wp:extent cx="2606266" cy="1425063"/>
            <wp:effectExtent l="0" t="0" r="3810" b="3810"/>
            <wp:docPr id="123967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10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1110" w14:textId="77777777" w:rsidR="008533E2" w:rsidRDefault="008533E2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685E4541" w14:textId="72766C1F" w:rsidR="008533E2" w:rsidRDefault="008533E2" w:rsidP="00AB5E76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Class Created</w:t>
      </w:r>
    </w:p>
    <w:p w14:paraId="6D947CCE" w14:textId="10A834F1" w:rsidR="008533E2" w:rsidRDefault="008533E2" w:rsidP="00AB5E76">
      <w:pPr>
        <w:rPr>
          <w:rFonts w:asciiTheme="minorHAnsi" w:eastAsia="Arial" w:hAnsiTheme="minorHAnsi" w:cstheme="minorHAnsi"/>
          <w:sz w:val="24"/>
          <w:szCs w:val="24"/>
        </w:rPr>
      </w:pPr>
      <w:r w:rsidRPr="008533E2">
        <w:rPr>
          <w:rFonts w:asciiTheme="minorHAnsi" w:eastAsia="Arial" w:hAnsiTheme="minorHAnsi" w:cstheme="minorHAnsi"/>
          <w:sz w:val="24"/>
          <w:szCs w:val="24"/>
        </w:rPr>
        <w:lastRenderedPageBreak/>
        <w:drawing>
          <wp:inline distT="0" distB="0" distL="0" distR="0" wp14:anchorId="2003C86F" wp14:editId="4C2D1DB8">
            <wp:extent cx="3749365" cy="4252328"/>
            <wp:effectExtent l="0" t="0" r="3810" b="0"/>
            <wp:docPr id="45090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086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6141" w14:textId="77777777" w:rsidR="008533E2" w:rsidRDefault="008533E2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78C3EEA8" w14:textId="2C61FAC4" w:rsidR="00932126" w:rsidRDefault="00932126" w:rsidP="00AB5E76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Now </w:t>
      </w:r>
      <w:proofErr w:type="gramStart"/>
      <w:r>
        <w:rPr>
          <w:rFonts w:asciiTheme="minorHAnsi" w:eastAsia="Arial" w:hAnsiTheme="minorHAnsi" w:cstheme="minorHAnsi"/>
          <w:sz w:val="24"/>
          <w:szCs w:val="24"/>
        </w:rPr>
        <w:t>Lets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create a simple method</w:t>
      </w:r>
    </w:p>
    <w:p w14:paraId="6EBCE04F" w14:textId="77777777" w:rsidR="00932126" w:rsidRDefault="00932126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7F9C82CC" w14:textId="77777777" w:rsidR="00936589" w:rsidRPr="00936589" w:rsidRDefault="00936589" w:rsidP="0093658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936589">
        <w:rPr>
          <w:rFonts w:ascii="Courier New" w:hAnsi="Courier New" w:cs="Courier New"/>
          <w:color w:val="CF8E6D"/>
        </w:rPr>
        <w:t xml:space="preserve">package </w:t>
      </w:r>
      <w:proofErr w:type="spellStart"/>
      <w:proofErr w:type="gramStart"/>
      <w:r w:rsidRPr="00936589">
        <w:rPr>
          <w:rFonts w:ascii="Courier New" w:hAnsi="Courier New" w:cs="Courier New"/>
          <w:color w:val="BCBEC4"/>
        </w:rPr>
        <w:t>com.bank</w:t>
      </w:r>
      <w:proofErr w:type="gramEnd"/>
      <w:r w:rsidRPr="00936589">
        <w:rPr>
          <w:rFonts w:ascii="Courier New" w:hAnsi="Courier New" w:cs="Courier New"/>
          <w:color w:val="BCBEC4"/>
        </w:rPr>
        <w:t>.demoAnnotation.services</w:t>
      </w:r>
      <w:proofErr w:type="spellEnd"/>
      <w:r w:rsidRPr="00936589">
        <w:rPr>
          <w:rFonts w:ascii="Courier New" w:hAnsi="Courier New" w:cs="Courier New"/>
          <w:color w:val="BCBEC4"/>
        </w:rPr>
        <w:t>;</w:t>
      </w:r>
      <w:r w:rsidRPr="00936589">
        <w:rPr>
          <w:rFonts w:ascii="Courier New" w:hAnsi="Courier New" w:cs="Courier New"/>
          <w:color w:val="BCBEC4"/>
        </w:rPr>
        <w:br/>
      </w:r>
      <w:r w:rsidRPr="00936589">
        <w:rPr>
          <w:rFonts w:ascii="Courier New" w:hAnsi="Courier New" w:cs="Courier New"/>
          <w:color w:val="BCBEC4"/>
        </w:rPr>
        <w:br/>
      </w:r>
      <w:r w:rsidRPr="00936589">
        <w:rPr>
          <w:rFonts w:ascii="Courier New" w:hAnsi="Courier New" w:cs="Courier New"/>
          <w:color w:val="CF8E6D"/>
        </w:rPr>
        <w:t xml:space="preserve">public class </w:t>
      </w:r>
      <w:proofErr w:type="spellStart"/>
      <w:r w:rsidRPr="00936589">
        <w:rPr>
          <w:rFonts w:ascii="Courier New" w:hAnsi="Courier New" w:cs="Courier New"/>
          <w:color w:val="BCBEC4"/>
        </w:rPr>
        <w:t>ProductService</w:t>
      </w:r>
      <w:proofErr w:type="spellEnd"/>
      <w:r w:rsidRPr="00936589">
        <w:rPr>
          <w:rFonts w:ascii="Courier New" w:hAnsi="Courier New" w:cs="Courier New"/>
          <w:color w:val="BCBEC4"/>
        </w:rPr>
        <w:t xml:space="preserve"> {</w:t>
      </w:r>
      <w:r w:rsidRPr="00936589">
        <w:rPr>
          <w:rFonts w:ascii="Courier New" w:hAnsi="Courier New" w:cs="Courier New"/>
          <w:color w:val="BCBEC4"/>
        </w:rPr>
        <w:br/>
      </w:r>
      <w:r w:rsidRPr="00936589">
        <w:rPr>
          <w:rFonts w:ascii="Courier New" w:hAnsi="Courier New" w:cs="Courier New"/>
          <w:color w:val="BCBEC4"/>
        </w:rPr>
        <w:br/>
        <w:t xml:space="preserve">    </w:t>
      </w:r>
      <w:r w:rsidRPr="00936589">
        <w:rPr>
          <w:rFonts w:ascii="Courier New" w:hAnsi="Courier New" w:cs="Courier New"/>
          <w:color w:val="CF8E6D"/>
        </w:rPr>
        <w:t xml:space="preserve">public void </w:t>
      </w:r>
      <w:proofErr w:type="spellStart"/>
      <w:r w:rsidRPr="00936589">
        <w:rPr>
          <w:rFonts w:ascii="Courier New" w:hAnsi="Courier New" w:cs="Courier New"/>
          <w:color w:val="56A8F5"/>
        </w:rPr>
        <w:t>createProduct</w:t>
      </w:r>
      <w:proofErr w:type="spellEnd"/>
      <w:r w:rsidRPr="00936589">
        <w:rPr>
          <w:rFonts w:ascii="Courier New" w:hAnsi="Courier New" w:cs="Courier New"/>
          <w:color w:val="BCBEC4"/>
        </w:rPr>
        <w:t>()</w:t>
      </w:r>
      <w:r w:rsidRPr="00936589">
        <w:rPr>
          <w:rFonts w:ascii="Courier New" w:hAnsi="Courier New" w:cs="Courier New"/>
          <w:color w:val="BCBEC4"/>
        </w:rPr>
        <w:br/>
        <w:t xml:space="preserve">    {</w:t>
      </w:r>
      <w:r w:rsidRPr="00936589"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 w:rsidRPr="00936589">
        <w:rPr>
          <w:rFonts w:ascii="Courier New" w:hAnsi="Courier New" w:cs="Courier New"/>
          <w:color w:val="BCBEC4"/>
        </w:rPr>
        <w:t>System.</w:t>
      </w:r>
      <w:r w:rsidRPr="00936589">
        <w:rPr>
          <w:rFonts w:ascii="Courier New" w:hAnsi="Courier New" w:cs="Courier New"/>
          <w:i/>
          <w:iCs/>
          <w:color w:val="C77DBB"/>
        </w:rPr>
        <w:t>out</w:t>
      </w:r>
      <w:r w:rsidRPr="00936589">
        <w:rPr>
          <w:rFonts w:ascii="Courier New" w:hAnsi="Courier New" w:cs="Courier New"/>
          <w:color w:val="BCBEC4"/>
        </w:rPr>
        <w:t>.println</w:t>
      </w:r>
      <w:proofErr w:type="spellEnd"/>
      <w:r w:rsidRPr="00936589">
        <w:rPr>
          <w:rFonts w:ascii="Courier New" w:hAnsi="Courier New" w:cs="Courier New"/>
          <w:color w:val="BCBEC4"/>
        </w:rPr>
        <w:t>(</w:t>
      </w:r>
      <w:r w:rsidRPr="00936589">
        <w:rPr>
          <w:rFonts w:ascii="Courier New" w:hAnsi="Courier New" w:cs="Courier New"/>
          <w:color w:val="6AAB73"/>
        </w:rPr>
        <w:t>"Creating product"</w:t>
      </w:r>
      <w:r w:rsidRPr="00936589">
        <w:rPr>
          <w:rFonts w:ascii="Courier New" w:hAnsi="Courier New" w:cs="Courier New"/>
          <w:color w:val="BCBEC4"/>
        </w:rPr>
        <w:t>);</w:t>
      </w:r>
      <w:r w:rsidRPr="00936589">
        <w:rPr>
          <w:rFonts w:ascii="Courier New" w:hAnsi="Courier New" w:cs="Courier New"/>
          <w:color w:val="BCBEC4"/>
        </w:rPr>
        <w:br/>
        <w:t xml:space="preserve">    }</w:t>
      </w:r>
      <w:r w:rsidRPr="00936589">
        <w:rPr>
          <w:rFonts w:ascii="Courier New" w:hAnsi="Courier New" w:cs="Courier New"/>
          <w:color w:val="BCBEC4"/>
        </w:rPr>
        <w:br/>
      </w:r>
      <w:r w:rsidRPr="00936589">
        <w:rPr>
          <w:rFonts w:ascii="Courier New" w:hAnsi="Courier New" w:cs="Courier New"/>
          <w:color w:val="BCBEC4"/>
        </w:rPr>
        <w:br/>
        <w:t>}</w:t>
      </w:r>
    </w:p>
    <w:p w14:paraId="2438299A" w14:textId="63B769A3" w:rsidR="00932126" w:rsidRDefault="00932126" w:rsidP="00AB5E76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br/>
      </w:r>
    </w:p>
    <w:p w14:paraId="0C87514B" w14:textId="6AFF0B61" w:rsidR="00932126" w:rsidRDefault="00936589" w:rsidP="00AB5E76">
      <w:pPr>
        <w:rPr>
          <w:rFonts w:asciiTheme="minorHAnsi" w:eastAsia="Arial" w:hAnsiTheme="minorHAnsi" w:cstheme="minorHAnsi"/>
          <w:sz w:val="24"/>
          <w:szCs w:val="24"/>
        </w:rPr>
      </w:pPr>
      <w:r w:rsidRPr="00936589">
        <w:rPr>
          <w:rFonts w:asciiTheme="minorHAnsi" w:eastAsia="Arial" w:hAnsiTheme="minorHAnsi" w:cstheme="minorHAnsi"/>
          <w:sz w:val="24"/>
          <w:szCs w:val="24"/>
        </w:rPr>
        <w:lastRenderedPageBreak/>
        <w:drawing>
          <wp:inline distT="0" distB="0" distL="0" distR="0" wp14:anchorId="55646D64" wp14:editId="56B61626">
            <wp:extent cx="6197600" cy="3101975"/>
            <wp:effectExtent l="0" t="0" r="0" b="3175"/>
            <wp:docPr id="27949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942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14BF" w14:textId="77777777" w:rsidR="008533E2" w:rsidRDefault="008533E2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08D63F8A" w14:textId="0A8B75DF" w:rsidR="00932126" w:rsidRPr="000B52E2" w:rsidRDefault="00932126" w:rsidP="00932126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9" w:name="_Toc171619011"/>
      <w:r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Bean for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Class </w:t>
      </w:r>
      <w:proofErr w:type="spellStart"/>
      <w:proofErr w:type="gramStart"/>
      <w:r>
        <w:rPr>
          <w:rFonts w:asciiTheme="minorHAnsi" w:eastAsia="Arial" w:hAnsiTheme="minorHAnsi" w:cstheme="minorHAnsi"/>
          <w:color w:val="E36C0A" w:themeColor="accent6" w:themeShade="BF"/>
        </w:rPr>
        <w:t>productService</w:t>
      </w:r>
      <w:proofErr w:type="spell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 </w:t>
      </w:r>
      <w:r>
        <w:rPr>
          <w:rFonts w:asciiTheme="minorHAnsi" w:eastAsia="Arial" w:hAnsiTheme="minorHAnsi" w:cstheme="minorHAnsi"/>
          <w:color w:val="E36C0A" w:themeColor="accent6" w:themeShade="BF"/>
        </w:rPr>
        <w:t>under</w:t>
      </w:r>
      <w:proofErr w:type="gram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config class </w:t>
      </w:r>
      <w:r>
        <w:rPr>
          <w:rFonts w:asciiTheme="minorHAnsi" w:eastAsia="Arial" w:hAnsiTheme="minorHAnsi" w:cstheme="minorHAnsi"/>
          <w:color w:val="E36C0A" w:themeColor="accent6" w:themeShade="BF"/>
        </w:rPr>
        <w:t>in IntelliJ</w:t>
      </w:r>
      <w:bookmarkEnd w:id="9"/>
    </w:p>
    <w:p w14:paraId="0B189742" w14:textId="00E4074D" w:rsidR="00932126" w:rsidRDefault="00932126" w:rsidP="00932126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Now we want that the object of this class should be managed by Spring Container</w:t>
      </w:r>
      <w:r>
        <w:rPr>
          <w:rFonts w:asciiTheme="minorHAnsi" w:eastAsia="Arial" w:hAnsiTheme="minorHAnsi" w:cstheme="minorHAnsi"/>
          <w:sz w:val="24"/>
          <w:szCs w:val="24"/>
        </w:rPr>
        <w:t xml:space="preserve">. </w:t>
      </w:r>
    </w:p>
    <w:p w14:paraId="512EB573" w14:textId="77777777" w:rsidR="00932126" w:rsidRDefault="00932126" w:rsidP="00932126">
      <w:pPr>
        <w:rPr>
          <w:rFonts w:asciiTheme="minorHAnsi" w:eastAsia="Arial" w:hAnsiTheme="minorHAnsi" w:cstheme="minorHAnsi"/>
          <w:sz w:val="24"/>
          <w:szCs w:val="24"/>
        </w:rPr>
      </w:pPr>
    </w:p>
    <w:p w14:paraId="7ADBC2EE" w14:textId="078827E7" w:rsidR="00932126" w:rsidRDefault="00932126" w:rsidP="00932126">
      <w:pPr>
        <w:rPr>
          <w:rFonts w:asciiTheme="minorHAnsi" w:eastAsia="Arial" w:hAnsiTheme="minorHAnsi" w:cstheme="minorHAnsi"/>
          <w:color w:val="FF0000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Open </w:t>
      </w:r>
      <w:proofErr w:type="spellStart"/>
      <w:r w:rsidRPr="00932126">
        <w:rPr>
          <w:rFonts w:asciiTheme="minorHAnsi" w:eastAsia="Arial" w:hAnsiTheme="minorHAnsi" w:cstheme="minorHAnsi"/>
          <w:b/>
          <w:bCs/>
          <w:sz w:val="24"/>
          <w:szCs w:val="24"/>
        </w:rPr>
        <w:t>myClass</w:t>
      </w:r>
      <w:proofErr w:type="spellEnd"/>
      <w:r>
        <w:rPr>
          <w:rFonts w:asciiTheme="minorHAnsi" w:eastAsia="Arial" w:hAnsiTheme="minorHAnsi" w:cstheme="minorHAnsi"/>
          <w:sz w:val="24"/>
          <w:szCs w:val="24"/>
        </w:rPr>
        <w:t xml:space="preserve"> under </w:t>
      </w:r>
      <w:r w:rsidRPr="00932126">
        <w:rPr>
          <w:rFonts w:asciiTheme="minorHAnsi" w:eastAsia="Arial" w:hAnsiTheme="minorHAnsi" w:cstheme="minorHAnsi"/>
          <w:b/>
          <w:bCs/>
          <w:sz w:val="24"/>
          <w:szCs w:val="24"/>
        </w:rPr>
        <w:t>config</w:t>
      </w:r>
      <w:r>
        <w:rPr>
          <w:rFonts w:asciiTheme="minorHAnsi" w:eastAsia="Arial" w:hAnsiTheme="minorHAnsi" w:cstheme="minorHAnsi"/>
          <w:sz w:val="24"/>
          <w:szCs w:val="24"/>
        </w:rPr>
        <w:t xml:space="preserve"> Package and declare method </w:t>
      </w:r>
      <w:proofErr w:type="spellStart"/>
      <w:proofErr w:type="gramStart"/>
      <w:r w:rsidRPr="00932126">
        <w:rPr>
          <w:rFonts w:asciiTheme="minorHAnsi" w:eastAsia="Arial" w:hAnsiTheme="minorHAnsi" w:cstheme="minorHAnsi"/>
          <w:b/>
          <w:bCs/>
          <w:sz w:val="24"/>
          <w:szCs w:val="24"/>
        </w:rPr>
        <w:t>ProductService</w:t>
      </w:r>
      <w:proofErr w:type="spellEnd"/>
      <w:r>
        <w:rPr>
          <w:rFonts w:asciiTheme="minorHAnsi" w:eastAsia="Arial" w:hAnsiTheme="minorHAnsi" w:cstheme="minorHAnsi"/>
          <w:sz w:val="24"/>
          <w:szCs w:val="24"/>
        </w:rPr>
        <w:t>(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) and make it as Beans by </w:t>
      </w:r>
      <w:proofErr w:type="spellStart"/>
      <w:r>
        <w:rPr>
          <w:rFonts w:asciiTheme="minorHAnsi" w:eastAsia="Arial" w:hAnsiTheme="minorHAnsi" w:cstheme="minorHAnsi"/>
          <w:sz w:val="24"/>
          <w:szCs w:val="24"/>
        </w:rPr>
        <w:t>Annoting</w:t>
      </w:r>
      <w:proofErr w:type="spellEnd"/>
      <w:r>
        <w:rPr>
          <w:rFonts w:asciiTheme="minorHAnsi" w:eastAsia="Arial" w:hAnsiTheme="minorHAnsi" w:cstheme="minorHAnsi"/>
          <w:sz w:val="24"/>
          <w:szCs w:val="24"/>
        </w:rPr>
        <w:t xml:space="preserve"> it with </w:t>
      </w:r>
      <w:r w:rsidRPr="00932126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@Beans</w:t>
      </w:r>
      <w:r w:rsidRPr="00932126">
        <w:rPr>
          <w:rFonts w:asciiTheme="minorHAnsi" w:eastAsia="Arial" w:hAnsiTheme="minorHAnsi" w:cstheme="minorHAnsi"/>
          <w:color w:val="FF0000"/>
          <w:sz w:val="24"/>
          <w:szCs w:val="24"/>
        </w:rPr>
        <w:t xml:space="preserve"> </w:t>
      </w:r>
    </w:p>
    <w:p w14:paraId="5D4A0CA0" w14:textId="77777777" w:rsidR="00936589" w:rsidRDefault="00936589" w:rsidP="00932126">
      <w:pPr>
        <w:rPr>
          <w:rFonts w:asciiTheme="minorHAnsi" w:eastAsia="Arial" w:hAnsiTheme="minorHAnsi" w:cstheme="minorHAnsi"/>
          <w:sz w:val="24"/>
          <w:szCs w:val="24"/>
        </w:rPr>
      </w:pPr>
    </w:p>
    <w:p w14:paraId="2F22AF66" w14:textId="70A3B134" w:rsidR="00936589" w:rsidRPr="00936589" w:rsidRDefault="00936589" w:rsidP="0093658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936589">
        <w:rPr>
          <w:rFonts w:ascii="Courier New" w:hAnsi="Courier New" w:cs="Courier New"/>
          <w:color w:val="B3AE60"/>
        </w:rPr>
        <w:t>@Bean</w:t>
      </w:r>
      <w:r w:rsidRPr="00936589">
        <w:rPr>
          <w:rFonts w:ascii="Courier New" w:hAnsi="Courier New" w:cs="Courier New"/>
          <w:color w:val="B3AE60"/>
        </w:rPr>
        <w:br/>
      </w:r>
      <w:r w:rsidRPr="00936589">
        <w:rPr>
          <w:rFonts w:ascii="Courier New" w:hAnsi="Courier New" w:cs="Courier New"/>
          <w:color w:val="CF8E6D"/>
        </w:rPr>
        <w:t xml:space="preserve">public </w:t>
      </w:r>
      <w:proofErr w:type="spellStart"/>
      <w:r w:rsidRPr="00936589">
        <w:rPr>
          <w:rFonts w:ascii="Courier New" w:hAnsi="Courier New" w:cs="Courier New"/>
          <w:color w:val="BCBEC4"/>
        </w:rPr>
        <w:t>ProductService</w:t>
      </w:r>
      <w:proofErr w:type="spellEnd"/>
      <w:r w:rsidRPr="00936589">
        <w:rPr>
          <w:rFonts w:ascii="Courier New" w:hAnsi="Courier New" w:cs="Courier New"/>
          <w:color w:val="BCBEC4"/>
        </w:rPr>
        <w:t xml:space="preserve"> </w:t>
      </w:r>
      <w:proofErr w:type="spellStart"/>
      <w:proofErr w:type="gramStart"/>
      <w:r w:rsidRPr="00936589">
        <w:rPr>
          <w:rFonts w:ascii="Courier New" w:hAnsi="Courier New" w:cs="Courier New"/>
          <w:color w:val="56A8F5"/>
        </w:rPr>
        <w:t>productService</w:t>
      </w:r>
      <w:proofErr w:type="spellEnd"/>
      <w:r w:rsidRPr="00936589">
        <w:rPr>
          <w:rFonts w:ascii="Courier New" w:hAnsi="Courier New" w:cs="Courier New"/>
          <w:color w:val="BCBEC4"/>
        </w:rPr>
        <w:t>(</w:t>
      </w:r>
      <w:proofErr w:type="gramEnd"/>
      <w:r w:rsidRPr="00936589">
        <w:rPr>
          <w:rFonts w:ascii="Courier New" w:hAnsi="Courier New" w:cs="Courier New"/>
          <w:color w:val="BCBEC4"/>
        </w:rPr>
        <w:t>)</w:t>
      </w:r>
      <w:r w:rsidRPr="00936589">
        <w:rPr>
          <w:rFonts w:ascii="Courier New" w:hAnsi="Courier New" w:cs="Courier New"/>
          <w:color w:val="BCBEC4"/>
        </w:rPr>
        <w:br/>
        <w:t>{</w:t>
      </w:r>
      <w:r w:rsidRPr="00936589">
        <w:rPr>
          <w:rFonts w:ascii="Courier New" w:hAnsi="Courier New" w:cs="Courier New"/>
          <w:color w:val="BCBEC4"/>
        </w:rPr>
        <w:br/>
        <w:t xml:space="preserve">    </w:t>
      </w:r>
      <w:r w:rsidRPr="00936589">
        <w:rPr>
          <w:rFonts w:ascii="Courier New" w:hAnsi="Courier New" w:cs="Courier New"/>
          <w:color w:val="CF8E6D"/>
        </w:rPr>
        <w:t xml:space="preserve">return new </w:t>
      </w:r>
      <w:proofErr w:type="spellStart"/>
      <w:r w:rsidRPr="00936589">
        <w:rPr>
          <w:rFonts w:ascii="Courier New" w:hAnsi="Courier New" w:cs="Courier New"/>
          <w:color w:val="BCBEC4"/>
        </w:rPr>
        <w:t>ProductService</w:t>
      </w:r>
      <w:proofErr w:type="spellEnd"/>
      <w:r w:rsidRPr="00936589">
        <w:rPr>
          <w:rFonts w:ascii="Courier New" w:hAnsi="Courier New" w:cs="Courier New"/>
          <w:color w:val="BCBEC4"/>
        </w:rPr>
        <w:t>();</w:t>
      </w:r>
      <w:r w:rsidRPr="00936589">
        <w:rPr>
          <w:rFonts w:ascii="Courier New" w:hAnsi="Courier New" w:cs="Courier New"/>
          <w:color w:val="BCBEC4"/>
        </w:rPr>
        <w:br/>
        <w:t>}</w:t>
      </w:r>
    </w:p>
    <w:p w14:paraId="518F9472" w14:textId="77777777" w:rsidR="00932126" w:rsidRDefault="00932126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200C26DD" w14:textId="77777777" w:rsidR="00932126" w:rsidRDefault="00932126" w:rsidP="00AB5E76">
      <w:pPr>
        <w:rPr>
          <w:rFonts w:asciiTheme="minorHAnsi" w:eastAsia="Arial" w:hAnsiTheme="minorHAnsi" w:cstheme="minorHAnsi"/>
          <w:sz w:val="24"/>
          <w:szCs w:val="24"/>
        </w:rPr>
      </w:pPr>
    </w:p>
    <w:p w14:paraId="450ABAE4" w14:textId="0C1E63EF" w:rsidR="00932126" w:rsidRPr="008533E2" w:rsidRDefault="00936589" w:rsidP="00AB5E76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7CA2D655" wp14:editId="504898E5">
            <wp:extent cx="6191885" cy="2851150"/>
            <wp:effectExtent l="0" t="0" r="0" b="6350"/>
            <wp:docPr id="19469219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9812" w14:textId="5A6B5C5E" w:rsidR="004A4D39" w:rsidRDefault="004A4D39" w:rsidP="004A4D39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0" w:name="_Toc171619012"/>
      <w:r>
        <w:rPr>
          <w:rFonts w:asciiTheme="minorHAnsi" w:eastAsia="Arial" w:hAnsiTheme="minorHAnsi" w:cstheme="minorHAnsi"/>
          <w:color w:val="E36C0A" w:themeColor="accent6" w:themeShade="BF"/>
        </w:rPr>
        <w:t xml:space="preserve">Call </w:t>
      </w:r>
      <w:r w:rsidR="00932126">
        <w:rPr>
          <w:rFonts w:asciiTheme="minorHAnsi" w:eastAsia="Arial" w:hAnsiTheme="minorHAnsi" w:cstheme="minorHAnsi"/>
          <w:color w:val="E36C0A" w:themeColor="accent6" w:themeShade="BF"/>
        </w:rPr>
        <w:t>Bean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Class inside Main Application</w:t>
      </w:r>
      <w:bookmarkEnd w:id="1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743ADEA4" w14:textId="77777777" w:rsidR="008A6E94" w:rsidRDefault="008A6E94" w:rsidP="008A6E94">
      <w:pPr>
        <w:rPr>
          <w:rFonts w:eastAsia="Arial"/>
        </w:rPr>
      </w:pPr>
    </w:p>
    <w:p w14:paraId="65D59E92" w14:textId="302EBBC6" w:rsidR="008A6E94" w:rsidRDefault="00932126" w:rsidP="008A6E94">
      <w:pPr>
        <w:rPr>
          <w:rFonts w:eastAsia="Arial"/>
        </w:rPr>
      </w:pPr>
      <w:r>
        <w:rPr>
          <w:rFonts w:eastAsia="Arial"/>
        </w:rPr>
        <w:t xml:space="preserve">Now in main method we demand Beans we created in previous 8 </w:t>
      </w:r>
    </w:p>
    <w:p w14:paraId="45C196C3" w14:textId="77777777" w:rsidR="00932126" w:rsidRDefault="00932126" w:rsidP="008A6E94">
      <w:pPr>
        <w:rPr>
          <w:rFonts w:eastAsia="Arial"/>
        </w:rPr>
      </w:pPr>
    </w:p>
    <w:p w14:paraId="538D4CBC" w14:textId="77777777" w:rsidR="00932126" w:rsidRDefault="00932126" w:rsidP="008A6E94">
      <w:pPr>
        <w:rPr>
          <w:rFonts w:eastAsia="Arial"/>
        </w:rPr>
      </w:pPr>
    </w:p>
    <w:p w14:paraId="2E39A1B5" w14:textId="6103A89E" w:rsidR="008A6E94" w:rsidRPr="008A6E94" w:rsidRDefault="008A6E94" w:rsidP="008A6E94">
      <w:pPr>
        <w:rPr>
          <w:rFonts w:eastAsia="Arial"/>
        </w:rPr>
      </w:pPr>
    </w:p>
    <w:p w14:paraId="5241A424" w14:textId="77777777" w:rsidR="00861418" w:rsidRDefault="00861418" w:rsidP="00AB5E76">
      <w:pPr>
        <w:rPr>
          <w:rFonts w:eastAsia="Arial"/>
        </w:rPr>
      </w:pPr>
    </w:p>
    <w:p w14:paraId="0F4E9FC7" w14:textId="77777777" w:rsidR="00861418" w:rsidRDefault="00861418" w:rsidP="00AB5E76">
      <w:pPr>
        <w:rPr>
          <w:rFonts w:eastAsia="Arial"/>
        </w:rPr>
      </w:pPr>
    </w:p>
    <w:p w14:paraId="51168543" w14:textId="411A800F" w:rsidR="0096608C" w:rsidRDefault="004A4D39" w:rsidP="00AB5E76">
      <w:pPr>
        <w:rPr>
          <w:rFonts w:eastAsia="Arial"/>
        </w:rPr>
      </w:pPr>
      <w:r>
        <w:rPr>
          <w:rFonts w:eastAsia="Arial"/>
        </w:rPr>
        <w:t xml:space="preserve">Enter new line Main application </w:t>
      </w:r>
    </w:p>
    <w:p w14:paraId="2807DCA8" w14:textId="77777777" w:rsidR="00936589" w:rsidRPr="00936589" w:rsidRDefault="00936589" w:rsidP="0093658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proofErr w:type="spellStart"/>
      <w:r w:rsidRPr="00936589">
        <w:rPr>
          <w:rFonts w:ascii="Courier New" w:hAnsi="Courier New" w:cs="Courier New"/>
          <w:color w:val="BCBEC4"/>
        </w:rPr>
        <w:t>ConfigurableApplicationContext</w:t>
      </w:r>
      <w:proofErr w:type="spellEnd"/>
      <w:r w:rsidRPr="00936589">
        <w:rPr>
          <w:rFonts w:ascii="Courier New" w:hAnsi="Courier New" w:cs="Courier New"/>
          <w:color w:val="BCBEC4"/>
        </w:rPr>
        <w:t xml:space="preserve"> context = </w:t>
      </w:r>
      <w:proofErr w:type="spellStart"/>
      <w:proofErr w:type="gramStart"/>
      <w:r w:rsidRPr="00936589">
        <w:rPr>
          <w:rFonts w:ascii="Courier New" w:hAnsi="Courier New" w:cs="Courier New"/>
          <w:color w:val="BCBEC4"/>
        </w:rPr>
        <w:t>SpringApplication.</w:t>
      </w:r>
      <w:r w:rsidRPr="00936589">
        <w:rPr>
          <w:rFonts w:ascii="Courier New" w:hAnsi="Courier New" w:cs="Courier New"/>
          <w:i/>
          <w:iCs/>
          <w:color w:val="BCBEC4"/>
        </w:rPr>
        <w:t>run</w:t>
      </w:r>
      <w:proofErr w:type="spellEnd"/>
      <w:r w:rsidRPr="00936589">
        <w:rPr>
          <w:rFonts w:ascii="Courier New" w:hAnsi="Courier New" w:cs="Courier New"/>
          <w:color w:val="BCBEC4"/>
        </w:rPr>
        <w:t>(</w:t>
      </w:r>
      <w:proofErr w:type="spellStart"/>
      <w:proofErr w:type="gramEnd"/>
      <w:r w:rsidRPr="00936589">
        <w:rPr>
          <w:rFonts w:ascii="Courier New" w:hAnsi="Courier New" w:cs="Courier New"/>
          <w:color w:val="BCBEC4"/>
        </w:rPr>
        <w:t>DemoAnnotationApplication.</w:t>
      </w:r>
      <w:r w:rsidRPr="00936589">
        <w:rPr>
          <w:rFonts w:ascii="Courier New" w:hAnsi="Courier New" w:cs="Courier New"/>
          <w:color w:val="CF8E6D"/>
        </w:rPr>
        <w:t>class</w:t>
      </w:r>
      <w:proofErr w:type="spellEnd"/>
      <w:r w:rsidRPr="00936589">
        <w:rPr>
          <w:rFonts w:ascii="Courier New" w:hAnsi="Courier New" w:cs="Courier New"/>
          <w:color w:val="BCBEC4"/>
        </w:rPr>
        <w:t xml:space="preserve">, </w:t>
      </w:r>
      <w:proofErr w:type="spellStart"/>
      <w:r w:rsidRPr="00936589">
        <w:rPr>
          <w:rFonts w:ascii="Courier New" w:hAnsi="Courier New" w:cs="Courier New"/>
          <w:color w:val="BCBEC4"/>
        </w:rPr>
        <w:t>args</w:t>
      </w:r>
      <w:proofErr w:type="spellEnd"/>
      <w:r w:rsidRPr="00936589">
        <w:rPr>
          <w:rFonts w:ascii="Courier New" w:hAnsi="Courier New" w:cs="Courier New"/>
          <w:color w:val="BCBEC4"/>
        </w:rPr>
        <w:t>);</w:t>
      </w:r>
      <w:r w:rsidRPr="00936589">
        <w:rPr>
          <w:rFonts w:ascii="Courier New" w:hAnsi="Courier New" w:cs="Courier New"/>
          <w:color w:val="BCBEC4"/>
        </w:rPr>
        <w:br/>
        <w:t xml:space="preserve">  </w:t>
      </w:r>
      <w:proofErr w:type="spellStart"/>
      <w:r w:rsidRPr="00936589">
        <w:rPr>
          <w:rFonts w:ascii="Courier New" w:hAnsi="Courier New" w:cs="Courier New"/>
          <w:color w:val="BCBEC4"/>
        </w:rPr>
        <w:t>ProductService</w:t>
      </w:r>
      <w:proofErr w:type="spellEnd"/>
      <w:r w:rsidRPr="00936589">
        <w:rPr>
          <w:rFonts w:ascii="Courier New" w:hAnsi="Courier New" w:cs="Courier New"/>
          <w:color w:val="BCBEC4"/>
        </w:rPr>
        <w:t xml:space="preserve"> </w:t>
      </w:r>
      <w:proofErr w:type="spellStart"/>
      <w:r w:rsidRPr="00936589">
        <w:rPr>
          <w:rFonts w:ascii="Courier New" w:hAnsi="Courier New" w:cs="Courier New"/>
          <w:color w:val="BCBEC4"/>
        </w:rPr>
        <w:t>productService</w:t>
      </w:r>
      <w:proofErr w:type="spellEnd"/>
      <w:r w:rsidRPr="00936589">
        <w:rPr>
          <w:rFonts w:ascii="Courier New" w:hAnsi="Courier New" w:cs="Courier New"/>
          <w:color w:val="BCBEC4"/>
        </w:rPr>
        <w:t xml:space="preserve"> = </w:t>
      </w:r>
      <w:proofErr w:type="spellStart"/>
      <w:r w:rsidRPr="00936589">
        <w:rPr>
          <w:rFonts w:ascii="Courier New" w:hAnsi="Courier New" w:cs="Courier New"/>
          <w:color w:val="BCBEC4"/>
        </w:rPr>
        <w:t>context.getBean</w:t>
      </w:r>
      <w:proofErr w:type="spellEnd"/>
      <w:r w:rsidRPr="00936589">
        <w:rPr>
          <w:rFonts w:ascii="Courier New" w:hAnsi="Courier New" w:cs="Courier New"/>
          <w:color w:val="BCBEC4"/>
        </w:rPr>
        <w:t>(</w:t>
      </w:r>
      <w:proofErr w:type="spellStart"/>
      <w:r w:rsidRPr="00936589">
        <w:rPr>
          <w:rFonts w:ascii="Courier New" w:hAnsi="Courier New" w:cs="Courier New"/>
          <w:color w:val="BCBEC4"/>
        </w:rPr>
        <w:t>ProductService.</w:t>
      </w:r>
      <w:r w:rsidRPr="00936589">
        <w:rPr>
          <w:rFonts w:ascii="Courier New" w:hAnsi="Courier New" w:cs="Courier New"/>
          <w:color w:val="CF8E6D"/>
        </w:rPr>
        <w:t>class</w:t>
      </w:r>
      <w:proofErr w:type="spellEnd"/>
      <w:r w:rsidRPr="00936589">
        <w:rPr>
          <w:rFonts w:ascii="Courier New" w:hAnsi="Courier New" w:cs="Courier New"/>
          <w:color w:val="BCBEC4"/>
        </w:rPr>
        <w:t>);</w:t>
      </w:r>
      <w:r w:rsidRPr="00936589">
        <w:rPr>
          <w:rFonts w:ascii="Courier New" w:hAnsi="Courier New" w:cs="Courier New"/>
          <w:color w:val="BCBEC4"/>
        </w:rPr>
        <w:br/>
      </w:r>
      <w:r w:rsidRPr="00936589">
        <w:rPr>
          <w:rFonts w:ascii="Courier New" w:hAnsi="Courier New" w:cs="Courier New"/>
          <w:color w:val="BCBEC4"/>
        </w:rPr>
        <w:br/>
      </w:r>
      <w:proofErr w:type="spellStart"/>
      <w:r w:rsidRPr="00936589">
        <w:rPr>
          <w:rFonts w:ascii="Courier New" w:hAnsi="Courier New" w:cs="Courier New"/>
          <w:color w:val="BCBEC4"/>
        </w:rPr>
        <w:t>System.</w:t>
      </w:r>
      <w:r w:rsidRPr="00936589">
        <w:rPr>
          <w:rFonts w:ascii="Courier New" w:hAnsi="Courier New" w:cs="Courier New"/>
          <w:i/>
          <w:iCs/>
          <w:color w:val="C77DBB"/>
        </w:rPr>
        <w:t>out</w:t>
      </w:r>
      <w:r w:rsidRPr="00936589">
        <w:rPr>
          <w:rFonts w:ascii="Courier New" w:hAnsi="Courier New" w:cs="Courier New"/>
          <w:color w:val="BCBEC4"/>
        </w:rPr>
        <w:t>.println</w:t>
      </w:r>
      <w:proofErr w:type="spellEnd"/>
      <w:r w:rsidRPr="00936589">
        <w:rPr>
          <w:rFonts w:ascii="Courier New" w:hAnsi="Courier New" w:cs="Courier New"/>
          <w:color w:val="BCBEC4"/>
        </w:rPr>
        <w:t>(</w:t>
      </w:r>
      <w:proofErr w:type="spellStart"/>
      <w:r w:rsidRPr="00936589">
        <w:rPr>
          <w:rFonts w:ascii="Courier New" w:hAnsi="Courier New" w:cs="Courier New"/>
          <w:color w:val="BCBEC4"/>
        </w:rPr>
        <w:t>productService</w:t>
      </w:r>
      <w:proofErr w:type="spellEnd"/>
      <w:r w:rsidRPr="00936589">
        <w:rPr>
          <w:rFonts w:ascii="Courier New" w:hAnsi="Courier New" w:cs="Courier New"/>
          <w:color w:val="BCBEC4"/>
        </w:rPr>
        <w:t>);</w:t>
      </w:r>
      <w:r w:rsidRPr="00936589">
        <w:rPr>
          <w:rFonts w:ascii="Courier New" w:hAnsi="Courier New" w:cs="Courier New"/>
          <w:color w:val="BCBEC4"/>
        </w:rPr>
        <w:br/>
      </w:r>
      <w:proofErr w:type="spellStart"/>
      <w:r w:rsidRPr="00936589">
        <w:rPr>
          <w:rFonts w:ascii="Courier New" w:hAnsi="Courier New" w:cs="Courier New"/>
          <w:color w:val="BCBEC4"/>
        </w:rPr>
        <w:t>productService.createProduct</w:t>
      </w:r>
      <w:proofErr w:type="spellEnd"/>
      <w:r w:rsidRPr="00936589">
        <w:rPr>
          <w:rFonts w:ascii="Courier New" w:hAnsi="Courier New" w:cs="Courier New"/>
          <w:color w:val="BCBEC4"/>
        </w:rPr>
        <w:t>();</w:t>
      </w:r>
    </w:p>
    <w:p w14:paraId="59FD700C" w14:textId="77777777" w:rsidR="004A4D39" w:rsidRDefault="004A4D39" w:rsidP="00AB5E76">
      <w:pPr>
        <w:rPr>
          <w:rFonts w:eastAsia="Arial"/>
        </w:rPr>
      </w:pPr>
    </w:p>
    <w:p w14:paraId="208488B3" w14:textId="01283D2B" w:rsidR="004A4D39" w:rsidRDefault="00936589" w:rsidP="00AB5E76">
      <w:pPr>
        <w:rPr>
          <w:rFonts w:eastAsia="Arial"/>
        </w:rPr>
      </w:pPr>
      <w:r w:rsidRPr="00936589">
        <w:rPr>
          <w:rFonts w:eastAsia="Arial"/>
        </w:rPr>
        <w:drawing>
          <wp:inline distT="0" distB="0" distL="0" distR="0" wp14:anchorId="7FBF5596" wp14:editId="78BEF42B">
            <wp:extent cx="6197600" cy="1821815"/>
            <wp:effectExtent l="0" t="0" r="0" b="6985"/>
            <wp:docPr id="27159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936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641B" w14:textId="77777777" w:rsidR="004A4D39" w:rsidRDefault="004A4D39" w:rsidP="00AB5E76">
      <w:pPr>
        <w:rPr>
          <w:rFonts w:eastAsia="Arial"/>
        </w:rPr>
      </w:pPr>
    </w:p>
    <w:p w14:paraId="73D4892C" w14:textId="7B4E06F6" w:rsidR="004A4D39" w:rsidRDefault="004A4D39" w:rsidP="00AB5E76">
      <w:pPr>
        <w:rPr>
          <w:rFonts w:eastAsia="Arial"/>
        </w:rPr>
      </w:pPr>
      <w:r>
        <w:rPr>
          <w:rFonts w:eastAsia="Arial"/>
        </w:rPr>
        <w:t>Now Run the program to Test</w:t>
      </w:r>
    </w:p>
    <w:p w14:paraId="46B91D7B" w14:textId="77777777" w:rsidR="004A4D39" w:rsidRDefault="004A4D39" w:rsidP="00AB5E76">
      <w:pPr>
        <w:rPr>
          <w:rFonts w:eastAsia="Arial"/>
        </w:rPr>
      </w:pPr>
    </w:p>
    <w:p w14:paraId="6D95E2DE" w14:textId="1D2E4EF5" w:rsidR="004A4D39" w:rsidRDefault="00936589" w:rsidP="00AB5E76">
      <w:pPr>
        <w:rPr>
          <w:rFonts w:eastAsia="Arial"/>
        </w:rPr>
      </w:pPr>
      <w:r w:rsidRPr="00936589">
        <w:rPr>
          <w:rFonts w:eastAsia="Arial"/>
        </w:rPr>
        <w:lastRenderedPageBreak/>
        <w:drawing>
          <wp:inline distT="0" distB="0" distL="0" distR="0" wp14:anchorId="1497D65D" wp14:editId="62FF97DC">
            <wp:extent cx="6197600" cy="7204075"/>
            <wp:effectExtent l="0" t="0" r="0" b="0"/>
            <wp:docPr id="145441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196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2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09A7" w14:textId="77777777" w:rsidR="004A4D39" w:rsidRDefault="004A4D39" w:rsidP="00AB5E76">
      <w:pPr>
        <w:rPr>
          <w:rFonts w:eastAsia="Arial"/>
        </w:rPr>
      </w:pPr>
    </w:p>
    <w:p w14:paraId="1C542FC4" w14:textId="5BA22ED8" w:rsidR="004A4D39" w:rsidRDefault="004A4D39" w:rsidP="00AB5E76">
      <w:pPr>
        <w:rPr>
          <w:rFonts w:eastAsia="Arial"/>
        </w:rPr>
      </w:pPr>
      <w:r>
        <w:rPr>
          <w:rFonts w:eastAsia="Arial"/>
        </w:rPr>
        <w:t xml:space="preserve">You can see the output </w:t>
      </w:r>
      <w:proofErr w:type="gramStart"/>
      <w:r>
        <w:rPr>
          <w:rFonts w:eastAsia="Arial"/>
        </w:rPr>
        <w:t>( Main</w:t>
      </w:r>
      <w:proofErr w:type="gramEnd"/>
      <w:r>
        <w:rPr>
          <w:rFonts w:eastAsia="Arial"/>
        </w:rPr>
        <w:t xml:space="preserve"> class called Build class )</w:t>
      </w:r>
    </w:p>
    <w:p w14:paraId="3352A527" w14:textId="77777777" w:rsidR="004A4D39" w:rsidRDefault="004A4D39" w:rsidP="00AB5E76">
      <w:pPr>
        <w:rPr>
          <w:rFonts w:eastAsia="Arial"/>
        </w:rPr>
      </w:pPr>
    </w:p>
    <w:p w14:paraId="2237928E" w14:textId="163C041F" w:rsidR="004A4D39" w:rsidRDefault="00936589" w:rsidP="00AB5E76">
      <w:pPr>
        <w:rPr>
          <w:rFonts w:eastAsia="Arial"/>
        </w:rPr>
      </w:pPr>
      <w:r w:rsidRPr="00936589">
        <w:rPr>
          <w:rFonts w:eastAsia="Arial"/>
        </w:rPr>
        <w:drawing>
          <wp:inline distT="0" distB="0" distL="0" distR="0" wp14:anchorId="1776DB20" wp14:editId="3B7306D9">
            <wp:extent cx="6197600" cy="1962150"/>
            <wp:effectExtent l="0" t="0" r="0" b="0"/>
            <wp:docPr id="105891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137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81E5" w14:textId="77777777" w:rsidR="0088523E" w:rsidRDefault="0088523E" w:rsidP="00AB5E76">
      <w:pPr>
        <w:rPr>
          <w:rFonts w:eastAsia="Arial"/>
        </w:rPr>
      </w:pPr>
    </w:p>
    <w:p w14:paraId="47DD915D" w14:textId="77777777" w:rsidR="0088523E" w:rsidRDefault="0088523E" w:rsidP="00AB5E76">
      <w:pPr>
        <w:rPr>
          <w:rFonts w:eastAsia="Arial"/>
        </w:rPr>
      </w:pPr>
    </w:p>
    <w:p w14:paraId="7559D311" w14:textId="73F8B4A9" w:rsidR="008E569D" w:rsidRDefault="008E569D" w:rsidP="00AB5E76">
      <w:pPr>
        <w:rPr>
          <w:rFonts w:eastAsia="Arial"/>
        </w:rPr>
      </w:pPr>
    </w:p>
    <w:sectPr w:rsidR="008E569D" w:rsidSect="007038F3">
      <w:headerReference w:type="default" r:id="rId43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5A26A5" w14:textId="77777777" w:rsidR="00632ABD" w:rsidRDefault="00632ABD">
      <w:r>
        <w:separator/>
      </w:r>
    </w:p>
  </w:endnote>
  <w:endnote w:type="continuationSeparator" w:id="0">
    <w:p w14:paraId="655EFCFB" w14:textId="77777777" w:rsidR="00632ABD" w:rsidRDefault="00632A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CD9D2F" w14:textId="77777777" w:rsidR="00632ABD" w:rsidRDefault="00632ABD">
      <w:r>
        <w:separator/>
      </w:r>
    </w:p>
  </w:footnote>
  <w:footnote w:type="continuationSeparator" w:id="0">
    <w:p w14:paraId="58E89830" w14:textId="77777777" w:rsidR="00632ABD" w:rsidRDefault="00632A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9E041A"/>
    <w:multiLevelType w:val="multilevel"/>
    <w:tmpl w:val="F8F0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471F6"/>
    <w:multiLevelType w:val="multilevel"/>
    <w:tmpl w:val="8F2C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6D63E7"/>
    <w:multiLevelType w:val="multilevel"/>
    <w:tmpl w:val="CE06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5E0A33"/>
    <w:multiLevelType w:val="multilevel"/>
    <w:tmpl w:val="D4A07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A36200"/>
    <w:multiLevelType w:val="multilevel"/>
    <w:tmpl w:val="BB648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6" w15:restartNumberingAfterBreak="0">
    <w:nsid w:val="4CA04AF2"/>
    <w:multiLevelType w:val="multilevel"/>
    <w:tmpl w:val="B5D0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C77163"/>
    <w:multiLevelType w:val="multilevel"/>
    <w:tmpl w:val="41E68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7C7E8B"/>
    <w:multiLevelType w:val="multilevel"/>
    <w:tmpl w:val="C1F0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390257"/>
    <w:multiLevelType w:val="hybridMultilevel"/>
    <w:tmpl w:val="99DC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C52DA0"/>
    <w:multiLevelType w:val="multilevel"/>
    <w:tmpl w:val="420E6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1017736"/>
    <w:multiLevelType w:val="hybridMultilevel"/>
    <w:tmpl w:val="51104F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155D8B"/>
    <w:multiLevelType w:val="multilevel"/>
    <w:tmpl w:val="DBF03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6D31C1"/>
    <w:multiLevelType w:val="hybridMultilevel"/>
    <w:tmpl w:val="DAB01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15"/>
  </w:num>
  <w:num w:numId="2" w16cid:durableId="1435713782">
    <w:abstractNumId w:val="13"/>
  </w:num>
  <w:num w:numId="3" w16cid:durableId="218513052">
    <w:abstractNumId w:val="7"/>
  </w:num>
  <w:num w:numId="4" w16cid:durableId="1861622341">
    <w:abstractNumId w:val="25"/>
  </w:num>
  <w:num w:numId="5" w16cid:durableId="1812988237">
    <w:abstractNumId w:val="8"/>
  </w:num>
  <w:num w:numId="6" w16cid:durableId="1847282385">
    <w:abstractNumId w:val="30"/>
  </w:num>
  <w:num w:numId="7" w16cid:durableId="1265962800">
    <w:abstractNumId w:val="18"/>
  </w:num>
  <w:num w:numId="8" w16cid:durableId="619534975">
    <w:abstractNumId w:val="5"/>
  </w:num>
  <w:num w:numId="9" w16cid:durableId="278491274">
    <w:abstractNumId w:val="23"/>
  </w:num>
  <w:num w:numId="10" w16cid:durableId="2013143098">
    <w:abstractNumId w:val="9"/>
  </w:num>
  <w:num w:numId="11" w16cid:durableId="157308001">
    <w:abstractNumId w:val="11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34"/>
  </w:num>
  <w:num w:numId="13" w16cid:durableId="1568687423">
    <w:abstractNumId w:val="15"/>
  </w:num>
  <w:num w:numId="14" w16cid:durableId="1006637546">
    <w:abstractNumId w:val="21"/>
  </w:num>
  <w:num w:numId="15" w16cid:durableId="795029960">
    <w:abstractNumId w:val="15"/>
  </w:num>
  <w:num w:numId="16" w16cid:durableId="204532106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15"/>
  </w:num>
  <w:num w:numId="18" w16cid:durableId="570232993">
    <w:abstractNumId w:val="15"/>
  </w:num>
  <w:num w:numId="19" w16cid:durableId="304480543">
    <w:abstractNumId w:val="15"/>
  </w:num>
  <w:num w:numId="20" w16cid:durableId="815535392">
    <w:abstractNumId w:val="15"/>
  </w:num>
  <w:num w:numId="21" w16cid:durableId="2055612274">
    <w:abstractNumId w:val="15"/>
  </w:num>
  <w:num w:numId="22" w16cid:durableId="1215116738">
    <w:abstractNumId w:val="15"/>
  </w:num>
  <w:num w:numId="23" w16cid:durableId="181941863">
    <w:abstractNumId w:val="15"/>
  </w:num>
  <w:num w:numId="24" w16cid:durableId="1780564034">
    <w:abstractNumId w:val="35"/>
  </w:num>
  <w:num w:numId="25" w16cid:durableId="1924949926">
    <w:abstractNumId w:val="15"/>
  </w:num>
  <w:num w:numId="26" w16cid:durableId="1602182290">
    <w:abstractNumId w:val="15"/>
  </w:num>
  <w:num w:numId="27" w16cid:durableId="144588558">
    <w:abstractNumId w:val="31"/>
  </w:num>
  <w:num w:numId="28" w16cid:durableId="2000384494">
    <w:abstractNumId w:val="15"/>
  </w:num>
  <w:num w:numId="29" w16cid:durableId="1712194752">
    <w:abstractNumId w:val="22"/>
  </w:num>
  <w:num w:numId="30" w16cid:durableId="1892886929">
    <w:abstractNumId w:val="17"/>
  </w:num>
  <w:num w:numId="31" w16cid:durableId="445271263">
    <w:abstractNumId w:val="15"/>
  </w:num>
  <w:num w:numId="32" w16cid:durableId="1477919479">
    <w:abstractNumId w:val="29"/>
  </w:num>
  <w:num w:numId="33" w16cid:durableId="144854413">
    <w:abstractNumId w:val="26"/>
  </w:num>
  <w:num w:numId="34" w16cid:durableId="1679582366">
    <w:abstractNumId w:val="14"/>
  </w:num>
  <w:num w:numId="35" w16cid:durableId="488640319">
    <w:abstractNumId w:val="12"/>
  </w:num>
  <w:num w:numId="36" w16cid:durableId="136269098">
    <w:abstractNumId w:val="0"/>
  </w:num>
  <w:num w:numId="37" w16cid:durableId="1542593189">
    <w:abstractNumId w:val="27"/>
  </w:num>
  <w:num w:numId="38" w16cid:durableId="641037626">
    <w:abstractNumId w:val="28"/>
  </w:num>
  <w:num w:numId="39" w16cid:durableId="1910726264">
    <w:abstractNumId w:val="6"/>
  </w:num>
  <w:num w:numId="40" w16cid:durableId="2011718106">
    <w:abstractNumId w:val="24"/>
  </w:num>
  <w:num w:numId="41" w16cid:durableId="444347154">
    <w:abstractNumId w:val="10"/>
  </w:num>
  <w:num w:numId="42" w16cid:durableId="2071616297">
    <w:abstractNumId w:val="2"/>
  </w:num>
  <w:num w:numId="43" w16cid:durableId="1130592681">
    <w:abstractNumId w:val="16"/>
  </w:num>
  <w:num w:numId="44" w16cid:durableId="966276171">
    <w:abstractNumId w:val="1"/>
  </w:num>
  <w:num w:numId="45" w16cid:durableId="1189106509">
    <w:abstractNumId w:val="20"/>
  </w:num>
  <w:num w:numId="46" w16cid:durableId="1236941472">
    <w:abstractNumId w:val="15"/>
  </w:num>
  <w:num w:numId="47" w16cid:durableId="1346325121">
    <w:abstractNumId w:val="15"/>
  </w:num>
  <w:num w:numId="48" w16cid:durableId="64838304">
    <w:abstractNumId w:val="15"/>
  </w:num>
  <w:num w:numId="49" w16cid:durableId="1817867460">
    <w:abstractNumId w:val="15"/>
  </w:num>
  <w:num w:numId="50" w16cid:durableId="454367485">
    <w:abstractNumId w:val="15"/>
  </w:num>
  <w:num w:numId="51" w16cid:durableId="462038551">
    <w:abstractNumId w:val="15"/>
  </w:num>
  <w:num w:numId="52" w16cid:durableId="510528355">
    <w:abstractNumId w:val="33"/>
  </w:num>
  <w:num w:numId="53" w16cid:durableId="424034771">
    <w:abstractNumId w:val="3"/>
  </w:num>
  <w:num w:numId="54" w16cid:durableId="1027565767">
    <w:abstractNumId w:val="19"/>
  </w:num>
  <w:num w:numId="55" w16cid:durableId="629937248">
    <w:abstractNumId w:val="32"/>
  </w:num>
  <w:num w:numId="56" w16cid:durableId="265041921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53551"/>
    <w:rsid w:val="0005464F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B52E2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201E"/>
    <w:rsid w:val="001163AC"/>
    <w:rsid w:val="00123308"/>
    <w:rsid w:val="00130531"/>
    <w:rsid w:val="001428C7"/>
    <w:rsid w:val="001441AD"/>
    <w:rsid w:val="0015391D"/>
    <w:rsid w:val="001576DF"/>
    <w:rsid w:val="001612F3"/>
    <w:rsid w:val="0016134A"/>
    <w:rsid w:val="00162F51"/>
    <w:rsid w:val="001637E0"/>
    <w:rsid w:val="00163932"/>
    <w:rsid w:val="0016600F"/>
    <w:rsid w:val="0017468D"/>
    <w:rsid w:val="001766F2"/>
    <w:rsid w:val="00184524"/>
    <w:rsid w:val="00187536"/>
    <w:rsid w:val="0019183F"/>
    <w:rsid w:val="00193E21"/>
    <w:rsid w:val="001958C5"/>
    <w:rsid w:val="00196E70"/>
    <w:rsid w:val="001A7C53"/>
    <w:rsid w:val="001B6ED9"/>
    <w:rsid w:val="001C2703"/>
    <w:rsid w:val="001D2B36"/>
    <w:rsid w:val="001D3380"/>
    <w:rsid w:val="001D5706"/>
    <w:rsid w:val="001D668B"/>
    <w:rsid w:val="001E0504"/>
    <w:rsid w:val="001E1F77"/>
    <w:rsid w:val="001F3EE1"/>
    <w:rsid w:val="001F6DC9"/>
    <w:rsid w:val="002070AF"/>
    <w:rsid w:val="00210446"/>
    <w:rsid w:val="0022580E"/>
    <w:rsid w:val="00227CF5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778E9"/>
    <w:rsid w:val="00286999"/>
    <w:rsid w:val="0029299D"/>
    <w:rsid w:val="00293B27"/>
    <w:rsid w:val="002A376A"/>
    <w:rsid w:val="002A5CE1"/>
    <w:rsid w:val="002B47F7"/>
    <w:rsid w:val="002B4A82"/>
    <w:rsid w:val="002B614A"/>
    <w:rsid w:val="002B75CB"/>
    <w:rsid w:val="002C1958"/>
    <w:rsid w:val="002C6058"/>
    <w:rsid w:val="002D0AD1"/>
    <w:rsid w:val="002E4E9F"/>
    <w:rsid w:val="002E79A7"/>
    <w:rsid w:val="002F75D5"/>
    <w:rsid w:val="0030692E"/>
    <w:rsid w:val="003113A1"/>
    <w:rsid w:val="00313E63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F88"/>
    <w:rsid w:val="003816E2"/>
    <w:rsid w:val="0038236D"/>
    <w:rsid w:val="0039273E"/>
    <w:rsid w:val="003A0012"/>
    <w:rsid w:val="003A7C7B"/>
    <w:rsid w:val="003B70D3"/>
    <w:rsid w:val="003C4129"/>
    <w:rsid w:val="003C5964"/>
    <w:rsid w:val="003C5F7B"/>
    <w:rsid w:val="003D389C"/>
    <w:rsid w:val="003D5033"/>
    <w:rsid w:val="003D5EAB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23C2"/>
    <w:rsid w:val="0045799B"/>
    <w:rsid w:val="00460671"/>
    <w:rsid w:val="004611B2"/>
    <w:rsid w:val="0046437A"/>
    <w:rsid w:val="0046774A"/>
    <w:rsid w:val="00474A41"/>
    <w:rsid w:val="0047743F"/>
    <w:rsid w:val="00481DD0"/>
    <w:rsid w:val="004852BB"/>
    <w:rsid w:val="00495248"/>
    <w:rsid w:val="004A11B9"/>
    <w:rsid w:val="004A4231"/>
    <w:rsid w:val="004A4D39"/>
    <w:rsid w:val="004A7772"/>
    <w:rsid w:val="004B52EF"/>
    <w:rsid w:val="004B5A10"/>
    <w:rsid w:val="004C6414"/>
    <w:rsid w:val="004D0342"/>
    <w:rsid w:val="004D32D8"/>
    <w:rsid w:val="004E25E1"/>
    <w:rsid w:val="004E5AE9"/>
    <w:rsid w:val="004E6E59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2ABD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54F9"/>
    <w:rsid w:val="006968D7"/>
    <w:rsid w:val="006A13C1"/>
    <w:rsid w:val="006A51D5"/>
    <w:rsid w:val="006A5363"/>
    <w:rsid w:val="006B3A49"/>
    <w:rsid w:val="006B4CA4"/>
    <w:rsid w:val="006C2A28"/>
    <w:rsid w:val="006C4161"/>
    <w:rsid w:val="006D3EAA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38B1"/>
    <w:rsid w:val="006F6FE2"/>
    <w:rsid w:val="007038F3"/>
    <w:rsid w:val="007054DD"/>
    <w:rsid w:val="00710402"/>
    <w:rsid w:val="007146B0"/>
    <w:rsid w:val="00717C22"/>
    <w:rsid w:val="007215CD"/>
    <w:rsid w:val="0072511C"/>
    <w:rsid w:val="00730926"/>
    <w:rsid w:val="0073267C"/>
    <w:rsid w:val="00732926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646C0"/>
    <w:rsid w:val="00774E0E"/>
    <w:rsid w:val="00776781"/>
    <w:rsid w:val="007767F3"/>
    <w:rsid w:val="00777688"/>
    <w:rsid w:val="0078007B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15294"/>
    <w:rsid w:val="00821267"/>
    <w:rsid w:val="00831C05"/>
    <w:rsid w:val="00834D29"/>
    <w:rsid w:val="00837FE5"/>
    <w:rsid w:val="00840A53"/>
    <w:rsid w:val="008516B8"/>
    <w:rsid w:val="00851F81"/>
    <w:rsid w:val="008533E2"/>
    <w:rsid w:val="00861418"/>
    <w:rsid w:val="00866A9E"/>
    <w:rsid w:val="008679BE"/>
    <w:rsid w:val="00870284"/>
    <w:rsid w:val="00871AFD"/>
    <w:rsid w:val="00873BC2"/>
    <w:rsid w:val="00874FB4"/>
    <w:rsid w:val="00876AE6"/>
    <w:rsid w:val="00882B4D"/>
    <w:rsid w:val="0088523E"/>
    <w:rsid w:val="00890C4E"/>
    <w:rsid w:val="00892E09"/>
    <w:rsid w:val="00897159"/>
    <w:rsid w:val="00897DFA"/>
    <w:rsid w:val="00897DFE"/>
    <w:rsid w:val="008A4882"/>
    <w:rsid w:val="008A5DB6"/>
    <w:rsid w:val="008A6E94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569D"/>
    <w:rsid w:val="008E7801"/>
    <w:rsid w:val="008F3DCC"/>
    <w:rsid w:val="008F402F"/>
    <w:rsid w:val="008F64CD"/>
    <w:rsid w:val="00901282"/>
    <w:rsid w:val="00901F03"/>
    <w:rsid w:val="00915A67"/>
    <w:rsid w:val="0092516A"/>
    <w:rsid w:val="00930F8A"/>
    <w:rsid w:val="00932126"/>
    <w:rsid w:val="0093486C"/>
    <w:rsid w:val="00934D97"/>
    <w:rsid w:val="009363AC"/>
    <w:rsid w:val="00936589"/>
    <w:rsid w:val="00937609"/>
    <w:rsid w:val="009378F1"/>
    <w:rsid w:val="00947043"/>
    <w:rsid w:val="00950A4A"/>
    <w:rsid w:val="009531E7"/>
    <w:rsid w:val="009539C0"/>
    <w:rsid w:val="00954B1D"/>
    <w:rsid w:val="00960466"/>
    <w:rsid w:val="00963BA3"/>
    <w:rsid w:val="00963BE8"/>
    <w:rsid w:val="00965E1D"/>
    <w:rsid w:val="0096608C"/>
    <w:rsid w:val="0096671C"/>
    <w:rsid w:val="0097347D"/>
    <w:rsid w:val="009742C7"/>
    <w:rsid w:val="00982C19"/>
    <w:rsid w:val="00984EAB"/>
    <w:rsid w:val="00987FB8"/>
    <w:rsid w:val="00997231"/>
    <w:rsid w:val="009A6C07"/>
    <w:rsid w:val="009A7A5E"/>
    <w:rsid w:val="009B1957"/>
    <w:rsid w:val="009B4D85"/>
    <w:rsid w:val="009B7F38"/>
    <w:rsid w:val="009C215B"/>
    <w:rsid w:val="009C538B"/>
    <w:rsid w:val="009C748C"/>
    <w:rsid w:val="009D3475"/>
    <w:rsid w:val="009D38BC"/>
    <w:rsid w:val="009D3F91"/>
    <w:rsid w:val="009D695B"/>
    <w:rsid w:val="009E038D"/>
    <w:rsid w:val="009E1C6B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603C"/>
    <w:rsid w:val="00A93BF2"/>
    <w:rsid w:val="00A93D24"/>
    <w:rsid w:val="00A95EBB"/>
    <w:rsid w:val="00AA4B71"/>
    <w:rsid w:val="00AA519D"/>
    <w:rsid w:val="00AB1778"/>
    <w:rsid w:val="00AB5BAB"/>
    <w:rsid w:val="00AB5E76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164E2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19F7"/>
    <w:rsid w:val="00B862EB"/>
    <w:rsid w:val="00B867A7"/>
    <w:rsid w:val="00B87741"/>
    <w:rsid w:val="00B94294"/>
    <w:rsid w:val="00BA5B45"/>
    <w:rsid w:val="00BB27D4"/>
    <w:rsid w:val="00BC2954"/>
    <w:rsid w:val="00BC3F60"/>
    <w:rsid w:val="00BD0901"/>
    <w:rsid w:val="00BD7914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5F14"/>
    <w:rsid w:val="00C1744D"/>
    <w:rsid w:val="00C17AAB"/>
    <w:rsid w:val="00C21C1F"/>
    <w:rsid w:val="00C24F93"/>
    <w:rsid w:val="00C341DF"/>
    <w:rsid w:val="00C36462"/>
    <w:rsid w:val="00C41908"/>
    <w:rsid w:val="00C54F9D"/>
    <w:rsid w:val="00C5736B"/>
    <w:rsid w:val="00C609DC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5518"/>
    <w:rsid w:val="00CF7411"/>
    <w:rsid w:val="00D10167"/>
    <w:rsid w:val="00D112C1"/>
    <w:rsid w:val="00D24BEA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81526"/>
    <w:rsid w:val="00D851BA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1104"/>
    <w:rsid w:val="00DB5CCF"/>
    <w:rsid w:val="00DD0011"/>
    <w:rsid w:val="00DD3F20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37393"/>
    <w:rsid w:val="00E404BB"/>
    <w:rsid w:val="00E42B9F"/>
    <w:rsid w:val="00E44461"/>
    <w:rsid w:val="00E503C1"/>
    <w:rsid w:val="00E53631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727A"/>
    <w:rsid w:val="00F0439A"/>
    <w:rsid w:val="00F17DA1"/>
    <w:rsid w:val="00F244CB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780"/>
    <w:rsid w:val="00F7230E"/>
    <w:rsid w:val="00F72D3F"/>
    <w:rsid w:val="00F76923"/>
    <w:rsid w:val="00F77EEA"/>
    <w:rsid w:val="00F8004B"/>
    <w:rsid w:val="00F8168E"/>
    <w:rsid w:val="00F85E13"/>
    <w:rsid w:val="00FA2A8F"/>
    <w:rsid w:val="00FA35A5"/>
    <w:rsid w:val="00FA7795"/>
    <w:rsid w:val="00FB09AF"/>
    <w:rsid w:val="00FB2BC4"/>
    <w:rsid w:val="00FB40F6"/>
    <w:rsid w:val="00FB6755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typ">
    <w:name w:val="typ"/>
    <w:basedOn w:val="DefaultParagraphFont"/>
    <w:rsid w:val="00AB5E76"/>
  </w:style>
  <w:style w:type="character" w:customStyle="1" w:styleId="kwd">
    <w:name w:val="kwd"/>
    <w:basedOn w:val="DefaultParagraphFont"/>
    <w:rsid w:val="00AB5E76"/>
  </w:style>
  <w:style w:type="character" w:customStyle="1" w:styleId="str">
    <w:name w:val="str"/>
    <w:basedOn w:val="DefaultParagraphFont"/>
    <w:rsid w:val="00AB5E76"/>
  </w:style>
  <w:style w:type="character" w:customStyle="1" w:styleId="Title1">
    <w:name w:val="Title1"/>
    <w:basedOn w:val="DefaultParagraphFont"/>
    <w:rsid w:val="00AB5E76"/>
  </w:style>
  <w:style w:type="character" w:customStyle="1" w:styleId="lit">
    <w:name w:val="lit"/>
    <w:basedOn w:val="DefaultParagraphFont"/>
    <w:rsid w:val="00AB5E76"/>
  </w:style>
  <w:style w:type="character" w:customStyle="1" w:styleId="hljs-keyword">
    <w:name w:val="hljs-keyword"/>
    <w:basedOn w:val="DefaultParagraphFont"/>
    <w:rsid w:val="00474A41"/>
  </w:style>
  <w:style w:type="character" w:customStyle="1" w:styleId="hljs-title">
    <w:name w:val="hljs-title"/>
    <w:basedOn w:val="DefaultParagraphFont"/>
    <w:rsid w:val="00474A41"/>
  </w:style>
  <w:style w:type="character" w:customStyle="1" w:styleId="hljs-params">
    <w:name w:val="hljs-params"/>
    <w:basedOn w:val="DefaultParagraphFont"/>
    <w:rsid w:val="00474A41"/>
  </w:style>
  <w:style w:type="character" w:customStyle="1" w:styleId="hljs-builtin">
    <w:name w:val="hljs-built_in"/>
    <w:basedOn w:val="DefaultParagraphFont"/>
    <w:rsid w:val="00474A41"/>
  </w:style>
  <w:style w:type="character" w:customStyle="1" w:styleId="hljs-meta">
    <w:name w:val="hljs-meta"/>
    <w:basedOn w:val="DefaultParagraphFont"/>
    <w:rsid w:val="00474A41"/>
  </w:style>
  <w:style w:type="character" w:customStyle="1" w:styleId="hljs-comment">
    <w:name w:val="hljs-comment"/>
    <w:basedOn w:val="DefaultParagraphFont"/>
    <w:rsid w:val="00474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3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0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3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383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68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1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459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55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68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7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48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9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.spring.io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19</Pages>
  <Words>1154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3</cp:revision>
  <cp:lastPrinted>2022-05-13T06:01:00Z</cp:lastPrinted>
  <dcterms:created xsi:type="dcterms:W3CDTF">2024-07-11T12:25:00Z</dcterms:created>
  <dcterms:modified xsi:type="dcterms:W3CDTF">2024-07-11T14:06:00Z</dcterms:modified>
</cp:coreProperties>
</file>