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5199A93"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031A38">
        <w:rPr>
          <w:rFonts w:asciiTheme="minorHAnsi" w:eastAsia="Arial" w:hAnsiTheme="minorHAnsi" w:cstheme="minorHAnsi"/>
          <w:b/>
          <w:color w:val="0D0D0D" w:themeColor="text1" w:themeTint="F2"/>
          <w:position w:val="-1"/>
          <w:sz w:val="56"/>
          <w:szCs w:val="24"/>
        </w:rPr>
        <w:t>React Fist Program</w:t>
      </w:r>
      <w:r w:rsidR="008A4882">
        <w:rPr>
          <w:rFonts w:asciiTheme="minorHAnsi" w:eastAsia="Arial" w:hAnsiTheme="minorHAnsi" w:cstheme="minorHAnsi"/>
          <w:b/>
          <w:color w:val="0D0D0D" w:themeColor="text1" w:themeTint="F2"/>
          <w:position w:val="-1"/>
          <w:sz w:val="56"/>
          <w:szCs w:val="24"/>
        </w:rPr>
        <w:t xml:space="preserve"> Lab1</w:t>
      </w:r>
      <w:r w:rsidR="0016600F">
        <w:rPr>
          <w:rFonts w:asciiTheme="minorHAnsi" w:eastAsia="Arial" w:hAnsiTheme="minorHAnsi" w:cstheme="minorHAnsi"/>
          <w:b/>
          <w:color w:val="0D0D0D" w:themeColor="text1" w:themeTint="F2"/>
          <w:position w:val="-1"/>
          <w:sz w:val="56"/>
          <w:szCs w:val="24"/>
        </w:rPr>
        <w:t xml:space="preserve"> </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65691B70" w14:textId="77777777" w:rsidR="00031A38" w:rsidRDefault="006E795F">
      <w:pPr>
        <w:ind w:left="6225"/>
        <w:rPr>
          <w:rFonts w:asciiTheme="minorHAnsi" w:eastAsia="Arial" w:hAnsiTheme="minorHAnsi" w:cstheme="minorHAnsi"/>
          <w:b/>
          <w:color w:val="FFFFFF" w:themeColor="background1"/>
          <w:w w:val="99"/>
          <w:sz w:val="24"/>
          <w:szCs w:val="24"/>
        </w:rPr>
      </w:pPr>
      <w:r w:rsidRPr="007215CD">
        <w:rPr>
          <w:rFonts w:asciiTheme="minorHAnsi" w:eastAsia="Arial" w:hAnsiTheme="minorHAnsi" w:cstheme="minorHAnsi"/>
          <w:b/>
          <w:color w:val="FFFFFF" w:themeColor="background1"/>
          <w:w w:val="99"/>
          <w:sz w:val="24"/>
          <w:szCs w:val="24"/>
        </w:rPr>
        <w:t>Dat</w:t>
      </w:r>
    </w:p>
    <w:p w14:paraId="38E49406" w14:textId="77777777" w:rsidR="00031A38" w:rsidRDefault="00031A38">
      <w:pPr>
        <w:ind w:left="6225"/>
        <w:rPr>
          <w:rFonts w:asciiTheme="minorHAnsi" w:eastAsia="Arial" w:hAnsiTheme="minorHAnsi" w:cstheme="minorHAnsi"/>
          <w:b/>
          <w:color w:val="FFFFFF" w:themeColor="background1"/>
          <w:w w:val="99"/>
          <w:sz w:val="24"/>
          <w:szCs w:val="24"/>
        </w:rPr>
      </w:pPr>
    </w:p>
    <w:p w14:paraId="789BFDDE" w14:textId="2FD86182" w:rsidR="00451277" w:rsidRPr="007215CD" w:rsidRDefault="00031A38">
      <w:pPr>
        <w:ind w:left="6225"/>
        <w:rPr>
          <w:rFonts w:asciiTheme="minorHAnsi" w:eastAsia="Arial" w:hAnsiTheme="minorHAnsi" w:cstheme="minorHAnsi"/>
          <w:color w:val="FFFFFF" w:themeColor="background1"/>
          <w:sz w:val="24"/>
          <w:szCs w:val="24"/>
        </w:rPr>
      </w:pPr>
      <w:r>
        <w:rPr>
          <w:rFonts w:asciiTheme="minorHAnsi" w:eastAsia="Arial" w:hAnsiTheme="minorHAnsi" w:cstheme="minorHAnsi"/>
          <w:b/>
          <w:color w:val="FFFFFF" w:themeColor="background1"/>
          <w:w w:val="99"/>
          <w:sz w:val="24"/>
          <w:szCs w:val="24"/>
        </w:rPr>
        <w:t>Date</w:t>
      </w:r>
      <w:r w:rsidR="006E795F" w:rsidRPr="007215CD">
        <w:rPr>
          <w:rFonts w:asciiTheme="minorHAnsi" w:eastAsia="Arial" w:hAnsiTheme="minorHAnsi" w:cstheme="minorHAnsi"/>
          <w:b/>
          <w:color w:val="FFFFFF" w:themeColor="background1"/>
          <w:w w:val="99"/>
          <w:sz w:val="24"/>
          <w:szCs w:val="24"/>
        </w:rPr>
        <w:t>:</w:t>
      </w:r>
      <w:r w:rsidR="006E795F" w:rsidRPr="007215CD">
        <w:rPr>
          <w:rFonts w:asciiTheme="minorHAnsi" w:eastAsia="Arial" w:hAnsiTheme="minorHAnsi" w:cstheme="minorHAnsi"/>
          <w:b/>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18</w:t>
      </w:r>
      <w:proofErr w:type="spellStart"/>
      <w:proofErr w:type="gramStart"/>
      <w:r w:rsidR="006E795F" w:rsidRPr="007215CD">
        <w:rPr>
          <w:rFonts w:asciiTheme="minorHAnsi" w:eastAsia="Arial" w:hAnsiTheme="minorHAnsi" w:cstheme="minorHAnsi"/>
          <w:color w:val="FFFFFF" w:themeColor="background1"/>
          <w:w w:val="99"/>
          <w:position w:val="6"/>
          <w:sz w:val="24"/>
          <w:szCs w:val="24"/>
        </w:rPr>
        <w:t>th</w:t>
      </w:r>
      <w:proofErr w:type="spellEnd"/>
      <w:r w:rsidR="006E795F" w:rsidRPr="007215CD">
        <w:rPr>
          <w:rFonts w:asciiTheme="minorHAnsi" w:eastAsia="Arial" w:hAnsiTheme="minorHAnsi" w:cstheme="minorHAnsi"/>
          <w:color w:val="FFFFFF" w:themeColor="background1"/>
          <w:position w:val="6"/>
          <w:sz w:val="24"/>
          <w:szCs w:val="24"/>
        </w:rPr>
        <w:t xml:space="preserve">  </w:t>
      </w:r>
      <w:r>
        <w:rPr>
          <w:rFonts w:asciiTheme="minorHAnsi" w:eastAsia="Arial" w:hAnsiTheme="minorHAnsi" w:cstheme="minorHAnsi"/>
          <w:color w:val="FFFFFF" w:themeColor="background1"/>
          <w:w w:val="99"/>
          <w:sz w:val="24"/>
          <w:szCs w:val="24"/>
        </w:rPr>
        <w:t>June</w:t>
      </w:r>
      <w:proofErr w:type="gramEnd"/>
      <w:r w:rsidR="006E795F" w:rsidRPr="007215CD">
        <w:rPr>
          <w:rFonts w:asciiTheme="minorHAnsi" w:eastAsia="Arial" w:hAnsiTheme="minorHAnsi" w:cstheme="minorHAnsi"/>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Pr>
          <w:rFonts w:asciiTheme="minorHAnsi" w:eastAsia="Arial" w:hAnsiTheme="minorHAnsi" w:cstheme="minorHAnsi"/>
          <w:color w:val="FFFFFF" w:themeColor="background1"/>
          <w:w w:val="99"/>
          <w:sz w:val="24"/>
          <w:szCs w:val="24"/>
        </w:rPr>
        <w:t>4</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1FFD4A5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031A38">
        <w:rPr>
          <w:rFonts w:asciiTheme="minorHAnsi" w:eastAsia="Arial" w:hAnsiTheme="minorHAnsi" w:cstheme="minorHAnsi"/>
          <w:color w:val="FFFFFF" w:themeColor="background1"/>
          <w:w w:val="99"/>
          <w:sz w:val="24"/>
          <w:szCs w:val="24"/>
        </w:rPr>
        <w:t>SD</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11733440" w14:textId="6D63F7B5" w:rsidR="00502E79"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71676897" w:history="1">
            <w:r w:rsidR="00502E79" w:rsidRPr="00F65F31">
              <w:rPr>
                <w:rStyle w:val="Hyperlink"/>
                <w:rFonts w:eastAsia="Arial" w:cstheme="minorHAnsi"/>
                <w:noProof/>
              </w:rPr>
              <w:t>1.</w:t>
            </w:r>
            <w:r w:rsidR="00502E79">
              <w:rPr>
                <w:rFonts w:cstheme="minorBidi"/>
                <w:noProof/>
                <w:kern w:val="2"/>
                <w14:ligatures w14:val="standardContextual"/>
              </w:rPr>
              <w:tab/>
            </w:r>
            <w:r w:rsidR="00502E79" w:rsidRPr="00F65F31">
              <w:rPr>
                <w:rStyle w:val="Hyperlink"/>
                <w:rFonts w:eastAsia="Arial" w:cstheme="minorHAnsi"/>
                <w:noProof/>
              </w:rPr>
              <w:t>Objective</w:t>
            </w:r>
            <w:r w:rsidR="00502E79">
              <w:rPr>
                <w:noProof/>
                <w:webHidden/>
              </w:rPr>
              <w:tab/>
            </w:r>
            <w:r w:rsidR="00502E79">
              <w:rPr>
                <w:noProof/>
                <w:webHidden/>
              </w:rPr>
              <w:fldChar w:fldCharType="begin"/>
            </w:r>
            <w:r w:rsidR="00502E79">
              <w:rPr>
                <w:noProof/>
                <w:webHidden/>
              </w:rPr>
              <w:instrText xml:space="preserve"> PAGEREF _Toc171676897 \h </w:instrText>
            </w:r>
            <w:r w:rsidR="00502E79">
              <w:rPr>
                <w:noProof/>
                <w:webHidden/>
              </w:rPr>
            </w:r>
            <w:r w:rsidR="00502E79">
              <w:rPr>
                <w:noProof/>
                <w:webHidden/>
              </w:rPr>
              <w:fldChar w:fldCharType="separate"/>
            </w:r>
            <w:r w:rsidR="00502E79">
              <w:rPr>
                <w:noProof/>
                <w:webHidden/>
              </w:rPr>
              <w:t>3</w:t>
            </w:r>
            <w:r w:rsidR="00502E79">
              <w:rPr>
                <w:noProof/>
                <w:webHidden/>
              </w:rPr>
              <w:fldChar w:fldCharType="end"/>
            </w:r>
          </w:hyperlink>
        </w:p>
        <w:p w14:paraId="0BA83180" w14:textId="2C9535E0" w:rsidR="00502E79" w:rsidRDefault="00502E79">
          <w:pPr>
            <w:pStyle w:val="TOC1"/>
            <w:tabs>
              <w:tab w:val="left" w:pos="440"/>
              <w:tab w:val="right" w:leader="dot" w:pos="9750"/>
            </w:tabs>
            <w:rPr>
              <w:rFonts w:cstheme="minorBidi"/>
              <w:noProof/>
              <w:kern w:val="2"/>
              <w14:ligatures w14:val="standardContextual"/>
            </w:rPr>
          </w:pPr>
          <w:hyperlink w:anchor="_Toc171676898" w:history="1">
            <w:r w:rsidRPr="00F65F31">
              <w:rPr>
                <w:rStyle w:val="Hyperlink"/>
                <w:rFonts w:eastAsia="Arial" w:cstheme="minorHAnsi"/>
                <w:noProof/>
              </w:rPr>
              <w:t>2.</w:t>
            </w:r>
            <w:r>
              <w:rPr>
                <w:rFonts w:cstheme="minorBidi"/>
                <w:noProof/>
                <w:kern w:val="2"/>
                <w14:ligatures w14:val="standardContextual"/>
              </w:rPr>
              <w:tab/>
            </w:r>
            <w:r w:rsidRPr="00F65F31">
              <w:rPr>
                <w:rStyle w:val="Hyperlink"/>
                <w:rFonts w:eastAsia="Arial" w:cstheme="minorHAnsi"/>
                <w:noProof/>
              </w:rPr>
              <w:t>Creating a First React program</w:t>
            </w:r>
            <w:r>
              <w:rPr>
                <w:noProof/>
                <w:webHidden/>
              </w:rPr>
              <w:tab/>
            </w:r>
            <w:r>
              <w:rPr>
                <w:noProof/>
                <w:webHidden/>
              </w:rPr>
              <w:fldChar w:fldCharType="begin"/>
            </w:r>
            <w:r>
              <w:rPr>
                <w:noProof/>
                <w:webHidden/>
              </w:rPr>
              <w:instrText xml:space="preserve"> PAGEREF _Toc171676898 \h </w:instrText>
            </w:r>
            <w:r>
              <w:rPr>
                <w:noProof/>
                <w:webHidden/>
              </w:rPr>
            </w:r>
            <w:r>
              <w:rPr>
                <w:noProof/>
                <w:webHidden/>
              </w:rPr>
              <w:fldChar w:fldCharType="separate"/>
            </w:r>
            <w:r>
              <w:rPr>
                <w:noProof/>
                <w:webHidden/>
              </w:rPr>
              <w:t>3</w:t>
            </w:r>
            <w:r>
              <w:rPr>
                <w:noProof/>
                <w:webHidden/>
              </w:rPr>
              <w:fldChar w:fldCharType="end"/>
            </w:r>
          </w:hyperlink>
        </w:p>
        <w:p w14:paraId="4E7FC275" w14:textId="1EFB9715" w:rsidR="00502E79" w:rsidRDefault="00502E79">
          <w:pPr>
            <w:pStyle w:val="TOC1"/>
            <w:tabs>
              <w:tab w:val="left" w:pos="440"/>
              <w:tab w:val="right" w:leader="dot" w:pos="9750"/>
            </w:tabs>
            <w:rPr>
              <w:rFonts w:cstheme="minorBidi"/>
              <w:noProof/>
              <w:kern w:val="2"/>
              <w14:ligatures w14:val="standardContextual"/>
            </w:rPr>
          </w:pPr>
          <w:hyperlink w:anchor="_Toc171676899" w:history="1">
            <w:r w:rsidRPr="00F65F31">
              <w:rPr>
                <w:rStyle w:val="Hyperlink"/>
                <w:rFonts w:eastAsia="Arial" w:cstheme="minorHAnsi"/>
                <w:noProof/>
              </w:rPr>
              <w:t>3.</w:t>
            </w:r>
            <w:r>
              <w:rPr>
                <w:rFonts w:cstheme="minorBidi"/>
                <w:noProof/>
                <w:kern w:val="2"/>
                <w14:ligatures w14:val="standardContextual"/>
              </w:rPr>
              <w:tab/>
            </w:r>
            <w:r w:rsidRPr="00F65F31">
              <w:rPr>
                <w:rStyle w:val="Hyperlink"/>
                <w:rFonts w:eastAsia="Arial" w:cstheme="minorHAnsi"/>
                <w:noProof/>
              </w:rPr>
              <w:t>Run the React Application</w:t>
            </w:r>
            <w:r>
              <w:rPr>
                <w:noProof/>
                <w:webHidden/>
              </w:rPr>
              <w:tab/>
            </w:r>
            <w:r>
              <w:rPr>
                <w:noProof/>
                <w:webHidden/>
              </w:rPr>
              <w:fldChar w:fldCharType="begin"/>
            </w:r>
            <w:r>
              <w:rPr>
                <w:noProof/>
                <w:webHidden/>
              </w:rPr>
              <w:instrText xml:space="preserve"> PAGEREF _Toc171676899 \h </w:instrText>
            </w:r>
            <w:r>
              <w:rPr>
                <w:noProof/>
                <w:webHidden/>
              </w:rPr>
            </w:r>
            <w:r>
              <w:rPr>
                <w:noProof/>
                <w:webHidden/>
              </w:rPr>
              <w:fldChar w:fldCharType="separate"/>
            </w:r>
            <w:r>
              <w:rPr>
                <w:noProof/>
                <w:webHidden/>
              </w:rPr>
              <w:t>4</w:t>
            </w:r>
            <w:r>
              <w:rPr>
                <w:noProof/>
                <w:webHidden/>
              </w:rPr>
              <w:fldChar w:fldCharType="end"/>
            </w:r>
          </w:hyperlink>
        </w:p>
        <w:p w14:paraId="1653DCDF" w14:textId="3CEB9711" w:rsidR="00502E79" w:rsidRDefault="00502E79">
          <w:pPr>
            <w:pStyle w:val="TOC1"/>
            <w:tabs>
              <w:tab w:val="left" w:pos="440"/>
              <w:tab w:val="right" w:leader="dot" w:pos="9750"/>
            </w:tabs>
            <w:rPr>
              <w:rFonts w:cstheme="minorBidi"/>
              <w:noProof/>
              <w:kern w:val="2"/>
              <w14:ligatures w14:val="standardContextual"/>
            </w:rPr>
          </w:pPr>
          <w:hyperlink w:anchor="_Toc171676900" w:history="1">
            <w:r w:rsidRPr="00F65F31">
              <w:rPr>
                <w:rStyle w:val="Hyperlink"/>
                <w:rFonts w:eastAsia="Arial" w:cstheme="minorHAnsi"/>
                <w:noProof/>
              </w:rPr>
              <w:t>4.</w:t>
            </w:r>
            <w:r>
              <w:rPr>
                <w:rFonts w:cstheme="minorBidi"/>
                <w:noProof/>
                <w:kern w:val="2"/>
                <w14:ligatures w14:val="standardContextual"/>
              </w:rPr>
              <w:tab/>
            </w:r>
            <w:r w:rsidRPr="00F65F31">
              <w:rPr>
                <w:rStyle w:val="Hyperlink"/>
                <w:rFonts w:eastAsia="Arial" w:cstheme="minorHAnsi"/>
                <w:noProof/>
              </w:rPr>
              <w:t>Explore the React Application</w:t>
            </w:r>
            <w:r>
              <w:rPr>
                <w:noProof/>
                <w:webHidden/>
              </w:rPr>
              <w:tab/>
            </w:r>
            <w:r>
              <w:rPr>
                <w:noProof/>
                <w:webHidden/>
              </w:rPr>
              <w:fldChar w:fldCharType="begin"/>
            </w:r>
            <w:r>
              <w:rPr>
                <w:noProof/>
                <w:webHidden/>
              </w:rPr>
              <w:instrText xml:space="preserve"> PAGEREF _Toc171676900 \h </w:instrText>
            </w:r>
            <w:r>
              <w:rPr>
                <w:noProof/>
                <w:webHidden/>
              </w:rPr>
            </w:r>
            <w:r>
              <w:rPr>
                <w:noProof/>
                <w:webHidden/>
              </w:rPr>
              <w:fldChar w:fldCharType="separate"/>
            </w:r>
            <w:r>
              <w:rPr>
                <w:noProof/>
                <w:webHidden/>
              </w:rPr>
              <w:t>6</w:t>
            </w:r>
            <w:r>
              <w:rPr>
                <w:noProof/>
                <w:webHidden/>
              </w:rPr>
              <w:fldChar w:fldCharType="end"/>
            </w:r>
          </w:hyperlink>
        </w:p>
        <w:p w14:paraId="2A4D0CBD" w14:textId="1F2D59E2" w:rsidR="00502E79" w:rsidRDefault="00502E79">
          <w:pPr>
            <w:pStyle w:val="TOC1"/>
            <w:tabs>
              <w:tab w:val="left" w:pos="440"/>
              <w:tab w:val="right" w:leader="dot" w:pos="9750"/>
            </w:tabs>
            <w:rPr>
              <w:rFonts w:cstheme="minorBidi"/>
              <w:noProof/>
              <w:kern w:val="2"/>
              <w14:ligatures w14:val="standardContextual"/>
            </w:rPr>
          </w:pPr>
          <w:hyperlink w:anchor="_Toc171676901" w:history="1">
            <w:r w:rsidRPr="00F65F31">
              <w:rPr>
                <w:rStyle w:val="Hyperlink"/>
                <w:rFonts w:eastAsia="Arial" w:cstheme="minorHAnsi"/>
                <w:noProof/>
              </w:rPr>
              <w:t>5.</w:t>
            </w:r>
            <w:r>
              <w:rPr>
                <w:rFonts w:cstheme="minorBidi"/>
                <w:noProof/>
                <w:kern w:val="2"/>
                <w14:ligatures w14:val="standardContextual"/>
              </w:rPr>
              <w:tab/>
            </w:r>
            <w:r w:rsidRPr="00F65F31">
              <w:rPr>
                <w:rStyle w:val="Hyperlink"/>
                <w:rFonts w:eastAsia="Arial" w:cstheme="minorHAnsi"/>
                <w:noProof/>
              </w:rPr>
              <w:t>Make Changes in App.js and Index.js</w:t>
            </w:r>
            <w:r>
              <w:rPr>
                <w:noProof/>
                <w:webHidden/>
              </w:rPr>
              <w:tab/>
            </w:r>
            <w:r>
              <w:rPr>
                <w:noProof/>
                <w:webHidden/>
              </w:rPr>
              <w:fldChar w:fldCharType="begin"/>
            </w:r>
            <w:r>
              <w:rPr>
                <w:noProof/>
                <w:webHidden/>
              </w:rPr>
              <w:instrText xml:space="preserve"> PAGEREF _Toc171676901 \h </w:instrText>
            </w:r>
            <w:r>
              <w:rPr>
                <w:noProof/>
                <w:webHidden/>
              </w:rPr>
            </w:r>
            <w:r>
              <w:rPr>
                <w:noProof/>
                <w:webHidden/>
              </w:rPr>
              <w:fldChar w:fldCharType="separate"/>
            </w:r>
            <w:r>
              <w:rPr>
                <w:noProof/>
                <w:webHidden/>
              </w:rPr>
              <w:t>8</w:t>
            </w:r>
            <w:r>
              <w:rPr>
                <w:noProof/>
                <w:webHidden/>
              </w:rPr>
              <w:fldChar w:fldCharType="end"/>
            </w:r>
          </w:hyperlink>
        </w:p>
        <w:p w14:paraId="51CFEF10" w14:textId="68EE6B33"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71676897"/>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16DBA58F" w14:textId="507B36C5" w:rsidR="00504741" w:rsidRDefault="00866A9E" w:rsidP="00F9263D">
      <w:pPr>
        <w:pStyle w:val="NormalWeb"/>
        <w:rPr>
          <w:rFonts w:asciiTheme="minorHAnsi" w:hAnsiTheme="minorHAnsi" w:cstheme="minorHAnsi"/>
          <w:color w:val="000000"/>
        </w:rPr>
      </w:pPr>
      <w:r w:rsidRPr="00866A9E">
        <w:rPr>
          <w:rFonts w:ascii="Segoe UI" w:hAnsi="Segoe UI" w:cs="Segoe UI"/>
          <w:sz w:val="21"/>
          <w:szCs w:val="21"/>
        </w:rPr>
        <w:br/>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React</w:t>
      </w:r>
      <w:r w:rsidR="00F9263D" w:rsidRPr="00B45AEE">
        <w:rPr>
          <w:rFonts w:asciiTheme="minorHAnsi" w:hAnsiTheme="minorHAnsi" w:cstheme="minorHAnsi"/>
          <w:color w:val="273239"/>
          <w:spacing w:val="2"/>
          <w:bdr w:val="none" w:sz="0" w:space="0" w:color="auto" w:frame="1"/>
          <w:shd w:val="clear" w:color="auto" w:fill="FFFFFF"/>
        </w:rPr>
        <w:t> is a powerful JavaScript library for building dynamic and interactive user interfaces (UIs). It is developed by Facebook. React is known for its </w:t>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component-based architecture </w:t>
      </w:r>
      <w:r w:rsidR="00F9263D" w:rsidRPr="00B45AEE">
        <w:rPr>
          <w:rFonts w:asciiTheme="minorHAnsi" w:hAnsiTheme="minorHAnsi" w:cstheme="minorHAnsi"/>
          <w:color w:val="273239"/>
          <w:spacing w:val="2"/>
          <w:bdr w:val="none" w:sz="0" w:space="0" w:color="auto" w:frame="1"/>
          <w:shd w:val="clear" w:color="auto" w:fill="FFFFFF"/>
        </w:rPr>
        <w:t>which allows you to create reusable UI elements, making complex web applications easier to manage and maintain. React is used to build single-page applications.</w:t>
      </w:r>
    </w:p>
    <w:p w14:paraId="36C2FE9B" w14:textId="2EE16608" w:rsidR="002218D7" w:rsidRPr="00B45AEE" w:rsidRDefault="002218D7" w:rsidP="00F9263D">
      <w:pPr>
        <w:pStyle w:val="NormalWeb"/>
        <w:rPr>
          <w:rFonts w:asciiTheme="minorHAnsi" w:hAnsiTheme="minorHAnsi" w:cstheme="minorHAnsi"/>
          <w:color w:val="000000"/>
        </w:rPr>
      </w:pPr>
      <w:r>
        <w:rPr>
          <w:rFonts w:asciiTheme="minorHAnsi" w:hAnsiTheme="minorHAnsi" w:cstheme="minorHAnsi"/>
          <w:noProof/>
          <w:color w:val="000000"/>
        </w:rPr>
        <w:drawing>
          <wp:inline distT="0" distB="0" distL="0" distR="0" wp14:anchorId="7F2A6C96" wp14:editId="1814095D">
            <wp:extent cx="6192520" cy="3165475"/>
            <wp:effectExtent l="0" t="0" r="0" b="0"/>
            <wp:docPr id="132621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165475"/>
                    </a:xfrm>
                    <a:prstGeom prst="rect">
                      <a:avLst/>
                    </a:prstGeom>
                    <a:noFill/>
                    <a:ln>
                      <a:noFill/>
                    </a:ln>
                  </pic:spPr>
                </pic:pic>
              </a:graphicData>
            </a:graphic>
          </wp:inline>
        </w:drawing>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6F6DF704" w14:textId="77777777" w:rsidR="00B45AEE" w:rsidRPr="00B45AEE" w:rsidRDefault="00B45AEE" w:rsidP="00B45AEE">
      <w:pPr>
        <w:pStyle w:val="NormalWeb"/>
        <w:rPr>
          <w:rStyle w:val="Strong"/>
          <w:rFonts w:asciiTheme="minorHAnsi" w:eastAsiaTheme="majorEastAsia" w:hAnsiTheme="minorHAnsi" w:cstheme="minorHAnsi"/>
          <w:color w:val="FF0000"/>
          <w:spacing w:val="2"/>
          <w:bdr w:val="none" w:sz="0" w:space="0" w:color="auto" w:frame="1"/>
          <w:shd w:val="clear" w:color="auto" w:fill="FFFFFF"/>
        </w:rPr>
      </w:pPr>
      <w:r w:rsidRPr="00B45AEE">
        <w:rPr>
          <w:rStyle w:val="Strong"/>
          <w:rFonts w:asciiTheme="minorHAnsi" w:eastAsiaTheme="majorEastAsia" w:hAnsiTheme="minorHAnsi" w:cstheme="minorHAnsi"/>
          <w:color w:val="FF0000"/>
          <w:spacing w:val="2"/>
          <w:bdr w:val="none" w:sz="0" w:space="0" w:color="auto" w:frame="1"/>
          <w:shd w:val="clear" w:color="auto" w:fill="FFFFFF"/>
        </w:rPr>
        <w:t>How does React Work?</w:t>
      </w:r>
    </w:p>
    <w:p w14:paraId="68594FF8" w14:textId="77777777" w:rsidR="00B45AEE"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p>
    <w:p w14:paraId="25345F92" w14:textId="68AA4D03" w:rsidR="000B52E2"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r w:rsidRPr="00B45AEE">
        <w:rPr>
          <w:rStyle w:val="Strong"/>
          <w:rFonts w:asciiTheme="minorHAnsi" w:eastAsiaTheme="majorEastAsia" w:hAnsiTheme="minorHAnsi" w:cstheme="minorHAnsi"/>
          <w:color w:val="273239"/>
          <w:spacing w:val="2"/>
          <w:bdr w:val="none" w:sz="0" w:space="0" w:color="auto" w:frame="1"/>
          <w:shd w:val="clear" w:color="auto" w:fill="FFFFFF"/>
        </w:rPr>
        <w:t xml:space="preserve"> React creates a VIRTUAL DOM in memory. Instead of manipulating the browser's DOM directly, React creates a virtual DOM in memory, where it does all the necessary manipulating, before making the changes in the browser DOM. React only changes what needs to be changed! React finds out what changes have been made, and changes only what needs to be changed.</w:t>
      </w:r>
    </w:p>
    <w:p w14:paraId="0E918E22" w14:textId="76E2D7C5" w:rsidR="000B52E2" w:rsidRDefault="000B52E2" w:rsidP="000B52E2">
      <w:pPr>
        <w:pStyle w:val="Heading1"/>
        <w:rPr>
          <w:rFonts w:asciiTheme="minorHAnsi" w:eastAsia="Arial" w:hAnsiTheme="minorHAnsi" w:cstheme="minorHAnsi"/>
          <w:color w:val="E36C0A" w:themeColor="accent6" w:themeShade="BF"/>
        </w:rPr>
      </w:pPr>
      <w:bookmarkStart w:id="1" w:name="_Toc171676898"/>
      <w:r w:rsidRPr="000B52E2">
        <w:rPr>
          <w:rFonts w:asciiTheme="minorHAnsi" w:eastAsia="Arial" w:hAnsiTheme="minorHAnsi" w:cstheme="minorHAnsi"/>
          <w:color w:val="E36C0A" w:themeColor="accent6" w:themeShade="BF"/>
        </w:rPr>
        <w:t xml:space="preserve">Creating a </w:t>
      </w:r>
      <w:r w:rsidR="00725660">
        <w:rPr>
          <w:rFonts w:asciiTheme="minorHAnsi" w:eastAsia="Arial" w:hAnsiTheme="minorHAnsi" w:cstheme="minorHAnsi"/>
          <w:color w:val="E36C0A" w:themeColor="accent6" w:themeShade="BF"/>
        </w:rPr>
        <w:t>First React program</w:t>
      </w:r>
      <w:bookmarkEnd w:id="1"/>
    </w:p>
    <w:p w14:paraId="049AA706" w14:textId="77777777" w:rsidR="00725660" w:rsidRDefault="00725660" w:rsidP="00725660">
      <w:pPr>
        <w:rPr>
          <w:rFonts w:eastAsia="Arial"/>
        </w:rPr>
      </w:pPr>
    </w:p>
    <w:p w14:paraId="556E0AC2" w14:textId="79A72483" w:rsidR="00725660" w:rsidRPr="00725660" w:rsidRDefault="00725660" w:rsidP="00725660">
      <w:pPr>
        <w:rPr>
          <w:rFonts w:eastAsia="Arial"/>
        </w:rPr>
      </w:pPr>
      <w:r>
        <w:rPr>
          <w:rFonts w:ascii="Verdana" w:hAnsi="Verdana"/>
          <w:color w:val="000000"/>
          <w:sz w:val="23"/>
          <w:szCs w:val="23"/>
          <w:shd w:val="clear" w:color="auto" w:fill="FFFFFF"/>
        </w:rPr>
        <w:t>Run this command to create a React application named </w:t>
      </w:r>
      <w:r>
        <w:rPr>
          <w:rStyle w:val="HTMLCode"/>
          <w:rFonts w:ascii="Consolas" w:eastAsiaTheme="majorEastAsia" w:hAnsi="Consolas"/>
          <w:color w:val="DC143C"/>
          <w:sz w:val="24"/>
          <w:szCs w:val="24"/>
        </w:rPr>
        <w:t>my-react-app</w:t>
      </w:r>
      <w:r>
        <w:rPr>
          <w:rFonts w:ascii="Verdana" w:hAnsi="Verdana"/>
          <w:color w:val="000000"/>
          <w:sz w:val="23"/>
          <w:szCs w:val="23"/>
          <w:shd w:val="clear" w:color="auto" w:fill="FFFFFF"/>
        </w:rPr>
        <w:t>:</w:t>
      </w:r>
    </w:p>
    <w:p w14:paraId="59FE13B8" w14:textId="77777777" w:rsidR="000B52E2" w:rsidRPr="000B52E2" w:rsidRDefault="000B52E2" w:rsidP="000B52E2">
      <w:pPr>
        <w:rPr>
          <w:rFonts w:eastAsia="Arial"/>
        </w:rPr>
      </w:pPr>
    </w:p>
    <w:p w14:paraId="204A84EF" w14:textId="3DB8E065" w:rsidR="009C215B" w:rsidRPr="00725660" w:rsidRDefault="00725660" w:rsidP="009C215B">
      <w:pPr>
        <w:rPr>
          <w:rFonts w:asciiTheme="minorHAnsi" w:eastAsia="Arial" w:hAnsiTheme="minorHAnsi" w:cstheme="minorHAnsi"/>
          <w:b/>
          <w:bCs/>
          <w:color w:val="FF0000"/>
          <w:sz w:val="28"/>
          <w:szCs w:val="28"/>
        </w:rPr>
      </w:pPr>
      <w:proofErr w:type="spellStart"/>
      <w:r w:rsidRPr="00725660">
        <w:rPr>
          <w:rFonts w:asciiTheme="minorHAnsi" w:eastAsia="Arial" w:hAnsiTheme="minorHAnsi" w:cstheme="minorHAnsi"/>
          <w:b/>
          <w:bCs/>
          <w:color w:val="FF0000"/>
          <w:sz w:val="28"/>
          <w:szCs w:val="28"/>
        </w:rPr>
        <w:t>npx</w:t>
      </w:r>
      <w:proofErr w:type="spellEnd"/>
      <w:r w:rsidRPr="00725660">
        <w:rPr>
          <w:rFonts w:asciiTheme="minorHAnsi" w:eastAsia="Arial" w:hAnsiTheme="minorHAnsi" w:cstheme="minorHAnsi"/>
          <w:b/>
          <w:bCs/>
          <w:color w:val="FF0000"/>
          <w:sz w:val="28"/>
          <w:szCs w:val="28"/>
        </w:rPr>
        <w:t xml:space="preserve"> create-react-app my-react-app</w:t>
      </w:r>
    </w:p>
    <w:p w14:paraId="2E6CA864" w14:textId="77777777" w:rsidR="00725660" w:rsidRDefault="00725660" w:rsidP="009C215B">
      <w:pPr>
        <w:rPr>
          <w:rFonts w:eastAsia="Arial"/>
        </w:rPr>
      </w:pPr>
    </w:p>
    <w:p w14:paraId="17B97B67" w14:textId="77777777" w:rsidR="00725660" w:rsidRDefault="00725660" w:rsidP="009C215B">
      <w:pPr>
        <w:rPr>
          <w:rFonts w:eastAsia="Arial"/>
        </w:rPr>
      </w:pPr>
    </w:p>
    <w:p w14:paraId="3DBC6C78" w14:textId="07FF1373" w:rsidR="00725660" w:rsidRDefault="00725660" w:rsidP="009C215B">
      <w:pPr>
        <w:rPr>
          <w:rFonts w:eastAsia="Arial"/>
        </w:rPr>
      </w:pPr>
      <w:r w:rsidRPr="00725660">
        <w:rPr>
          <w:rFonts w:eastAsia="Arial"/>
        </w:rPr>
        <w:lastRenderedPageBreak/>
        <w:drawing>
          <wp:inline distT="0" distB="0" distL="0" distR="0" wp14:anchorId="5F99D8E0" wp14:editId="369FCE7B">
            <wp:extent cx="6068060" cy="4519914"/>
            <wp:effectExtent l="0" t="0" r="0" b="0"/>
            <wp:docPr id="18692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8437" name=""/>
                    <pic:cNvPicPr/>
                  </pic:nvPicPr>
                  <pic:blipFill>
                    <a:blip r:embed="rId13"/>
                    <a:stretch>
                      <a:fillRect/>
                    </a:stretch>
                  </pic:blipFill>
                  <pic:spPr>
                    <a:xfrm>
                      <a:off x="0" y="0"/>
                      <a:ext cx="6069408" cy="4520918"/>
                    </a:xfrm>
                    <a:prstGeom prst="rect">
                      <a:avLst/>
                    </a:prstGeom>
                  </pic:spPr>
                </pic:pic>
              </a:graphicData>
            </a:graphic>
          </wp:inline>
        </w:drawing>
      </w:r>
    </w:p>
    <w:p w14:paraId="2ABCCC5A" w14:textId="77777777" w:rsidR="00725660" w:rsidRDefault="00725660" w:rsidP="009C215B">
      <w:pPr>
        <w:rPr>
          <w:rFonts w:eastAsia="Arial"/>
        </w:rPr>
      </w:pPr>
    </w:p>
    <w:p w14:paraId="013D8439" w14:textId="350C0722" w:rsidR="00725660" w:rsidRDefault="00725660" w:rsidP="009C215B">
      <w:pPr>
        <w:rPr>
          <w:rFonts w:ascii="Verdana" w:hAnsi="Verdana"/>
          <w:color w:val="000000"/>
          <w:sz w:val="23"/>
          <w:szCs w:val="23"/>
          <w:shd w:val="clear" w:color="auto" w:fill="FFFFFF"/>
        </w:rPr>
      </w:pPr>
      <w:r>
        <w:rPr>
          <w:rStyle w:val="HTMLCode"/>
          <w:rFonts w:ascii="Consolas" w:eastAsiaTheme="majorEastAsia" w:hAnsi="Consolas"/>
          <w:color w:val="DC143C"/>
          <w:sz w:val="24"/>
          <w:szCs w:val="24"/>
        </w:rPr>
        <w:t>create-react-app</w:t>
      </w:r>
      <w:r>
        <w:rPr>
          <w:rFonts w:ascii="Verdana" w:hAnsi="Verdana"/>
          <w:color w:val="000000"/>
          <w:sz w:val="23"/>
          <w:szCs w:val="23"/>
          <w:shd w:val="clear" w:color="auto" w:fill="FFFFFF"/>
        </w:rPr>
        <w:t> will set up everything you need to run a React application.</w:t>
      </w:r>
    </w:p>
    <w:p w14:paraId="5C2C6C07" w14:textId="77777777" w:rsidR="00725660" w:rsidRDefault="00725660" w:rsidP="009C215B">
      <w:pPr>
        <w:rPr>
          <w:rFonts w:ascii="Verdana" w:hAnsi="Verdana"/>
          <w:color w:val="000000"/>
          <w:sz w:val="23"/>
          <w:szCs w:val="23"/>
          <w:shd w:val="clear" w:color="auto" w:fill="FFFFFF"/>
        </w:rPr>
      </w:pPr>
    </w:p>
    <w:p w14:paraId="427DA682" w14:textId="6FADFEDA" w:rsidR="00725660" w:rsidRDefault="00725660" w:rsidP="007521A9">
      <w:pPr>
        <w:pStyle w:val="Heading1"/>
        <w:rPr>
          <w:rFonts w:asciiTheme="minorHAnsi" w:eastAsia="Arial" w:hAnsiTheme="minorHAnsi" w:cstheme="minorHAnsi"/>
          <w:color w:val="E36C0A" w:themeColor="accent6" w:themeShade="BF"/>
        </w:rPr>
      </w:pPr>
      <w:bookmarkStart w:id="2" w:name="_Toc171676899"/>
      <w:r>
        <w:rPr>
          <w:rFonts w:asciiTheme="minorHAnsi" w:eastAsia="Arial" w:hAnsiTheme="minorHAnsi" w:cstheme="minorHAnsi"/>
          <w:color w:val="E36C0A" w:themeColor="accent6" w:themeShade="BF"/>
        </w:rPr>
        <w:t>Run the React Application</w:t>
      </w:r>
      <w:bookmarkEnd w:id="2"/>
    </w:p>
    <w:p w14:paraId="65CAC3BC" w14:textId="2A4C04FF" w:rsidR="00725660" w:rsidRPr="00F9263D" w:rsidRDefault="00725660" w:rsidP="00F9263D">
      <w:pPr>
        <w:pStyle w:val="ListParagraph"/>
        <w:numPr>
          <w:ilvl w:val="0"/>
          <w:numId w:val="54"/>
        </w:numPr>
        <w:rPr>
          <w:rFonts w:ascii="Verdana" w:hAnsi="Verdana"/>
          <w:color w:val="000000"/>
          <w:sz w:val="23"/>
          <w:szCs w:val="23"/>
          <w:shd w:val="clear" w:color="auto" w:fill="FFFFFF"/>
        </w:rPr>
      </w:pPr>
      <w:r w:rsidRPr="00F9263D">
        <w:rPr>
          <w:rFonts w:ascii="Verdana" w:hAnsi="Verdana"/>
          <w:color w:val="000000"/>
          <w:sz w:val="23"/>
          <w:szCs w:val="23"/>
          <w:shd w:val="clear" w:color="auto" w:fill="FFFFFF"/>
        </w:rPr>
        <w:t>Run this command to move to the </w:t>
      </w:r>
      <w:r w:rsidRPr="00F9263D">
        <w:rPr>
          <w:rStyle w:val="HTMLCode"/>
          <w:rFonts w:ascii="Consolas" w:eastAsiaTheme="majorEastAsia" w:hAnsi="Consolas"/>
          <w:color w:val="DC143C"/>
          <w:sz w:val="24"/>
          <w:szCs w:val="24"/>
        </w:rPr>
        <w:t>my-react-app</w:t>
      </w:r>
      <w:r w:rsidRPr="00F9263D">
        <w:rPr>
          <w:rFonts w:ascii="Verdana" w:hAnsi="Verdana"/>
          <w:color w:val="000000"/>
          <w:sz w:val="23"/>
          <w:szCs w:val="23"/>
          <w:shd w:val="clear" w:color="auto" w:fill="FFFFFF"/>
        </w:rPr>
        <w:t> directory:</w:t>
      </w:r>
    </w:p>
    <w:p w14:paraId="28D0D1A2" w14:textId="77777777" w:rsidR="00725660" w:rsidRDefault="00725660" w:rsidP="00725660">
      <w:pPr>
        <w:rPr>
          <w:rFonts w:ascii="Verdana" w:hAnsi="Verdana"/>
          <w:color w:val="000000"/>
          <w:sz w:val="23"/>
          <w:szCs w:val="23"/>
          <w:shd w:val="clear" w:color="auto" w:fill="FFFFFF"/>
        </w:rPr>
      </w:pPr>
    </w:p>
    <w:p w14:paraId="1F601414" w14:textId="531F4A31" w:rsidR="00725660" w:rsidRDefault="00725660" w:rsidP="00725660">
      <w:pPr>
        <w:rPr>
          <w:rFonts w:asciiTheme="minorHAnsi" w:eastAsia="Arial" w:hAnsiTheme="minorHAnsi" w:cstheme="minorHAnsi"/>
          <w:b/>
          <w:bCs/>
          <w:color w:val="FF0000"/>
          <w:sz w:val="28"/>
          <w:szCs w:val="28"/>
        </w:rPr>
      </w:pPr>
      <w:r w:rsidRPr="00725660">
        <w:rPr>
          <w:rFonts w:asciiTheme="minorHAnsi" w:eastAsia="Arial" w:hAnsiTheme="minorHAnsi" w:cstheme="minorHAnsi"/>
          <w:b/>
          <w:bCs/>
          <w:color w:val="FF0000"/>
          <w:sz w:val="28"/>
          <w:szCs w:val="28"/>
        </w:rPr>
        <w:t>cd my-react-app</w:t>
      </w:r>
    </w:p>
    <w:p w14:paraId="7D735A6B" w14:textId="77777777" w:rsidR="00725660" w:rsidRDefault="00725660" w:rsidP="00725660">
      <w:pPr>
        <w:rPr>
          <w:rFonts w:asciiTheme="minorHAnsi" w:eastAsia="Arial" w:hAnsiTheme="minorHAnsi" w:cstheme="minorHAnsi"/>
          <w:b/>
          <w:bCs/>
          <w:color w:val="FF0000"/>
          <w:sz w:val="28"/>
          <w:szCs w:val="28"/>
        </w:rPr>
      </w:pPr>
    </w:p>
    <w:p w14:paraId="0C583FD2" w14:textId="2279836E" w:rsidR="00F9263D" w:rsidRDefault="00F9263D" w:rsidP="00725660">
      <w:pPr>
        <w:rPr>
          <w:rFonts w:asciiTheme="minorHAnsi" w:eastAsia="Arial" w:hAnsiTheme="minorHAnsi" w:cstheme="minorHAnsi"/>
          <w:b/>
          <w:bCs/>
          <w:color w:val="FF0000"/>
          <w:sz w:val="28"/>
          <w:szCs w:val="28"/>
        </w:rPr>
      </w:pPr>
      <w:r w:rsidRPr="00F9263D">
        <w:rPr>
          <w:rFonts w:asciiTheme="minorHAnsi" w:eastAsia="Arial" w:hAnsiTheme="minorHAnsi" w:cstheme="minorHAnsi"/>
          <w:b/>
          <w:bCs/>
          <w:color w:val="FF0000"/>
          <w:sz w:val="28"/>
          <w:szCs w:val="28"/>
        </w:rPr>
        <w:drawing>
          <wp:inline distT="0" distB="0" distL="0" distR="0" wp14:anchorId="2AB3C7A3" wp14:editId="4DFE864A">
            <wp:extent cx="2552921" cy="541067"/>
            <wp:effectExtent l="0" t="0" r="0" b="0"/>
            <wp:docPr id="6193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7503" name=""/>
                    <pic:cNvPicPr/>
                  </pic:nvPicPr>
                  <pic:blipFill>
                    <a:blip r:embed="rId14"/>
                    <a:stretch>
                      <a:fillRect/>
                    </a:stretch>
                  </pic:blipFill>
                  <pic:spPr>
                    <a:xfrm>
                      <a:off x="0" y="0"/>
                      <a:ext cx="2552921" cy="541067"/>
                    </a:xfrm>
                    <a:prstGeom prst="rect">
                      <a:avLst/>
                    </a:prstGeom>
                  </pic:spPr>
                </pic:pic>
              </a:graphicData>
            </a:graphic>
          </wp:inline>
        </w:drawing>
      </w:r>
    </w:p>
    <w:p w14:paraId="21CC9F09" w14:textId="77777777" w:rsidR="00F9263D" w:rsidRDefault="00F9263D" w:rsidP="00725660">
      <w:pPr>
        <w:rPr>
          <w:rFonts w:asciiTheme="minorHAnsi" w:eastAsia="Arial" w:hAnsiTheme="minorHAnsi" w:cstheme="minorHAnsi"/>
          <w:b/>
          <w:bCs/>
          <w:color w:val="FF0000"/>
          <w:sz w:val="28"/>
          <w:szCs w:val="28"/>
        </w:rPr>
      </w:pPr>
    </w:p>
    <w:p w14:paraId="42091932" w14:textId="6ED5FA8F" w:rsidR="00F9263D" w:rsidRPr="00F9263D" w:rsidRDefault="00F9263D" w:rsidP="00F9263D">
      <w:pPr>
        <w:pStyle w:val="ListParagraph"/>
        <w:numPr>
          <w:ilvl w:val="0"/>
          <w:numId w:val="54"/>
        </w:numPr>
        <w:rPr>
          <w:rFonts w:asciiTheme="minorHAnsi" w:eastAsia="Arial" w:hAnsiTheme="minorHAnsi" w:cstheme="minorHAnsi"/>
          <w:b/>
          <w:bCs/>
          <w:color w:val="FF0000"/>
          <w:sz w:val="28"/>
          <w:szCs w:val="28"/>
        </w:rPr>
      </w:pPr>
      <w:r w:rsidRPr="00F9263D">
        <w:rPr>
          <w:rFonts w:ascii="Verdana" w:hAnsi="Verdana"/>
          <w:color w:val="000000"/>
          <w:sz w:val="23"/>
          <w:szCs w:val="23"/>
          <w:shd w:val="clear" w:color="auto" w:fill="FFFFFF"/>
        </w:rPr>
        <w:t>Run this command to execute the React application </w:t>
      </w:r>
      <w:r w:rsidRPr="00F9263D">
        <w:rPr>
          <w:rStyle w:val="HTMLCode"/>
          <w:rFonts w:ascii="Consolas" w:eastAsiaTheme="majorEastAsia" w:hAnsi="Consolas"/>
          <w:color w:val="DC143C"/>
          <w:sz w:val="24"/>
          <w:szCs w:val="24"/>
        </w:rPr>
        <w:t>my-react-app</w:t>
      </w:r>
      <w:r w:rsidRPr="00F9263D">
        <w:rPr>
          <w:rFonts w:ascii="Verdana" w:hAnsi="Verdana"/>
          <w:color w:val="000000"/>
          <w:sz w:val="23"/>
          <w:szCs w:val="23"/>
          <w:shd w:val="clear" w:color="auto" w:fill="FFFFFF"/>
        </w:rPr>
        <w:t>:</w:t>
      </w:r>
    </w:p>
    <w:p w14:paraId="0EFB5331" w14:textId="047CE208" w:rsidR="00F9263D" w:rsidRDefault="00F9263D" w:rsidP="00F9263D">
      <w:pPr>
        <w:rPr>
          <w:rFonts w:asciiTheme="minorHAnsi" w:eastAsia="Arial" w:hAnsiTheme="minorHAnsi" w:cstheme="minorHAnsi"/>
          <w:b/>
          <w:bCs/>
          <w:color w:val="FF0000"/>
          <w:sz w:val="28"/>
          <w:szCs w:val="28"/>
        </w:rPr>
      </w:pPr>
      <w:proofErr w:type="spellStart"/>
      <w:r w:rsidRPr="00F9263D">
        <w:rPr>
          <w:rFonts w:asciiTheme="minorHAnsi" w:eastAsia="Arial" w:hAnsiTheme="minorHAnsi" w:cstheme="minorHAnsi"/>
          <w:b/>
          <w:bCs/>
          <w:color w:val="FF0000"/>
          <w:sz w:val="28"/>
          <w:szCs w:val="28"/>
        </w:rPr>
        <w:t>npm</w:t>
      </w:r>
      <w:proofErr w:type="spellEnd"/>
      <w:r w:rsidRPr="00F9263D">
        <w:rPr>
          <w:rFonts w:asciiTheme="minorHAnsi" w:eastAsia="Arial" w:hAnsiTheme="minorHAnsi" w:cstheme="minorHAnsi"/>
          <w:b/>
          <w:bCs/>
          <w:color w:val="FF0000"/>
          <w:sz w:val="28"/>
          <w:szCs w:val="28"/>
        </w:rPr>
        <w:t xml:space="preserve"> start</w:t>
      </w:r>
    </w:p>
    <w:p w14:paraId="4DE95D68" w14:textId="77777777" w:rsidR="00F9263D" w:rsidRDefault="00F9263D" w:rsidP="00F9263D">
      <w:pPr>
        <w:rPr>
          <w:rFonts w:asciiTheme="minorHAnsi" w:eastAsia="Arial" w:hAnsiTheme="minorHAnsi" w:cstheme="minorHAnsi"/>
          <w:b/>
          <w:bCs/>
          <w:color w:val="FF0000"/>
          <w:sz w:val="28"/>
          <w:szCs w:val="28"/>
        </w:rPr>
      </w:pPr>
    </w:p>
    <w:p w14:paraId="03FE92A6" w14:textId="4D56BFE5" w:rsidR="00F9263D" w:rsidRDefault="00F9263D"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lastRenderedPageBreak/>
        <w:drawing>
          <wp:inline distT="0" distB="0" distL="0" distR="0" wp14:anchorId="6E8B6458" wp14:editId="34EB98EE">
            <wp:extent cx="5457190" cy="4328795"/>
            <wp:effectExtent l="0" t="0" r="0" b="0"/>
            <wp:docPr id="1898360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190" cy="4328795"/>
                    </a:xfrm>
                    <a:prstGeom prst="rect">
                      <a:avLst/>
                    </a:prstGeom>
                    <a:noFill/>
                    <a:ln>
                      <a:noFill/>
                    </a:ln>
                  </pic:spPr>
                </pic:pic>
              </a:graphicData>
            </a:graphic>
          </wp:inline>
        </w:drawing>
      </w:r>
    </w:p>
    <w:p w14:paraId="348A484A" w14:textId="77777777" w:rsidR="00F9263D" w:rsidRDefault="00F9263D" w:rsidP="00F9263D">
      <w:pPr>
        <w:rPr>
          <w:rFonts w:asciiTheme="minorHAnsi" w:eastAsia="Arial" w:hAnsiTheme="minorHAnsi" w:cstheme="minorHAnsi"/>
          <w:b/>
          <w:bCs/>
          <w:color w:val="FF0000"/>
          <w:sz w:val="28"/>
          <w:szCs w:val="28"/>
        </w:rPr>
      </w:pPr>
    </w:p>
    <w:p w14:paraId="5F6844F2" w14:textId="77777777" w:rsidR="00F9263D" w:rsidRDefault="00F9263D" w:rsidP="00F9263D">
      <w:pPr>
        <w:pStyle w:val="NormalWeb"/>
        <w:numPr>
          <w:ilvl w:val="0"/>
          <w:numId w:val="5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new browser window will pop up with your newly created React App! If not, open your browser and type </w:t>
      </w:r>
      <w:r>
        <w:rPr>
          <w:rStyle w:val="HTMLCode"/>
          <w:rFonts w:ascii="Consolas" w:eastAsiaTheme="majorEastAsia" w:hAnsi="Consolas"/>
          <w:color w:val="DC143C"/>
          <w:sz w:val="24"/>
          <w:szCs w:val="24"/>
        </w:rPr>
        <w:t>localhost:3000</w:t>
      </w:r>
      <w:r>
        <w:rPr>
          <w:rFonts w:ascii="Verdana" w:hAnsi="Verdana"/>
          <w:color w:val="000000"/>
          <w:sz w:val="23"/>
          <w:szCs w:val="23"/>
        </w:rPr>
        <w:t> in the address bar.</w:t>
      </w:r>
    </w:p>
    <w:p w14:paraId="3E29D533" w14:textId="77777777" w:rsidR="00F9263D" w:rsidRDefault="00F9263D" w:rsidP="00F926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w:t>
      </w:r>
    </w:p>
    <w:p w14:paraId="0C023340" w14:textId="77777777" w:rsidR="00F9263D" w:rsidRDefault="00F9263D" w:rsidP="00F9263D">
      <w:pPr>
        <w:rPr>
          <w:rFonts w:asciiTheme="minorHAnsi" w:eastAsia="Arial" w:hAnsiTheme="minorHAnsi" w:cstheme="minorHAnsi"/>
          <w:b/>
          <w:bCs/>
          <w:color w:val="FF0000"/>
          <w:sz w:val="28"/>
          <w:szCs w:val="28"/>
        </w:rPr>
      </w:pPr>
    </w:p>
    <w:p w14:paraId="439A1915" w14:textId="77777777" w:rsidR="00F9263D" w:rsidRDefault="00F9263D" w:rsidP="00F9263D">
      <w:pPr>
        <w:rPr>
          <w:rFonts w:asciiTheme="minorHAnsi" w:eastAsia="Arial" w:hAnsiTheme="minorHAnsi" w:cstheme="minorHAnsi"/>
          <w:b/>
          <w:bCs/>
          <w:color w:val="FF0000"/>
          <w:sz w:val="28"/>
          <w:szCs w:val="28"/>
        </w:rPr>
      </w:pPr>
    </w:p>
    <w:p w14:paraId="502F6646" w14:textId="77777777" w:rsidR="00F9263D" w:rsidRDefault="00F9263D" w:rsidP="00F9263D">
      <w:pPr>
        <w:rPr>
          <w:rFonts w:asciiTheme="minorHAnsi" w:eastAsia="Arial" w:hAnsiTheme="minorHAnsi" w:cstheme="minorHAnsi"/>
          <w:b/>
          <w:bCs/>
          <w:color w:val="FF0000"/>
          <w:sz w:val="28"/>
          <w:szCs w:val="28"/>
        </w:rPr>
      </w:pPr>
    </w:p>
    <w:p w14:paraId="762F032D" w14:textId="628DA2FB" w:rsidR="00F9263D" w:rsidRDefault="00F9263D" w:rsidP="00F9263D">
      <w:pPr>
        <w:rPr>
          <w:rFonts w:asciiTheme="minorHAnsi" w:eastAsia="Arial" w:hAnsiTheme="minorHAnsi" w:cstheme="minorHAnsi"/>
          <w:b/>
          <w:bCs/>
          <w:color w:val="FF0000"/>
          <w:sz w:val="28"/>
          <w:szCs w:val="28"/>
        </w:rPr>
      </w:pPr>
      <w:r>
        <w:rPr>
          <w:noProof/>
        </w:rPr>
        <w:lastRenderedPageBreak/>
        <w:drawing>
          <wp:inline distT="0" distB="0" distL="0" distR="0" wp14:anchorId="0CA170D1" wp14:editId="45E1BB7E">
            <wp:extent cx="6197600" cy="4603115"/>
            <wp:effectExtent l="0" t="0" r="0" b="6985"/>
            <wp:docPr id="100205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600" cy="4603115"/>
                    </a:xfrm>
                    <a:prstGeom prst="rect">
                      <a:avLst/>
                    </a:prstGeom>
                    <a:noFill/>
                    <a:ln>
                      <a:noFill/>
                    </a:ln>
                  </pic:spPr>
                </pic:pic>
              </a:graphicData>
            </a:graphic>
          </wp:inline>
        </w:drawing>
      </w:r>
    </w:p>
    <w:p w14:paraId="7601EBBB" w14:textId="77777777" w:rsidR="00B45AEE" w:rsidRDefault="00B45AEE" w:rsidP="00F9263D">
      <w:pPr>
        <w:rPr>
          <w:rFonts w:asciiTheme="minorHAnsi" w:eastAsia="Arial" w:hAnsiTheme="minorHAnsi" w:cstheme="minorHAnsi"/>
          <w:b/>
          <w:bCs/>
          <w:color w:val="FF0000"/>
          <w:sz w:val="28"/>
          <w:szCs w:val="28"/>
        </w:rPr>
      </w:pPr>
    </w:p>
    <w:p w14:paraId="7587B0C6" w14:textId="77777777" w:rsidR="00B45AEE" w:rsidRDefault="00B45AEE" w:rsidP="00F9263D">
      <w:pPr>
        <w:rPr>
          <w:rFonts w:asciiTheme="minorHAnsi" w:eastAsia="Arial" w:hAnsiTheme="minorHAnsi" w:cstheme="minorHAnsi"/>
          <w:b/>
          <w:bCs/>
          <w:color w:val="FF0000"/>
          <w:sz w:val="28"/>
          <w:szCs w:val="28"/>
        </w:rPr>
      </w:pPr>
    </w:p>
    <w:p w14:paraId="39C6982E" w14:textId="6E016BCF" w:rsidR="00B45AEE" w:rsidRDefault="00B45AEE" w:rsidP="00B45AEE">
      <w:pPr>
        <w:pStyle w:val="Heading1"/>
        <w:rPr>
          <w:rFonts w:asciiTheme="minorHAnsi" w:eastAsia="Arial" w:hAnsiTheme="minorHAnsi" w:cstheme="minorHAnsi"/>
          <w:color w:val="E36C0A" w:themeColor="accent6" w:themeShade="BF"/>
        </w:rPr>
      </w:pPr>
      <w:bookmarkStart w:id="3" w:name="_Toc171676900"/>
      <w:r>
        <w:rPr>
          <w:rFonts w:asciiTheme="minorHAnsi" w:eastAsia="Arial" w:hAnsiTheme="minorHAnsi" w:cstheme="minorHAnsi"/>
          <w:color w:val="E36C0A" w:themeColor="accent6" w:themeShade="BF"/>
        </w:rPr>
        <w:t>Explore</w:t>
      </w:r>
      <w:r>
        <w:rPr>
          <w:rFonts w:asciiTheme="minorHAnsi" w:eastAsia="Arial" w:hAnsiTheme="minorHAnsi" w:cstheme="minorHAnsi"/>
          <w:color w:val="E36C0A" w:themeColor="accent6" w:themeShade="BF"/>
        </w:rPr>
        <w:t xml:space="preserve"> the React Application</w:t>
      </w:r>
      <w:bookmarkEnd w:id="3"/>
    </w:p>
    <w:p w14:paraId="42199EFE" w14:textId="77777777" w:rsidR="00B45AEE" w:rsidRDefault="00B45AEE" w:rsidP="00B45AEE">
      <w:pPr>
        <w:rPr>
          <w:rFonts w:eastAsia="Arial"/>
        </w:rPr>
      </w:pPr>
    </w:p>
    <w:p w14:paraId="3EFAC418" w14:textId="3F9CA0DB" w:rsidR="00B45AEE" w:rsidRPr="002218D7" w:rsidRDefault="00B45AEE" w:rsidP="002218D7">
      <w:pPr>
        <w:pStyle w:val="ListParagraph"/>
        <w:numPr>
          <w:ilvl w:val="0"/>
          <w:numId w:val="54"/>
        </w:numPr>
        <w:rPr>
          <w:rFonts w:asciiTheme="minorHAnsi" w:eastAsia="Arial" w:hAnsiTheme="minorHAnsi" w:cstheme="minorHAnsi"/>
          <w:sz w:val="24"/>
          <w:szCs w:val="24"/>
        </w:rPr>
      </w:pPr>
      <w:r w:rsidRPr="002218D7">
        <w:rPr>
          <w:rFonts w:asciiTheme="minorHAnsi" w:eastAsia="Arial" w:hAnsiTheme="minorHAnsi" w:cstheme="minorHAnsi"/>
          <w:sz w:val="24"/>
          <w:szCs w:val="24"/>
        </w:rPr>
        <w:t xml:space="preserve">Open the React Application in </w:t>
      </w:r>
      <w:proofErr w:type="spellStart"/>
      <w:r w:rsidRPr="002218D7">
        <w:rPr>
          <w:rFonts w:asciiTheme="minorHAnsi" w:eastAsia="Arial" w:hAnsiTheme="minorHAnsi" w:cstheme="minorHAnsi"/>
          <w:sz w:val="24"/>
          <w:szCs w:val="24"/>
        </w:rPr>
        <w:t>VSCode</w:t>
      </w:r>
      <w:proofErr w:type="spellEnd"/>
    </w:p>
    <w:p w14:paraId="37C7075D" w14:textId="77777777" w:rsidR="00B45AEE" w:rsidRDefault="00B45AEE" w:rsidP="00B45AEE">
      <w:pPr>
        <w:rPr>
          <w:rFonts w:eastAsia="Arial"/>
        </w:rPr>
      </w:pPr>
    </w:p>
    <w:p w14:paraId="609E6162" w14:textId="581AA0FD" w:rsidR="00B45AEE" w:rsidRDefault="00B45AEE" w:rsidP="00B45AEE">
      <w:pPr>
        <w:rPr>
          <w:rFonts w:asciiTheme="minorHAnsi" w:eastAsia="Arial" w:hAnsiTheme="minorHAnsi" w:cstheme="minorHAnsi"/>
          <w:b/>
          <w:bCs/>
          <w:color w:val="FF0000"/>
          <w:sz w:val="28"/>
          <w:szCs w:val="28"/>
        </w:rPr>
      </w:pPr>
      <w:proofErr w:type="gramStart"/>
      <w:r w:rsidRPr="00B45AEE">
        <w:rPr>
          <w:rFonts w:asciiTheme="minorHAnsi" w:eastAsia="Arial" w:hAnsiTheme="minorHAnsi" w:cstheme="minorHAnsi"/>
          <w:b/>
          <w:bCs/>
          <w:color w:val="FF0000"/>
          <w:sz w:val="28"/>
          <w:szCs w:val="28"/>
        </w:rPr>
        <w:t>Code .</w:t>
      </w:r>
      <w:proofErr w:type="gramEnd"/>
    </w:p>
    <w:p w14:paraId="6D18FD1D" w14:textId="77777777" w:rsidR="00B45AEE" w:rsidRDefault="00B45AEE" w:rsidP="00B45AEE">
      <w:pPr>
        <w:rPr>
          <w:rFonts w:asciiTheme="minorHAnsi" w:eastAsia="Arial" w:hAnsiTheme="minorHAnsi" w:cstheme="minorHAnsi"/>
          <w:b/>
          <w:bCs/>
          <w:color w:val="FF0000"/>
          <w:sz w:val="28"/>
          <w:szCs w:val="28"/>
        </w:rPr>
      </w:pPr>
    </w:p>
    <w:p w14:paraId="433480F3" w14:textId="4886041E" w:rsidR="002218D7" w:rsidRDefault="002218D7" w:rsidP="00B45AEE">
      <w:pPr>
        <w:rPr>
          <w:rFonts w:asciiTheme="minorHAnsi" w:eastAsia="Arial" w:hAnsiTheme="minorHAnsi" w:cstheme="minorHAnsi"/>
          <w:b/>
          <w:bCs/>
          <w:color w:val="FF0000"/>
          <w:sz w:val="28"/>
          <w:szCs w:val="28"/>
        </w:rPr>
      </w:pPr>
      <w:r w:rsidRPr="002218D7">
        <w:rPr>
          <w:rFonts w:asciiTheme="minorHAnsi" w:eastAsia="Arial" w:hAnsiTheme="minorHAnsi" w:cstheme="minorHAnsi"/>
          <w:b/>
          <w:bCs/>
          <w:color w:val="FF0000"/>
          <w:sz w:val="28"/>
          <w:szCs w:val="28"/>
        </w:rPr>
        <w:drawing>
          <wp:inline distT="0" distB="0" distL="0" distR="0" wp14:anchorId="5858CB50" wp14:editId="617CA2CA">
            <wp:extent cx="2690093" cy="693480"/>
            <wp:effectExtent l="0" t="0" r="0" b="0"/>
            <wp:docPr id="5218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9109" name=""/>
                    <pic:cNvPicPr/>
                  </pic:nvPicPr>
                  <pic:blipFill>
                    <a:blip r:embed="rId17"/>
                    <a:stretch>
                      <a:fillRect/>
                    </a:stretch>
                  </pic:blipFill>
                  <pic:spPr>
                    <a:xfrm>
                      <a:off x="0" y="0"/>
                      <a:ext cx="2690093" cy="693480"/>
                    </a:xfrm>
                    <a:prstGeom prst="rect">
                      <a:avLst/>
                    </a:prstGeom>
                  </pic:spPr>
                </pic:pic>
              </a:graphicData>
            </a:graphic>
          </wp:inline>
        </w:drawing>
      </w:r>
    </w:p>
    <w:p w14:paraId="4CF9EF70" w14:textId="77777777" w:rsidR="002218D7" w:rsidRDefault="002218D7" w:rsidP="00B45AEE">
      <w:pPr>
        <w:rPr>
          <w:rFonts w:asciiTheme="minorHAnsi" w:eastAsia="Arial" w:hAnsiTheme="minorHAnsi" w:cstheme="minorHAnsi"/>
          <w:b/>
          <w:bCs/>
          <w:color w:val="FF0000"/>
          <w:sz w:val="28"/>
          <w:szCs w:val="28"/>
        </w:rPr>
      </w:pPr>
    </w:p>
    <w:p w14:paraId="23CB54C2" w14:textId="6AB3958F" w:rsidR="002218D7" w:rsidRDefault="002218D7" w:rsidP="002218D7">
      <w:pPr>
        <w:pStyle w:val="ListParagraph"/>
        <w:numPr>
          <w:ilvl w:val="0"/>
          <w:numId w:val="54"/>
        </w:numPr>
        <w:rPr>
          <w:rFonts w:asciiTheme="minorHAnsi" w:eastAsia="Arial" w:hAnsiTheme="minorHAnsi" w:cstheme="minorHAnsi"/>
          <w:sz w:val="24"/>
          <w:szCs w:val="24"/>
        </w:rPr>
      </w:pPr>
      <w:r w:rsidRPr="002218D7">
        <w:rPr>
          <w:rFonts w:asciiTheme="minorHAnsi" w:eastAsia="Arial" w:hAnsiTheme="minorHAnsi" w:cstheme="minorHAnsi"/>
          <w:sz w:val="24"/>
          <w:szCs w:val="24"/>
        </w:rPr>
        <w:t xml:space="preserve">Application gets open in </w:t>
      </w:r>
      <w:proofErr w:type="spellStart"/>
      <w:r w:rsidRPr="002218D7">
        <w:rPr>
          <w:rFonts w:asciiTheme="minorHAnsi" w:eastAsia="Arial" w:hAnsiTheme="minorHAnsi" w:cstheme="minorHAnsi"/>
          <w:sz w:val="24"/>
          <w:szCs w:val="24"/>
        </w:rPr>
        <w:t>VSCode</w:t>
      </w:r>
      <w:proofErr w:type="spellEnd"/>
    </w:p>
    <w:p w14:paraId="799966FA" w14:textId="636946AC" w:rsidR="002218D7" w:rsidRPr="002218D7" w:rsidRDefault="002218D7" w:rsidP="002218D7">
      <w:pPr>
        <w:rPr>
          <w:rFonts w:asciiTheme="minorHAnsi" w:eastAsia="Arial" w:hAnsiTheme="minorHAnsi" w:cstheme="minorHAnsi"/>
          <w:sz w:val="24"/>
          <w:szCs w:val="24"/>
        </w:rPr>
      </w:pPr>
      <w:r w:rsidRPr="002218D7">
        <w:rPr>
          <w:rFonts w:asciiTheme="minorHAnsi" w:eastAsia="Arial" w:hAnsiTheme="minorHAnsi" w:cstheme="minorHAnsi"/>
          <w:sz w:val="24"/>
          <w:szCs w:val="24"/>
        </w:rPr>
        <w:lastRenderedPageBreak/>
        <w:drawing>
          <wp:inline distT="0" distB="0" distL="0" distR="0" wp14:anchorId="58C92267" wp14:editId="2D7DDC5A">
            <wp:extent cx="6197600" cy="3519805"/>
            <wp:effectExtent l="0" t="0" r="0" b="4445"/>
            <wp:docPr id="15558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01856" name=""/>
                    <pic:cNvPicPr/>
                  </pic:nvPicPr>
                  <pic:blipFill>
                    <a:blip r:embed="rId18"/>
                    <a:stretch>
                      <a:fillRect/>
                    </a:stretch>
                  </pic:blipFill>
                  <pic:spPr>
                    <a:xfrm>
                      <a:off x="0" y="0"/>
                      <a:ext cx="6197600" cy="3519805"/>
                    </a:xfrm>
                    <a:prstGeom prst="rect">
                      <a:avLst/>
                    </a:prstGeom>
                  </pic:spPr>
                </pic:pic>
              </a:graphicData>
            </a:graphic>
          </wp:inline>
        </w:drawing>
      </w:r>
    </w:p>
    <w:p w14:paraId="1243454F" w14:textId="77777777" w:rsidR="00B45AEE" w:rsidRDefault="00B45AEE" w:rsidP="00F9263D">
      <w:pPr>
        <w:rPr>
          <w:rFonts w:asciiTheme="minorHAnsi" w:eastAsia="Arial" w:hAnsiTheme="minorHAnsi" w:cstheme="minorHAnsi"/>
          <w:b/>
          <w:bCs/>
          <w:color w:val="FF0000"/>
          <w:sz w:val="28"/>
          <w:szCs w:val="28"/>
        </w:rPr>
      </w:pPr>
    </w:p>
    <w:p w14:paraId="7CF93593" w14:textId="77777777" w:rsidR="004C40E8" w:rsidRDefault="004C40E8" w:rsidP="00F9263D">
      <w:pPr>
        <w:rPr>
          <w:rFonts w:asciiTheme="minorHAnsi" w:eastAsia="Arial" w:hAnsiTheme="minorHAnsi" w:cstheme="minorHAnsi"/>
          <w:b/>
          <w:bCs/>
          <w:color w:val="FF0000"/>
          <w:sz w:val="28"/>
          <w:szCs w:val="28"/>
        </w:rPr>
      </w:pPr>
    </w:p>
    <w:p w14:paraId="4DC4F5E2" w14:textId="77777777" w:rsidR="004C40E8" w:rsidRDefault="004C40E8" w:rsidP="00F9263D">
      <w:pPr>
        <w:rPr>
          <w:rFonts w:asciiTheme="minorHAnsi" w:eastAsia="Arial" w:hAnsiTheme="minorHAnsi" w:cstheme="minorHAnsi"/>
          <w:b/>
          <w:bCs/>
          <w:color w:val="FF0000"/>
          <w:sz w:val="28"/>
          <w:szCs w:val="28"/>
        </w:rPr>
      </w:pPr>
    </w:p>
    <w:p w14:paraId="3017AD5C" w14:textId="77777777" w:rsidR="004C40E8" w:rsidRDefault="004C40E8" w:rsidP="00F9263D">
      <w:pPr>
        <w:rPr>
          <w:rFonts w:asciiTheme="minorHAnsi" w:eastAsia="Arial" w:hAnsiTheme="minorHAnsi" w:cstheme="minorHAnsi"/>
          <w:b/>
          <w:bCs/>
          <w:color w:val="FF0000"/>
          <w:sz w:val="28"/>
          <w:szCs w:val="28"/>
        </w:rPr>
      </w:pPr>
    </w:p>
    <w:p w14:paraId="356BC8DD" w14:textId="7850DDC2"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drawing>
          <wp:inline distT="0" distB="0" distL="0" distR="0" wp14:anchorId="45834F50" wp14:editId="512AF6F4">
            <wp:extent cx="3217545" cy="4276725"/>
            <wp:effectExtent l="0" t="0" r="1905" b="9525"/>
            <wp:docPr id="150622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45" cy="4276725"/>
                    </a:xfrm>
                    <a:prstGeom prst="rect">
                      <a:avLst/>
                    </a:prstGeom>
                    <a:noFill/>
                    <a:ln>
                      <a:noFill/>
                    </a:ln>
                  </pic:spPr>
                </pic:pic>
              </a:graphicData>
            </a:graphic>
          </wp:inline>
        </w:drawing>
      </w:r>
    </w:p>
    <w:p w14:paraId="42273D8C" w14:textId="77777777" w:rsidR="004C40E8" w:rsidRDefault="004C40E8" w:rsidP="00F9263D">
      <w:pPr>
        <w:rPr>
          <w:rFonts w:asciiTheme="minorHAnsi" w:eastAsia="Arial" w:hAnsiTheme="minorHAnsi" w:cstheme="minorHAnsi"/>
          <w:b/>
          <w:bCs/>
          <w:color w:val="FF0000"/>
          <w:sz w:val="28"/>
          <w:szCs w:val="28"/>
        </w:rPr>
      </w:pPr>
    </w:p>
    <w:p w14:paraId="66CD38B1" w14:textId="6F6BF19C"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Check Main index.js</w:t>
      </w:r>
    </w:p>
    <w:p w14:paraId="54A0F22E" w14:textId="77777777" w:rsidR="004C40E8" w:rsidRDefault="004C40E8" w:rsidP="00F9263D">
      <w:pPr>
        <w:rPr>
          <w:rFonts w:asciiTheme="minorHAnsi" w:eastAsia="Arial" w:hAnsiTheme="minorHAnsi" w:cstheme="minorHAnsi"/>
          <w:b/>
          <w:bCs/>
          <w:color w:val="FF0000"/>
          <w:sz w:val="28"/>
          <w:szCs w:val="28"/>
        </w:rPr>
      </w:pPr>
    </w:p>
    <w:p w14:paraId="32F4561C" w14:textId="0BD021EF" w:rsidR="004C40E8" w:rsidRDefault="004C40E8"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lastRenderedPageBreak/>
        <w:drawing>
          <wp:inline distT="0" distB="0" distL="0" distR="0" wp14:anchorId="63D6F1BE" wp14:editId="3979AC34">
            <wp:extent cx="6192520" cy="3061335"/>
            <wp:effectExtent l="0" t="0" r="0" b="5715"/>
            <wp:docPr id="670984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3061335"/>
                    </a:xfrm>
                    <a:prstGeom prst="rect">
                      <a:avLst/>
                    </a:prstGeom>
                    <a:noFill/>
                    <a:ln>
                      <a:noFill/>
                    </a:ln>
                  </pic:spPr>
                </pic:pic>
              </a:graphicData>
            </a:graphic>
          </wp:inline>
        </w:drawing>
      </w:r>
    </w:p>
    <w:p w14:paraId="3B53ECF3" w14:textId="77777777" w:rsidR="004C40E8" w:rsidRDefault="004C40E8" w:rsidP="00F9263D">
      <w:pPr>
        <w:rPr>
          <w:rFonts w:asciiTheme="minorHAnsi" w:eastAsia="Arial" w:hAnsiTheme="minorHAnsi" w:cstheme="minorHAnsi"/>
          <w:b/>
          <w:bCs/>
          <w:color w:val="FF0000"/>
          <w:sz w:val="28"/>
          <w:szCs w:val="28"/>
        </w:rPr>
      </w:pPr>
    </w:p>
    <w:p w14:paraId="6957BA44" w14:textId="7FA2D573" w:rsidR="004C40E8" w:rsidRDefault="00677F9A" w:rsidP="00F9263D">
      <w:pPr>
        <w:rPr>
          <w:rFonts w:asciiTheme="minorHAnsi" w:eastAsia="Arial" w:hAnsiTheme="minorHAnsi" w:cstheme="minorHAnsi"/>
          <w:b/>
          <w:bCs/>
          <w:color w:val="FF0000"/>
          <w:sz w:val="28"/>
          <w:szCs w:val="28"/>
        </w:rPr>
      </w:pPr>
      <w:proofErr w:type="spellStart"/>
      <w:proofErr w:type="gramStart"/>
      <w:r>
        <w:rPr>
          <w:rFonts w:asciiTheme="minorHAnsi" w:eastAsia="Arial" w:hAnsiTheme="minorHAnsi" w:cstheme="minorHAnsi"/>
          <w:b/>
          <w:bCs/>
          <w:color w:val="FF0000"/>
          <w:sz w:val="28"/>
          <w:szCs w:val="28"/>
        </w:rPr>
        <w:t>Lets</w:t>
      </w:r>
      <w:proofErr w:type="spellEnd"/>
      <w:proofErr w:type="gramEnd"/>
      <w:r>
        <w:rPr>
          <w:rFonts w:asciiTheme="minorHAnsi" w:eastAsia="Arial" w:hAnsiTheme="minorHAnsi" w:cstheme="minorHAnsi"/>
          <w:b/>
          <w:bCs/>
          <w:color w:val="FF0000"/>
          <w:sz w:val="28"/>
          <w:szCs w:val="28"/>
        </w:rPr>
        <w:t xml:space="preserve"> Explore App.js</w:t>
      </w:r>
    </w:p>
    <w:p w14:paraId="4CB387CA" w14:textId="77777777" w:rsidR="00677F9A" w:rsidRDefault="00677F9A" w:rsidP="00F9263D">
      <w:pPr>
        <w:rPr>
          <w:rFonts w:asciiTheme="minorHAnsi" w:eastAsia="Arial" w:hAnsiTheme="minorHAnsi" w:cstheme="minorHAnsi"/>
          <w:b/>
          <w:bCs/>
          <w:color w:val="FF0000"/>
          <w:sz w:val="28"/>
          <w:szCs w:val="28"/>
        </w:rPr>
      </w:pPr>
    </w:p>
    <w:p w14:paraId="5E892C67" w14:textId="1CAC70B3" w:rsidR="00677F9A" w:rsidRDefault="00677F9A" w:rsidP="00F9263D">
      <w:pPr>
        <w:rPr>
          <w:rFonts w:asciiTheme="minorHAnsi" w:eastAsia="Arial" w:hAnsiTheme="minorHAnsi" w:cstheme="minorHAnsi"/>
          <w:b/>
          <w:bCs/>
          <w:color w:val="FF0000"/>
          <w:sz w:val="28"/>
          <w:szCs w:val="28"/>
        </w:rPr>
      </w:pPr>
      <w:r>
        <w:rPr>
          <w:rFonts w:asciiTheme="minorHAnsi" w:eastAsia="Arial" w:hAnsiTheme="minorHAnsi" w:cstheme="minorHAnsi"/>
          <w:b/>
          <w:bCs/>
          <w:noProof/>
          <w:color w:val="FF0000"/>
          <w:sz w:val="28"/>
          <w:szCs w:val="28"/>
        </w:rPr>
        <w:drawing>
          <wp:inline distT="0" distB="0" distL="0" distR="0" wp14:anchorId="20DA16FE" wp14:editId="7264B624">
            <wp:extent cx="6192520" cy="4062730"/>
            <wp:effectExtent l="0" t="0" r="0" b="0"/>
            <wp:docPr id="110488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2520" cy="4062730"/>
                    </a:xfrm>
                    <a:prstGeom prst="rect">
                      <a:avLst/>
                    </a:prstGeom>
                    <a:noFill/>
                    <a:ln>
                      <a:noFill/>
                    </a:ln>
                  </pic:spPr>
                </pic:pic>
              </a:graphicData>
            </a:graphic>
          </wp:inline>
        </w:drawing>
      </w:r>
    </w:p>
    <w:p w14:paraId="3CB81364" w14:textId="77777777" w:rsidR="00677F9A" w:rsidRDefault="00677F9A" w:rsidP="00F9263D">
      <w:pPr>
        <w:rPr>
          <w:rFonts w:asciiTheme="minorHAnsi" w:eastAsia="Arial" w:hAnsiTheme="minorHAnsi" w:cstheme="minorHAnsi"/>
          <w:b/>
          <w:bCs/>
          <w:color w:val="FF0000"/>
          <w:sz w:val="28"/>
          <w:szCs w:val="28"/>
        </w:rPr>
      </w:pPr>
    </w:p>
    <w:p w14:paraId="607F65AF" w14:textId="03C4294B" w:rsidR="00677F9A" w:rsidRDefault="00677F9A" w:rsidP="00677F9A">
      <w:pPr>
        <w:pStyle w:val="Heading1"/>
        <w:rPr>
          <w:rFonts w:asciiTheme="minorHAnsi" w:eastAsia="Arial" w:hAnsiTheme="minorHAnsi" w:cstheme="minorHAnsi"/>
          <w:color w:val="E36C0A" w:themeColor="accent6" w:themeShade="BF"/>
        </w:rPr>
      </w:pPr>
      <w:bookmarkStart w:id="4" w:name="_Toc171676901"/>
      <w:r>
        <w:rPr>
          <w:rFonts w:asciiTheme="minorHAnsi" w:eastAsia="Arial" w:hAnsiTheme="minorHAnsi" w:cstheme="minorHAnsi"/>
          <w:color w:val="E36C0A" w:themeColor="accent6" w:themeShade="BF"/>
        </w:rPr>
        <w:t>Make Changes in App.js and Index.js</w:t>
      </w:r>
      <w:bookmarkEnd w:id="4"/>
      <w:r>
        <w:rPr>
          <w:rFonts w:asciiTheme="minorHAnsi" w:eastAsia="Arial" w:hAnsiTheme="minorHAnsi" w:cstheme="minorHAnsi"/>
          <w:color w:val="E36C0A" w:themeColor="accent6" w:themeShade="BF"/>
        </w:rPr>
        <w:t xml:space="preserve"> </w:t>
      </w:r>
    </w:p>
    <w:p w14:paraId="5679212B" w14:textId="77777777" w:rsidR="00677F9A" w:rsidRDefault="00677F9A" w:rsidP="00F9263D">
      <w:pPr>
        <w:rPr>
          <w:rFonts w:asciiTheme="minorHAnsi" w:eastAsia="Arial" w:hAnsiTheme="minorHAnsi" w:cstheme="minorHAnsi"/>
          <w:b/>
          <w:bCs/>
          <w:color w:val="FF0000"/>
          <w:sz w:val="28"/>
          <w:szCs w:val="28"/>
        </w:rPr>
      </w:pPr>
    </w:p>
    <w:p w14:paraId="6172ECF8" w14:textId="5E3FD848" w:rsidR="00677F9A" w:rsidRDefault="00677F9A"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Comment the Line as show below with /* */ and write simple HTML &lt;h1&gt; tag</w:t>
      </w:r>
    </w:p>
    <w:p w14:paraId="401DD11A" w14:textId="77777777" w:rsidR="00677F9A" w:rsidRDefault="00677F9A" w:rsidP="00F9263D">
      <w:pPr>
        <w:rPr>
          <w:rFonts w:asciiTheme="minorHAnsi" w:eastAsia="Arial" w:hAnsiTheme="minorHAnsi" w:cstheme="minorHAnsi"/>
          <w:b/>
          <w:bCs/>
          <w:color w:val="FF0000"/>
          <w:sz w:val="28"/>
          <w:szCs w:val="28"/>
        </w:rPr>
      </w:pPr>
    </w:p>
    <w:p w14:paraId="5B2C0D74" w14:textId="77777777" w:rsidR="00677F9A" w:rsidRPr="00677F9A" w:rsidRDefault="00677F9A" w:rsidP="00677F9A">
      <w:pPr>
        <w:shd w:val="clear" w:color="auto" w:fill="1F1F1F"/>
        <w:spacing w:line="285" w:lineRule="atLeast"/>
        <w:rPr>
          <w:rFonts w:ascii="Consolas" w:hAnsi="Consolas"/>
          <w:color w:val="CCCCCC"/>
          <w:sz w:val="21"/>
          <w:szCs w:val="21"/>
        </w:rPr>
      </w:pPr>
      <w:r w:rsidRPr="00677F9A">
        <w:rPr>
          <w:rFonts w:ascii="Consolas" w:hAnsi="Consolas"/>
          <w:color w:val="808080"/>
          <w:sz w:val="21"/>
          <w:szCs w:val="21"/>
        </w:rPr>
        <w:t>&lt;</w:t>
      </w:r>
      <w:r w:rsidRPr="00677F9A">
        <w:rPr>
          <w:rFonts w:ascii="Consolas" w:hAnsi="Consolas"/>
          <w:color w:val="569CD6"/>
          <w:sz w:val="21"/>
          <w:szCs w:val="21"/>
        </w:rPr>
        <w:t>h1</w:t>
      </w:r>
      <w:r w:rsidRPr="00677F9A">
        <w:rPr>
          <w:rFonts w:ascii="Consolas" w:hAnsi="Consolas"/>
          <w:color w:val="808080"/>
          <w:sz w:val="21"/>
          <w:szCs w:val="21"/>
        </w:rPr>
        <w:t>&gt;</w:t>
      </w:r>
      <w:r w:rsidRPr="00677F9A">
        <w:rPr>
          <w:rFonts w:ascii="Consolas" w:hAnsi="Consolas"/>
          <w:color w:val="CCCCCC"/>
          <w:sz w:val="21"/>
          <w:szCs w:val="21"/>
        </w:rPr>
        <w:t>This Program is developed by Bipeen</w:t>
      </w:r>
      <w:r w:rsidRPr="00677F9A">
        <w:rPr>
          <w:rFonts w:ascii="Consolas" w:hAnsi="Consolas"/>
          <w:color w:val="808080"/>
          <w:sz w:val="21"/>
          <w:szCs w:val="21"/>
        </w:rPr>
        <w:t>&lt;/</w:t>
      </w:r>
      <w:r w:rsidRPr="00677F9A">
        <w:rPr>
          <w:rFonts w:ascii="Consolas" w:hAnsi="Consolas"/>
          <w:color w:val="569CD6"/>
          <w:sz w:val="21"/>
          <w:szCs w:val="21"/>
        </w:rPr>
        <w:t>h1</w:t>
      </w:r>
      <w:r w:rsidRPr="00677F9A">
        <w:rPr>
          <w:rFonts w:ascii="Consolas" w:hAnsi="Consolas"/>
          <w:color w:val="808080"/>
          <w:sz w:val="21"/>
          <w:szCs w:val="21"/>
        </w:rPr>
        <w:t>&gt;</w:t>
      </w:r>
    </w:p>
    <w:p w14:paraId="35460950" w14:textId="77777777" w:rsidR="00677F9A" w:rsidRDefault="00677F9A" w:rsidP="00F9263D">
      <w:pPr>
        <w:rPr>
          <w:rFonts w:asciiTheme="minorHAnsi" w:eastAsia="Arial" w:hAnsiTheme="minorHAnsi" w:cstheme="minorHAnsi"/>
          <w:b/>
          <w:bCs/>
          <w:color w:val="FF0000"/>
          <w:sz w:val="28"/>
          <w:szCs w:val="28"/>
        </w:rPr>
      </w:pPr>
    </w:p>
    <w:p w14:paraId="04F1B03B" w14:textId="77777777" w:rsidR="00677F9A" w:rsidRDefault="00677F9A" w:rsidP="00F9263D">
      <w:pPr>
        <w:rPr>
          <w:rFonts w:asciiTheme="minorHAnsi" w:eastAsia="Arial" w:hAnsiTheme="minorHAnsi" w:cstheme="minorHAnsi"/>
          <w:b/>
          <w:bCs/>
          <w:color w:val="FF0000"/>
          <w:sz w:val="28"/>
          <w:szCs w:val="28"/>
        </w:rPr>
      </w:pPr>
    </w:p>
    <w:p w14:paraId="43634323" w14:textId="4DE32382" w:rsidR="00677F9A" w:rsidRDefault="00677F9A" w:rsidP="00F9263D">
      <w:pPr>
        <w:rPr>
          <w:rFonts w:asciiTheme="minorHAnsi" w:eastAsia="Arial" w:hAnsiTheme="minorHAnsi" w:cstheme="minorHAnsi"/>
          <w:b/>
          <w:bCs/>
          <w:color w:val="FF0000"/>
          <w:sz w:val="28"/>
          <w:szCs w:val="28"/>
        </w:rPr>
      </w:pPr>
      <w:r w:rsidRPr="00677F9A">
        <w:rPr>
          <w:rFonts w:asciiTheme="minorHAnsi" w:eastAsia="Arial" w:hAnsiTheme="minorHAnsi" w:cstheme="minorHAnsi"/>
          <w:b/>
          <w:bCs/>
          <w:color w:val="FF0000"/>
          <w:sz w:val="28"/>
          <w:szCs w:val="28"/>
        </w:rPr>
        <w:lastRenderedPageBreak/>
        <w:drawing>
          <wp:inline distT="0" distB="0" distL="0" distR="0" wp14:anchorId="1DD617E9" wp14:editId="49581A21">
            <wp:extent cx="6197600" cy="4059555"/>
            <wp:effectExtent l="0" t="0" r="0" b="0"/>
            <wp:docPr id="4749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718" name=""/>
                    <pic:cNvPicPr/>
                  </pic:nvPicPr>
                  <pic:blipFill>
                    <a:blip r:embed="rId22"/>
                    <a:stretch>
                      <a:fillRect/>
                    </a:stretch>
                  </pic:blipFill>
                  <pic:spPr>
                    <a:xfrm>
                      <a:off x="0" y="0"/>
                      <a:ext cx="6197600" cy="4059555"/>
                    </a:xfrm>
                    <a:prstGeom prst="rect">
                      <a:avLst/>
                    </a:prstGeom>
                  </pic:spPr>
                </pic:pic>
              </a:graphicData>
            </a:graphic>
          </wp:inline>
        </w:drawing>
      </w:r>
    </w:p>
    <w:p w14:paraId="5AECA079" w14:textId="77777777" w:rsidR="00D25809" w:rsidRDefault="00D25809" w:rsidP="00F9263D">
      <w:pPr>
        <w:rPr>
          <w:rFonts w:asciiTheme="minorHAnsi" w:eastAsia="Arial" w:hAnsiTheme="minorHAnsi" w:cstheme="minorHAnsi"/>
          <w:b/>
          <w:bCs/>
          <w:color w:val="FF0000"/>
          <w:sz w:val="28"/>
          <w:szCs w:val="28"/>
        </w:rPr>
      </w:pPr>
    </w:p>
    <w:p w14:paraId="056CE937" w14:textId="2C9DB70F"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 xml:space="preserve">Now update the code in index.js </w:t>
      </w:r>
    </w:p>
    <w:p w14:paraId="2CA73EA9" w14:textId="77777777" w:rsidR="00D25809" w:rsidRDefault="00D25809" w:rsidP="00F9263D">
      <w:pPr>
        <w:rPr>
          <w:rFonts w:asciiTheme="minorHAnsi" w:eastAsia="Arial" w:hAnsiTheme="minorHAnsi" w:cstheme="minorHAnsi"/>
          <w:b/>
          <w:bCs/>
          <w:color w:val="FF0000"/>
          <w:sz w:val="28"/>
          <w:szCs w:val="28"/>
        </w:rPr>
      </w:pPr>
    </w:p>
    <w:p w14:paraId="6CE014A8" w14:textId="0F20AFDF"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Simple comment out lines and called &lt;App &gt; Component and Reder inside Document root</w:t>
      </w:r>
    </w:p>
    <w:p w14:paraId="612663AC" w14:textId="77777777" w:rsidR="00D25809" w:rsidRDefault="00D25809" w:rsidP="00F9263D">
      <w:pPr>
        <w:rPr>
          <w:rFonts w:asciiTheme="minorHAnsi" w:eastAsia="Arial" w:hAnsiTheme="minorHAnsi" w:cstheme="minorHAnsi"/>
          <w:b/>
          <w:bCs/>
          <w:color w:val="FF0000"/>
          <w:sz w:val="28"/>
          <w:szCs w:val="28"/>
        </w:rPr>
      </w:pPr>
    </w:p>
    <w:p w14:paraId="0E4410AF" w14:textId="77777777" w:rsidR="00D25809" w:rsidRPr="00D25809" w:rsidRDefault="00D25809" w:rsidP="00D25809">
      <w:pPr>
        <w:shd w:val="clear" w:color="auto" w:fill="1F1F1F"/>
        <w:spacing w:line="285" w:lineRule="atLeast"/>
        <w:rPr>
          <w:rFonts w:ascii="Consolas" w:hAnsi="Consolas"/>
          <w:color w:val="CCCCCC"/>
          <w:sz w:val="21"/>
          <w:szCs w:val="21"/>
        </w:rPr>
      </w:pPr>
      <w:proofErr w:type="spellStart"/>
      <w:proofErr w:type="gramStart"/>
      <w:r w:rsidRPr="00D25809">
        <w:rPr>
          <w:rFonts w:ascii="Consolas" w:hAnsi="Consolas"/>
          <w:color w:val="4FC1FF"/>
          <w:sz w:val="21"/>
          <w:szCs w:val="21"/>
        </w:rPr>
        <w:t>root</w:t>
      </w:r>
      <w:r w:rsidRPr="00D25809">
        <w:rPr>
          <w:rFonts w:ascii="Consolas" w:hAnsi="Consolas"/>
          <w:color w:val="CCCCCC"/>
          <w:sz w:val="21"/>
          <w:szCs w:val="21"/>
        </w:rPr>
        <w:t>.</w:t>
      </w:r>
      <w:r w:rsidRPr="00D25809">
        <w:rPr>
          <w:rFonts w:ascii="Consolas" w:hAnsi="Consolas"/>
          <w:color w:val="DCDCAA"/>
          <w:sz w:val="21"/>
          <w:szCs w:val="21"/>
        </w:rPr>
        <w:t>render</w:t>
      </w:r>
      <w:proofErr w:type="spellEnd"/>
      <w:proofErr w:type="gramEnd"/>
      <w:r w:rsidRPr="00D25809">
        <w:rPr>
          <w:rFonts w:ascii="Consolas" w:hAnsi="Consolas"/>
          <w:color w:val="CCCCCC"/>
          <w:sz w:val="21"/>
          <w:szCs w:val="21"/>
        </w:rPr>
        <w:t xml:space="preserve">( </w:t>
      </w:r>
      <w:r w:rsidRPr="00D25809">
        <w:rPr>
          <w:rFonts w:ascii="Consolas" w:hAnsi="Consolas"/>
          <w:color w:val="808080"/>
          <w:sz w:val="21"/>
          <w:szCs w:val="21"/>
        </w:rPr>
        <w:t>&lt;</w:t>
      </w:r>
      <w:r w:rsidRPr="00D25809">
        <w:rPr>
          <w:rFonts w:ascii="Consolas" w:hAnsi="Consolas"/>
          <w:color w:val="4EC9B0"/>
          <w:sz w:val="21"/>
          <w:szCs w:val="21"/>
        </w:rPr>
        <w:t>App</w:t>
      </w:r>
      <w:r w:rsidRPr="00D25809">
        <w:rPr>
          <w:rFonts w:ascii="Consolas" w:hAnsi="Consolas"/>
          <w:color w:val="CCCCCC"/>
          <w:sz w:val="21"/>
          <w:szCs w:val="21"/>
        </w:rPr>
        <w:t xml:space="preserve"> </w:t>
      </w:r>
      <w:r w:rsidRPr="00D25809">
        <w:rPr>
          <w:rFonts w:ascii="Consolas" w:hAnsi="Consolas"/>
          <w:color w:val="808080"/>
          <w:sz w:val="21"/>
          <w:szCs w:val="21"/>
        </w:rPr>
        <w:t>/&gt;</w:t>
      </w:r>
      <w:r w:rsidRPr="00D25809">
        <w:rPr>
          <w:rFonts w:ascii="Consolas" w:hAnsi="Consolas"/>
          <w:color w:val="CCCCCC"/>
          <w:sz w:val="21"/>
          <w:szCs w:val="21"/>
        </w:rPr>
        <w:t>,</w:t>
      </w:r>
      <w:proofErr w:type="spellStart"/>
      <w:r w:rsidRPr="00D25809">
        <w:rPr>
          <w:rFonts w:ascii="Consolas" w:hAnsi="Consolas"/>
          <w:color w:val="9CDCFE"/>
          <w:sz w:val="21"/>
          <w:szCs w:val="21"/>
        </w:rPr>
        <w:t>document</w:t>
      </w:r>
      <w:r w:rsidRPr="00D25809">
        <w:rPr>
          <w:rFonts w:ascii="Consolas" w:hAnsi="Consolas"/>
          <w:color w:val="CCCCCC"/>
          <w:sz w:val="21"/>
          <w:szCs w:val="21"/>
        </w:rPr>
        <w:t>.</w:t>
      </w:r>
      <w:r w:rsidRPr="00D25809">
        <w:rPr>
          <w:rFonts w:ascii="Consolas" w:hAnsi="Consolas"/>
          <w:color w:val="DCDCAA"/>
          <w:sz w:val="21"/>
          <w:szCs w:val="21"/>
        </w:rPr>
        <w:t>getElementById</w:t>
      </w:r>
      <w:proofErr w:type="spellEnd"/>
      <w:r w:rsidRPr="00D25809">
        <w:rPr>
          <w:rFonts w:ascii="Consolas" w:hAnsi="Consolas"/>
          <w:color w:val="CCCCCC"/>
          <w:sz w:val="21"/>
          <w:szCs w:val="21"/>
        </w:rPr>
        <w:t>(</w:t>
      </w:r>
      <w:r w:rsidRPr="00D25809">
        <w:rPr>
          <w:rFonts w:ascii="Consolas" w:hAnsi="Consolas"/>
          <w:color w:val="CE9178"/>
          <w:sz w:val="21"/>
          <w:szCs w:val="21"/>
        </w:rPr>
        <w:t>'root'</w:t>
      </w:r>
      <w:r w:rsidRPr="00D25809">
        <w:rPr>
          <w:rFonts w:ascii="Consolas" w:hAnsi="Consolas"/>
          <w:color w:val="CCCCCC"/>
          <w:sz w:val="21"/>
          <w:szCs w:val="21"/>
        </w:rPr>
        <w:t>));</w:t>
      </w:r>
    </w:p>
    <w:p w14:paraId="6440CBA9" w14:textId="77777777" w:rsidR="00D25809" w:rsidRPr="00D25809" w:rsidRDefault="00D25809" w:rsidP="00D25809">
      <w:pPr>
        <w:shd w:val="clear" w:color="auto" w:fill="1F1F1F"/>
        <w:spacing w:line="285" w:lineRule="atLeast"/>
        <w:rPr>
          <w:rFonts w:ascii="Consolas" w:hAnsi="Consolas"/>
          <w:color w:val="CCCCCC"/>
          <w:sz w:val="21"/>
          <w:szCs w:val="21"/>
        </w:rPr>
      </w:pPr>
    </w:p>
    <w:p w14:paraId="59F136BA" w14:textId="77777777" w:rsidR="00D25809" w:rsidRDefault="00D25809" w:rsidP="00F9263D">
      <w:pPr>
        <w:rPr>
          <w:rFonts w:asciiTheme="minorHAnsi" w:eastAsia="Arial" w:hAnsiTheme="minorHAnsi" w:cstheme="minorHAnsi"/>
          <w:b/>
          <w:bCs/>
          <w:color w:val="FF0000"/>
          <w:sz w:val="28"/>
          <w:szCs w:val="28"/>
        </w:rPr>
      </w:pPr>
    </w:p>
    <w:p w14:paraId="66FFD0C5" w14:textId="77777777" w:rsidR="00D25809" w:rsidRDefault="00D25809" w:rsidP="00F9263D">
      <w:pPr>
        <w:rPr>
          <w:rFonts w:asciiTheme="minorHAnsi" w:eastAsia="Arial" w:hAnsiTheme="minorHAnsi" w:cstheme="minorHAnsi"/>
          <w:b/>
          <w:bCs/>
          <w:color w:val="FF0000"/>
          <w:sz w:val="28"/>
          <w:szCs w:val="28"/>
        </w:rPr>
      </w:pPr>
    </w:p>
    <w:p w14:paraId="3080A962" w14:textId="54AEF4FA" w:rsidR="00D25809" w:rsidRDefault="00D25809" w:rsidP="00F9263D">
      <w:pPr>
        <w:rPr>
          <w:rFonts w:asciiTheme="minorHAnsi" w:eastAsia="Arial" w:hAnsiTheme="minorHAnsi" w:cstheme="minorHAnsi"/>
          <w:b/>
          <w:bCs/>
          <w:color w:val="FF0000"/>
          <w:sz w:val="28"/>
          <w:szCs w:val="28"/>
        </w:rPr>
      </w:pPr>
      <w:r w:rsidRPr="00D25809">
        <w:rPr>
          <w:rFonts w:asciiTheme="minorHAnsi" w:eastAsia="Arial" w:hAnsiTheme="minorHAnsi" w:cstheme="minorHAnsi"/>
          <w:b/>
          <w:bCs/>
          <w:color w:val="FF0000"/>
          <w:sz w:val="28"/>
          <w:szCs w:val="28"/>
        </w:rPr>
        <w:drawing>
          <wp:inline distT="0" distB="0" distL="0" distR="0" wp14:anchorId="56F9078A" wp14:editId="13F80CA9">
            <wp:extent cx="6197600" cy="2747645"/>
            <wp:effectExtent l="0" t="0" r="0" b="0"/>
            <wp:docPr id="11727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7955" name=""/>
                    <pic:cNvPicPr/>
                  </pic:nvPicPr>
                  <pic:blipFill>
                    <a:blip r:embed="rId23"/>
                    <a:stretch>
                      <a:fillRect/>
                    </a:stretch>
                  </pic:blipFill>
                  <pic:spPr>
                    <a:xfrm>
                      <a:off x="0" y="0"/>
                      <a:ext cx="6197600" cy="2747645"/>
                    </a:xfrm>
                    <a:prstGeom prst="rect">
                      <a:avLst/>
                    </a:prstGeom>
                  </pic:spPr>
                </pic:pic>
              </a:graphicData>
            </a:graphic>
          </wp:inline>
        </w:drawing>
      </w:r>
    </w:p>
    <w:p w14:paraId="60B687FE" w14:textId="77777777" w:rsidR="00D25809" w:rsidRDefault="00D25809" w:rsidP="00F9263D">
      <w:pPr>
        <w:rPr>
          <w:rFonts w:asciiTheme="minorHAnsi" w:eastAsia="Arial" w:hAnsiTheme="minorHAnsi" w:cstheme="minorHAnsi"/>
          <w:b/>
          <w:bCs/>
          <w:color w:val="FF0000"/>
          <w:sz w:val="28"/>
          <w:szCs w:val="28"/>
        </w:rPr>
      </w:pPr>
    </w:p>
    <w:p w14:paraId="78E4C190" w14:textId="08ED0E9D" w:rsidR="00D25809" w:rsidRDefault="00D25809" w:rsidP="00F9263D">
      <w:pPr>
        <w:rPr>
          <w:rFonts w:asciiTheme="minorHAnsi" w:eastAsia="Arial" w:hAnsiTheme="minorHAnsi" w:cstheme="minorHAnsi"/>
          <w:b/>
          <w:bCs/>
          <w:color w:val="FF0000"/>
          <w:sz w:val="28"/>
          <w:szCs w:val="28"/>
        </w:rPr>
      </w:pPr>
      <w:r>
        <w:rPr>
          <w:rFonts w:asciiTheme="minorHAnsi" w:eastAsia="Arial" w:hAnsiTheme="minorHAnsi" w:cstheme="minorHAnsi"/>
          <w:b/>
          <w:bCs/>
          <w:color w:val="FF0000"/>
          <w:sz w:val="28"/>
          <w:szCs w:val="28"/>
        </w:rPr>
        <w:t>Now Save and Run it again</w:t>
      </w:r>
    </w:p>
    <w:p w14:paraId="3B38ACB3" w14:textId="77777777" w:rsidR="00D25809" w:rsidRDefault="00D25809" w:rsidP="00F9263D">
      <w:pPr>
        <w:rPr>
          <w:rFonts w:asciiTheme="minorHAnsi" w:eastAsia="Arial" w:hAnsiTheme="minorHAnsi" w:cstheme="minorHAnsi"/>
          <w:b/>
          <w:bCs/>
          <w:color w:val="FF0000"/>
          <w:sz w:val="28"/>
          <w:szCs w:val="28"/>
        </w:rPr>
      </w:pPr>
    </w:p>
    <w:p w14:paraId="062A835E" w14:textId="6306302C" w:rsidR="00D25809" w:rsidRDefault="00D25809" w:rsidP="00F9263D">
      <w:pPr>
        <w:rPr>
          <w:rFonts w:asciiTheme="minorHAnsi" w:eastAsia="Arial" w:hAnsiTheme="minorHAnsi" w:cstheme="minorHAnsi"/>
          <w:b/>
          <w:bCs/>
          <w:color w:val="FF0000"/>
          <w:sz w:val="28"/>
          <w:szCs w:val="28"/>
        </w:rPr>
      </w:pPr>
      <w:proofErr w:type="spellStart"/>
      <w:r>
        <w:rPr>
          <w:rFonts w:asciiTheme="minorHAnsi" w:eastAsia="Arial" w:hAnsiTheme="minorHAnsi" w:cstheme="minorHAnsi"/>
          <w:b/>
          <w:bCs/>
          <w:color w:val="FF0000"/>
          <w:sz w:val="28"/>
          <w:szCs w:val="28"/>
        </w:rPr>
        <w:lastRenderedPageBreak/>
        <w:t>Npm</w:t>
      </w:r>
      <w:proofErr w:type="spellEnd"/>
      <w:r>
        <w:rPr>
          <w:rFonts w:asciiTheme="minorHAnsi" w:eastAsia="Arial" w:hAnsiTheme="minorHAnsi" w:cstheme="minorHAnsi"/>
          <w:b/>
          <w:bCs/>
          <w:color w:val="FF0000"/>
          <w:sz w:val="28"/>
          <w:szCs w:val="28"/>
        </w:rPr>
        <w:t xml:space="preserve"> start</w:t>
      </w:r>
    </w:p>
    <w:p w14:paraId="501C1A99" w14:textId="77777777" w:rsidR="00D25809" w:rsidRDefault="00D25809" w:rsidP="00F9263D">
      <w:pPr>
        <w:rPr>
          <w:rFonts w:asciiTheme="minorHAnsi" w:eastAsia="Arial" w:hAnsiTheme="minorHAnsi" w:cstheme="minorHAnsi"/>
          <w:b/>
          <w:bCs/>
          <w:color w:val="FF0000"/>
          <w:sz w:val="28"/>
          <w:szCs w:val="28"/>
        </w:rPr>
      </w:pPr>
    </w:p>
    <w:p w14:paraId="0EB90515" w14:textId="77777777" w:rsidR="00D25809" w:rsidRDefault="00D25809" w:rsidP="00F9263D">
      <w:pPr>
        <w:rPr>
          <w:rFonts w:asciiTheme="minorHAnsi" w:eastAsia="Arial" w:hAnsiTheme="minorHAnsi" w:cstheme="minorHAnsi"/>
          <w:b/>
          <w:bCs/>
          <w:color w:val="FF0000"/>
          <w:sz w:val="28"/>
          <w:szCs w:val="28"/>
        </w:rPr>
      </w:pPr>
    </w:p>
    <w:p w14:paraId="2E4650BD" w14:textId="62BDF026" w:rsidR="00D25809" w:rsidRPr="00F9263D" w:rsidRDefault="00D25809" w:rsidP="00F9263D">
      <w:pPr>
        <w:rPr>
          <w:rFonts w:asciiTheme="minorHAnsi" w:eastAsia="Arial" w:hAnsiTheme="minorHAnsi" w:cstheme="minorHAnsi"/>
          <w:b/>
          <w:bCs/>
          <w:color w:val="FF0000"/>
          <w:sz w:val="28"/>
          <w:szCs w:val="28"/>
        </w:rPr>
      </w:pPr>
      <w:r w:rsidRPr="00D25809">
        <w:rPr>
          <w:rFonts w:asciiTheme="minorHAnsi" w:eastAsia="Arial" w:hAnsiTheme="minorHAnsi" w:cstheme="minorHAnsi"/>
          <w:b/>
          <w:bCs/>
          <w:color w:val="FF0000"/>
          <w:sz w:val="28"/>
          <w:szCs w:val="28"/>
        </w:rPr>
        <w:drawing>
          <wp:inline distT="0" distB="0" distL="0" distR="0" wp14:anchorId="2BB2D8CB" wp14:editId="0733A84F">
            <wp:extent cx="5220152" cy="2438611"/>
            <wp:effectExtent l="0" t="0" r="0" b="0"/>
            <wp:docPr id="7854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4494" name=""/>
                    <pic:cNvPicPr/>
                  </pic:nvPicPr>
                  <pic:blipFill>
                    <a:blip r:embed="rId24"/>
                    <a:stretch>
                      <a:fillRect/>
                    </a:stretch>
                  </pic:blipFill>
                  <pic:spPr>
                    <a:xfrm>
                      <a:off x="0" y="0"/>
                      <a:ext cx="5220152" cy="2438611"/>
                    </a:xfrm>
                    <a:prstGeom prst="rect">
                      <a:avLst/>
                    </a:prstGeom>
                  </pic:spPr>
                </pic:pic>
              </a:graphicData>
            </a:graphic>
          </wp:inline>
        </w:drawing>
      </w:r>
    </w:p>
    <w:sectPr w:rsidR="00D25809" w:rsidRPr="00F9263D" w:rsidSect="007038F3">
      <w:headerReference w:type="default" r:id="rId25"/>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F618A" w14:textId="77777777" w:rsidR="004514E7" w:rsidRDefault="004514E7">
      <w:r>
        <w:separator/>
      </w:r>
    </w:p>
  </w:endnote>
  <w:endnote w:type="continuationSeparator" w:id="0">
    <w:p w14:paraId="12077643" w14:textId="77777777" w:rsidR="004514E7" w:rsidRDefault="00451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6D355" w14:textId="77777777" w:rsidR="004514E7" w:rsidRDefault="004514E7">
      <w:r>
        <w:separator/>
      </w:r>
    </w:p>
  </w:footnote>
  <w:footnote w:type="continuationSeparator" w:id="0">
    <w:p w14:paraId="25F2557B" w14:textId="77777777" w:rsidR="004514E7" w:rsidRDefault="00451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D63E7"/>
    <w:multiLevelType w:val="multilevel"/>
    <w:tmpl w:val="CE06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5"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4D6D12"/>
    <w:multiLevelType w:val="hybridMultilevel"/>
    <w:tmpl w:val="BB7C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D31C1"/>
    <w:multiLevelType w:val="hybridMultilevel"/>
    <w:tmpl w:val="DAB0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4"/>
  </w:num>
  <w:num w:numId="2" w16cid:durableId="1435713782">
    <w:abstractNumId w:val="12"/>
  </w:num>
  <w:num w:numId="3" w16cid:durableId="218513052">
    <w:abstractNumId w:val="6"/>
  </w:num>
  <w:num w:numId="4" w16cid:durableId="1861622341">
    <w:abstractNumId w:val="23"/>
  </w:num>
  <w:num w:numId="5" w16cid:durableId="1812988237">
    <w:abstractNumId w:val="7"/>
  </w:num>
  <w:num w:numId="6" w16cid:durableId="1847282385">
    <w:abstractNumId w:val="28"/>
  </w:num>
  <w:num w:numId="7" w16cid:durableId="1265962800">
    <w:abstractNumId w:val="17"/>
  </w:num>
  <w:num w:numId="8" w16cid:durableId="619534975">
    <w:abstractNumId w:val="4"/>
  </w:num>
  <w:num w:numId="9" w16cid:durableId="278491274">
    <w:abstractNumId w:val="21"/>
  </w:num>
  <w:num w:numId="10" w16cid:durableId="2013143098">
    <w:abstractNumId w:val="8"/>
  </w:num>
  <w:num w:numId="11" w16cid:durableId="157308001">
    <w:abstractNumId w:val="10"/>
    <w:lvlOverride w:ilvl="0">
      <w:lvl w:ilvl="0">
        <w:numFmt w:val="decimal"/>
        <w:lvlText w:val="%1."/>
        <w:lvlJc w:val="left"/>
      </w:lvl>
    </w:lvlOverride>
  </w:num>
  <w:num w:numId="12" w16cid:durableId="230041395">
    <w:abstractNumId w:val="32"/>
  </w:num>
  <w:num w:numId="13" w16cid:durableId="1568687423">
    <w:abstractNumId w:val="14"/>
  </w:num>
  <w:num w:numId="14" w16cid:durableId="1006637546">
    <w:abstractNumId w:val="19"/>
  </w:num>
  <w:num w:numId="15" w16cid:durableId="795029960">
    <w:abstractNumId w:val="14"/>
  </w:num>
  <w:num w:numId="16" w16cid:durableId="20453210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4"/>
  </w:num>
  <w:num w:numId="18" w16cid:durableId="570232993">
    <w:abstractNumId w:val="14"/>
  </w:num>
  <w:num w:numId="19" w16cid:durableId="304480543">
    <w:abstractNumId w:val="14"/>
  </w:num>
  <w:num w:numId="20" w16cid:durableId="815535392">
    <w:abstractNumId w:val="14"/>
  </w:num>
  <w:num w:numId="21" w16cid:durableId="2055612274">
    <w:abstractNumId w:val="14"/>
  </w:num>
  <w:num w:numId="22" w16cid:durableId="1215116738">
    <w:abstractNumId w:val="14"/>
  </w:num>
  <w:num w:numId="23" w16cid:durableId="181941863">
    <w:abstractNumId w:val="14"/>
  </w:num>
  <w:num w:numId="24" w16cid:durableId="1780564034">
    <w:abstractNumId w:val="33"/>
  </w:num>
  <w:num w:numId="25" w16cid:durableId="1924949926">
    <w:abstractNumId w:val="14"/>
  </w:num>
  <w:num w:numId="26" w16cid:durableId="1602182290">
    <w:abstractNumId w:val="14"/>
  </w:num>
  <w:num w:numId="27" w16cid:durableId="144588558">
    <w:abstractNumId w:val="29"/>
  </w:num>
  <w:num w:numId="28" w16cid:durableId="2000384494">
    <w:abstractNumId w:val="14"/>
  </w:num>
  <w:num w:numId="29" w16cid:durableId="1712194752">
    <w:abstractNumId w:val="20"/>
  </w:num>
  <w:num w:numId="30" w16cid:durableId="1892886929">
    <w:abstractNumId w:val="16"/>
  </w:num>
  <w:num w:numId="31" w16cid:durableId="445271263">
    <w:abstractNumId w:val="14"/>
  </w:num>
  <w:num w:numId="32" w16cid:durableId="1477919479">
    <w:abstractNumId w:val="27"/>
  </w:num>
  <w:num w:numId="33" w16cid:durableId="144854413">
    <w:abstractNumId w:val="24"/>
  </w:num>
  <w:num w:numId="34" w16cid:durableId="1679582366">
    <w:abstractNumId w:val="13"/>
  </w:num>
  <w:num w:numId="35" w16cid:durableId="488640319">
    <w:abstractNumId w:val="11"/>
  </w:num>
  <w:num w:numId="36" w16cid:durableId="136269098">
    <w:abstractNumId w:val="0"/>
  </w:num>
  <w:num w:numId="37" w16cid:durableId="1542593189">
    <w:abstractNumId w:val="25"/>
  </w:num>
  <w:num w:numId="38" w16cid:durableId="641037626">
    <w:abstractNumId w:val="26"/>
  </w:num>
  <w:num w:numId="39" w16cid:durableId="1910726264">
    <w:abstractNumId w:val="5"/>
  </w:num>
  <w:num w:numId="40" w16cid:durableId="2011718106">
    <w:abstractNumId w:val="22"/>
  </w:num>
  <w:num w:numId="41" w16cid:durableId="444347154">
    <w:abstractNumId w:val="9"/>
  </w:num>
  <w:num w:numId="42" w16cid:durableId="2071616297">
    <w:abstractNumId w:val="2"/>
  </w:num>
  <w:num w:numId="43" w16cid:durableId="1130592681">
    <w:abstractNumId w:val="15"/>
  </w:num>
  <w:num w:numId="44" w16cid:durableId="966276171">
    <w:abstractNumId w:val="1"/>
  </w:num>
  <w:num w:numId="45" w16cid:durableId="1189106509">
    <w:abstractNumId w:val="18"/>
  </w:num>
  <w:num w:numId="46" w16cid:durableId="1236941472">
    <w:abstractNumId w:val="14"/>
  </w:num>
  <w:num w:numId="47" w16cid:durableId="1346325121">
    <w:abstractNumId w:val="14"/>
  </w:num>
  <w:num w:numId="48" w16cid:durableId="64838304">
    <w:abstractNumId w:val="14"/>
  </w:num>
  <w:num w:numId="49" w16cid:durableId="1817867460">
    <w:abstractNumId w:val="14"/>
  </w:num>
  <w:num w:numId="50" w16cid:durableId="454367485">
    <w:abstractNumId w:val="14"/>
  </w:num>
  <w:num w:numId="51" w16cid:durableId="462038551">
    <w:abstractNumId w:val="14"/>
  </w:num>
  <w:num w:numId="52" w16cid:durableId="510528355">
    <w:abstractNumId w:val="31"/>
  </w:num>
  <w:num w:numId="53" w16cid:durableId="424034771">
    <w:abstractNumId w:val="3"/>
  </w:num>
  <w:num w:numId="54" w16cid:durableId="1139957301">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1A3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614"/>
    <w:rsid w:val="000B4CEE"/>
    <w:rsid w:val="000B52E2"/>
    <w:rsid w:val="000C44D2"/>
    <w:rsid w:val="000C52FF"/>
    <w:rsid w:val="000D2DEA"/>
    <w:rsid w:val="000E1A6D"/>
    <w:rsid w:val="000F627F"/>
    <w:rsid w:val="00101CDF"/>
    <w:rsid w:val="00103B8B"/>
    <w:rsid w:val="00105C0B"/>
    <w:rsid w:val="0010741E"/>
    <w:rsid w:val="0011201E"/>
    <w:rsid w:val="001163AC"/>
    <w:rsid w:val="00123308"/>
    <w:rsid w:val="00130531"/>
    <w:rsid w:val="001428C7"/>
    <w:rsid w:val="001441AD"/>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3EE1"/>
    <w:rsid w:val="001F6DC9"/>
    <w:rsid w:val="002070AF"/>
    <w:rsid w:val="00210446"/>
    <w:rsid w:val="002218D7"/>
    <w:rsid w:val="0022580E"/>
    <w:rsid w:val="002320F4"/>
    <w:rsid w:val="002441F3"/>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1958"/>
    <w:rsid w:val="002C6058"/>
    <w:rsid w:val="002D0AD1"/>
    <w:rsid w:val="002E4E9F"/>
    <w:rsid w:val="002E79A7"/>
    <w:rsid w:val="002F75D5"/>
    <w:rsid w:val="0030692E"/>
    <w:rsid w:val="003113A1"/>
    <w:rsid w:val="00313E63"/>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70D3"/>
    <w:rsid w:val="003C4129"/>
    <w:rsid w:val="003C5964"/>
    <w:rsid w:val="003C5F7B"/>
    <w:rsid w:val="003D389C"/>
    <w:rsid w:val="003D5033"/>
    <w:rsid w:val="003E0FC5"/>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14E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40E8"/>
    <w:rsid w:val="004C6414"/>
    <w:rsid w:val="004D0342"/>
    <w:rsid w:val="004D32D8"/>
    <w:rsid w:val="004E25E1"/>
    <w:rsid w:val="004E5AE9"/>
    <w:rsid w:val="004E6E59"/>
    <w:rsid w:val="004F1559"/>
    <w:rsid w:val="004F1FF8"/>
    <w:rsid w:val="004F565C"/>
    <w:rsid w:val="004F638A"/>
    <w:rsid w:val="004F7BEF"/>
    <w:rsid w:val="00502E79"/>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77F9A"/>
    <w:rsid w:val="00680DB8"/>
    <w:rsid w:val="006820A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80"/>
    <w:rsid w:val="006E52AD"/>
    <w:rsid w:val="006E581A"/>
    <w:rsid w:val="006E795F"/>
    <w:rsid w:val="006F1118"/>
    <w:rsid w:val="006F1517"/>
    <w:rsid w:val="006F38B1"/>
    <w:rsid w:val="006F6FE2"/>
    <w:rsid w:val="007038F3"/>
    <w:rsid w:val="00704ED0"/>
    <w:rsid w:val="007146B0"/>
    <w:rsid w:val="00717C22"/>
    <w:rsid w:val="007215CD"/>
    <w:rsid w:val="0072511C"/>
    <w:rsid w:val="00725660"/>
    <w:rsid w:val="00730926"/>
    <w:rsid w:val="0073267C"/>
    <w:rsid w:val="00734FBF"/>
    <w:rsid w:val="00735385"/>
    <w:rsid w:val="00736AA9"/>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E61"/>
    <w:rsid w:val="007C1C5E"/>
    <w:rsid w:val="007C23D1"/>
    <w:rsid w:val="007C2F31"/>
    <w:rsid w:val="007D4AD5"/>
    <w:rsid w:val="007D5A28"/>
    <w:rsid w:val="007E5391"/>
    <w:rsid w:val="007E7926"/>
    <w:rsid w:val="007F0350"/>
    <w:rsid w:val="007F0793"/>
    <w:rsid w:val="008016DC"/>
    <w:rsid w:val="0081184D"/>
    <w:rsid w:val="00815294"/>
    <w:rsid w:val="00821267"/>
    <w:rsid w:val="00831C05"/>
    <w:rsid w:val="00834D29"/>
    <w:rsid w:val="00837FE5"/>
    <w:rsid w:val="00840A53"/>
    <w:rsid w:val="008516B8"/>
    <w:rsid w:val="00851F81"/>
    <w:rsid w:val="00861418"/>
    <w:rsid w:val="00866A9E"/>
    <w:rsid w:val="008679BE"/>
    <w:rsid w:val="00870284"/>
    <w:rsid w:val="00871AFD"/>
    <w:rsid w:val="00873BC2"/>
    <w:rsid w:val="00874FB4"/>
    <w:rsid w:val="00876AE6"/>
    <w:rsid w:val="00882B4D"/>
    <w:rsid w:val="00890C4E"/>
    <w:rsid w:val="00892E09"/>
    <w:rsid w:val="00897159"/>
    <w:rsid w:val="00897DFA"/>
    <w:rsid w:val="00897DFE"/>
    <w:rsid w:val="008A4882"/>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7043"/>
    <w:rsid w:val="00950A4A"/>
    <w:rsid w:val="009531E7"/>
    <w:rsid w:val="009539C0"/>
    <w:rsid w:val="00954B1D"/>
    <w:rsid w:val="00960466"/>
    <w:rsid w:val="00963BA3"/>
    <w:rsid w:val="00963BE8"/>
    <w:rsid w:val="00965E1D"/>
    <w:rsid w:val="0096608C"/>
    <w:rsid w:val="0096671C"/>
    <w:rsid w:val="0097347D"/>
    <w:rsid w:val="009742C7"/>
    <w:rsid w:val="00982C19"/>
    <w:rsid w:val="00984EAB"/>
    <w:rsid w:val="00987FB8"/>
    <w:rsid w:val="00997231"/>
    <w:rsid w:val="009A6C07"/>
    <w:rsid w:val="009A7A5E"/>
    <w:rsid w:val="009B1957"/>
    <w:rsid w:val="009B4D85"/>
    <w:rsid w:val="009B7F38"/>
    <w:rsid w:val="009C215B"/>
    <w:rsid w:val="009C538B"/>
    <w:rsid w:val="009C748C"/>
    <w:rsid w:val="009D3475"/>
    <w:rsid w:val="009D38BC"/>
    <w:rsid w:val="009D3F91"/>
    <w:rsid w:val="009D695B"/>
    <w:rsid w:val="009E038D"/>
    <w:rsid w:val="009E1C6B"/>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45AEE"/>
    <w:rsid w:val="00B51450"/>
    <w:rsid w:val="00B55E7F"/>
    <w:rsid w:val="00B57D05"/>
    <w:rsid w:val="00B619F9"/>
    <w:rsid w:val="00B6396B"/>
    <w:rsid w:val="00B70344"/>
    <w:rsid w:val="00B722DE"/>
    <w:rsid w:val="00B75B63"/>
    <w:rsid w:val="00B819F7"/>
    <w:rsid w:val="00B862EB"/>
    <w:rsid w:val="00B867A7"/>
    <w:rsid w:val="00B87741"/>
    <w:rsid w:val="00B94294"/>
    <w:rsid w:val="00BA5B45"/>
    <w:rsid w:val="00BB27D4"/>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1C1F"/>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5518"/>
    <w:rsid w:val="00CF7411"/>
    <w:rsid w:val="00D10167"/>
    <w:rsid w:val="00D112C1"/>
    <w:rsid w:val="00D24BEA"/>
    <w:rsid w:val="00D25809"/>
    <w:rsid w:val="00D352A9"/>
    <w:rsid w:val="00D35752"/>
    <w:rsid w:val="00D45F2C"/>
    <w:rsid w:val="00D51386"/>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49D7"/>
    <w:rsid w:val="00EF727A"/>
    <w:rsid w:val="00F0439A"/>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9263D"/>
    <w:rsid w:val="00FA2A8F"/>
    <w:rsid w:val="00FA35A5"/>
    <w:rsid w:val="00FA7795"/>
    <w:rsid w:val="00FB09AF"/>
    <w:rsid w:val="00FB2BC4"/>
    <w:rsid w:val="00FB40F6"/>
    <w:rsid w:val="00FB6755"/>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1">
    <w:name w:val="Title1"/>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2306241">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6685946">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7280958">
      <w:bodyDiv w:val="1"/>
      <w:marLeft w:val="0"/>
      <w:marRight w:val="0"/>
      <w:marTop w:val="0"/>
      <w:marBottom w:val="0"/>
      <w:divBdr>
        <w:top w:val="none" w:sz="0" w:space="0" w:color="auto"/>
        <w:left w:val="none" w:sz="0" w:space="0" w:color="auto"/>
        <w:bottom w:val="none" w:sz="0" w:space="0" w:color="auto"/>
        <w:right w:val="none" w:sz="0" w:space="0" w:color="auto"/>
      </w:divBdr>
      <w:divsChild>
        <w:div w:id="281544141">
          <w:marLeft w:val="0"/>
          <w:marRight w:val="0"/>
          <w:marTop w:val="0"/>
          <w:marBottom w:val="0"/>
          <w:divBdr>
            <w:top w:val="none" w:sz="0" w:space="0" w:color="auto"/>
            <w:left w:val="none" w:sz="0" w:space="0" w:color="auto"/>
            <w:bottom w:val="none" w:sz="0" w:space="0" w:color="auto"/>
            <w:right w:val="none" w:sz="0" w:space="0" w:color="auto"/>
          </w:divBdr>
        </w:div>
      </w:divsChild>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778845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0138742">
      <w:bodyDiv w:val="1"/>
      <w:marLeft w:val="0"/>
      <w:marRight w:val="0"/>
      <w:marTop w:val="0"/>
      <w:marBottom w:val="0"/>
      <w:divBdr>
        <w:top w:val="none" w:sz="0" w:space="0" w:color="auto"/>
        <w:left w:val="none" w:sz="0" w:space="0" w:color="auto"/>
        <w:bottom w:val="none" w:sz="0" w:space="0" w:color="auto"/>
        <w:right w:val="none" w:sz="0" w:space="0" w:color="auto"/>
      </w:divBdr>
      <w:divsChild>
        <w:div w:id="653290958">
          <w:marLeft w:val="0"/>
          <w:marRight w:val="0"/>
          <w:marTop w:val="0"/>
          <w:marBottom w:val="0"/>
          <w:divBdr>
            <w:top w:val="none" w:sz="0" w:space="0" w:color="auto"/>
            <w:left w:val="none" w:sz="0" w:space="0" w:color="auto"/>
            <w:bottom w:val="none" w:sz="0" w:space="0" w:color="auto"/>
            <w:right w:val="none" w:sz="0" w:space="0" w:color="auto"/>
          </w:divBdr>
          <w:divsChild>
            <w:div w:id="20867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5465039">
      <w:bodyDiv w:val="1"/>
      <w:marLeft w:val="0"/>
      <w:marRight w:val="0"/>
      <w:marTop w:val="0"/>
      <w:marBottom w:val="0"/>
      <w:divBdr>
        <w:top w:val="none" w:sz="0" w:space="0" w:color="auto"/>
        <w:left w:val="none" w:sz="0" w:space="0" w:color="auto"/>
        <w:bottom w:val="none" w:sz="0" w:space="0" w:color="auto"/>
        <w:right w:val="none" w:sz="0" w:space="0" w:color="auto"/>
      </w:divBdr>
      <w:divsChild>
        <w:div w:id="222644410">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1234331">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0086409">
      <w:bodyDiv w:val="1"/>
      <w:marLeft w:val="0"/>
      <w:marRight w:val="0"/>
      <w:marTop w:val="0"/>
      <w:marBottom w:val="0"/>
      <w:divBdr>
        <w:top w:val="none" w:sz="0" w:space="0" w:color="auto"/>
        <w:left w:val="none" w:sz="0" w:space="0" w:color="auto"/>
        <w:bottom w:val="none" w:sz="0" w:space="0" w:color="auto"/>
        <w:right w:val="none" w:sz="0" w:space="0" w:color="auto"/>
      </w:divBdr>
      <w:divsChild>
        <w:div w:id="365330347">
          <w:marLeft w:val="0"/>
          <w:marRight w:val="0"/>
          <w:marTop w:val="0"/>
          <w:marBottom w:val="0"/>
          <w:divBdr>
            <w:top w:val="none" w:sz="0" w:space="0" w:color="auto"/>
            <w:left w:val="none" w:sz="0" w:space="0" w:color="auto"/>
            <w:bottom w:val="none" w:sz="0" w:space="0" w:color="auto"/>
            <w:right w:val="none" w:sz="0" w:space="0" w:color="auto"/>
          </w:divBdr>
          <w:divsChild>
            <w:div w:id="18897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8</cp:revision>
  <cp:lastPrinted>2022-05-13T06:01:00Z</cp:lastPrinted>
  <dcterms:created xsi:type="dcterms:W3CDTF">2024-07-12T04:57:00Z</dcterms:created>
  <dcterms:modified xsi:type="dcterms:W3CDTF">2024-07-12T06:11:00Z</dcterms:modified>
</cp:coreProperties>
</file>