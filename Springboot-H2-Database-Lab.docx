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3CB14" w14:textId="2ED153B9" w:rsidR="00451277" w:rsidRPr="0097347D" w:rsidRDefault="00184524">
      <w:pPr>
        <w:spacing w:line="14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19E9BD9" wp14:editId="154C6527">
                <wp:simplePos x="0" y="0"/>
                <wp:positionH relativeFrom="page">
                  <wp:posOffset>19050</wp:posOffset>
                </wp:positionH>
                <wp:positionV relativeFrom="page">
                  <wp:posOffset>1038860</wp:posOffset>
                </wp:positionV>
                <wp:extent cx="7541260" cy="5587365"/>
                <wp:effectExtent l="0" t="0" r="0" b="0"/>
                <wp:wrapNone/>
                <wp:docPr id="162783313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1260" cy="5587365"/>
                          <a:chOff x="30" y="1636"/>
                          <a:chExt cx="11876" cy="8799"/>
                        </a:xfrm>
                      </wpg:grpSpPr>
                      <pic:pic xmlns:pic="http://schemas.openxmlformats.org/drawingml/2006/picture">
                        <pic:nvPicPr>
                          <pic:cNvPr id="135564250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1636"/>
                            <a:ext cx="11876" cy="44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1428973" name="Freeform 18"/>
                        <wps:cNvSpPr>
                          <a:spLocks/>
                        </wps:cNvSpPr>
                        <wps:spPr bwMode="auto">
                          <a:xfrm>
                            <a:off x="7441" y="5469"/>
                            <a:ext cx="4185" cy="101"/>
                          </a:xfrm>
                          <a:custGeom>
                            <a:avLst/>
                            <a:gdLst>
                              <a:gd name="T0" fmla="+- 0 7441 7441"/>
                              <a:gd name="T1" fmla="*/ T0 w 4185"/>
                              <a:gd name="T2" fmla="+- 0 5570 5469"/>
                              <a:gd name="T3" fmla="*/ 5570 h 101"/>
                              <a:gd name="T4" fmla="+- 0 11626 7441"/>
                              <a:gd name="T5" fmla="*/ T4 w 4185"/>
                              <a:gd name="T6" fmla="+- 0 5570 5469"/>
                              <a:gd name="T7" fmla="*/ 5570 h 101"/>
                              <a:gd name="T8" fmla="+- 0 11626 7441"/>
                              <a:gd name="T9" fmla="*/ T8 w 4185"/>
                              <a:gd name="T10" fmla="+- 0 5469 5469"/>
                              <a:gd name="T11" fmla="*/ 5469 h 101"/>
                              <a:gd name="T12" fmla="+- 0 7441 7441"/>
                              <a:gd name="T13" fmla="*/ T12 w 4185"/>
                              <a:gd name="T14" fmla="+- 0 5469 5469"/>
                              <a:gd name="T15" fmla="*/ 5469 h 101"/>
                              <a:gd name="T16" fmla="+- 0 7441 7441"/>
                              <a:gd name="T17" fmla="*/ T16 w 4185"/>
                              <a:gd name="T18" fmla="+- 0 5570 5469"/>
                              <a:gd name="T19" fmla="*/ 55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85" h="101">
                                <a:moveTo>
                                  <a:pt x="0" y="101"/>
                                </a:moveTo>
                                <a:lnTo>
                                  <a:pt x="4185" y="101"/>
                                </a:lnTo>
                                <a:lnTo>
                                  <a:pt x="4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798781" name="Freeform 17"/>
                        <wps:cNvSpPr>
                          <a:spLocks/>
                        </wps:cNvSpPr>
                        <wps:spPr bwMode="auto">
                          <a:xfrm>
                            <a:off x="7366" y="5917"/>
                            <a:ext cx="4151" cy="4508"/>
                          </a:xfrm>
                          <a:custGeom>
                            <a:avLst/>
                            <a:gdLst>
                              <a:gd name="T0" fmla="+- 0 7366 7366"/>
                              <a:gd name="T1" fmla="*/ T0 w 4151"/>
                              <a:gd name="T2" fmla="+- 0 10425 5917"/>
                              <a:gd name="T3" fmla="*/ 10425 h 4508"/>
                              <a:gd name="T4" fmla="+- 0 11517 7366"/>
                              <a:gd name="T5" fmla="*/ T4 w 4151"/>
                              <a:gd name="T6" fmla="+- 0 10425 5917"/>
                              <a:gd name="T7" fmla="*/ 10425 h 4508"/>
                              <a:gd name="T8" fmla="+- 0 11517 7366"/>
                              <a:gd name="T9" fmla="*/ T8 w 4151"/>
                              <a:gd name="T10" fmla="+- 0 5917 5917"/>
                              <a:gd name="T11" fmla="*/ 5917 h 4508"/>
                              <a:gd name="T12" fmla="+- 0 7366 7366"/>
                              <a:gd name="T13" fmla="*/ T12 w 4151"/>
                              <a:gd name="T14" fmla="+- 0 5917 5917"/>
                              <a:gd name="T15" fmla="*/ 5917 h 4508"/>
                              <a:gd name="T16" fmla="+- 0 7366 7366"/>
                              <a:gd name="T17" fmla="*/ T16 w 4151"/>
                              <a:gd name="T18" fmla="+- 0 10425 5917"/>
                              <a:gd name="T19" fmla="*/ 10425 h 4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51" h="4508">
                                <a:moveTo>
                                  <a:pt x="0" y="4508"/>
                                </a:moveTo>
                                <a:lnTo>
                                  <a:pt x="4151" y="4508"/>
                                </a:lnTo>
                                <a:lnTo>
                                  <a:pt x="41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CB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57889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6221"/>
                            <a:ext cx="4121" cy="3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B47BC" id="Group 1" o:spid="_x0000_s1026" style="position:absolute;margin-left:1.5pt;margin-top:81.8pt;width:593.8pt;height:439.95pt;z-index:-251658240;mso-position-horizontal-relative:page;mso-position-vertical-relative:page" coordorigin="30,1636" coordsize="11876,87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0;top:1636;width:11876;height:4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">
                  <v:imagedata r:id="rId10" o:title=""/>
                </v:shape>
                <v:shape id="Freeform 18" o:spid="_x0000_s1028" style="position:absolute;left:7441;top:5469;width:4185;height:101;visibility:visible;mso-wrap-style:square;v-text-anchor:top" coordsize="418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" path="m,101r4185,l4185,,,,,101xe" fillcolor="#006fc0" stroked="f">
                  <v:path arrowok="t" o:connecttype="custom" o:connectlocs="0,5570;4185,5570;4185,5469;0,5469;0,5570" o:connectangles="0,0,0,0,0"/>
                </v:shape>
                <v:shape id="Freeform 17" o:spid="_x0000_s1029" style="position:absolute;left:7366;top:5917;width:4151;height:4508;visibility:visible;mso-wrap-style:square;v-text-anchor:top" coordsize="4151,4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" path="m,4508r4151,l4151,,,,,4508xe" fillcolor="#096cbc" stroked="f">
                  <v:path arrowok="t" o:connecttype="custom" o:connectlocs="0,10425;4151,10425;4151,5917;0,5917;0,10425" o:connectangles="0,0,0,0,0"/>
                </v:shape>
                <v:shape id="Picture 16" o:spid="_x0000_s1030" type="#_x0000_t75" style="position:absolute;left:7380;top:6221;width:4121;height:3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77E2958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A9059E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C6069" w14:textId="6C4E628E" w:rsidR="00451277" w:rsidRPr="0097347D" w:rsidRDefault="006E795F" w:rsidP="003A0012">
      <w:pPr>
        <w:spacing w:line="540" w:lineRule="exact"/>
        <w:ind w:left="334" w:right="369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97347D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Lab Manual- </w:t>
      </w:r>
      <w:r w:rsidR="001E57A0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H2 Database with JDBC</w:t>
      </w:r>
    </w:p>
    <w:p w14:paraId="7E9B705C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327FEB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862360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BECA2F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45F56A5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88BF586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C56D9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E838C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D6056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29915BB" w14:textId="77777777" w:rsidR="00451277" w:rsidRPr="0097347D" w:rsidRDefault="00451277">
      <w:pPr>
        <w:spacing w:before="17" w:line="2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D6965" w14:textId="77777777" w:rsidR="00915A67" w:rsidRDefault="00915A67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14AEDF9" w14:textId="77777777" w:rsidR="003A0012" w:rsidRDefault="003A0012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1221BCE9" w14:textId="77777777" w:rsidR="003A0012" w:rsidRDefault="003A0012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79015BFD" w14:textId="77777777" w:rsidR="003A0012" w:rsidRDefault="003A0012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45C1ABD8" w14:textId="77777777" w:rsidR="00901D6C" w:rsidRDefault="00901D6C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5E38951" w14:textId="7092AB47" w:rsidR="00451277" w:rsidRPr="007215CD" w:rsidRDefault="006E795F">
      <w:pPr>
        <w:spacing w:before="34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for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</w:p>
    <w:p w14:paraId="0517AEDD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789BFDDE" w14:textId="69931D6E" w:rsidR="00451277" w:rsidRPr="007215CD" w:rsidRDefault="006E795F">
      <w:pPr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Date: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18</w:t>
      </w:r>
      <w:proofErr w:type="spellStart"/>
      <w:proofErr w:type="gramStart"/>
      <w:r w:rsidRPr="007215CD">
        <w:rPr>
          <w:rFonts w:asciiTheme="minorHAnsi" w:eastAsia="Arial" w:hAnsiTheme="minorHAnsi" w:cstheme="minorHAnsi"/>
          <w:color w:val="FFFFFF" w:themeColor="background1"/>
          <w:w w:val="99"/>
          <w:position w:val="6"/>
          <w:sz w:val="24"/>
          <w:szCs w:val="24"/>
        </w:rPr>
        <w:t>th</w:t>
      </w:r>
      <w:proofErr w:type="spellEnd"/>
      <w:r w:rsidRPr="007215CD">
        <w:rPr>
          <w:rFonts w:asciiTheme="minorHAnsi" w:eastAsia="Arial" w:hAnsiTheme="minorHAnsi" w:cstheme="minorHAnsi"/>
          <w:color w:val="FFFFFF" w:themeColor="background1"/>
          <w:position w:val="6"/>
          <w:sz w:val="24"/>
          <w:szCs w:val="24"/>
        </w:rPr>
        <w:t xml:space="preserve">  </w:t>
      </w:r>
      <w:r w:rsidR="003A0012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June</w:t>
      </w:r>
      <w:proofErr w:type="gramEnd"/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20</w:t>
      </w:r>
      <w:r w:rsidR="00683D9C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</w:t>
      </w:r>
      <w:r w:rsidR="003A0012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4</w:t>
      </w:r>
    </w:p>
    <w:p w14:paraId="13672696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408CD3F6" w14:textId="77777777" w:rsidR="002320F4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by: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</w:p>
    <w:p w14:paraId="7740028F" w14:textId="0435D99E" w:rsidR="00451277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Name: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 xml:space="preserve">Manual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Number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3A0012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SD</w:t>
      </w:r>
      <w:r w:rsidR="00636B94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="003A0012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00</w:t>
      </w:r>
      <w:r w:rsidR="00901D6C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6</w:t>
      </w:r>
    </w:p>
    <w:p w14:paraId="6DAF1F62" w14:textId="77777777" w:rsidR="00451277" w:rsidRPr="007215CD" w:rsidRDefault="006E795F">
      <w:pPr>
        <w:spacing w:before="5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Contributor:</w:t>
      </w:r>
    </w:p>
    <w:p w14:paraId="7253E11E" w14:textId="77777777" w:rsidR="00451277" w:rsidRPr="0097347D" w:rsidRDefault="00451277">
      <w:pPr>
        <w:spacing w:before="6" w:line="1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B885E" w14:textId="77777777" w:rsidR="00451277" w:rsidRPr="0097347D" w:rsidRDefault="00451277">
      <w:pPr>
        <w:spacing w:before="2" w:line="1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33B438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9A99E4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0E7F5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39143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84397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5D5BC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B2AFA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90A605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1F5B1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F6B86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0D3DF5" w14:textId="7272D43B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A44D425" w14:textId="7D8B5AE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2AD9A8" w14:textId="14ECF38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14822D1" w14:textId="276C876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93BF09" w14:textId="0414615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E7DCE4" w14:textId="0611E1D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117B65" w14:textId="74B7DBC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C777EDE" w14:textId="1F4AE431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20E19A" w14:textId="637B947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6FB193C" w14:textId="3A03C64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DDA3D1A" w14:textId="7866E7D5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D8CAF8" w14:textId="7DEF57D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9EBCF" w14:textId="31A8453C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74CAE4" w14:textId="5E985A3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5CA5544" w14:textId="0E35BE4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ED1D348" w14:textId="12A3460E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C332D9" w14:textId="0782654F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53D33" w14:textId="1CB99B8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906742" w14:textId="77777777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0EA11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47CFD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7422671" w14:textId="77777777" w:rsidR="00F7024F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13E78B8C" w14:textId="77777777" w:rsidR="00060C8F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3D055461" w14:textId="77777777" w:rsidR="00060C8F" w:rsidRPr="0097347D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4FC98E33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0261098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621D6BCC" w14:textId="77777777" w:rsidR="00451277" w:rsidRPr="0097347D" w:rsidRDefault="0045127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A01A25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BD721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sdt>
      <w:sdtPr>
        <w:rPr>
          <w:rFonts w:asciiTheme="minorHAnsi" w:eastAsia="Times New Roman" w:hAnsiTheme="minorHAnsi" w:cstheme="minorHAnsi"/>
          <w:color w:val="0D0D0D" w:themeColor="text1" w:themeTint="F2"/>
          <w:sz w:val="24"/>
          <w:szCs w:val="24"/>
        </w:rPr>
        <w:id w:val="1670598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7B1E2" w14:textId="61666F54" w:rsidR="00F7024F" w:rsidRPr="0097347D" w:rsidRDefault="00F7024F">
          <w:pPr>
            <w:pStyle w:val="TOCHeading"/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  <w:t>Contents</w:t>
          </w:r>
        </w:p>
        <w:p w14:paraId="01B4CF83" w14:textId="5C763609" w:rsidR="00F65535" w:rsidRDefault="00F7024F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begin"/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instrText xml:space="preserve"> TOC \o "1-3" \h \z \u </w:instrText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separate"/>
          </w:r>
          <w:hyperlink w:anchor="_Toc171665236" w:history="1">
            <w:r w:rsidR="00F65535" w:rsidRPr="00DD14B1">
              <w:rPr>
                <w:rStyle w:val="Hyperlink"/>
                <w:rFonts w:eastAsia="Arial" w:cstheme="minorHAnsi"/>
                <w:noProof/>
              </w:rPr>
              <w:t>1.</w:t>
            </w:r>
            <w:r w:rsidR="00F6553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F65535" w:rsidRPr="00DD14B1">
              <w:rPr>
                <w:rStyle w:val="Hyperlink"/>
                <w:rFonts w:eastAsia="Arial" w:cstheme="minorHAnsi"/>
                <w:noProof/>
              </w:rPr>
              <w:t>Objective</w:t>
            </w:r>
            <w:r w:rsidR="00F65535">
              <w:rPr>
                <w:noProof/>
                <w:webHidden/>
              </w:rPr>
              <w:tab/>
            </w:r>
            <w:r w:rsidR="00F65535">
              <w:rPr>
                <w:noProof/>
                <w:webHidden/>
              </w:rPr>
              <w:fldChar w:fldCharType="begin"/>
            </w:r>
            <w:r w:rsidR="00F65535">
              <w:rPr>
                <w:noProof/>
                <w:webHidden/>
              </w:rPr>
              <w:instrText xml:space="preserve"> PAGEREF _Toc171665236 \h </w:instrText>
            </w:r>
            <w:r w:rsidR="00F65535">
              <w:rPr>
                <w:noProof/>
                <w:webHidden/>
              </w:rPr>
            </w:r>
            <w:r w:rsidR="00F65535">
              <w:rPr>
                <w:noProof/>
                <w:webHidden/>
              </w:rPr>
              <w:fldChar w:fldCharType="separate"/>
            </w:r>
            <w:r w:rsidR="00F65535">
              <w:rPr>
                <w:noProof/>
                <w:webHidden/>
              </w:rPr>
              <w:t>3</w:t>
            </w:r>
            <w:r w:rsidR="00F65535">
              <w:rPr>
                <w:noProof/>
                <w:webHidden/>
              </w:rPr>
              <w:fldChar w:fldCharType="end"/>
            </w:r>
          </w:hyperlink>
        </w:p>
        <w:p w14:paraId="108987D8" w14:textId="0F1C21FF" w:rsidR="00F65535" w:rsidRDefault="00F65535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665237" w:history="1">
            <w:r w:rsidRPr="00DD14B1">
              <w:rPr>
                <w:rStyle w:val="Hyperlink"/>
                <w:rFonts w:eastAsia="Arial" w:cstheme="minorHAnsi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D14B1">
              <w:rPr>
                <w:rStyle w:val="Hyperlink"/>
                <w:rFonts w:eastAsia="Arial" w:cstheme="minorHAnsi"/>
                <w:noProof/>
              </w:rPr>
              <w:t>Creating a Spring Boot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_Toc171665237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D263E" w14:textId="61616137" w:rsidR="00F65535" w:rsidRDefault="00F65535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665238" w:history="1">
            <w:r w:rsidRPr="00DD14B1">
              <w:rPr>
                <w:rStyle w:val="Hyperlink"/>
                <w:rFonts w:eastAsia="Arial" w:cstheme="minorHAnsi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D14B1">
              <w:rPr>
                <w:rStyle w:val="Hyperlink"/>
                <w:rFonts w:eastAsia="Arial" w:cstheme="minorHAnsi"/>
                <w:noProof/>
              </w:rPr>
              <w:t>Import Spring Boot Project in 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_Toc171665238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0C88D" w14:textId="46306E99" w:rsidR="00F65535" w:rsidRDefault="00F65535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665239" w:history="1">
            <w:r w:rsidRPr="00DD14B1">
              <w:rPr>
                <w:rStyle w:val="Hyperlink"/>
                <w:rFonts w:eastAsia="Arial" w:cstheme="minorHAnsi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D14B1">
              <w:rPr>
                <w:rStyle w:val="Hyperlink"/>
                <w:rFonts w:eastAsia="Arial" w:cstheme="minorHAnsi"/>
                <w:noProof/>
              </w:rPr>
              <w:t>Understand Dependencies in POM.xml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_Toc171665239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AB3A0" w14:textId="1C0CE7DB" w:rsidR="00F65535" w:rsidRDefault="00F65535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665240" w:history="1">
            <w:r w:rsidRPr="00DD14B1">
              <w:rPr>
                <w:rStyle w:val="Hyperlink"/>
                <w:rFonts w:eastAsia="Arial" w:cstheme="minorHAnsi"/>
                <w:noProof/>
              </w:rPr>
              <w:t>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D14B1">
              <w:rPr>
                <w:rStyle w:val="Hyperlink"/>
                <w:rFonts w:eastAsia="Arial" w:cstheme="minorHAnsi"/>
                <w:noProof/>
              </w:rPr>
              <w:t>Execute to Check if H2 Connectivity is autoconfigured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_Toc171665240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9B1E7" w14:textId="481EF5C0" w:rsidR="00F65535" w:rsidRDefault="00F65535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665241" w:history="1">
            <w:r w:rsidRPr="00DD14B1">
              <w:rPr>
                <w:rStyle w:val="Hyperlink"/>
                <w:rFonts w:eastAsia="Arial" w:cstheme="minorHAnsi"/>
                <w:noProof/>
              </w:rPr>
              <w:t>6.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D14B1">
              <w:rPr>
                <w:rStyle w:val="Hyperlink"/>
                <w:rFonts w:eastAsia="Arial" w:cstheme="minorHAnsi"/>
                <w:noProof/>
              </w:rPr>
              <w:t>Get details about the datasource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_Toc171665241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ACE47" w14:textId="73AFC973" w:rsidR="00F65535" w:rsidRDefault="00F65535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665242" w:history="1">
            <w:r w:rsidRPr="00DD14B1">
              <w:rPr>
                <w:rStyle w:val="Hyperlink"/>
                <w:rFonts w:eastAsia="Arial" w:cstheme="minorHAnsi"/>
                <w:noProof/>
              </w:rPr>
              <w:t>7.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D14B1">
              <w:rPr>
                <w:rStyle w:val="Hyperlink"/>
                <w:rFonts w:eastAsia="Arial" w:cstheme="minorHAnsi"/>
                <w:noProof/>
              </w:rPr>
              <w:t>Enable H2 Console Login in our Spring boot web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_Toc171665242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827B9" w14:textId="7A1906A1" w:rsidR="00F65535" w:rsidRDefault="00F65535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665243" w:history="1">
            <w:r w:rsidRPr="00DD14B1">
              <w:rPr>
                <w:rStyle w:val="Hyperlink"/>
                <w:rFonts w:eastAsia="Arial" w:cstheme="minorHAnsi"/>
                <w:noProof/>
              </w:rPr>
              <w:t>8.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D14B1">
              <w:rPr>
                <w:rStyle w:val="Hyperlink"/>
                <w:rFonts w:eastAsia="Arial" w:cstheme="minorHAnsi"/>
                <w:noProof/>
              </w:rPr>
              <w:t>Create database in H2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_Toc171665243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8CB4F" w14:textId="671B62BE" w:rsidR="00F65535" w:rsidRDefault="00F65535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665244" w:history="1">
            <w:r w:rsidRPr="00DD14B1">
              <w:rPr>
                <w:rStyle w:val="Hyperlink"/>
                <w:rFonts w:eastAsia="Arial" w:cstheme="minorHAnsi"/>
                <w:noProof/>
              </w:rPr>
              <w:t>9.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D14B1">
              <w:rPr>
                <w:rStyle w:val="Hyperlink"/>
                <w:rFonts w:eastAsia="Arial" w:cstheme="minorHAnsi"/>
                <w:noProof/>
              </w:rPr>
              <w:t>Create Schema (Table) in H2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_Toc171665244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FEF10" w14:textId="0D0C6D25" w:rsidR="00F7024F" w:rsidRPr="0097347D" w:rsidRDefault="00F7024F">
          <w:pPr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end"/>
          </w:r>
        </w:p>
      </w:sdtContent>
    </w:sdt>
    <w:p w14:paraId="0DCDD23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05576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5D2D8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8A6818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C523A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60CF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15D5D1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CA1082" w14:textId="77777777" w:rsidR="00F7024F" w:rsidRPr="00E66B24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  <w:lang w:val="en-IN"/>
        </w:rPr>
      </w:pPr>
    </w:p>
    <w:p w14:paraId="53E7FF27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34504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F8E78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D7B65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AB7D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EEC831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26DA8C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FABC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C9E164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7C9DE5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627D3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69FB1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D1D0CF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4464E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E095C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E467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542EB6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34E690B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220D0E5" w14:textId="77777777" w:rsidR="00F7024F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1CBE17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B55E7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F684A1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4AD65A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0E079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4553D0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AD425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BC4A45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50F6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D8AAAB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9901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12573C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099E9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DCC306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21803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8D348D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CBA1EB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3D1165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15B5644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9F9AE18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F86F09A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C5027C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FC58ABE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05E73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F6B71F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01E792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5162C97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4A1D45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20A8DF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D7773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B1A8307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2361AA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08179A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1CD1D4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3A53F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16F231A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2147492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4A6B5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9CFE24" w14:textId="158B5D7E" w:rsidR="00F65AFB" w:rsidRDefault="00F65AFB" w:rsidP="00F65AFB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0" w:name="_Toc171665236"/>
      <w:r>
        <w:rPr>
          <w:rFonts w:asciiTheme="minorHAnsi" w:eastAsia="Arial" w:hAnsiTheme="minorHAnsi" w:cstheme="minorHAnsi"/>
          <w:color w:val="E36C0A" w:themeColor="accent6" w:themeShade="BF"/>
        </w:rPr>
        <w:t>Objective</w:t>
      </w:r>
      <w:bookmarkEnd w:id="0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66BD9833" w14:textId="77777777" w:rsidR="00CD5B90" w:rsidRPr="00CD5B90" w:rsidRDefault="00CD5B90" w:rsidP="00CD5B90">
      <w:pPr>
        <w:rPr>
          <w:rFonts w:eastAsia="Arial"/>
        </w:rPr>
      </w:pPr>
    </w:p>
    <w:p w14:paraId="31841483" w14:textId="51876F9E" w:rsidR="00CD5B90" w:rsidRDefault="00866A9E" w:rsidP="00F65535">
      <w:pPr>
        <w:pStyle w:val="NormalWeb"/>
        <w:rPr>
          <w:rFonts w:ascii="Arial" w:hAnsi="Arial" w:cs="Arial"/>
          <w:color w:val="0D0D0D"/>
          <w:shd w:val="clear" w:color="auto" w:fill="FFFFFF"/>
        </w:rPr>
      </w:pPr>
      <w:r w:rsidRPr="00866A9E">
        <w:rPr>
          <w:rFonts w:ascii="Segoe UI" w:hAnsi="Segoe UI" w:cs="Segoe UI"/>
          <w:sz w:val="21"/>
          <w:szCs w:val="21"/>
        </w:rPr>
        <w:br/>
      </w:r>
    </w:p>
    <w:p w14:paraId="25345F92" w14:textId="77777777" w:rsidR="000B52E2" w:rsidRDefault="000B52E2" w:rsidP="000B52E2">
      <w:pPr>
        <w:rPr>
          <w:rFonts w:eastAsia="Arial"/>
        </w:rPr>
      </w:pPr>
    </w:p>
    <w:p w14:paraId="0E918E22" w14:textId="77777777" w:rsidR="000B52E2" w:rsidRPr="000B52E2" w:rsidRDefault="000B52E2" w:rsidP="000B52E2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1" w:name="_Toc171665237"/>
      <w:r w:rsidRPr="000B52E2">
        <w:rPr>
          <w:rFonts w:asciiTheme="minorHAnsi" w:eastAsia="Arial" w:hAnsiTheme="minorHAnsi" w:cstheme="minorHAnsi"/>
          <w:color w:val="E36C0A" w:themeColor="accent6" w:themeShade="BF"/>
        </w:rPr>
        <w:t>Creating a Spring Boot Project</w:t>
      </w:r>
      <w:bookmarkEnd w:id="1"/>
    </w:p>
    <w:p w14:paraId="59FE13B8" w14:textId="77777777" w:rsidR="000B52E2" w:rsidRPr="000B52E2" w:rsidRDefault="000B52E2" w:rsidP="000B52E2">
      <w:pPr>
        <w:rPr>
          <w:rFonts w:eastAsia="Arial"/>
        </w:rPr>
      </w:pPr>
    </w:p>
    <w:p w14:paraId="204A84EF" w14:textId="77777777" w:rsidR="009C215B" w:rsidRDefault="009C215B" w:rsidP="009C215B">
      <w:pPr>
        <w:rPr>
          <w:rFonts w:eastAsia="Arial"/>
        </w:rPr>
      </w:pPr>
    </w:p>
    <w:p w14:paraId="6742B405" w14:textId="77777777" w:rsidR="009C215B" w:rsidRDefault="009C215B" w:rsidP="009C215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eastAsiaTheme="majorEastAsia" w:hAnsi="Segoe UI" w:cs="Segoe UI"/>
          <w:color w:val="333333"/>
        </w:rPr>
        <w:t>Step 1:</w:t>
      </w:r>
      <w:r>
        <w:rPr>
          <w:rFonts w:ascii="Segoe UI" w:hAnsi="Segoe UI" w:cs="Segoe UI"/>
          <w:color w:val="333333"/>
        </w:rPr>
        <w:t xml:space="preserve"> Open the Spring </w:t>
      </w:r>
      <w:proofErr w:type="spellStart"/>
      <w:r>
        <w:rPr>
          <w:rFonts w:ascii="Segoe UI" w:hAnsi="Segoe UI" w:cs="Segoe UI"/>
          <w:color w:val="333333"/>
        </w:rPr>
        <w:t>initializr</w:t>
      </w:r>
      <w:proofErr w:type="spellEnd"/>
      <w:r>
        <w:rPr>
          <w:rFonts w:ascii="Segoe UI" w:hAnsi="Segoe UI" w:cs="Segoe UI"/>
          <w:color w:val="333333"/>
        </w:rPr>
        <w:t> </w:t>
      </w:r>
      <w:hyperlink r:id="rId12" w:tgtFrame="_blank" w:history="1">
        <w:r>
          <w:rPr>
            <w:rStyle w:val="Hyperlink"/>
            <w:rFonts w:ascii="Segoe UI" w:eastAsiaTheme="minorEastAsia" w:hAnsi="Segoe UI" w:cs="Segoe UI"/>
            <w:color w:val="008000"/>
          </w:rPr>
          <w:t>https://start.spring.io</w:t>
        </w:r>
      </w:hyperlink>
      <w:r>
        <w:rPr>
          <w:rFonts w:ascii="Segoe UI" w:hAnsi="Segoe UI" w:cs="Segoe UI"/>
          <w:color w:val="333333"/>
        </w:rPr>
        <w:t>.</w:t>
      </w:r>
    </w:p>
    <w:p w14:paraId="05012166" w14:textId="439E3B6D" w:rsidR="009C215B" w:rsidRDefault="009C215B" w:rsidP="009C215B">
      <w:pPr>
        <w:pStyle w:val="NormalWeb"/>
        <w:shd w:val="clear" w:color="auto" w:fill="FFFFFF"/>
        <w:jc w:val="both"/>
        <w:rPr>
          <w:rStyle w:val="Strong"/>
          <w:rFonts w:ascii="Segoe UI" w:eastAsiaTheme="majorEastAsia" w:hAnsi="Segoe UI" w:cs="Segoe UI"/>
          <w:color w:val="333333"/>
        </w:rPr>
      </w:pPr>
      <w:r>
        <w:rPr>
          <w:rStyle w:val="Strong"/>
          <w:rFonts w:ascii="Segoe UI" w:eastAsiaTheme="majorEastAsia" w:hAnsi="Segoe UI" w:cs="Segoe UI"/>
          <w:color w:val="333333"/>
        </w:rPr>
        <w:t>Step 2:</w:t>
      </w:r>
      <w:r>
        <w:rPr>
          <w:rFonts w:ascii="Segoe UI" w:hAnsi="Segoe UI" w:cs="Segoe UI"/>
          <w:color w:val="333333"/>
        </w:rPr>
        <w:t> Provide the </w:t>
      </w:r>
      <w:r>
        <w:rPr>
          <w:rStyle w:val="Strong"/>
          <w:rFonts w:ascii="Segoe UI" w:eastAsiaTheme="majorEastAsia" w:hAnsi="Segoe UI" w:cs="Segoe UI"/>
          <w:color w:val="333333"/>
        </w:rPr>
        <w:t>Group</w:t>
      </w:r>
      <w:r>
        <w:rPr>
          <w:rFonts w:ascii="Segoe UI" w:hAnsi="Segoe UI" w:cs="Segoe UI"/>
          <w:color w:val="333333"/>
        </w:rPr>
        <w:t> and </w:t>
      </w:r>
      <w:r>
        <w:rPr>
          <w:rStyle w:val="Strong"/>
          <w:rFonts w:ascii="Segoe UI" w:eastAsiaTheme="majorEastAsia" w:hAnsi="Segoe UI" w:cs="Segoe UI"/>
          <w:color w:val="333333"/>
        </w:rPr>
        <w:t>Artifact</w:t>
      </w:r>
      <w:r>
        <w:rPr>
          <w:rFonts w:ascii="Segoe UI" w:hAnsi="Segoe UI" w:cs="Segoe UI"/>
          <w:color w:val="333333"/>
        </w:rPr>
        <w:t> name. We have provided Group name </w:t>
      </w:r>
      <w:proofErr w:type="spellStart"/>
      <w:proofErr w:type="gramStart"/>
      <w:r>
        <w:rPr>
          <w:rStyle w:val="Strong"/>
          <w:rFonts w:ascii="Segoe UI" w:eastAsiaTheme="majorEastAsia" w:hAnsi="Segoe UI" w:cs="Segoe UI"/>
          <w:color w:val="333333"/>
        </w:rPr>
        <w:t>com.bank</w:t>
      </w:r>
      <w:proofErr w:type="spellEnd"/>
      <w:proofErr w:type="gramEnd"/>
      <w:r>
        <w:rPr>
          <w:rFonts w:ascii="Segoe UI" w:hAnsi="Segoe UI" w:cs="Segoe UI"/>
          <w:color w:val="333333"/>
        </w:rPr>
        <w:t> and Artifact </w:t>
      </w:r>
      <w:r>
        <w:rPr>
          <w:rStyle w:val="Strong"/>
          <w:rFonts w:ascii="Segoe UI" w:eastAsiaTheme="majorEastAsia" w:hAnsi="Segoe UI" w:cs="Segoe UI"/>
          <w:color w:val="333333"/>
        </w:rPr>
        <w:t>as below</w:t>
      </w:r>
    </w:p>
    <w:p w14:paraId="19881FAE" w14:textId="77777777" w:rsidR="009C215B" w:rsidRDefault="009C215B" w:rsidP="009C215B">
      <w:pPr>
        <w:rPr>
          <w:rFonts w:eastAsia="Arial"/>
        </w:rPr>
      </w:pPr>
      <w:r w:rsidRPr="008A4882">
        <w:rPr>
          <w:rFonts w:eastAsia="Arial"/>
          <w:b/>
          <w:bCs/>
        </w:rPr>
        <w:t>Group</w:t>
      </w:r>
      <w:r>
        <w:rPr>
          <w:rFonts w:eastAsia="Arial"/>
        </w:rPr>
        <w:tab/>
      </w:r>
      <w:r>
        <w:rPr>
          <w:rFonts w:eastAsia="Arial"/>
        </w:rPr>
        <w:tab/>
        <w:t xml:space="preserve">: </w:t>
      </w:r>
      <w:proofErr w:type="spellStart"/>
      <w:proofErr w:type="gramStart"/>
      <w:r w:rsidRPr="008A4882">
        <w:rPr>
          <w:rFonts w:eastAsia="Arial"/>
        </w:rPr>
        <w:t>com.bank</w:t>
      </w:r>
      <w:proofErr w:type="spellEnd"/>
      <w:proofErr w:type="gramEnd"/>
    </w:p>
    <w:p w14:paraId="16340FC2" w14:textId="76623A33" w:rsidR="009C215B" w:rsidRDefault="009C215B" w:rsidP="009C215B">
      <w:pPr>
        <w:rPr>
          <w:rFonts w:eastAsia="Arial"/>
        </w:rPr>
      </w:pPr>
      <w:r w:rsidRPr="008A4882">
        <w:rPr>
          <w:rFonts w:eastAsia="Arial"/>
          <w:b/>
          <w:bCs/>
        </w:rPr>
        <w:t>Artifact</w:t>
      </w:r>
      <w:r>
        <w:rPr>
          <w:rFonts w:eastAsia="Arial"/>
        </w:rPr>
        <w:tab/>
      </w:r>
      <w:r>
        <w:rPr>
          <w:rFonts w:eastAsia="Arial"/>
        </w:rPr>
        <w:tab/>
        <w:t xml:space="preserve">: </w:t>
      </w:r>
      <w:proofErr w:type="spellStart"/>
      <w:r w:rsidR="002778E9" w:rsidRPr="002778E9">
        <w:rPr>
          <w:rFonts w:eastAsia="Arial"/>
        </w:rPr>
        <w:t>demoAnnotation</w:t>
      </w:r>
      <w:proofErr w:type="spellEnd"/>
    </w:p>
    <w:p w14:paraId="664D4C22" w14:textId="1DE9641F" w:rsidR="009C215B" w:rsidRDefault="009C215B" w:rsidP="009C215B">
      <w:pPr>
        <w:rPr>
          <w:rFonts w:eastAsia="Arial"/>
        </w:rPr>
      </w:pPr>
      <w:r w:rsidRPr="008A4882">
        <w:rPr>
          <w:rFonts w:eastAsia="Arial"/>
          <w:b/>
          <w:bCs/>
        </w:rPr>
        <w:t>Name</w:t>
      </w:r>
      <w:r>
        <w:rPr>
          <w:rFonts w:eastAsia="Arial"/>
        </w:rPr>
        <w:tab/>
      </w:r>
      <w:r>
        <w:rPr>
          <w:rFonts w:eastAsia="Arial"/>
        </w:rPr>
        <w:tab/>
        <w:t xml:space="preserve">: </w:t>
      </w:r>
      <w:proofErr w:type="spellStart"/>
      <w:r w:rsidR="002778E9" w:rsidRPr="002778E9">
        <w:rPr>
          <w:rFonts w:eastAsia="Arial"/>
        </w:rPr>
        <w:t>demoAnnotation</w:t>
      </w:r>
      <w:proofErr w:type="spellEnd"/>
    </w:p>
    <w:p w14:paraId="3E6E9935" w14:textId="38B1501D" w:rsidR="009C215B" w:rsidRDefault="009C215B" w:rsidP="009C215B">
      <w:pPr>
        <w:rPr>
          <w:rFonts w:eastAsia="Arial"/>
        </w:rPr>
      </w:pPr>
      <w:r w:rsidRPr="008A4882">
        <w:rPr>
          <w:rFonts w:eastAsia="Arial"/>
          <w:b/>
          <w:bCs/>
        </w:rPr>
        <w:t>Description</w:t>
      </w:r>
      <w:r>
        <w:rPr>
          <w:rFonts w:eastAsia="Arial"/>
        </w:rPr>
        <w:tab/>
        <w:t xml:space="preserve">: </w:t>
      </w:r>
      <w:r w:rsidR="00710402">
        <w:rPr>
          <w:rFonts w:eastAsia="Arial"/>
        </w:rPr>
        <w:t>Dependencies Injection</w:t>
      </w:r>
    </w:p>
    <w:p w14:paraId="537A652C" w14:textId="7E3903C1" w:rsidR="009C215B" w:rsidRPr="009C215B" w:rsidRDefault="009C215B" w:rsidP="009C215B">
      <w:pPr>
        <w:rPr>
          <w:rFonts w:eastAsia="Arial"/>
        </w:rPr>
      </w:pPr>
      <w:proofErr w:type="spellStart"/>
      <w:r w:rsidRPr="008A4882">
        <w:rPr>
          <w:rFonts w:eastAsia="Arial"/>
          <w:b/>
          <w:bCs/>
        </w:rPr>
        <w:t>PackageName</w:t>
      </w:r>
      <w:proofErr w:type="spellEnd"/>
      <w:r>
        <w:rPr>
          <w:rFonts w:eastAsia="Arial"/>
        </w:rPr>
        <w:tab/>
        <w:t xml:space="preserve">: </w:t>
      </w:r>
      <w:proofErr w:type="spellStart"/>
      <w:proofErr w:type="gramStart"/>
      <w:r w:rsidRPr="008A4882">
        <w:rPr>
          <w:rFonts w:eastAsia="Arial"/>
        </w:rPr>
        <w:t>com.bank</w:t>
      </w:r>
      <w:proofErr w:type="spellEnd"/>
      <w:proofErr w:type="gramEnd"/>
      <w:r w:rsidRPr="008A4882">
        <w:rPr>
          <w:rFonts w:eastAsia="Arial"/>
        </w:rPr>
        <w:t>.</w:t>
      </w:r>
      <w:r w:rsidR="002778E9" w:rsidRPr="002778E9">
        <w:t xml:space="preserve"> </w:t>
      </w:r>
      <w:proofErr w:type="spellStart"/>
      <w:r w:rsidR="002778E9" w:rsidRPr="002778E9">
        <w:rPr>
          <w:rFonts w:eastAsia="Arial"/>
        </w:rPr>
        <w:t>demoAnnotation</w:t>
      </w:r>
      <w:proofErr w:type="spellEnd"/>
    </w:p>
    <w:p w14:paraId="0A262990" w14:textId="77777777" w:rsidR="009C215B" w:rsidRPr="009C215B" w:rsidRDefault="009C215B" w:rsidP="009C215B">
      <w:pPr>
        <w:rPr>
          <w:rFonts w:eastAsia="Arial"/>
        </w:rPr>
      </w:pPr>
    </w:p>
    <w:p w14:paraId="53998E81" w14:textId="77777777" w:rsidR="00AB5E76" w:rsidRDefault="00AB5E76" w:rsidP="00AB5E76">
      <w:pPr>
        <w:rPr>
          <w:rFonts w:eastAsia="Arial"/>
        </w:rPr>
      </w:pPr>
    </w:p>
    <w:p w14:paraId="3C5A661D" w14:textId="77777777" w:rsidR="008A4882" w:rsidRDefault="008A4882" w:rsidP="00AB5E76">
      <w:pPr>
        <w:rPr>
          <w:rFonts w:eastAsia="Arial"/>
        </w:rPr>
      </w:pPr>
    </w:p>
    <w:p w14:paraId="3514B6D2" w14:textId="0CBD9222" w:rsidR="008A4882" w:rsidRDefault="002A19E9" w:rsidP="00AB5E76">
      <w:pPr>
        <w:rPr>
          <w:rFonts w:eastAsia="Arial"/>
        </w:rPr>
      </w:pPr>
      <w:r w:rsidRPr="002A19E9">
        <w:rPr>
          <w:rFonts w:eastAsia="Arial"/>
          <w:noProof/>
        </w:rPr>
        <w:drawing>
          <wp:inline distT="0" distB="0" distL="0" distR="0" wp14:anchorId="5F9BE722" wp14:editId="61388303">
            <wp:extent cx="6197600" cy="3181350"/>
            <wp:effectExtent l="0" t="0" r="0" b="0"/>
            <wp:docPr id="186464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421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C6F1" w14:textId="77777777" w:rsidR="009C215B" w:rsidRDefault="009C215B" w:rsidP="00AB5E76">
      <w:pPr>
        <w:rPr>
          <w:rFonts w:eastAsia="Arial"/>
        </w:rPr>
      </w:pPr>
    </w:p>
    <w:p w14:paraId="308611BD" w14:textId="77777777" w:rsidR="009C215B" w:rsidRDefault="009C215B" w:rsidP="00AB5E76">
      <w:pPr>
        <w:rPr>
          <w:rFonts w:eastAsia="Arial"/>
        </w:rPr>
      </w:pPr>
    </w:p>
    <w:p w14:paraId="777BDC0D" w14:textId="77777777" w:rsidR="000B52E2" w:rsidRDefault="000B52E2" w:rsidP="00AB5E76">
      <w:pPr>
        <w:rPr>
          <w:rFonts w:eastAsia="Arial"/>
        </w:rPr>
      </w:pPr>
    </w:p>
    <w:p w14:paraId="09BDC3E2" w14:textId="4FE5D0B9" w:rsidR="000B52E2" w:rsidRDefault="000B52E2" w:rsidP="00AB5E76">
      <w:pPr>
        <w:rPr>
          <w:rStyle w:val="Strong"/>
          <w:rFonts w:ascii="Segoe UI" w:eastAsiaTheme="majorEastAsia" w:hAnsi="Segoe UI" w:cs="Segoe UI"/>
          <w:color w:val="333333"/>
        </w:rPr>
      </w:pPr>
      <w:r>
        <w:rPr>
          <w:rStyle w:val="Strong"/>
          <w:rFonts w:ascii="Segoe UI" w:eastAsiaTheme="majorEastAsia" w:hAnsi="Segoe UI" w:cs="Segoe UI"/>
          <w:color w:val="333333"/>
        </w:rPr>
        <w:t xml:space="preserve">Step </w:t>
      </w:r>
      <w:r w:rsidR="00710402">
        <w:rPr>
          <w:rStyle w:val="Strong"/>
          <w:rFonts w:ascii="Segoe UI" w:eastAsiaTheme="majorEastAsia" w:hAnsi="Segoe UI" w:cs="Segoe UI"/>
          <w:color w:val="333333"/>
        </w:rPr>
        <w:t>3</w:t>
      </w:r>
      <w:r>
        <w:rPr>
          <w:rStyle w:val="Strong"/>
          <w:rFonts w:ascii="Segoe UI" w:eastAsiaTheme="majorEastAsia" w:hAnsi="Segoe UI" w:cs="Segoe UI"/>
          <w:color w:val="333333"/>
        </w:rPr>
        <w:t xml:space="preserve">: Click on </w:t>
      </w:r>
      <w:r w:rsidR="00710402">
        <w:rPr>
          <w:rStyle w:val="Strong"/>
          <w:rFonts w:ascii="Segoe UI" w:eastAsiaTheme="majorEastAsia" w:hAnsi="Segoe UI" w:cs="Segoe UI"/>
          <w:color w:val="FF0000"/>
        </w:rPr>
        <w:t>GENERATE</w:t>
      </w:r>
      <w:r>
        <w:rPr>
          <w:rStyle w:val="Strong"/>
          <w:rFonts w:ascii="Segoe UI" w:eastAsiaTheme="majorEastAsia" w:hAnsi="Segoe UI" w:cs="Segoe UI"/>
          <w:color w:val="333333"/>
        </w:rPr>
        <w:t xml:space="preserve"> to download the code </w:t>
      </w:r>
    </w:p>
    <w:p w14:paraId="04410049" w14:textId="77777777" w:rsidR="000B52E2" w:rsidRDefault="000B52E2" w:rsidP="00AB5E76">
      <w:pPr>
        <w:rPr>
          <w:rStyle w:val="Strong"/>
          <w:rFonts w:ascii="Segoe UI" w:eastAsiaTheme="majorEastAsia" w:hAnsi="Segoe UI" w:cs="Segoe UI"/>
          <w:color w:val="333333"/>
        </w:rPr>
      </w:pPr>
    </w:p>
    <w:p w14:paraId="4B8B0DB5" w14:textId="1A827331" w:rsidR="000B52E2" w:rsidRDefault="000B52E2" w:rsidP="00AB5E76">
      <w:pPr>
        <w:rPr>
          <w:rFonts w:eastAsia="Arial"/>
        </w:rPr>
      </w:pPr>
    </w:p>
    <w:p w14:paraId="235A9AD1" w14:textId="519E8D3D" w:rsidR="000B52E2" w:rsidRDefault="002A19E9" w:rsidP="00AB5E76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4A9D2C0F" wp14:editId="3401E59D">
            <wp:extent cx="6184900" cy="3830320"/>
            <wp:effectExtent l="0" t="0" r="6350" b="0"/>
            <wp:docPr id="4069738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A4195" w14:textId="7E712A4D" w:rsidR="000B52E2" w:rsidRDefault="000B52E2" w:rsidP="00AB5E76">
      <w:pPr>
        <w:rPr>
          <w:rFonts w:eastAsia="Arial"/>
        </w:rPr>
      </w:pPr>
      <w:r>
        <w:rPr>
          <w:rStyle w:val="Strong"/>
          <w:rFonts w:ascii="Segoe UI" w:eastAsiaTheme="majorEastAsia" w:hAnsi="Segoe UI" w:cs="Segoe UI"/>
          <w:color w:val="333333"/>
        </w:rPr>
        <w:t xml:space="preserve">Step </w:t>
      </w:r>
      <w:r w:rsidR="002778E9">
        <w:rPr>
          <w:rStyle w:val="Strong"/>
          <w:rFonts w:ascii="Segoe UI" w:eastAsiaTheme="majorEastAsia" w:hAnsi="Segoe UI" w:cs="Segoe UI"/>
          <w:color w:val="333333"/>
        </w:rPr>
        <w:t>4</w:t>
      </w:r>
      <w:r>
        <w:rPr>
          <w:rStyle w:val="Strong"/>
          <w:rFonts w:ascii="Segoe UI" w:eastAsiaTheme="majorEastAsia" w:hAnsi="Segoe UI" w:cs="Segoe UI"/>
          <w:color w:val="333333"/>
        </w:rPr>
        <w:t xml:space="preserve">: </w:t>
      </w:r>
      <w:r>
        <w:rPr>
          <w:rFonts w:eastAsia="Arial"/>
        </w:rPr>
        <w:t>Code should download now</w:t>
      </w:r>
    </w:p>
    <w:p w14:paraId="0D1A8181" w14:textId="77777777" w:rsidR="000B52E2" w:rsidRDefault="000B52E2" w:rsidP="00AB5E76">
      <w:pPr>
        <w:rPr>
          <w:rFonts w:eastAsia="Arial"/>
        </w:rPr>
      </w:pPr>
    </w:p>
    <w:p w14:paraId="544EC5DE" w14:textId="77777777" w:rsidR="000B52E2" w:rsidRDefault="000B52E2" w:rsidP="00AB5E76">
      <w:pPr>
        <w:rPr>
          <w:rFonts w:eastAsia="Arial"/>
        </w:rPr>
      </w:pPr>
    </w:p>
    <w:p w14:paraId="2819BA86" w14:textId="3F1DB6C6" w:rsidR="000B52E2" w:rsidRDefault="002A19E9" w:rsidP="00AB5E76">
      <w:pPr>
        <w:rPr>
          <w:rFonts w:eastAsia="Arial"/>
        </w:rPr>
      </w:pPr>
      <w:r w:rsidRPr="002A19E9">
        <w:rPr>
          <w:rFonts w:eastAsia="Arial"/>
          <w:noProof/>
        </w:rPr>
        <w:drawing>
          <wp:inline distT="0" distB="0" distL="0" distR="0" wp14:anchorId="71F98E30" wp14:editId="0DD0B37D">
            <wp:extent cx="2857748" cy="739204"/>
            <wp:effectExtent l="0" t="0" r="0" b="3810"/>
            <wp:docPr id="110562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204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CCC6" w14:textId="77777777" w:rsidR="000B52E2" w:rsidRDefault="000B52E2" w:rsidP="00AB5E76">
      <w:pPr>
        <w:rPr>
          <w:rFonts w:eastAsia="Arial"/>
        </w:rPr>
      </w:pPr>
    </w:p>
    <w:p w14:paraId="20416261" w14:textId="77777777" w:rsidR="000B52E2" w:rsidRDefault="000B52E2" w:rsidP="00AB5E76">
      <w:pPr>
        <w:rPr>
          <w:rFonts w:eastAsia="Arial"/>
        </w:rPr>
      </w:pPr>
    </w:p>
    <w:p w14:paraId="5C53ED8B" w14:textId="3F2219DC" w:rsidR="006F38B1" w:rsidRDefault="006F38B1" w:rsidP="00AB5E76">
      <w:pPr>
        <w:rPr>
          <w:rFonts w:eastAsia="Arial"/>
        </w:rPr>
      </w:pPr>
      <w:r>
        <w:rPr>
          <w:rStyle w:val="Strong"/>
          <w:rFonts w:ascii="Segoe UI" w:eastAsiaTheme="majorEastAsia" w:hAnsi="Segoe UI" w:cs="Segoe UI"/>
          <w:color w:val="333333"/>
        </w:rPr>
        <w:t xml:space="preserve">Step </w:t>
      </w:r>
      <w:r w:rsidR="002778E9">
        <w:rPr>
          <w:rStyle w:val="Strong"/>
          <w:rFonts w:ascii="Segoe UI" w:eastAsiaTheme="majorEastAsia" w:hAnsi="Segoe UI" w:cs="Segoe UI"/>
          <w:color w:val="333333"/>
        </w:rPr>
        <w:t>5</w:t>
      </w:r>
      <w:r>
        <w:rPr>
          <w:rStyle w:val="Strong"/>
          <w:rFonts w:ascii="Segoe UI" w:eastAsiaTheme="majorEastAsia" w:hAnsi="Segoe UI" w:cs="Segoe UI"/>
          <w:color w:val="333333"/>
        </w:rPr>
        <w:t xml:space="preserve">: </w:t>
      </w:r>
      <w:r w:rsidRPr="006F38B1">
        <w:rPr>
          <w:rFonts w:eastAsia="Arial"/>
          <w:b/>
          <w:bCs/>
        </w:rPr>
        <w:t>Extract</w:t>
      </w:r>
      <w:r>
        <w:rPr>
          <w:rFonts w:eastAsia="Arial"/>
        </w:rPr>
        <w:t xml:space="preserve"> the project to your </w:t>
      </w:r>
      <w:r w:rsidR="00710402">
        <w:rPr>
          <w:rFonts w:eastAsia="Arial"/>
        </w:rPr>
        <w:t>Project</w:t>
      </w:r>
      <w:r>
        <w:rPr>
          <w:rFonts w:eastAsia="Arial"/>
        </w:rPr>
        <w:t xml:space="preserve"> directory</w:t>
      </w:r>
    </w:p>
    <w:p w14:paraId="1D440298" w14:textId="77777777" w:rsidR="000B52E2" w:rsidRDefault="000B52E2" w:rsidP="00AB5E76">
      <w:pPr>
        <w:rPr>
          <w:rFonts w:eastAsia="Arial"/>
        </w:rPr>
      </w:pPr>
    </w:p>
    <w:p w14:paraId="2E268630" w14:textId="1F0DF8F6" w:rsidR="006F38B1" w:rsidRDefault="002A19E9" w:rsidP="00AB5E76">
      <w:pPr>
        <w:rPr>
          <w:rFonts w:eastAsia="Arial"/>
        </w:rPr>
      </w:pPr>
      <w:r w:rsidRPr="002A19E9">
        <w:rPr>
          <w:rFonts w:eastAsia="Arial"/>
          <w:noProof/>
        </w:rPr>
        <w:drawing>
          <wp:inline distT="0" distB="0" distL="0" distR="0" wp14:anchorId="7614C3BD" wp14:editId="15A629B7">
            <wp:extent cx="5090601" cy="1196444"/>
            <wp:effectExtent l="0" t="0" r="0" b="3810"/>
            <wp:docPr id="162519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940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E48C" w14:textId="5E95578F" w:rsidR="000B52E2" w:rsidRPr="000B52E2" w:rsidRDefault="00313E63" w:rsidP="000B52E2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2" w:name="_Toc171665238"/>
      <w:r>
        <w:rPr>
          <w:rFonts w:asciiTheme="minorHAnsi" w:eastAsia="Arial" w:hAnsiTheme="minorHAnsi" w:cstheme="minorHAnsi"/>
          <w:color w:val="E36C0A" w:themeColor="accent6" w:themeShade="BF"/>
        </w:rPr>
        <w:t xml:space="preserve">Import </w:t>
      </w:r>
      <w:r w:rsidRPr="000B52E2">
        <w:rPr>
          <w:rFonts w:asciiTheme="minorHAnsi" w:eastAsia="Arial" w:hAnsiTheme="minorHAnsi" w:cstheme="minorHAnsi"/>
          <w:color w:val="E36C0A" w:themeColor="accent6" w:themeShade="BF"/>
        </w:rPr>
        <w:t>Spring</w:t>
      </w:r>
      <w:r w:rsidR="000B52E2" w:rsidRPr="000B52E2">
        <w:rPr>
          <w:rFonts w:asciiTheme="minorHAnsi" w:eastAsia="Arial" w:hAnsiTheme="minorHAnsi" w:cstheme="minorHAnsi"/>
          <w:color w:val="E36C0A" w:themeColor="accent6" w:themeShade="BF"/>
        </w:rPr>
        <w:t xml:space="preserve"> Boot Project</w:t>
      </w:r>
      <w:r w:rsidR="000B52E2">
        <w:rPr>
          <w:rFonts w:asciiTheme="minorHAnsi" w:eastAsia="Arial" w:hAnsiTheme="minorHAnsi" w:cstheme="minorHAnsi"/>
          <w:color w:val="E36C0A" w:themeColor="accent6" w:themeShade="BF"/>
        </w:rPr>
        <w:t xml:space="preserve"> in IntelliJ</w:t>
      </w:r>
      <w:bookmarkEnd w:id="2"/>
    </w:p>
    <w:p w14:paraId="6B4B0836" w14:textId="77777777" w:rsidR="000B52E2" w:rsidRDefault="000B52E2" w:rsidP="00AB5E76">
      <w:pPr>
        <w:rPr>
          <w:rFonts w:eastAsia="Arial"/>
        </w:rPr>
      </w:pPr>
    </w:p>
    <w:p w14:paraId="7365FCA1" w14:textId="04EB14C1" w:rsidR="006F38B1" w:rsidRPr="00815294" w:rsidRDefault="006F38B1" w:rsidP="00815294">
      <w:pPr>
        <w:pStyle w:val="ListParagraph"/>
        <w:numPr>
          <w:ilvl w:val="0"/>
          <w:numId w:val="52"/>
        </w:numPr>
        <w:rPr>
          <w:rFonts w:eastAsia="Arial"/>
        </w:rPr>
      </w:pPr>
      <w:r w:rsidRPr="00815294">
        <w:rPr>
          <w:rFonts w:eastAsia="Arial"/>
        </w:rPr>
        <w:t xml:space="preserve">Click </w:t>
      </w:r>
      <w:r w:rsidR="00227CF5">
        <w:rPr>
          <w:rFonts w:eastAsia="Arial"/>
        </w:rPr>
        <w:t>File</w:t>
      </w:r>
      <w:r w:rsidR="00227CF5" w:rsidRPr="00227CF5">
        <w:rPr>
          <w:rFonts w:eastAsia="Arial"/>
        </w:rPr>
        <w:sym w:font="Wingdings" w:char="F0E0"/>
      </w:r>
      <w:r w:rsidR="00227CF5">
        <w:rPr>
          <w:rFonts w:eastAsia="Arial"/>
        </w:rPr>
        <w:t xml:space="preserve"> O</w:t>
      </w:r>
      <w:r w:rsidRPr="00815294">
        <w:rPr>
          <w:rFonts w:eastAsia="Arial"/>
        </w:rPr>
        <w:t xml:space="preserve">pen project </w:t>
      </w:r>
    </w:p>
    <w:p w14:paraId="41759011" w14:textId="77777777" w:rsidR="006F38B1" w:rsidRDefault="006F38B1" w:rsidP="00AB5E76">
      <w:pPr>
        <w:rPr>
          <w:rFonts w:eastAsia="Arial"/>
        </w:rPr>
      </w:pPr>
    </w:p>
    <w:p w14:paraId="58A411EB" w14:textId="2AE5EC14" w:rsidR="006F38B1" w:rsidRDefault="00227CF5" w:rsidP="00AB5E76">
      <w:pPr>
        <w:rPr>
          <w:rFonts w:eastAsia="Arial"/>
        </w:rPr>
      </w:pPr>
      <w:r w:rsidRPr="00227CF5">
        <w:rPr>
          <w:rFonts w:eastAsia="Arial"/>
          <w:noProof/>
        </w:rPr>
        <w:lastRenderedPageBreak/>
        <w:drawing>
          <wp:inline distT="0" distB="0" distL="0" distR="0" wp14:anchorId="5AAACC62" wp14:editId="656FABE2">
            <wp:extent cx="3391373" cy="1857634"/>
            <wp:effectExtent l="0" t="0" r="0" b="9525"/>
            <wp:docPr id="783731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318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66CD" w14:textId="77777777" w:rsidR="00815294" w:rsidRDefault="00815294" w:rsidP="00AB5E76">
      <w:pPr>
        <w:rPr>
          <w:rFonts w:eastAsia="Arial"/>
        </w:rPr>
      </w:pPr>
    </w:p>
    <w:p w14:paraId="501B418F" w14:textId="232F7AD5" w:rsidR="00815294" w:rsidRPr="00815294" w:rsidRDefault="00815294" w:rsidP="00815294">
      <w:pPr>
        <w:pStyle w:val="ListParagraph"/>
        <w:numPr>
          <w:ilvl w:val="0"/>
          <w:numId w:val="52"/>
        </w:numPr>
        <w:rPr>
          <w:rFonts w:eastAsia="Arial"/>
          <w:b/>
          <w:bCs/>
        </w:rPr>
      </w:pPr>
      <w:r w:rsidRPr="00815294">
        <w:rPr>
          <w:rFonts w:eastAsia="Arial"/>
        </w:rPr>
        <w:t xml:space="preserve">Select your extract project and click </w:t>
      </w:r>
      <w:r w:rsidRPr="00815294">
        <w:rPr>
          <w:rFonts w:eastAsia="Arial"/>
          <w:b/>
          <w:bCs/>
        </w:rPr>
        <w:t xml:space="preserve">OK </w:t>
      </w:r>
    </w:p>
    <w:p w14:paraId="11BC9D59" w14:textId="77777777" w:rsidR="00815294" w:rsidRDefault="00815294" w:rsidP="00AB5E76">
      <w:pPr>
        <w:rPr>
          <w:rFonts w:eastAsia="Arial"/>
        </w:rPr>
      </w:pPr>
    </w:p>
    <w:p w14:paraId="246CB90A" w14:textId="1295E466" w:rsidR="00815294" w:rsidRDefault="002A19E9" w:rsidP="00AB5E76">
      <w:pPr>
        <w:rPr>
          <w:rFonts w:eastAsia="Arial"/>
        </w:rPr>
      </w:pPr>
      <w:r w:rsidRPr="002A19E9">
        <w:rPr>
          <w:rFonts w:eastAsia="Arial"/>
          <w:noProof/>
        </w:rPr>
        <w:drawing>
          <wp:inline distT="0" distB="0" distL="0" distR="0" wp14:anchorId="1B67E969" wp14:editId="7C721823">
            <wp:extent cx="4039164" cy="4829849"/>
            <wp:effectExtent l="0" t="0" r="0" b="8890"/>
            <wp:docPr id="51240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078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F728" w14:textId="77777777" w:rsidR="006F38B1" w:rsidRDefault="006F38B1" w:rsidP="00AB5E76">
      <w:pPr>
        <w:rPr>
          <w:rFonts w:eastAsia="Arial"/>
        </w:rPr>
      </w:pPr>
    </w:p>
    <w:p w14:paraId="2AC7B5EE" w14:textId="77777777" w:rsidR="00815294" w:rsidRDefault="00815294" w:rsidP="00AB5E76">
      <w:pPr>
        <w:rPr>
          <w:rFonts w:eastAsia="Arial"/>
        </w:rPr>
      </w:pPr>
    </w:p>
    <w:p w14:paraId="3D23E1AB" w14:textId="1F2F8998" w:rsidR="00815294" w:rsidRPr="00815294" w:rsidRDefault="00815294" w:rsidP="00815294">
      <w:pPr>
        <w:pStyle w:val="ListParagraph"/>
        <w:numPr>
          <w:ilvl w:val="0"/>
          <w:numId w:val="52"/>
        </w:numPr>
        <w:rPr>
          <w:rFonts w:eastAsia="Arial"/>
        </w:rPr>
      </w:pPr>
      <w:r w:rsidRPr="00815294">
        <w:rPr>
          <w:rFonts w:eastAsia="Arial"/>
        </w:rPr>
        <w:t xml:space="preserve">If ask click </w:t>
      </w:r>
      <w:r w:rsidRPr="00815294">
        <w:rPr>
          <w:rFonts w:eastAsia="Arial"/>
          <w:b/>
          <w:bCs/>
        </w:rPr>
        <w:t>Trust project</w:t>
      </w:r>
    </w:p>
    <w:p w14:paraId="0B984AF9" w14:textId="3C6B027A" w:rsidR="00815294" w:rsidRDefault="00815294" w:rsidP="00AB5E76">
      <w:pPr>
        <w:rPr>
          <w:rFonts w:eastAsia="Arial"/>
        </w:rPr>
      </w:pPr>
      <w:r w:rsidRPr="00815294">
        <w:rPr>
          <w:rFonts w:eastAsia="Arial"/>
          <w:noProof/>
        </w:rPr>
        <w:lastRenderedPageBreak/>
        <w:drawing>
          <wp:inline distT="0" distB="0" distL="0" distR="0" wp14:anchorId="704AC7B4" wp14:editId="3A6A2932">
            <wp:extent cx="6197600" cy="3794125"/>
            <wp:effectExtent l="0" t="0" r="0" b="0"/>
            <wp:docPr id="50289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911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0554" w14:textId="77777777" w:rsidR="00227CF5" w:rsidRDefault="00227CF5" w:rsidP="00AB5E76">
      <w:pPr>
        <w:rPr>
          <w:rFonts w:eastAsia="Arial"/>
        </w:rPr>
      </w:pPr>
    </w:p>
    <w:p w14:paraId="3E2EB7AC" w14:textId="4015035B" w:rsidR="00227CF5" w:rsidRDefault="00227CF5" w:rsidP="00AB5E76">
      <w:pPr>
        <w:rPr>
          <w:rFonts w:eastAsia="Arial"/>
        </w:rPr>
      </w:pPr>
    </w:p>
    <w:p w14:paraId="4730A38F" w14:textId="77777777" w:rsidR="00815294" w:rsidRDefault="00815294" w:rsidP="00AB5E76">
      <w:pPr>
        <w:rPr>
          <w:rFonts w:eastAsia="Arial"/>
        </w:rPr>
      </w:pPr>
    </w:p>
    <w:p w14:paraId="79BB0584" w14:textId="1190C622" w:rsidR="00815294" w:rsidRDefault="00815294" w:rsidP="00815294">
      <w:pPr>
        <w:pStyle w:val="ListParagraph"/>
        <w:numPr>
          <w:ilvl w:val="0"/>
          <w:numId w:val="52"/>
        </w:numPr>
        <w:rPr>
          <w:rFonts w:eastAsia="Arial"/>
        </w:rPr>
      </w:pPr>
      <w:r w:rsidRPr="00815294">
        <w:rPr>
          <w:rFonts w:eastAsia="Arial"/>
        </w:rPr>
        <w:t xml:space="preserve">If ask </w:t>
      </w:r>
      <w:r w:rsidRPr="00815294">
        <w:rPr>
          <w:rFonts w:eastAsia="Arial"/>
          <w:b/>
          <w:bCs/>
        </w:rPr>
        <w:t>Load</w:t>
      </w:r>
      <w:r w:rsidRPr="00815294">
        <w:rPr>
          <w:rFonts w:eastAsia="Arial"/>
        </w:rPr>
        <w:t xml:space="preserve"> the Maven Build Script</w:t>
      </w:r>
    </w:p>
    <w:p w14:paraId="6B24D1A3" w14:textId="77777777" w:rsidR="00815294" w:rsidRPr="00815294" w:rsidRDefault="00815294" w:rsidP="00815294">
      <w:pPr>
        <w:pStyle w:val="ListParagraph"/>
        <w:rPr>
          <w:rFonts w:eastAsia="Arial"/>
        </w:rPr>
      </w:pPr>
    </w:p>
    <w:p w14:paraId="31F78A86" w14:textId="6E814DB2" w:rsidR="00815294" w:rsidRDefault="00815294" w:rsidP="00AB5E76">
      <w:pPr>
        <w:rPr>
          <w:rFonts w:eastAsia="Arial"/>
        </w:rPr>
      </w:pPr>
    </w:p>
    <w:p w14:paraId="1C6B6176" w14:textId="0AE83DA3" w:rsidR="00227CF5" w:rsidRDefault="00227CF5" w:rsidP="00AB5E76">
      <w:pPr>
        <w:rPr>
          <w:rFonts w:eastAsia="Arial"/>
        </w:rPr>
      </w:pPr>
      <w:r w:rsidRPr="00227CF5">
        <w:rPr>
          <w:rFonts w:eastAsia="Arial"/>
          <w:noProof/>
        </w:rPr>
        <w:drawing>
          <wp:inline distT="0" distB="0" distL="0" distR="0" wp14:anchorId="0A915D7A" wp14:editId="05BBBAD6">
            <wp:extent cx="3219899" cy="1019317"/>
            <wp:effectExtent l="0" t="0" r="0" b="9525"/>
            <wp:docPr id="135399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983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D311" w14:textId="77777777" w:rsidR="00227CF5" w:rsidRDefault="00227CF5" w:rsidP="00AB5E76">
      <w:pPr>
        <w:rPr>
          <w:rFonts w:eastAsia="Arial"/>
        </w:rPr>
      </w:pPr>
    </w:p>
    <w:p w14:paraId="4B21A3CC" w14:textId="77777777" w:rsidR="006F38B1" w:rsidRDefault="006F38B1" w:rsidP="00AB5E76">
      <w:pPr>
        <w:rPr>
          <w:rFonts w:eastAsia="Arial"/>
        </w:rPr>
      </w:pPr>
    </w:p>
    <w:p w14:paraId="42A591CB" w14:textId="2738DC3C" w:rsidR="00815294" w:rsidRPr="00815294" w:rsidRDefault="00815294" w:rsidP="00815294">
      <w:pPr>
        <w:pStyle w:val="ListParagraph"/>
        <w:numPr>
          <w:ilvl w:val="0"/>
          <w:numId w:val="52"/>
        </w:numPr>
        <w:rPr>
          <w:rFonts w:eastAsia="Arial"/>
        </w:rPr>
      </w:pPr>
      <w:r w:rsidRPr="00815294">
        <w:rPr>
          <w:rFonts w:eastAsia="Arial"/>
        </w:rPr>
        <w:t xml:space="preserve">It may </w:t>
      </w:r>
      <w:proofErr w:type="gramStart"/>
      <w:r w:rsidRPr="00815294">
        <w:rPr>
          <w:rFonts w:eastAsia="Arial"/>
        </w:rPr>
        <w:t>takes</w:t>
      </w:r>
      <w:proofErr w:type="gramEnd"/>
      <w:r w:rsidRPr="00815294">
        <w:rPr>
          <w:rFonts w:eastAsia="Arial"/>
        </w:rPr>
        <w:t xml:space="preserve"> couple of Minutes to download and Load the library </w:t>
      </w:r>
    </w:p>
    <w:p w14:paraId="22175958" w14:textId="3484969B" w:rsidR="00815294" w:rsidRDefault="00815294" w:rsidP="00AB5E76">
      <w:pPr>
        <w:rPr>
          <w:rFonts w:eastAsia="Arial"/>
        </w:rPr>
      </w:pPr>
      <w:r w:rsidRPr="00815294">
        <w:rPr>
          <w:rFonts w:eastAsia="Arial"/>
          <w:noProof/>
        </w:rPr>
        <w:drawing>
          <wp:inline distT="0" distB="0" distL="0" distR="0" wp14:anchorId="5D929AB0" wp14:editId="5C453EBB">
            <wp:extent cx="3543607" cy="1920406"/>
            <wp:effectExtent l="0" t="0" r="0" b="3810"/>
            <wp:docPr id="164536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673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741B" w14:textId="77777777" w:rsidR="002A19E9" w:rsidRDefault="002A19E9" w:rsidP="00AB5E76">
      <w:pPr>
        <w:rPr>
          <w:rFonts w:eastAsia="Arial"/>
        </w:rPr>
      </w:pPr>
    </w:p>
    <w:p w14:paraId="52CE6480" w14:textId="77777777" w:rsidR="002A19E9" w:rsidRDefault="002A19E9" w:rsidP="00AB5E76">
      <w:pPr>
        <w:rPr>
          <w:rFonts w:eastAsia="Arial"/>
        </w:rPr>
      </w:pPr>
    </w:p>
    <w:p w14:paraId="391D6CA3" w14:textId="7FAE3EA7" w:rsidR="002A19E9" w:rsidRDefault="002A19E9" w:rsidP="00AB5E76">
      <w:pPr>
        <w:rPr>
          <w:rFonts w:eastAsia="Arial"/>
        </w:rPr>
      </w:pPr>
      <w:r w:rsidRPr="002A19E9">
        <w:rPr>
          <w:rFonts w:eastAsia="Arial"/>
          <w:noProof/>
        </w:rPr>
        <w:lastRenderedPageBreak/>
        <w:drawing>
          <wp:inline distT="0" distB="0" distL="0" distR="0" wp14:anchorId="5AA68A2C" wp14:editId="2D0910C0">
            <wp:extent cx="6197600" cy="3503930"/>
            <wp:effectExtent l="0" t="0" r="0" b="1270"/>
            <wp:docPr id="23732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234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82DC" w14:textId="77777777" w:rsidR="00815294" w:rsidRDefault="00815294" w:rsidP="00AB5E76">
      <w:pPr>
        <w:rPr>
          <w:rFonts w:eastAsia="Arial"/>
        </w:rPr>
      </w:pPr>
    </w:p>
    <w:p w14:paraId="088ADE14" w14:textId="7ABE8901" w:rsidR="002778E9" w:rsidRDefault="002778E9" w:rsidP="002778E9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3" w:name="_Toc171665239"/>
      <w:r>
        <w:rPr>
          <w:rFonts w:asciiTheme="minorHAnsi" w:eastAsia="Arial" w:hAnsiTheme="minorHAnsi" w:cstheme="minorHAnsi"/>
          <w:color w:val="E36C0A" w:themeColor="accent6" w:themeShade="BF"/>
        </w:rPr>
        <w:t xml:space="preserve">Understand </w:t>
      </w:r>
      <w:r w:rsidR="002A19E9">
        <w:rPr>
          <w:rFonts w:asciiTheme="minorHAnsi" w:eastAsia="Arial" w:hAnsiTheme="minorHAnsi" w:cstheme="minorHAnsi"/>
          <w:color w:val="E36C0A" w:themeColor="accent6" w:themeShade="BF"/>
        </w:rPr>
        <w:t>Dependencies in POM.xml</w:t>
      </w:r>
      <w:bookmarkEnd w:id="3"/>
    </w:p>
    <w:p w14:paraId="234EF6CE" w14:textId="77777777" w:rsidR="002A19E9" w:rsidRDefault="002A19E9" w:rsidP="002A19E9">
      <w:pPr>
        <w:rPr>
          <w:rFonts w:eastAsia="Arial"/>
        </w:rPr>
      </w:pPr>
    </w:p>
    <w:p w14:paraId="03CDD55B" w14:textId="77777777" w:rsidR="002A19E9" w:rsidRPr="002A19E9" w:rsidRDefault="002A19E9" w:rsidP="002A19E9">
      <w:pPr>
        <w:rPr>
          <w:rFonts w:eastAsia="Arial"/>
        </w:rPr>
      </w:pPr>
    </w:p>
    <w:p w14:paraId="2428A143" w14:textId="77777777" w:rsidR="002A19E9" w:rsidRDefault="002A19E9" w:rsidP="002A19E9">
      <w:pPr>
        <w:rPr>
          <w:rFonts w:eastAsia="Arial"/>
        </w:rPr>
      </w:pPr>
    </w:p>
    <w:p w14:paraId="56CCB83D" w14:textId="77777777" w:rsidR="002A19E9" w:rsidRDefault="002A19E9" w:rsidP="002A19E9">
      <w:pPr>
        <w:rPr>
          <w:rFonts w:eastAsia="Arial"/>
        </w:rPr>
      </w:pPr>
    </w:p>
    <w:p w14:paraId="73D50AE9" w14:textId="4D08D261" w:rsidR="002A19E9" w:rsidRDefault="002A19E9" w:rsidP="002A19E9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4E6CC8DE" wp14:editId="0AC7F4AA">
            <wp:extent cx="6191885" cy="3182620"/>
            <wp:effectExtent l="0" t="0" r="0" b="0"/>
            <wp:docPr id="14065852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AE0C" w14:textId="77777777" w:rsidR="002A19E9" w:rsidRDefault="002A19E9" w:rsidP="002A19E9">
      <w:pPr>
        <w:rPr>
          <w:rFonts w:eastAsia="Arial"/>
        </w:rPr>
      </w:pPr>
    </w:p>
    <w:p w14:paraId="2EEED121" w14:textId="77777777" w:rsidR="002A19E9" w:rsidRDefault="002A19E9" w:rsidP="002A19E9">
      <w:pPr>
        <w:rPr>
          <w:rFonts w:eastAsia="Arial"/>
        </w:rPr>
      </w:pPr>
    </w:p>
    <w:p w14:paraId="7E657475" w14:textId="77777777" w:rsidR="002A19E9" w:rsidRDefault="002A19E9" w:rsidP="002A19E9">
      <w:pPr>
        <w:rPr>
          <w:rFonts w:eastAsia="Arial"/>
        </w:rPr>
      </w:pPr>
    </w:p>
    <w:p w14:paraId="529553B3" w14:textId="21AB63F1" w:rsidR="002A19E9" w:rsidRDefault="002A19E9" w:rsidP="002A19E9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4" w:name="_Toc171665240"/>
      <w:r>
        <w:rPr>
          <w:rFonts w:asciiTheme="minorHAnsi" w:eastAsia="Arial" w:hAnsiTheme="minorHAnsi" w:cstheme="minorHAnsi"/>
          <w:color w:val="E36C0A" w:themeColor="accent6" w:themeShade="BF"/>
        </w:rPr>
        <w:t>Execute to Check if H2 Connectivity is autoconfigured</w:t>
      </w:r>
      <w:bookmarkEnd w:id="4"/>
    </w:p>
    <w:p w14:paraId="2C6B1CB5" w14:textId="3EEE2F31" w:rsidR="002A19E9" w:rsidRDefault="002A19E9" w:rsidP="002A19E9">
      <w:pPr>
        <w:rPr>
          <w:rFonts w:eastAsia="Arial"/>
        </w:rPr>
      </w:pPr>
    </w:p>
    <w:p w14:paraId="2C807B1B" w14:textId="77777777" w:rsidR="002A19E9" w:rsidRDefault="002A19E9" w:rsidP="002A19E9">
      <w:pPr>
        <w:rPr>
          <w:rFonts w:eastAsia="Arial"/>
        </w:rPr>
      </w:pPr>
    </w:p>
    <w:p w14:paraId="7EF16446" w14:textId="7B02E103" w:rsidR="002A19E9" w:rsidRDefault="002A19E9" w:rsidP="002A19E9">
      <w:pPr>
        <w:rPr>
          <w:rFonts w:eastAsia="Arial"/>
        </w:rPr>
      </w:pPr>
      <w:r w:rsidRPr="002A19E9">
        <w:rPr>
          <w:rFonts w:eastAsia="Arial"/>
          <w:noProof/>
        </w:rPr>
        <w:lastRenderedPageBreak/>
        <w:drawing>
          <wp:inline distT="0" distB="0" distL="0" distR="0" wp14:anchorId="387F3277" wp14:editId="63B165A1">
            <wp:extent cx="6197600" cy="2259330"/>
            <wp:effectExtent l="0" t="0" r="0" b="7620"/>
            <wp:docPr id="143546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649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505B" w14:textId="77777777" w:rsidR="002A19E9" w:rsidRDefault="002A19E9" w:rsidP="002A19E9">
      <w:pPr>
        <w:rPr>
          <w:rFonts w:eastAsia="Arial"/>
        </w:rPr>
      </w:pPr>
    </w:p>
    <w:p w14:paraId="5E8F0A36" w14:textId="77777777" w:rsidR="002A19E9" w:rsidRDefault="002A19E9" w:rsidP="002A19E9">
      <w:pPr>
        <w:rPr>
          <w:rFonts w:eastAsia="Arial"/>
        </w:rPr>
      </w:pPr>
    </w:p>
    <w:p w14:paraId="60471219" w14:textId="0F1ED060" w:rsidR="002A19E9" w:rsidRDefault="00C631D7" w:rsidP="002A19E9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3971ECAE" wp14:editId="5D89EB90">
            <wp:extent cx="6197600" cy="2706370"/>
            <wp:effectExtent l="0" t="0" r="0" b="0"/>
            <wp:docPr id="16403109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65CE1" w14:textId="6A63163E" w:rsidR="00AB7814" w:rsidRDefault="00AB7814" w:rsidP="00AB7814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5" w:name="_Toc171665241"/>
      <w:r>
        <w:rPr>
          <w:rFonts w:asciiTheme="minorHAnsi" w:eastAsia="Arial" w:hAnsiTheme="minorHAnsi" w:cstheme="minorHAnsi"/>
          <w:color w:val="E36C0A" w:themeColor="accent6" w:themeShade="BF"/>
        </w:rPr>
        <w:t xml:space="preserve">Get details about the </w:t>
      </w:r>
      <w:proofErr w:type="spellStart"/>
      <w:r>
        <w:rPr>
          <w:rFonts w:asciiTheme="minorHAnsi" w:eastAsia="Arial" w:hAnsiTheme="minorHAnsi" w:cstheme="minorHAnsi"/>
          <w:color w:val="E36C0A" w:themeColor="accent6" w:themeShade="BF"/>
        </w:rPr>
        <w:t>datasource</w:t>
      </w:r>
      <w:bookmarkEnd w:id="5"/>
      <w:proofErr w:type="spellEnd"/>
    </w:p>
    <w:p w14:paraId="570BFE7D" w14:textId="77777777" w:rsidR="00AB7814" w:rsidRDefault="00AB7814" w:rsidP="00AB7814">
      <w:pPr>
        <w:rPr>
          <w:rFonts w:eastAsia="Arial"/>
        </w:rPr>
      </w:pPr>
    </w:p>
    <w:p w14:paraId="5A367C94" w14:textId="6290FC06" w:rsidR="00AB7814" w:rsidRDefault="00AB7814" w:rsidP="00AB7814">
      <w:pPr>
        <w:rPr>
          <w:rFonts w:eastAsia="Arial"/>
        </w:rPr>
      </w:pPr>
      <w:r>
        <w:rPr>
          <w:rFonts w:eastAsia="Arial"/>
        </w:rPr>
        <w:t>Called Beans inside main class</w:t>
      </w:r>
    </w:p>
    <w:p w14:paraId="6CFDBB82" w14:textId="77777777" w:rsidR="00AB7814" w:rsidRPr="00AB7814" w:rsidRDefault="00AB7814" w:rsidP="00AB7814">
      <w:pPr>
        <w:rPr>
          <w:rFonts w:eastAsia="Arial"/>
        </w:rPr>
      </w:pPr>
    </w:p>
    <w:p w14:paraId="2F58E9B9" w14:textId="77777777" w:rsidR="00AB7814" w:rsidRDefault="00AB7814" w:rsidP="002A19E9">
      <w:pPr>
        <w:rPr>
          <w:rFonts w:eastAsia="Arial"/>
        </w:rPr>
      </w:pPr>
    </w:p>
    <w:p w14:paraId="246C8D50" w14:textId="77777777" w:rsidR="00AB7814" w:rsidRDefault="00AB7814" w:rsidP="002A19E9">
      <w:pPr>
        <w:rPr>
          <w:rFonts w:eastAsia="Arial"/>
        </w:rPr>
      </w:pPr>
    </w:p>
    <w:p w14:paraId="0F6A5AD7" w14:textId="77777777" w:rsidR="00AB7814" w:rsidRDefault="00AB7814" w:rsidP="002A19E9">
      <w:pPr>
        <w:rPr>
          <w:rFonts w:eastAsia="Arial"/>
        </w:rPr>
      </w:pPr>
    </w:p>
    <w:p w14:paraId="50CD8A78" w14:textId="77777777" w:rsidR="00AB7814" w:rsidRPr="00AB7814" w:rsidRDefault="00AB7814" w:rsidP="00AB781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</w:rPr>
      </w:pPr>
      <w:r w:rsidRPr="00AB7814">
        <w:rPr>
          <w:rFonts w:ascii="Courier New" w:hAnsi="Courier New" w:cs="Courier New"/>
          <w:color w:val="CF8E6D"/>
        </w:rPr>
        <w:t xml:space="preserve">public static void </w:t>
      </w:r>
      <w:proofErr w:type="gramStart"/>
      <w:r w:rsidRPr="00AB7814">
        <w:rPr>
          <w:rFonts w:ascii="Courier New" w:hAnsi="Courier New" w:cs="Courier New"/>
          <w:color w:val="56A8F5"/>
        </w:rPr>
        <w:t>main</w:t>
      </w:r>
      <w:r w:rsidRPr="00AB7814">
        <w:rPr>
          <w:rFonts w:ascii="Courier New" w:hAnsi="Courier New" w:cs="Courier New"/>
          <w:color w:val="BCBEC4"/>
        </w:rPr>
        <w:t>(</w:t>
      </w:r>
      <w:proofErr w:type="gramEnd"/>
      <w:r w:rsidRPr="00AB7814">
        <w:rPr>
          <w:rFonts w:ascii="Courier New" w:hAnsi="Courier New" w:cs="Courier New"/>
          <w:color w:val="BCBEC4"/>
        </w:rPr>
        <w:t xml:space="preserve">String[] </w:t>
      </w:r>
      <w:proofErr w:type="spellStart"/>
      <w:r w:rsidRPr="00AB7814">
        <w:rPr>
          <w:rFonts w:ascii="Courier New" w:hAnsi="Courier New" w:cs="Courier New"/>
          <w:color w:val="BCBEC4"/>
        </w:rPr>
        <w:t>args</w:t>
      </w:r>
      <w:proofErr w:type="spellEnd"/>
      <w:r w:rsidRPr="00AB7814">
        <w:rPr>
          <w:rFonts w:ascii="Courier New" w:hAnsi="Courier New" w:cs="Courier New"/>
          <w:color w:val="BCBEC4"/>
        </w:rPr>
        <w:t>) {</w:t>
      </w:r>
      <w:r w:rsidRPr="00AB7814">
        <w:rPr>
          <w:rFonts w:ascii="Courier New" w:hAnsi="Courier New" w:cs="Courier New"/>
          <w:color w:val="BCBEC4"/>
        </w:rPr>
        <w:br/>
      </w:r>
      <w:r w:rsidRPr="00AB7814">
        <w:rPr>
          <w:rFonts w:ascii="Courier New" w:hAnsi="Courier New" w:cs="Courier New"/>
          <w:color w:val="BCBEC4"/>
        </w:rPr>
        <w:br/>
      </w:r>
      <w:proofErr w:type="spellStart"/>
      <w:r w:rsidRPr="00AB7814">
        <w:rPr>
          <w:rFonts w:ascii="Courier New" w:hAnsi="Courier New" w:cs="Courier New"/>
          <w:color w:val="BCBEC4"/>
        </w:rPr>
        <w:t>ConfigurableApplicationContext</w:t>
      </w:r>
      <w:proofErr w:type="spellEnd"/>
      <w:r w:rsidRPr="00AB7814">
        <w:rPr>
          <w:rFonts w:ascii="Courier New" w:hAnsi="Courier New" w:cs="Courier New"/>
          <w:color w:val="BCBEC4"/>
        </w:rPr>
        <w:t xml:space="preserve"> context =  </w:t>
      </w:r>
      <w:proofErr w:type="spellStart"/>
      <w:r w:rsidRPr="00AB7814">
        <w:rPr>
          <w:rFonts w:ascii="Courier New" w:hAnsi="Courier New" w:cs="Courier New"/>
          <w:color w:val="BCBEC4"/>
        </w:rPr>
        <w:t>SpringApplication.</w:t>
      </w:r>
      <w:r w:rsidRPr="00AB7814">
        <w:rPr>
          <w:rFonts w:ascii="Courier New" w:hAnsi="Courier New" w:cs="Courier New"/>
          <w:i/>
          <w:iCs/>
          <w:color w:val="BCBEC4"/>
        </w:rPr>
        <w:t>run</w:t>
      </w:r>
      <w:proofErr w:type="spellEnd"/>
      <w:r w:rsidRPr="00AB7814">
        <w:rPr>
          <w:rFonts w:ascii="Courier New" w:hAnsi="Courier New" w:cs="Courier New"/>
          <w:color w:val="BCBEC4"/>
        </w:rPr>
        <w:t>(DemoH2Application.</w:t>
      </w:r>
      <w:r w:rsidRPr="00AB7814">
        <w:rPr>
          <w:rFonts w:ascii="Courier New" w:hAnsi="Courier New" w:cs="Courier New"/>
          <w:color w:val="CF8E6D"/>
        </w:rPr>
        <w:t>class</w:t>
      </w:r>
      <w:r w:rsidRPr="00AB7814">
        <w:rPr>
          <w:rFonts w:ascii="Courier New" w:hAnsi="Courier New" w:cs="Courier New"/>
          <w:color w:val="BCBEC4"/>
        </w:rPr>
        <w:t xml:space="preserve">, </w:t>
      </w:r>
      <w:proofErr w:type="spellStart"/>
      <w:r w:rsidRPr="00AB7814">
        <w:rPr>
          <w:rFonts w:ascii="Courier New" w:hAnsi="Courier New" w:cs="Courier New"/>
          <w:color w:val="BCBEC4"/>
        </w:rPr>
        <w:t>args</w:t>
      </w:r>
      <w:proofErr w:type="spellEnd"/>
      <w:r w:rsidRPr="00AB7814">
        <w:rPr>
          <w:rFonts w:ascii="Courier New" w:hAnsi="Courier New" w:cs="Courier New"/>
          <w:color w:val="BCBEC4"/>
        </w:rPr>
        <w:t>);</w:t>
      </w:r>
      <w:r w:rsidRPr="00AB7814">
        <w:rPr>
          <w:rFonts w:ascii="Courier New" w:hAnsi="Courier New" w:cs="Courier New"/>
          <w:color w:val="BCBEC4"/>
        </w:rPr>
        <w:br/>
      </w:r>
      <w:r w:rsidRPr="00AB7814">
        <w:rPr>
          <w:rFonts w:ascii="Courier New" w:hAnsi="Courier New" w:cs="Courier New"/>
          <w:color w:val="BCBEC4"/>
        </w:rPr>
        <w:br/>
        <w:t xml:space="preserve">Object </w:t>
      </w:r>
      <w:proofErr w:type="spellStart"/>
      <w:r w:rsidRPr="00AB7814">
        <w:rPr>
          <w:rFonts w:ascii="Courier New" w:hAnsi="Courier New" w:cs="Courier New"/>
          <w:color w:val="BCBEC4"/>
        </w:rPr>
        <w:t>dataSource</w:t>
      </w:r>
      <w:proofErr w:type="spellEnd"/>
      <w:r w:rsidRPr="00AB7814">
        <w:rPr>
          <w:rFonts w:ascii="Courier New" w:hAnsi="Courier New" w:cs="Courier New"/>
          <w:color w:val="BCBEC4"/>
        </w:rPr>
        <w:t xml:space="preserve"> = </w:t>
      </w:r>
      <w:proofErr w:type="spellStart"/>
      <w:r w:rsidRPr="00AB7814">
        <w:rPr>
          <w:rFonts w:ascii="Courier New" w:hAnsi="Courier New" w:cs="Courier New"/>
          <w:color w:val="BCBEC4"/>
        </w:rPr>
        <w:t>context.getBean</w:t>
      </w:r>
      <w:proofErr w:type="spellEnd"/>
      <w:r w:rsidRPr="00AB7814">
        <w:rPr>
          <w:rFonts w:ascii="Courier New" w:hAnsi="Courier New" w:cs="Courier New"/>
          <w:color w:val="BCBEC4"/>
        </w:rPr>
        <w:t>(</w:t>
      </w:r>
      <w:proofErr w:type="spellStart"/>
      <w:r w:rsidRPr="00AB7814">
        <w:rPr>
          <w:rFonts w:ascii="Courier New" w:hAnsi="Courier New" w:cs="Courier New"/>
          <w:color w:val="BCBEC4"/>
        </w:rPr>
        <w:t>DataSource.</w:t>
      </w:r>
      <w:r w:rsidRPr="00AB7814">
        <w:rPr>
          <w:rFonts w:ascii="Courier New" w:hAnsi="Courier New" w:cs="Courier New"/>
          <w:color w:val="CF8E6D"/>
        </w:rPr>
        <w:t>class</w:t>
      </w:r>
      <w:proofErr w:type="spellEnd"/>
      <w:r w:rsidRPr="00AB7814">
        <w:rPr>
          <w:rFonts w:ascii="Courier New" w:hAnsi="Courier New" w:cs="Courier New"/>
          <w:color w:val="BCBEC4"/>
        </w:rPr>
        <w:t>);</w:t>
      </w:r>
      <w:r w:rsidRPr="00AB7814">
        <w:rPr>
          <w:rFonts w:ascii="Courier New" w:hAnsi="Courier New" w:cs="Courier New"/>
          <w:color w:val="BCBEC4"/>
        </w:rPr>
        <w:br/>
      </w:r>
      <w:proofErr w:type="spellStart"/>
      <w:r w:rsidRPr="00AB7814">
        <w:rPr>
          <w:rFonts w:ascii="Courier New" w:hAnsi="Courier New" w:cs="Courier New"/>
          <w:color w:val="BCBEC4"/>
        </w:rPr>
        <w:t>System.</w:t>
      </w:r>
      <w:r w:rsidRPr="00AB7814">
        <w:rPr>
          <w:rFonts w:ascii="Courier New" w:hAnsi="Courier New" w:cs="Courier New"/>
          <w:i/>
          <w:iCs/>
          <w:color w:val="C77DBB"/>
        </w:rPr>
        <w:t>out</w:t>
      </w:r>
      <w:r w:rsidRPr="00AB7814">
        <w:rPr>
          <w:rFonts w:ascii="Courier New" w:hAnsi="Courier New" w:cs="Courier New"/>
          <w:color w:val="BCBEC4"/>
        </w:rPr>
        <w:t>.println</w:t>
      </w:r>
      <w:proofErr w:type="spellEnd"/>
      <w:r w:rsidRPr="00AB7814">
        <w:rPr>
          <w:rFonts w:ascii="Courier New" w:hAnsi="Courier New" w:cs="Courier New"/>
          <w:color w:val="BCBEC4"/>
        </w:rPr>
        <w:t>(</w:t>
      </w:r>
      <w:proofErr w:type="spellStart"/>
      <w:r w:rsidRPr="00AB7814">
        <w:rPr>
          <w:rFonts w:ascii="Courier New" w:hAnsi="Courier New" w:cs="Courier New"/>
          <w:color w:val="BCBEC4"/>
        </w:rPr>
        <w:t>dataSource</w:t>
      </w:r>
      <w:proofErr w:type="spellEnd"/>
      <w:r w:rsidRPr="00AB7814">
        <w:rPr>
          <w:rFonts w:ascii="Courier New" w:hAnsi="Courier New" w:cs="Courier New"/>
          <w:color w:val="BCBEC4"/>
        </w:rPr>
        <w:t>);</w:t>
      </w:r>
      <w:r w:rsidRPr="00AB7814">
        <w:rPr>
          <w:rFonts w:ascii="Courier New" w:hAnsi="Courier New" w:cs="Courier New"/>
          <w:color w:val="BCBEC4"/>
        </w:rPr>
        <w:br/>
        <w:t>}</w:t>
      </w:r>
    </w:p>
    <w:p w14:paraId="6D628B1B" w14:textId="77777777" w:rsidR="00AB7814" w:rsidRDefault="00AB7814" w:rsidP="002A19E9">
      <w:pPr>
        <w:rPr>
          <w:rFonts w:eastAsia="Arial"/>
        </w:rPr>
      </w:pPr>
    </w:p>
    <w:p w14:paraId="33C90BD4" w14:textId="77777777" w:rsidR="00AB7814" w:rsidRDefault="00AB7814" w:rsidP="002A19E9">
      <w:pPr>
        <w:rPr>
          <w:rFonts w:eastAsia="Arial"/>
        </w:rPr>
      </w:pPr>
    </w:p>
    <w:p w14:paraId="64820FB8" w14:textId="470122C1" w:rsidR="00AB7814" w:rsidRDefault="00AB7814" w:rsidP="002A19E9">
      <w:pPr>
        <w:rPr>
          <w:rFonts w:eastAsia="Arial"/>
        </w:rPr>
      </w:pPr>
      <w:r w:rsidRPr="00AB7814">
        <w:rPr>
          <w:rFonts w:eastAsia="Arial"/>
          <w:noProof/>
        </w:rPr>
        <w:drawing>
          <wp:inline distT="0" distB="0" distL="0" distR="0" wp14:anchorId="119F2786" wp14:editId="7F0D892A">
            <wp:extent cx="6197600" cy="1558290"/>
            <wp:effectExtent l="0" t="0" r="0" b="3810"/>
            <wp:docPr id="138413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311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36C0" w14:textId="77777777" w:rsidR="00AB7814" w:rsidRDefault="00AB7814" w:rsidP="002A19E9">
      <w:pPr>
        <w:rPr>
          <w:rFonts w:eastAsia="Arial"/>
        </w:rPr>
      </w:pPr>
    </w:p>
    <w:p w14:paraId="78D4D058" w14:textId="77777777" w:rsidR="00AB7814" w:rsidRDefault="00AB7814" w:rsidP="002A19E9">
      <w:pPr>
        <w:rPr>
          <w:rFonts w:eastAsia="Arial"/>
        </w:rPr>
      </w:pPr>
    </w:p>
    <w:p w14:paraId="04FEF6E8" w14:textId="55A0FAF7" w:rsidR="00AB7814" w:rsidRDefault="00AB7814" w:rsidP="002A19E9">
      <w:pPr>
        <w:rPr>
          <w:rFonts w:eastAsia="Arial"/>
        </w:rPr>
      </w:pPr>
      <w:r w:rsidRPr="00AB7814">
        <w:rPr>
          <w:rFonts w:eastAsia="Arial"/>
          <w:noProof/>
        </w:rPr>
        <w:drawing>
          <wp:inline distT="0" distB="0" distL="0" distR="0" wp14:anchorId="1BC8B4AB" wp14:editId="3BCB77EE">
            <wp:extent cx="6197600" cy="2921635"/>
            <wp:effectExtent l="0" t="0" r="0" b="0"/>
            <wp:docPr id="19173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06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921A" w14:textId="77777777" w:rsidR="00AB7814" w:rsidRDefault="00AB7814" w:rsidP="002A19E9">
      <w:pPr>
        <w:rPr>
          <w:rFonts w:eastAsia="Arial"/>
        </w:rPr>
      </w:pPr>
    </w:p>
    <w:p w14:paraId="3ADA83C6" w14:textId="4694EBF4" w:rsidR="00AB7814" w:rsidRDefault="00AB7814" w:rsidP="002A19E9">
      <w:pPr>
        <w:rPr>
          <w:rFonts w:eastAsia="Arial"/>
        </w:rPr>
      </w:pPr>
      <w:r>
        <w:rPr>
          <w:rFonts w:eastAsia="Arial"/>
        </w:rPr>
        <w:t>Output would be</w:t>
      </w:r>
    </w:p>
    <w:p w14:paraId="0203D354" w14:textId="77777777" w:rsidR="00AB7814" w:rsidRDefault="00AB7814" w:rsidP="002A19E9">
      <w:pPr>
        <w:rPr>
          <w:rFonts w:eastAsia="Arial"/>
        </w:rPr>
      </w:pPr>
    </w:p>
    <w:p w14:paraId="06A46D1C" w14:textId="469576E7" w:rsidR="00AB7814" w:rsidRDefault="00AB7814" w:rsidP="002A19E9">
      <w:pPr>
        <w:rPr>
          <w:rFonts w:eastAsia="Arial"/>
        </w:rPr>
      </w:pPr>
      <w:r w:rsidRPr="00AB7814">
        <w:rPr>
          <w:rFonts w:eastAsia="Arial"/>
          <w:noProof/>
        </w:rPr>
        <w:drawing>
          <wp:inline distT="0" distB="0" distL="0" distR="0" wp14:anchorId="6EFF6198" wp14:editId="41B1A54C">
            <wp:extent cx="6197600" cy="2366010"/>
            <wp:effectExtent l="0" t="0" r="0" b="0"/>
            <wp:docPr id="195871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189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74A6" w14:textId="77777777" w:rsidR="00AB7814" w:rsidRDefault="00AB7814" w:rsidP="002A19E9">
      <w:pPr>
        <w:rPr>
          <w:rFonts w:eastAsia="Arial"/>
        </w:rPr>
      </w:pPr>
    </w:p>
    <w:p w14:paraId="5C3650E0" w14:textId="77777777" w:rsidR="00AB7814" w:rsidRDefault="00AB7814" w:rsidP="002A19E9">
      <w:pPr>
        <w:rPr>
          <w:rFonts w:eastAsia="Arial"/>
        </w:rPr>
      </w:pPr>
    </w:p>
    <w:p w14:paraId="6EE62F35" w14:textId="7F82540D" w:rsidR="00AB7814" w:rsidRDefault="00AB7814" w:rsidP="00AB7814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6" w:name="_Toc171665242"/>
      <w:r>
        <w:rPr>
          <w:rFonts w:asciiTheme="minorHAnsi" w:eastAsia="Arial" w:hAnsiTheme="minorHAnsi" w:cstheme="minorHAnsi"/>
          <w:color w:val="E36C0A" w:themeColor="accent6" w:themeShade="BF"/>
        </w:rPr>
        <w:t>Enable H2 Console Login in our Spring boot web portal</w:t>
      </w:r>
      <w:bookmarkEnd w:id="6"/>
    </w:p>
    <w:p w14:paraId="27E81F06" w14:textId="77777777" w:rsidR="00AB7814" w:rsidRPr="00AB7814" w:rsidRDefault="00AB7814" w:rsidP="00AB7814">
      <w:pPr>
        <w:rPr>
          <w:rFonts w:eastAsia="Arial"/>
        </w:rPr>
      </w:pPr>
    </w:p>
    <w:p w14:paraId="3034A68D" w14:textId="77777777" w:rsidR="00AB7814" w:rsidRDefault="00AB7814" w:rsidP="002A19E9">
      <w:pPr>
        <w:rPr>
          <w:rFonts w:eastAsia="Arial"/>
        </w:rPr>
      </w:pPr>
    </w:p>
    <w:p w14:paraId="135FA6EA" w14:textId="77777777" w:rsidR="00AB7814" w:rsidRDefault="00AB7814" w:rsidP="002A19E9">
      <w:pPr>
        <w:rPr>
          <w:rFonts w:eastAsia="Arial"/>
        </w:rPr>
      </w:pPr>
    </w:p>
    <w:p w14:paraId="442FA311" w14:textId="77777777" w:rsidR="00AB7814" w:rsidRDefault="00AB7814" w:rsidP="002A19E9">
      <w:pPr>
        <w:rPr>
          <w:rFonts w:eastAsia="Arial"/>
        </w:rPr>
      </w:pPr>
    </w:p>
    <w:p w14:paraId="36578E7E" w14:textId="77777777" w:rsidR="00AB7814" w:rsidRPr="00AB7814" w:rsidRDefault="00AB7814" w:rsidP="00AB781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</w:rPr>
      </w:pPr>
      <w:r w:rsidRPr="00AB7814">
        <w:rPr>
          <w:rFonts w:ascii="Courier New" w:hAnsi="Courier New" w:cs="Courier New"/>
          <w:color w:val="CF8E6D"/>
        </w:rPr>
        <w:t>spring.h</w:t>
      </w:r>
      <w:proofErr w:type="gramStart"/>
      <w:r w:rsidRPr="00AB7814">
        <w:rPr>
          <w:rFonts w:ascii="Courier New" w:hAnsi="Courier New" w:cs="Courier New"/>
          <w:color w:val="CF8E6D"/>
        </w:rPr>
        <w:t>2.console</w:t>
      </w:r>
      <w:proofErr w:type="gramEnd"/>
      <w:r w:rsidRPr="00AB7814">
        <w:rPr>
          <w:rFonts w:ascii="Courier New" w:hAnsi="Courier New" w:cs="Courier New"/>
          <w:color w:val="CF8E6D"/>
        </w:rPr>
        <w:t>.enabled</w:t>
      </w:r>
      <w:r w:rsidRPr="00AB7814">
        <w:rPr>
          <w:rFonts w:ascii="Courier New" w:hAnsi="Courier New" w:cs="Courier New"/>
          <w:color w:val="808080"/>
        </w:rPr>
        <w:t>=</w:t>
      </w:r>
      <w:r w:rsidRPr="00AB7814">
        <w:rPr>
          <w:rFonts w:ascii="Courier New" w:hAnsi="Courier New" w:cs="Courier New"/>
          <w:color w:val="CF8E6D"/>
        </w:rPr>
        <w:t>true</w:t>
      </w:r>
    </w:p>
    <w:p w14:paraId="0AEC0F9A" w14:textId="77777777" w:rsidR="00AB7814" w:rsidRDefault="00AB7814" w:rsidP="002A19E9">
      <w:pPr>
        <w:rPr>
          <w:rFonts w:eastAsia="Arial"/>
        </w:rPr>
      </w:pPr>
    </w:p>
    <w:p w14:paraId="4C1C97DF" w14:textId="77777777" w:rsidR="00316D0C" w:rsidRDefault="00316D0C">
      <w:pPr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 wp14:anchorId="4F95DB06" wp14:editId="2D6F56FE">
            <wp:extent cx="6191885" cy="2426335"/>
            <wp:effectExtent l="0" t="0" r="0" b="0"/>
            <wp:docPr id="1192366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09B99" w14:textId="77777777" w:rsidR="00316D0C" w:rsidRDefault="00316D0C">
      <w:pPr>
        <w:rPr>
          <w:rFonts w:eastAsia="Arial"/>
        </w:rPr>
      </w:pPr>
    </w:p>
    <w:p w14:paraId="6C7E616B" w14:textId="77777777" w:rsidR="00316D0C" w:rsidRDefault="00316D0C">
      <w:pPr>
        <w:rPr>
          <w:rFonts w:eastAsia="Arial"/>
        </w:rPr>
      </w:pPr>
    </w:p>
    <w:p w14:paraId="1ED1E261" w14:textId="278050DB" w:rsidR="00316D0C" w:rsidRDefault="00316D0C">
      <w:pPr>
        <w:rPr>
          <w:rFonts w:eastAsia="Arial"/>
        </w:rPr>
      </w:pPr>
      <w:r>
        <w:rPr>
          <w:rFonts w:eastAsia="Arial"/>
        </w:rPr>
        <w:t xml:space="preserve">And Rerun </w:t>
      </w:r>
      <w:proofErr w:type="gramStart"/>
      <w:r>
        <w:rPr>
          <w:rFonts w:eastAsia="Arial"/>
        </w:rPr>
        <w:t>it ,</w:t>
      </w:r>
      <w:proofErr w:type="gramEnd"/>
      <w:r>
        <w:rPr>
          <w:rFonts w:eastAsia="Arial"/>
        </w:rPr>
        <w:t xml:space="preserve"> note the JDBC URL</w:t>
      </w:r>
    </w:p>
    <w:p w14:paraId="2CE4B7C5" w14:textId="77777777" w:rsidR="00316D0C" w:rsidRDefault="00316D0C">
      <w:pPr>
        <w:rPr>
          <w:rFonts w:eastAsia="Arial"/>
        </w:rPr>
      </w:pPr>
    </w:p>
    <w:p w14:paraId="62DD17E8" w14:textId="7303E065" w:rsidR="00316D0C" w:rsidRPr="00316D0C" w:rsidRDefault="00316D0C">
      <w:pPr>
        <w:rPr>
          <w:rFonts w:eastAsia="Arial"/>
          <w:b/>
          <w:bCs/>
        </w:rPr>
      </w:pPr>
      <w:r w:rsidRPr="00316D0C">
        <w:rPr>
          <w:rFonts w:eastAsia="Arial"/>
          <w:b/>
          <w:bCs/>
          <w:color w:val="FF0000"/>
        </w:rPr>
        <w:t>jdbc:h</w:t>
      </w:r>
      <w:proofErr w:type="gramStart"/>
      <w:r w:rsidRPr="00316D0C">
        <w:rPr>
          <w:rFonts w:eastAsia="Arial"/>
          <w:b/>
          <w:bCs/>
          <w:color w:val="FF0000"/>
        </w:rPr>
        <w:t>2:mem</w:t>
      </w:r>
      <w:proofErr w:type="gramEnd"/>
      <w:r w:rsidRPr="00316D0C">
        <w:rPr>
          <w:rFonts w:eastAsia="Arial"/>
          <w:b/>
          <w:bCs/>
          <w:color w:val="FF0000"/>
        </w:rPr>
        <w:t>:ac5f1403-68e7-40e8-9800-bbd437412a63</w:t>
      </w:r>
    </w:p>
    <w:p w14:paraId="4798CE1D" w14:textId="77777777" w:rsidR="00316D0C" w:rsidRDefault="00316D0C">
      <w:pPr>
        <w:rPr>
          <w:rFonts w:eastAsia="Arial"/>
        </w:rPr>
      </w:pPr>
    </w:p>
    <w:p w14:paraId="212F01C5" w14:textId="77777777" w:rsidR="00316D0C" w:rsidRDefault="00316D0C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753622AD" wp14:editId="7F6E71B8">
            <wp:extent cx="6191885" cy="2498090"/>
            <wp:effectExtent l="0" t="0" r="0" b="0"/>
            <wp:docPr id="8832632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68D0F" w14:textId="77777777" w:rsidR="00316D0C" w:rsidRDefault="00316D0C">
      <w:pPr>
        <w:rPr>
          <w:rFonts w:eastAsia="Arial"/>
        </w:rPr>
      </w:pPr>
    </w:p>
    <w:p w14:paraId="430D50F4" w14:textId="77777777" w:rsidR="00316D0C" w:rsidRDefault="00316D0C">
      <w:pPr>
        <w:rPr>
          <w:rFonts w:eastAsia="Arial"/>
        </w:rPr>
      </w:pPr>
      <w:r>
        <w:rPr>
          <w:rFonts w:eastAsia="Arial"/>
        </w:rPr>
        <w:t xml:space="preserve">In Browser </w:t>
      </w:r>
      <w:proofErr w:type="gramStart"/>
      <w:r>
        <w:rPr>
          <w:rFonts w:eastAsia="Arial"/>
        </w:rPr>
        <w:t>type :</w:t>
      </w:r>
      <w:proofErr w:type="gramEnd"/>
    </w:p>
    <w:p w14:paraId="7C2FE865" w14:textId="77777777" w:rsidR="00316D0C" w:rsidRDefault="00316D0C">
      <w:pPr>
        <w:rPr>
          <w:rFonts w:eastAsia="Arial"/>
        </w:rPr>
      </w:pPr>
    </w:p>
    <w:p w14:paraId="7B03E1CB" w14:textId="6C5E26D1" w:rsidR="00316D0C" w:rsidRDefault="00000000">
      <w:pPr>
        <w:rPr>
          <w:rFonts w:eastAsia="Arial"/>
        </w:rPr>
      </w:pPr>
      <w:hyperlink r:id="rId31" w:history="1">
        <w:r w:rsidR="00316D0C" w:rsidRPr="00F93E6B">
          <w:rPr>
            <w:rStyle w:val="Hyperlink"/>
            <w:rFonts w:eastAsia="Arial"/>
          </w:rPr>
          <w:t>http://localhost:8080/h2-console/</w:t>
        </w:r>
      </w:hyperlink>
    </w:p>
    <w:p w14:paraId="7EECF3C5" w14:textId="77777777" w:rsidR="00316D0C" w:rsidRDefault="00316D0C">
      <w:pPr>
        <w:rPr>
          <w:rFonts w:eastAsia="Arial"/>
        </w:rPr>
      </w:pPr>
    </w:p>
    <w:p w14:paraId="2AE114F1" w14:textId="77777777" w:rsidR="00316D0C" w:rsidRDefault="00316D0C">
      <w:pPr>
        <w:rPr>
          <w:rFonts w:eastAsia="Arial"/>
        </w:rPr>
      </w:pPr>
    </w:p>
    <w:p w14:paraId="10C9B89D" w14:textId="77777777" w:rsidR="00316D0C" w:rsidRDefault="00316D0C">
      <w:pPr>
        <w:rPr>
          <w:rFonts w:eastAsia="Arial"/>
        </w:rPr>
      </w:pPr>
      <w:r w:rsidRPr="00316D0C">
        <w:rPr>
          <w:rFonts w:eastAsia="Arial"/>
          <w:noProof/>
        </w:rPr>
        <w:lastRenderedPageBreak/>
        <w:drawing>
          <wp:inline distT="0" distB="0" distL="0" distR="0" wp14:anchorId="495401DC" wp14:editId="36D83B5A">
            <wp:extent cx="6149873" cy="3132091"/>
            <wp:effectExtent l="0" t="0" r="3810" b="0"/>
            <wp:docPr id="204160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007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46E4" w14:textId="77777777" w:rsidR="00316D0C" w:rsidRDefault="00316D0C">
      <w:pPr>
        <w:rPr>
          <w:rFonts w:eastAsia="Arial"/>
        </w:rPr>
      </w:pPr>
    </w:p>
    <w:p w14:paraId="1E49BBFC" w14:textId="77777777" w:rsidR="00316D0C" w:rsidRDefault="00316D0C">
      <w:pPr>
        <w:rPr>
          <w:rFonts w:eastAsia="Arial"/>
        </w:rPr>
      </w:pPr>
      <w:r>
        <w:rPr>
          <w:rFonts w:eastAsia="Arial"/>
        </w:rPr>
        <w:t>In JDBC URL type</w:t>
      </w:r>
    </w:p>
    <w:p w14:paraId="39FF17D0" w14:textId="77777777" w:rsidR="00316D0C" w:rsidRDefault="00316D0C">
      <w:pPr>
        <w:rPr>
          <w:rFonts w:eastAsia="Arial"/>
        </w:rPr>
      </w:pPr>
    </w:p>
    <w:p w14:paraId="583015D1" w14:textId="77777777" w:rsidR="00316D0C" w:rsidRDefault="00316D0C">
      <w:pPr>
        <w:rPr>
          <w:rFonts w:eastAsia="Arial"/>
        </w:rPr>
      </w:pPr>
      <w:r w:rsidRPr="00316D0C">
        <w:rPr>
          <w:rFonts w:eastAsia="Arial"/>
        </w:rPr>
        <w:t>jdbc:h</w:t>
      </w:r>
      <w:proofErr w:type="gramStart"/>
      <w:r w:rsidRPr="00316D0C">
        <w:rPr>
          <w:rFonts w:eastAsia="Arial"/>
        </w:rPr>
        <w:t>2:mem</w:t>
      </w:r>
      <w:proofErr w:type="gramEnd"/>
      <w:r w:rsidRPr="00316D0C">
        <w:rPr>
          <w:rFonts w:eastAsia="Arial"/>
        </w:rPr>
        <w:t>:ac5f1403-68e7-40e8-9800-bbd437412a63</w:t>
      </w:r>
    </w:p>
    <w:p w14:paraId="73828E39" w14:textId="77777777" w:rsidR="00316D0C" w:rsidRDefault="00316D0C">
      <w:pPr>
        <w:rPr>
          <w:rFonts w:eastAsia="Arial"/>
        </w:rPr>
      </w:pPr>
    </w:p>
    <w:p w14:paraId="5FC75DA4" w14:textId="77777777" w:rsidR="00316D0C" w:rsidRDefault="00316D0C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4FE823E3" wp14:editId="05911F38">
            <wp:extent cx="6191885" cy="3261360"/>
            <wp:effectExtent l="0" t="0" r="0" b="0"/>
            <wp:docPr id="580805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51A48" w14:textId="77777777" w:rsidR="00316D0C" w:rsidRDefault="00316D0C">
      <w:pPr>
        <w:rPr>
          <w:rFonts w:eastAsia="Arial"/>
        </w:rPr>
      </w:pPr>
    </w:p>
    <w:p w14:paraId="1052D543" w14:textId="77777777" w:rsidR="00316D0C" w:rsidRDefault="00316D0C">
      <w:pPr>
        <w:rPr>
          <w:rFonts w:eastAsia="Arial"/>
        </w:rPr>
      </w:pPr>
      <w:r>
        <w:rPr>
          <w:rFonts w:eastAsia="Arial"/>
        </w:rPr>
        <w:t xml:space="preserve">No Password </w:t>
      </w:r>
      <w:proofErr w:type="gramStart"/>
      <w:r>
        <w:rPr>
          <w:rFonts w:eastAsia="Arial"/>
        </w:rPr>
        <w:t>required ,</w:t>
      </w:r>
      <w:proofErr w:type="gramEnd"/>
      <w:r>
        <w:rPr>
          <w:rFonts w:eastAsia="Arial"/>
        </w:rPr>
        <w:t xml:space="preserve"> just click Test Connection:</w:t>
      </w:r>
    </w:p>
    <w:p w14:paraId="37FA7040" w14:textId="77777777" w:rsidR="00316D0C" w:rsidRDefault="00316D0C">
      <w:pPr>
        <w:rPr>
          <w:rFonts w:eastAsia="Arial"/>
        </w:rPr>
      </w:pPr>
    </w:p>
    <w:p w14:paraId="340893F7" w14:textId="77777777" w:rsidR="00316D0C" w:rsidRDefault="00316D0C">
      <w:pPr>
        <w:rPr>
          <w:rFonts w:eastAsia="Arial"/>
        </w:rPr>
      </w:pPr>
      <w:r w:rsidRPr="00316D0C">
        <w:rPr>
          <w:rFonts w:eastAsia="Arial"/>
          <w:noProof/>
        </w:rPr>
        <w:lastRenderedPageBreak/>
        <w:drawing>
          <wp:inline distT="0" distB="0" distL="0" distR="0" wp14:anchorId="1C0476C4" wp14:editId="724CFCBD">
            <wp:extent cx="5730737" cy="3635055"/>
            <wp:effectExtent l="0" t="0" r="3810" b="3810"/>
            <wp:docPr id="20063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42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AB0D" w14:textId="77777777" w:rsidR="00316D0C" w:rsidRDefault="00316D0C">
      <w:pPr>
        <w:rPr>
          <w:rFonts w:eastAsia="Arial"/>
        </w:rPr>
      </w:pPr>
    </w:p>
    <w:p w14:paraId="63655023" w14:textId="77777777" w:rsidR="00316D0C" w:rsidRDefault="00316D0C">
      <w:pPr>
        <w:rPr>
          <w:rFonts w:eastAsia="Arial"/>
        </w:rPr>
      </w:pPr>
      <w:r>
        <w:rPr>
          <w:rFonts w:eastAsia="Arial"/>
        </w:rPr>
        <w:t>Now Click Connect Button</w:t>
      </w:r>
    </w:p>
    <w:p w14:paraId="2AA0B611" w14:textId="77777777" w:rsidR="00316D0C" w:rsidRDefault="00316D0C">
      <w:pPr>
        <w:rPr>
          <w:rFonts w:eastAsia="Arial"/>
        </w:rPr>
      </w:pPr>
    </w:p>
    <w:p w14:paraId="37336978" w14:textId="77777777" w:rsidR="00757FD9" w:rsidRDefault="00316D0C">
      <w:pPr>
        <w:rPr>
          <w:rFonts w:eastAsia="Arial"/>
        </w:rPr>
      </w:pPr>
      <w:r w:rsidRPr="00316D0C">
        <w:rPr>
          <w:rFonts w:eastAsia="Arial"/>
          <w:noProof/>
        </w:rPr>
        <w:drawing>
          <wp:inline distT="0" distB="0" distL="0" distR="0" wp14:anchorId="0D2843C1" wp14:editId="4F135CD3">
            <wp:extent cx="6197600" cy="4909820"/>
            <wp:effectExtent l="0" t="0" r="0" b="5080"/>
            <wp:docPr id="155164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467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41DC" w14:textId="77777777" w:rsidR="00757FD9" w:rsidRDefault="00757FD9">
      <w:pPr>
        <w:rPr>
          <w:rFonts w:eastAsia="Arial"/>
        </w:rPr>
      </w:pPr>
    </w:p>
    <w:p w14:paraId="3E28A633" w14:textId="77777777" w:rsidR="00757FD9" w:rsidRDefault="00757FD9" w:rsidP="00CE7474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7" w:name="_Toc171665243"/>
      <w:r w:rsidRPr="00757FD9">
        <w:rPr>
          <w:rFonts w:asciiTheme="minorHAnsi" w:eastAsia="Arial" w:hAnsiTheme="minorHAnsi" w:cstheme="minorHAnsi"/>
          <w:color w:val="E36C0A" w:themeColor="accent6" w:themeShade="BF"/>
        </w:rPr>
        <w:lastRenderedPageBreak/>
        <w:t>Create database in H2</w:t>
      </w:r>
      <w:bookmarkEnd w:id="7"/>
    </w:p>
    <w:p w14:paraId="7B98ACDE" w14:textId="77777777" w:rsidR="00757FD9" w:rsidRDefault="00757FD9" w:rsidP="00757FD9">
      <w:pPr>
        <w:rPr>
          <w:rFonts w:eastAsia="Arial"/>
        </w:rPr>
      </w:pPr>
    </w:p>
    <w:p w14:paraId="70A1497C" w14:textId="67452E1F" w:rsidR="00757FD9" w:rsidRPr="006C0676" w:rsidRDefault="006C0676" w:rsidP="006C0676">
      <w:pPr>
        <w:pStyle w:val="Heading4"/>
        <w:numPr>
          <w:ilvl w:val="1"/>
          <w:numId w:val="57"/>
        </w:numPr>
        <w:ind w:left="1620" w:hanging="630"/>
        <w:rPr>
          <w:color w:val="0070C0"/>
        </w:rPr>
      </w:pPr>
      <w:r w:rsidRPr="006C0676">
        <w:rPr>
          <w:rFonts w:eastAsia="Arial"/>
          <w:color w:val="0070C0"/>
        </w:rPr>
        <w:t xml:space="preserve"> </w:t>
      </w:r>
      <w:r w:rsidR="00757FD9" w:rsidRPr="006C0676">
        <w:rPr>
          <w:rFonts w:eastAsia="Arial"/>
          <w:color w:val="0070C0"/>
        </w:rPr>
        <w:t xml:space="preserve">Disable Uniq GUID based Name </w:t>
      </w:r>
    </w:p>
    <w:p w14:paraId="259C70A0" w14:textId="77777777" w:rsidR="00757FD9" w:rsidRDefault="00757FD9" w:rsidP="00757FD9">
      <w:pPr>
        <w:rPr>
          <w:rFonts w:eastAsia="Arial"/>
        </w:rPr>
      </w:pPr>
    </w:p>
    <w:p w14:paraId="5D46239F" w14:textId="03D7E7EF" w:rsidR="00757FD9" w:rsidRPr="00757FD9" w:rsidRDefault="00757FD9" w:rsidP="00757FD9">
      <w:pPr>
        <w:pStyle w:val="ListParagraph"/>
        <w:numPr>
          <w:ilvl w:val="0"/>
          <w:numId w:val="52"/>
        </w:numPr>
        <w:rPr>
          <w:rFonts w:asciiTheme="minorHAnsi" w:eastAsia="Arial" w:hAnsiTheme="minorHAnsi" w:cstheme="minorHAnsi"/>
          <w:sz w:val="24"/>
          <w:szCs w:val="24"/>
        </w:rPr>
      </w:pPr>
      <w:r w:rsidRPr="00757FD9">
        <w:rPr>
          <w:rFonts w:asciiTheme="minorHAnsi" w:eastAsia="Arial" w:hAnsiTheme="minorHAnsi" w:cstheme="minorHAnsi"/>
          <w:sz w:val="24"/>
          <w:szCs w:val="24"/>
        </w:rPr>
        <w:t xml:space="preserve">Disable unique name for the database and create </w:t>
      </w:r>
      <w:proofErr w:type="spellStart"/>
      <w:r w:rsidRPr="00757FD9">
        <w:rPr>
          <w:rFonts w:asciiTheme="minorHAnsi" w:eastAsia="Arial" w:hAnsiTheme="minorHAnsi" w:cstheme="minorHAnsi"/>
          <w:b/>
          <w:bCs/>
          <w:sz w:val="24"/>
          <w:szCs w:val="24"/>
        </w:rPr>
        <w:t>testdb</w:t>
      </w:r>
      <w:proofErr w:type="spellEnd"/>
      <w:r w:rsidRPr="00757FD9">
        <w:rPr>
          <w:rFonts w:asciiTheme="minorHAnsi" w:eastAsia="Arial" w:hAnsiTheme="minorHAnsi" w:cstheme="minorHAnsi"/>
          <w:sz w:val="24"/>
          <w:szCs w:val="24"/>
        </w:rPr>
        <w:t xml:space="preserve"> </w:t>
      </w:r>
      <w:proofErr w:type="gramStart"/>
      <w:r w:rsidRPr="00757FD9">
        <w:rPr>
          <w:rFonts w:asciiTheme="minorHAnsi" w:eastAsia="Arial" w:hAnsiTheme="minorHAnsi" w:cstheme="minorHAnsi"/>
          <w:sz w:val="24"/>
          <w:szCs w:val="24"/>
        </w:rPr>
        <w:t>database ,</w:t>
      </w:r>
      <w:proofErr w:type="gramEnd"/>
      <w:r w:rsidRPr="00757FD9">
        <w:rPr>
          <w:rFonts w:asciiTheme="minorHAnsi" w:eastAsia="Arial" w:hAnsiTheme="minorHAnsi" w:cstheme="minorHAnsi"/>
          <w:sz w:val="24"/>
          <w:szCs w:val="24"/>
        </w:rPr>
        <w:t xml:space="preserve"> Type below in </w:t>
      </w:r>
      <w:proofErr w:type="spellStart"/>
      <w:r w:rsidRPr="00757FD9">
        <w:rPr>
          <w:rFonts w:asciiTheme="minorHAnsi" w:eastAsia="Arial" w:hAnsiTheme="minorHAnsi" w:cstheme="minorHAnsi"/>
          <w:b/>
          <w:bCs/>
          <w:sz w:val="24"/>
          <w:szCs w:val="24"/>
        </w:rPr>
        <w:t>Application.properties</w:t>
      </w:r>
      <w:proofErr w:type="spellEnd"/>
      <w:r w:rsidRPr="00757FD9">
        <w:rPr>
          <w:rFonts w:asciiTheme="minorHAnsi" w:eastAsia="Arial" w:hAnsiTheme="minorHAnsi" w:cstheme="minorHAnsi"/>
          <w:sz w:val="24"/>
          <w:szCs w:val="24"/>
        </w:rPr>
        <w:t xml:space="preserve"> </w:t>
      </w:r>
    </w:p>
    <w:p w14:paraId="646620BD" w14:textId="77777777" w:rsidR="00757FD9" w:rsidRDefault="00757FD9" w:rsidP="00757FD9">
      <w:pPr>
        <w:rPr>
          <w:rFonts w:asciiTheme="minorHAnsi" w:eastAsia="Arial" w:hAnsiTheme="minorHAnsi" w:cstheme="minorHAnsi"/>
          <w:sz w:val="24"/>
          <w:szCs w:val="24"/>
        </w:rPr>
      </w:pPr>
    </w:p>
    <w:p w14:paraId="594586AC" w14:textId="77777777" w:rsidR="00757FD9" w:rsidRPr="00757FD9" w:rsidRDefault="00757FD9" w:rsidP="00757FD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</w:rPr>
      </w:pPr>
      <w:proofErr w:type="spellStart"/>
      <w:proofErr w:type="gramStart"/>
      <w:r w:rsidRPr="00757FD9">
        <w:rPr>
          <w:rFonts w:ascii="Courier New" w:hAnsi="Courier New" w:cs="Courier New"/>
          <w:color w:val="CF8E6D"/>
        </w:rPr>
        <w:t>spring.datasource</w:t>
      </w:r>
      <w:proofErr w:type="gramEnd"/>
      <w:r w:rsidRPr="00757FD9">
        <w:rPr>
          <w:rFonts w:ascii="Courier New" w:hAnsi="Courier New" w:cs="Courier New"/>
          <w:color w:val="CF8E6D"/>
        </w:rPr>
        <w:t>.generate</w:t>
      </w:r>
      <w:proofErr w:type="spellEnd"/>
      <w:r w:rsidRPr="00757FD9">
        <w:rPr>
          <w:rFonts w:ascii="Courier New" w:hAnsi="Courier New" w:cs="Courier New"/>
          <w:color w:val="CF8E6D"/>
        </w:rPr>
        <w:t>-unique-name</w:t>
      </w:r>
      <w:r w:rsidRPr="00757FD9">
        <w:rPr>
          <w:rFonts w:ascii="Courier New" w:hAnsi="Courier New" w:cs="Courier New"/>
          <w:color w:val="808080"/>
        </w:rPr>
        <w:t>=</w:t>
      </w:r>
      <w:r w:rsidRPr="00757FD9">
        <w:rPr>
          <w:rFonts w:ascii="Courier New" w:hAnsi="Courier New" w:cs="Courier New"/>
          <w:color w:val="CF8E6D"/>
        </w:rPr>
        <w:t>false</w:t>
      </w:r>
    </w:p>
    <w:p w14:paraId="32B65648" w14:textId="77777777" w:rsidR="00757FD9" w:rsidRDefault="00757FD9" w:rsidP="00757FD9">
      <w:pPr>
        <w:rPr>
          <w:rFonts w:asciiTheme="minorHAnsi" w:eastAsia="Arial" w:hAnsiTheme="minorHAnsi" w:cstheme="minorHAnsi"/>
          <w:sz w:val="24"/>
          <w:szCs w:val="24"/>
        </w:rPr>
      </w:pPr>
    </w:p>
    <w:p w14:paraId="0A9B4FC6" w14:textId="7DDDAFC4" w:rsidR="00757FD9" w:rsidRPr="00757FD9" w:rsidRDefault="00757FD9" w:rsidP="00757FD9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noProof/>
          <w:sz w:val="24"/>
          <w:szCs w:val="24"/>
        </w:rPr>
        <w:drawing>
          <wp:inline distT="0" distB="0" distL="0" distR="0" wp14:anchorId="12B48D37" wp14:editId="76D5A9BD">
            <wp:extent cx="6191885" cy="2426335"/>
            <wp:effectExtent l="0" t="0" r="0" b="0"/>
            <wp:docPr id="2251281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1BFCA" w14:textId="7D152309" w:rsidR="00316D0C" w:rsidRDefault="00316D0C" w:rsidP="006C0676">
      <w:pPr>
        <w:pStyle w:val="Heading1"/>
        <w:numPr>
          <w:ilvl w:val="0"/>
          <w:numId w:val="0"/>
        </w:numPr>
        <w:ind w:left="720"/>
        <w:rPr>
          <w:rFonts w:eastAsia="Arial"/>
        </w:rPr>
      </w:pPr>
    </w:p>
    <w:p w14:paraId="732B30AB" w14:textId="77777777" w:rsidR="00757FD9" w:rsidRDefault="00757FD9" w:rsidP="00757FD9">
      <w:pPr>
        <w:rPr>
          <w:rFonts w:eastAsia="Arial"/>
        </w:rPr>
      </w:pPr>
    </w:p>
    <w:p w14:paraId="3188BF2E" w14:textId="5FC3826C" w:rsidR="00757FD9" w:rsidRDefault="00757FD9" w:rsidP="00757FD9">
      <w:pPr>
        <w:pStyle w:val="ListParagraph"/>
        <w:numPr>
          <w:ilvl w:val="0"/>
          <w:numId w:val="52"/>
        </w:num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 xml:space="preserve">Now Rerun to check if </w:t>
      </w:r>
      <w:proofErr w:type="spellStart"/>
      <w:r w:rsidRPr="00757FD9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>testdb</w:t>
      </w:r>
      <w:proofErr w:type="spellEnd"/>
      <w:r>
        <w:rPr>
          <w:rFonts w:asciiTheme="minorHAnsi" w:eastAsia="Arial" w:hAnsiTheme="minorHAnsi" w:cstheme="minorHAnsi"/>
          <w:sz w:val="24"/>
          <w:szCs w:val="24"/>
        </w:rPr>
        <w:t xml:space="preserve"> created instead of unique long GUID name</w:t>
      </w:r>
    </w:p>
    <w:p w14:paraId="49FCBB1C" w14:textId="75E18576" w:rsidR="00757FD9" w:rsidRDefault="00757FD9" w:rsidP="00757FD9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noProof/>
          <w:sz w:val="24"/>
          <w:szCs w:val="24"/>
        </w:rPr>
        <w:drawing>
          <wp:inline distT="0" distB="0" distL="0" distR="0" wp14:anchorId="59602697" wp14:editId="74477F0A">
            <wp:extent cx="6191885" cy="2642235"/>
            <wp:effectExtent l="0" t="0" r="0" b="5715"/>
            <wp:docPr id="110209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88BB8" w14:textId="77777777" w:rsidR="006C0676" w:rsidRDefault="006C0676" w:rsidP="00757FD9">
      <w:pPr>
        <w:rPr>
          <w:rFonts w:asciiTheme="minorHAnsi" w:eastAsia="Arial" w:hAnsiTheme="minorHAnsi" w:cstheme="minorHAnsi"/>
          <w:sz w:val="24"/>
          <w:szCs w:val="24"/>
        </w:rPr>
      </w:pPr>
    </w:p>
    <w:p w14:paraId="1F381349" w14:textId="77777777" w:rsidR="006C0676" w:rsidRDefault="006C0676" w:rsidP="00757FD9">
      <w:pPr>
        <w:rPr>
          <w:rFonts w:asciiTheme="minorHAnsi" w:eastAsia="Arial" w:hAnsiTheme="minorHAnsi" w:cstheme="minorHAnsi"/>
          <w:sz w:val="24"/>
          <w:szCs w:val="24"/>
        </w:rPr>
      </w:pPr>
    </w:p>
    <w:p w14:paraId="22B1AD65" w14:textId="323F536B" w:rsidR="006C0676" w:rsidRDefault="006C0676" w:rsidP="006C0676">
      <w:pPr>
        <w:pStyle w:val="Heading4"/>
        <w:numPr>
          <w:ilvl w:val="1"/>
          <w:numId w:val="58"/>
        </w:numPr>
        <w:ind w:left="720"/>
        <w:rPr>
          <w:rFonts w:eastAsia="Arial"/>
          <w:color w:val="0070C0"/>
        </w:rPr>
      </w:pPr>
      <w:r>
        <w:rPr>
          <w:rFonts w:eastAsia="Arial"/>
          <w:color w:val="0070C0"/>
        </w:rPr>
        <w:t xml:space="preserve"> Create own Database</w:t>
      </w:r>
    </w:p>
    <w:p w14:paraId="3125F6B7" w14:textId="77777777" w:rsidR="006C0676" w:rsidRPr="006C0676" w:rsidRDefault="006C0676" w:rsidP="006C0676">
      <w:pPr>
        <w:pStyle w:val="ListParagraph"/>
        <w:numPr>
          <w:ilvl w:val="0"/>
          <w:numId w:val="52"/>
        </w:numPr>
        <w:rPr>
          <w:rFonts w:asciiTheme="minorHAnsi" w:eastAsia="Arial" w:hAnsiTheme="minorHAnsi" w:cstheme="minorHAnsi"/>
          <w:sz w:val="24"/>
          <w:szCs w:val="24"/>
        </w:rPr>
      </w:pPr>
      <w:r w:rsidRPr="006C0676">
        <w:rPr>
          <w:rFonts w:asciiTheme="minorHAnsi" w:eastAsia="Arial" w:hAnsiTheme="minorHAnsi" w:cstheme="minorHAnsi"/>
          <w:sz w:val="24"/>
          <w:szCs w:val="24"/>
        </w:rPr>
        <w:t xml:space="preserve">Now we will create our own database </w:t>
      </w:r>
      <w:proofErr w:type="gramStart"/>
      <w:r w:rsidRPr="006C0676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>bookstore ,</w:t>
      </w:r>
      <w:proofErr w:type="gramEnd"/>
      <w:r w:rsidRPr="006C0676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 xml:space="preserve"> </w:t>
      </w:r>
      <w:r w:rsidRPr="006C0676">
        <w:rPr>
          <w:rFonts w:asciiTheme="minorHAnsi" w:eastAsia="Arial" w:hAnsiTheme="minorHAnsi" w:cstheme="minorHAnsi"/>
          <w:sz w:val="24"/>
          <w:szCs w:val="24"/>
        </w:rPr>
        <w:t xml:space="preserve">Type below in </w:t>
      </w:r>
      <w:proofErr w:type="spellStart"/>
      <w:r w:rsidRPr="006C0676">
        <w:rPr>
          <w:rFonts w:asciiTheme="minorHAnsi" w:eastAsia="Arial" w:hAnsiTheme="minorHAnsi" w:cstheme="minorHAnsi"/>
          <w:b/>
          <w:bCs/>
          <w:sz w:val="24"/>
          <w:szCs w:val="24"/>
        </w:rPr>
        <w:t>Application.properties</w:t>
      </w:r>
      <w:proofErr w:type="spellEnd"/>
      <w:r w:rsidRPr="006C0676">
        <w:rPr>
          <w:rFonts w:asciiTheme="minorHAnsi" w:eastAsia="Arial" w:hAnsiTheme="minorHAnsi" w:cstheme="minorHAnsi"/>
          <w:sz w:val="24"/>
          <w:szCs w:val="24"/>
        </w:rPr>
        <w:t xml:space="preserve"> </w:t>
      </w:r>
    </w:p>
    <w:p w14:paraId="5D87EFEE" w14:textId="1876903E" w:rsidR="006C0676" w:rsidRPr="006C0676" w:rsidRDefault="006C0676" w:rsidP="006C0676">
      <w:pPr>
        <w:rPr>
          <w:rFonts w:asciiTheme="minorHAnsi" w:eastAsia="Arial" w:hAnsiTheme="minorHAnsi" w:cstheme="minorHAnsi"/>
          <w:sz w:val="24"/>
          <w:szCs w:val="24"/>
        </w:rPr>
      </w:pPr>
    </w:p>
    <w:p w14:paraId="49D4032F" w14:textId="77777777" w:rsidR="006C0676" w:rsidRDefault="006C0676" w:rsidP="006C0676">
      <w:pPr>
        <w:rPr>
          <w:rFonts w:eastAsia="Arial"/>
        </w:rPr>
      </w:pPr>
    </w:p>
    <w:p w14:paraId="0ED3CBD2" w14:textId="77777777" w:rsidR="006C0676" w:rsidRPr="006C0676" w:rsidRDefault="006C0676" w:rsidP="006C067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</w:rPr>
      </w:pPr>
      <w:r w:rsidRPr="006C0676">
        <w:rPr>
          <w:rFonts w:ascii="Courier New" w:hAnsi="Courier New" w:cs="Courier New"/>
          <w:color w:val="CF8E6D"/>
        </w:rPr>
        <w:t>spring.datasource.name</w:t>
      </w:r>
      <w:r w:rsidRPr="006C0676">
        <w:rPr>
          <w:rFonts w:ascii="Courier New" w:hAnsi="Courier New" w:cs="Courier New"/>
          <w:color w:val="808080"/>
        </w:rPr>
        <w:t>=</w:t>
      </w:r>
      <w:r w:rsidRPr="006C0676">
        <w:rPr>
          <w:rFonts w:ascii="Courier New" w:hAnsi="Courier New" w:cs="Courier New"/>
          <w:color w:val="6AAB73"/>
        </w:rPr>
        <w:t>bookstore</w:t>
      </w:r>
    </w:p>
    <w:p w14:paraId="1ED83E3A" w14:textId="77777777" w:rsidR="006C0676" w:rsidRPr="006C0676" w:rsidRDefault="006C0676" w:rsidP="006C0676">
      <w:pPr>
        <w:rPr>
          <w:rFonts w:eastAsia="Arial"/>
        </w:rPr>
      </w:pPr>
    </w:p>
    <w:p w14:paraId="7B9F885D" w14:textId="77777777" w:rsidR="006C0676" w:rsidRPr="006C0676" w:rsidRDefault="006C0676" w:rsidP="006C0676">
      <w:pPr>
        <w:rPr>
          <w:rFonts w:eastAsia="Arial"/>
        </w:rPr>
      </w:pPr>
    </w:p>
    <w:p w14:paraId="0CF4B433" w14:textId="2EF7EEBE" w:rsidR="006C0676" w:rsidRDefault="006C0676" w:rsidP="00757FD9">
      <w:pPr>
        <w:rPr>
          <w:rFonts w:asciiTheme="minorHAnsi" w:eastAsia="Arial" w:hAnsiTheme="minorHAnsi" w:cstheme="minorHAnsi"/>
          <w:sz w:val="24"/>
          <w:szCs w:val="24"/>
        </w:rPr>
      </w:pPr>
      <w:r w:rsidRPr="006C0676">
        <w:rPr>
          <w:rFonts w:asciiTheme="minorHAnsi" w:eastAsia="Arial" w:hAnsiTheme="minorHAnsi" w:cstheme="minorHAnsi"/>
          <w:sz w:val="24"/>
          <w:szCs w:val="24"/>
        </w:rPr>
        <w:lastRenderedPageBreak/>
        <w:drawing>
          <wp:inline distT="0" distB="0" distL="0" distR="0" wp14:anchorId="788EBA2C" wp14:editId="0B3F2596">
            <wp:extent cx="6197600" cy="1778000"/>
            <wp:effectExtent l="0" t="0" r="0" b="0"/>
            <wp:docPr id="188365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527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C64B" w14:textId="77777777" w:rsidR="006C0676" w:rsidRDefault="006C0676" w:rsidP="00757FD9">
      <w:pPr>
        <w:rPr>
          <w:rFonts w:asciiTheme="minorHAnsi" w:eastAsia="Arial" w:hAnsiTheme="minorHAnsi" w:cstheme="minorHAnsi"/>
          <w:sz w:val="24"/>
          <w:szCs w:val="24"/>
        </w:rPr>
      </w:pPr>
    </w:p>
    <w:p w14:paraId="582649FF" w14:textId="7184A852" w:rsidR="006C0676" w:rsidRDefault="006C0676" w:rsidP="006C0676">
      <w:pPr>
        <w:pStyle w:val="ListParagraph"/>
        <w:numPr>
          <w:ilvl w:val="0"/>
          <w:numId w:val="52"/>
        </w:num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>Now Rerun it</w:t>
      </w:r>
    </w:p>
    <w:p w14:paraId="1C0C7EBF" w14:textId="0842B517" w:rsidR="006C0676" w:rsidRDefault="006C0676" w:rsidP="006C0676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noProof/>
          <w:sz w:val="24"/>
          <w:szCs w:val="24"/>
        </w:rPr>
        <w:drawing>
          <wp:inline distT="0" distB="0" distL="0" distR="0" wp14:anchorId="466B617A" wp14:editId="716EDFAA">
            <wp:extent cx="5472000" cy="2535958"/>
            <wp:effectExtent l="0" t="0" r="0" b="0"/>
            <wp:docPr id="257244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405" cy="253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8D5D" w14:textId="724756FB" w:rsidR="006C0676" w:rsidRDefault="006C0676" w:rsidP="006C0676">
      <w:pPr>
        <w:pStyle w:val="ListParagraph"/>
        <w:numPr>
          <w:ilvl w:val="0"/>
          <w:numId w:val="52"/>
        </w:num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 xml:space="preserve">Now </w:t>
      </w:r>
      <w:r>
        <w:rPr>
          <w:rFonts w:asciiTheme="minorHAnsi" w:eastAsia="Arial" w:hAnsiTheme="minorHAnsi" w:cstheme="minorHAnsi"/>
          <w:sz w:val="24"/>
          <w:szCs w:val="24"/>
        </w:rPr>
        <w:t>Login to browser</w:t>
      </w:r>
    </w:p>
    <w:p w14:paraId="0F474B8A" w14:textId="77777777" w:rsidR="006C0676" w:rsidRDefault="006C0676" w:rsidP="006C0676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010BF1F6" w14:textId="248B1289" w:rsidR="006C0676" w:rsidRDefault="006C0676" w:rsidP="006C0676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  <w:hyperlink r:id="rId40" w:history="1">
        <w:r w:rsidRPr="00224BAD">
          <w:rPr>
            <w:rStyle w:val="Hyperlink"/>
            <w:rFonts w:asciiTheme="minorHAnsi" w:eastAsia="Arial" w:hAnsiTheme="minorHAnsi" w:cstheme="minorHAnsi"/>
            <w:sz w:val="24"/>
            <w:szCs w:val="24"/>
          </w:rPr>
          <w:t>http://localhost:8080/h2-console/</w:t>
        </w:r>
      </w:hyperlink>
    </w:p>
    <w:p w14:paraId="2FCACA5C" w14:textId="77777777" w:rsidR="006C0676" w:rsidRDefault="006C0676" w:rsidP="006C0676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474C9101" w14:textId="426CB294" w:rsidR="006C0676" w:rsidRDefault="006C0676" w:rsidP="006C0676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noProof/>
          <w:sz w:val="24"/>
          <w:szCs w:val="24"/>
        </w:rPr>
        <w:drawing>
          <wp:inline distT="0" distB="0" distL="0" distR="0" wp14:anchorId="6674032D" wp14:editId="00687567">
            <wp:extent cx="5774690" cy="3110230"/>
            <wp:effectExtent l="0" t="0" r="0" b="0"/>
            <wp:docPr id="10602750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9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8EFC" w14:textId="77777777" w:rsidR="006C0676" w:rsidRDefault="006C0676" w:rsidP="006C0676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379FDD28" w14:textId="4116B5F2" w:rsidR="006C0676" w:rsidRDefault="006C0676" w:rsidP="006C0676">
      <w:pPr>
        <w:pStyle w:val="ListParagraph"/>
        <w:numPr>
          <w:ilvl w:val="0"/>
          <w:numId w:val="52"/>
        </w:num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 xml:space="preserve">Remove long name and add </w:t>
      </w:r>
      <w:r w:rsidRPr="006C0676">
        <w:rPr>
          <w:rFonts w:asciiTheme="minorHAnsi" w:eastAsia="Arial" w:hAnsiTheme="minorHAnsi" w:cstheme="minorHAnsi"/>
          <w:b/>
          <w:bCs/>
          <w:sz w:val="24"/>
          <w:szCs w:val="24"/>
        </w:rPr>
        <w:t>bookstore</w:t>
      </w:r>
      <w:r>
        <w:rPr>
          <w:rFonts w:asciiTheme="minorHAnsi" w:eastAsia="Arial" w:hAnsiTheme="minorHAnsi" w:cstheme="minorHAnsi"/>
          <w:sz w:val="24"/>
          <w:szCs w:val="24"/>
        </w:rPr>
        <w:t xml:space="preserve"> after </w:t>
      </w:r>
      <w:r w:rsidRPr="006C0676">
        <w:rPr>
          <w:rFonts w:asciiTheme="minorHAnsi" w:eastAsia="Arial" w:hAnsiTheme="minorHAnsi" w:cstheme="minorHAnsi"/>
          <w:b/>
          <w:bCs/>
          <w:sz w:val="24"/>
          <w:szCs w:val="24"/>
        </w:rPr>
        <w:t>mem:</w:t>
      </w:r>
      <w:r>
        <w:rPr>
          <w:rFonts w:asciiTheme="minorHAnsi" w:eastAsia="Arial" w:hAnsiTheme="minorHAnsi" w:cstheme="minorHAnsi"/>
          <w:sz w:val="24"/>
          <w:szCs w:val="24"/>
        </w:rPr>
        <w:t xml:space="preserve"> and click </w:t>
      </w:r>
      <w:r w:rsidRPr="006C0676">
        <w:rPr>
          <w:rFonts w:asciiTheme="minorHAnsi" w:eastAsia="Arial" w:hAnsiTheme="minorHAnsi" w:cstheme="minorHAnsi"/>
          <w:b/>
          <w:bCs/>
          <w:sz w:val="24"/>
          <w:szCs w:val="24"/>
        </w:rPr>
        <w:t>Test connection</w:t>
      </w:r>
    </w:p>
    <w:p w14:paraId="7357736E" w14:textId="77777777" w:rsidR="006C0676" w:rsidRDefault="006C0676" w:rsidP="006C0676">
      <w:pPr>
        <w:rPr>
          <w:rFonts w:asciiTheme="minorHAnsi" w:eastAsia="Arial" w:hAnsiTheme="minorHAnsi" w:cstheme="minorHAnsi"/>
          <w:sz w:val="24"/>
          <w:szCs w:val="24"/>
        </w:rPr>
      </w:pPr>
    </w:p>
    <w:p w14:paraId="7D2B6541" w14:textId="332836AB" w:rsidR="006C0676" w:rsidRPr="006C0676" w:rsidRDefault="006C0676" w:rsidP="006C0676">
      <w:pPr>
        <w:rPr>
          <w:rFonts w:asciiTheme="minorHAnsi" w:eastAsia="Arial" w:hAnsiTheme="minorHAnsi" w:cstheme="minorHAnsi"/>
          <w:b/>
          <w:bCs/>
          <w:sz w:val="24"/>
          <w:szCs w:val="24"/>
        </w:rPr>
      </w:pPr>
      <w:r w:rsidRPr="006C0676">
        <w:rPr>
          <w:rFonts w:asciiTheme="minorHAnsi" w:eastAsia="Arial" w:hAnsiTheme="minorHAnsi" w:cstheme="minorHAnsi"/>
          <w:b/>
          <w:bCs/>
          <w:sz w:val="24"/>
          <w:szCs w:val="24"/>
        </w:rPr>
        <w:lastRenderedPageBreak/>
        <w:drawing>
          <wp:inline distT="0" distB="0" distL="0" distR="0" wp14:anchorId="28C5FEF0" wp14:editId="4ED1F53C">
            <wp:extent cx="6043184" cy="4000847"/>
            <wp:effectExtent l="0" t="0" r="0" b="0"/>
            <wp:docPr id="144237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770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7DA4" w14:textId="77777777" w:rsidR="006C0676" w:rsidRDefault="006C0676" w:rsidP="006C0676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12555BB7" w14:textId="77777777" w:rsidR="006C0676" w:rsidRDefault="006C0676" w:rsidP="006C0676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0653FF75" w14:textId="2B91BE69" w:rsidR="006C0676" w:rsidRDefault="006C0676" w:rsidP="006C0676">
      <w:pPr>
        <w:pStyle w:val="ListParagraph"/>
        <w:numPr>
          <w:ilvl w:val="0"/>
          <w:numId w:val="52"/>
        </w:num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 xml:space="preserve">Click </w:t>
      </w:r>
      <w:r w:rsidRPr="006C0676">
        <w:rPr>
          <w:rFonts w:asciiTheme="minorHAnsi" w:eastAsia="Arial" w:hAnsiTheme="minorHAnsi" w:cstheme="minorHAnsi"/>
          <w:b/>
          <w:bCs/>
          <w:sz w:val="24"/>
          <w:szCs w:val="24"/>
        </w:rPr>
        <w:t>Connect</w:t>
      </w:r>
      <w:r>
        <w:rPr>
          <w:rFonts w:asciiTheme="minorHAnsi" w:eastAsia="Arial" w:hAnsiTheme="minorHAnsi" w:cstheme="minorHAnsi"/>
          <w:sz w:val="24"/>
          <w:szCs w:val="24"/>
        </w:rPr>
        <w:t xml:space="preserve"> to connect the datastore</w:t>
      </w:r>
    </w:p>
    <w:p w14:paraId="6894FE1A" w14:textId="77777777" w:rsidR="006C0676" w:rsidRDefault="006C0676" w:rsidP="006C0676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0BB22B91" w14:textId="4A383834" w:rsidR="006C0676" w:rsidRDefault="000D0211" w:rsidP="006C0676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noProof/>
          <w:sz w:val="24"/>
          <w:szCs w:val="24"/>
        </w:rPr>
        <w:drawing>
          <wp:inline distT="0" distB="0" distL="0" distR="0" wp14:anchorId="2F88ACF3" wp14:editId="07399657">
            <wp:extent cx="5328000" cy="4551348"/>
            <wp:effectExtent l="0" t="0" r="6350" b="1905"/>
            <wp:docPr id="8714329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09" cy="45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2DEDC" w14:textId="77777777" w:rsidR="004F13E7" w:rsidRDefault="004F13E7" w:rsidP="006C0676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4D9C9C54" w14:textId="02F3DF31" w:rsidR="004F13E7" w:rsidRDefault="004F13E7" w:rsidP="004F13E7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8" w:name="_Toc171665244"/>
      <w:r w:rsidRPr="00757FD9">
        <w:rPr>
          <w:rFonts w:asciiTheme="minorHAnsi" w:eastAsia="Arial" w:hAnsiTheme="minorHAnsi" w:cstheme="minorHAnsi"/>
          <w:color w:val="E36C0A" w:themeColor="accent6" w:themeShade="BF"/>
        </w:rPr>
        <w:lastRenderedPageBreak/>
        <w:t xml:space="preserve">Create </w:t>
      </w:r>
      <w:r>
        <w:rPr>
          <w:rFonts w:asciiTheme="minorHAnsi" w:eastAsia="Arial" w:hAnsiTheme="minorHAnsi" w:cstheme="minorHAnsi"/>
          <w:color w:val="E36C0A" w:themeColor="accent6" w:themeShade="BF"/>
        </w:rPr>
        <w:t>Schema (Table)</w:t>
      </w:r>
      <w:r w:rsidRPr="00757FD9">
        <w:rPr>
          <w:rFonts w:asciiTheme="minorHAnsi" w:eastAsia="Arial" w:hAnsiTheme="minorHAnsi" w:cstheme="minorHAnsi"/>
          <w:color w:val="E36C0A" w:themeColor="accent6" w:themeShade="BF"/>
        </w:rPr>
        <w:t xml:space="preserve"> in H2</w:t>
      </w:r>
      <w:bookmarkEnd w:id="8"/>
    </w:p>
    <w:p w14:paraId="3A10C0B8" w14:textId="77777777" w:rsidR="004F13E7" w:rsidRDefault="004F13E7" w:rsidP="004F13E7">
      <w:pPr>
        <w:rPr>
          <w:rFonts w:eastAsia="Arial"/>
        </w:rPr>
      </w:pPr>
    </w:p>
    <w:p w14:paraId="2B9FFFF3" w14:textId="541329E2" w:rsidR="004F13E7" w:rsidRPr="004F13E7" w:rsidRDefault="004F13E7" w:rsidP="004F13E7">
      <w:pPr>
        <w:pStyle w:val="ListParagraph"/>
        <w:numPr>
          <w:ilvl w:val="0"/>
          <w:numId w:val="52"/>
        </w:numPr>
        <w:rPr>
          <w:rFonts w:eastAsia="Arial"/>
        </w:rPr>
      </w:pPr>
      <w:r w:rsidRPr="004F13E7">
        <w:rPr>
          <w:rFonts w:eastAsia="Arial"/>
        </w:rPr>
        <w:t xml:space="preserve">Right Click the </w:t>
      </w:r>
      <w:r w:rsidRPr="004F13E7">
        <w:rPr>
          <w:rFonts w:eastAsia="Arial"/>
          <w:b/>
          <w:bCs/>
        </w:rPr>
        <w:t>Resources</w:t>
      </w:r>
      <w:r w:rsidRPr="004F13E7">
        <w:rPr>
          <w:rFonts w:eastAsia="Arial"/>
        </w:rPr>
        <w:t xml:space="preserve"> </w:t>
      </w:r>
      <w:r w:rsidRPr="004F13E7">
        <w:rPr>
          <w:rFonts w:eastAsia="Arial"/>
        </w:rPr>
        <w:sym w:font="Wingdings" w:char="F0E0"/>
      </w:r>
      <w:r w:rsidRPr="004F13E7">
        <w:rPr>
          <w:rFonts w:eastAsia="Arial"/>
        </w:rPr>
        <w:t xml:space="preserve"> New </w:t>
      </w:r>
      <w:r w:rsidRPr="004F13E7">
        <w:rPr>
          <w:rFonts w:eastAsia="Arial"/>
        </w:rPr>
        <w:sym w:font="Wingdings" w:char="F0E0"/>
      </w:r>
      <w:r w:rsidRPr="004F13E7">
        <w:rPr>
          <w:rFonts w:eastAsia="Arial"/>
        </w:rPr>
        <w:t xml:space="preserve"> File</w:t>
      </w:r>
    </w:p>
    <w:p w14:paraId="267DE9BB" w14:textId="77777777" w:rsidR="004F13E7" w:rsidRDefault="004F13E7" w:rsidP="004F13E7">
      <w:pPr>
        <w:rPr>
          <w:rFonts w:eastAsia="Arial"/>
        </w:rPr>
      </w:pPr>
    </w:p>
    <w:p w14:paraId="0D6923D7" w14:textId="1E2FBC78" w:rsidR="004F13E7" w:rsidRDefault="004F13E7" w:rsidP="004F13E7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26FF6A87" wp14:editId="49F02E5F">
            <wp:extent cx="6191885" cy="3319145"/>
            <wp:effectExtent l="0" t="0" r="0" b="0"/>
            <wp:docPr id="6938247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623F9" w14:textId="77777777" w:rsidR="004F13E7" w:rsidRDefault="004F13E7" w:rsidP="004F13E7">
      <w:pPr>
        <w:rPr>
          <w:rFonts w:eastAsia="Arial"/>
        </w:rPr>
      </w:pPr>
    </w:p>
    <w:p w14:paraId="3CDE9C5F" w14:textId="77777777" w:rsidR="004F13E7" w:rsidRPr="004F13E7" w:rsidRDefault="004F13E7" w:rsidP="004F13E7">
      <w:pPr>
        <w:rPr>
          <w:rFonts w:asciiTheme="minorHAnsi" w:eastAsia="Arial" w:hAnsiTheme="minorHAnsi" w:cstheme="minorHAnsi"/>
          <w:sz w:val="24"/>
          <w:szCs w:val="24"/>
        </w:rPr>
      </w:pPr>
    </w:p>
    <w:p w14:paraId="00A2AE73" w14:textId="77029016" w:rsidR="004F13E7" w:rsidRDefault="004F13E7" w:rsidP="004F13E7">
      <w:pPr>
        <w:pStyle w:val="ListParagraph"/>
        <w:numPr>
          <w:ilvl w:val="0"/>
          <w:numId w:val="52"/>
        </w:numPr>
        <w:rPr>
          <w:rFonts w:asciiTheme="minorHAnsi" w:eastAsia="Arial" w:hAnsiTheme="minorHAnsi" w:cstheme="minorHAnsi"/>
          <w:b/>
          <w:bCs/>
          <w:sz w:val="24"/>
          <w:szCs w:val="24"/>
        </w:rPr>
      </w:pPr>
      <w:r w:rsidRPr="004F13E7">
        <w:rPr>
          <w:rFonts w:asciiTheme="minorHAnsi" w:eastAsia="Arial" w:hAnsiTheme="minorHAnsi" w:cstheme="minorHAnsi"/>
          <w:sz w:val="24"/>
          <w:szCs w:val="24"/>
        </w:rPr>
        <w:t xml:space="preserve">Name the file </w:t>
      </w:r>
      <w:proofErr w:type="spellStart"/>
      <w:r w:rsidRPr="004F13E7">
        <w:rPr>
          <w:rFonts w:asciiTheme="minorHAnsi" w:eastAsia="Arial" w:hAnsiTheme="minorHAnsi" w:cstheme="minorHAnsi"/>
          <w:b/>
          <w:bCs/>
          <w:sz w:val="24"/>
          <w:szCs w:val="24"/>
        </w:rPr>
        <w:t>schema.sql</w:t>
      </w:r>
      <w:proofErr w:type="spellEnd"/>
    </w:p>
    <w:p w14:paraId="688CD6F1" w14:textId="77777777" w:rsidR="004F13E7" w:rsidRDefault="004F13E7" w:rsidP="004F13E7">
      <w:pPr>
        <w:rPr>
          <w:rFonts w:asciiTheme="minorHAnsi" w:eastAsia="Arial" w:hAnsiTheme="minorHAnsi" w:cstheme="minorHAnsi"/>
          <w:b/>
          <w:bCs/>
          <w:sz w:val="24"/>
          <w:szCs w:val="24"/>
        </w:rPr>
      </w:pPr>
    </w:p>
    <w:p w14:paraId="473FB906" w14:textId="77777777" w:rsidR="004F13E7" w:rsidRDefault="004F13E7" w:rsidP="004F13E7">
      <w:pPr>
        <w:rPr>
          <w:rFonts w:asciiTheme="minorHAnsi" w:eastAsia="Arial" w:hAnsiTheme="minorHAnsi" w:cstheme="minorHAnsi"/>
          <w:b/>
          <w:bCs/>
          <w:sz w:val="24"/>
          <w:szCs w:val="24"/>
        </w:rPr>
      </w:pPr>
    </w:p>
    <w:p w14:paraId="7DDEAA56" w14:textId="7DBEA4E4" w:rsidR="004F13E7" w:rsidRDefault="004F13E7" w:rsidP="004F13E7">
      <w:pPr>
        <w:rPr>
          <w:rFonts w:asciiTheme="minorHAnsi" w:eastAsia="Arial" w:hAnsiTheme="minorHAnsi" w:cstheme="minorHAnsi"/>
          <w:b/>
          <w:bCs/>
          <w:sz w:val="24"/>
          <w:szCs w:val="24"/>
        </w:rPr>
      </w:pPr>
      <w:r w:rsidRPr="004F13E7">
        <w:rPr>
          <w:rFonts w:asciiTheme="minorHAnsi" w:eastAsia="Arial" w:hAnsiTheme="minorHAnsi" w:cstheme="minorHAnsi"/>
          <w:b/>
          <w:bCs/>
          <w:sz w:val="24"/>
          <w:szCs w:val="24"/>
        </w:rPr>
        <w:drawing>
          <wp:inline distT="0" distB="0" distL="0" distR="0" wp14:anchorId="15C8AF26" wp14:editId="4EF40312">
            <wp:extent cx="2575783" cy="609653"/>
            <wp:effectExtent l="0" t="0" r="0" b="0"/>
            <wp:docPr id="138219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933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35AA" w14:textId="77777777" w:rsidR="004F13E7" w:rsidRDefault="004F13E7" w:rsidP="004F13E7">
      <w:pPr>
        <w:rPr>
          <w:rFonts w:asciiTheme="minorHAnsi" w:eastAsia="Arial" w:hAnsiTheme="minorHAnsi" w:cstheme="minorHAnsi"/>
          <w:b/>
          <w:bCs/>
          <w:sz w:val="24"/>
          <w:szCs w:val="24"/>
        </w:rPr>
      </w:pPr>
    </w:p>
    <w:p w14:paraId="65E0359E" w14:textId="2FA29A4B" w:rsidR="004F13E7" w:rsidRPr="004F13E7" w:rsidRDefault="004F13E7" w:rsidP="004F13E7">
      <w:pPr>
        <w:pStyle w:val="ListParagraph"/>
        <w:numPr>
          <w:ilvl w:val="0"/>
          <w:numId w:val="52"/>
        </w:numPr>
        <w:rPr>
          <w:rFonts w:asciiTheme="minorHAnsi" w:eastAsia="Arial" w:hAnsiTheme="minorHAnsi" w:cstheme="minorHAnsi"/>
          <w:sz w:val="24"/>
          <w:szCs w:val="24"/>
        </w:rPr>
      </w:pPr>
      <w:r w:rsidRPr="004F13E7">
        <w:rPr>
          <w:rFonts w:asciiTheme="minorHAnsi" w:eastAsia="Arial" w:hAnsiTheme="minorHAnsi" w:cstheme="minorHAnsi"/>
          <w:sz w:val="24"/>
          <w:szCs w:val="24"/>
        </w:rPr>
        <w:t xml:space="preserve">New File Created </w:t>
      </w:r>
    </w:p>
    <w:p w14:paraId="5F1B9CB7" w14:textId="77777777" w:rsidR="004F13E7" w:rsidRDefault="004F13E7" w:rsidP="004F13E7">
      <w:pPr>
        <w:rPr>
          <w:rFonts w:asciiTheme="minorHAnsi" w:eastAsia="Arial" w:hAnsiTheme="minorHAnsi" w:cstheme="minorHAnsi"/>
          <w:b/>
          <w:bCs/>
          <w:sz w:val="24"/>
          <w:szCs w:val="24"/>
        </w:rPr>
      </w:pPr>
    </w:p>
    <w:p w14:paraId="663D025B" w14:textId="2E08D7FC" w:rsidR="004F13E7" w:rsidRDefault="004F13E7" w:rsidP="004F13E7">
      <w:pPr>
        <w:rPr>
          <w:rFonts w:asciiTheme="minorHAnsi" w:eastAsia="Arial" w:hAnsiTheme="minorHAnsi" w:cstheme="minorHAnsi"/>
          <w:b/>
          <w:bCs/>
          <w:sz w:val="24"/>
          <w:szCs w:val="24"/>
        </w:rPr>
      </w:pPr>
      <w:r>
        <w:rPr>
          <w:rFonts w:asciiTheme="minorHAnsi" w:eastAsia="Arial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1916B713" wp14:editId="2AF25738">
            <wp:extent cx="6184900" cy="1555115"/>
            <wp:effectExtent l="0" t="0" r="6350" b="6985"/>
            <wp:docPr id="1807966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28C12" w14:textId="77777777" w:rsidR="004F13E7" w:rsidRDefault="004F13E7" w:rsidP="004F13E7">
      <w:pPr>
        <w:rPr>
          <w:rFonts w:asciiTheme="minorHAnsi" w:eastAsia="Arial" w:hAnsiTheme="minorHAnsi" w:cstheme="minorHAnsi"/>
          <w:b/>
          <w:bCs/>
          <w:sz w:val="24"/>
          <w:szCs w:val="24"/>
        </w:rPr>
      </w:pPr>
    </w:p>
    <w:p w14:paraId="410DC8AC" w14:textId="1DC07E78" w:rsidR="004F13E7" w:rsidRPr="004F13E7" w:rsidRDefault="004F13E7" w:rsidP="004F13E7">
      <w:pPr>
        <w:pStyle w:val="ListParagraph"/>
        <w:numPr>
          <w:ilvl w:val="0"/>
          <w:numId w:val="52"/>
        </w:numPr>
        <w:rPr>
          <w:rFonts w:asciiTheme="minorHAnsi" w:eastAsia="Arial" w:hAnsiTheme="minorHAnsi" w:cstheme="minorHAnsi"/>
          <w:sz w:val="24"/>
          <w:szCs w:val="24"/>
        </w:rPr>
      </w:pPr>
      <w:r w:rsidRPr="004F13E7">
        <w:rPr>
          <w:rFonts w:asciiTheme="minorHAnsi" w:eastAsia="Arial" w:hAnsiTheme="minorHAnsi" w:cstheme="minorHAnsi"/>
          <w:sz w:val="24"/>
          <w:szCs w:val="24"/>
        </w:rPr>
        <w:t xml:space="preserve">Now </w:t>
      </w:r>
      <w:r>
        <w:rPr>
          <w:rFonts w:asciiTheme="minorHAnsi" w:eastAsia="Arial" w:hAnsiTheme="minorHAnsi" w:cstheme="minorHAnsi"/>
          <w:sz w:val="24"/>
          <w:szCs w:val="24"/>
        </w:rPr>
        <w:t xml:space="preserve">Change the SQL Dialect to </w:t>
      </w:r>
      <w:r w:rsidRPr="004F13E7">
        <w:rPr>
          <w:rFonts w:asciiTheme="minorHAnsi" w:eastAsia="Arial" w:hAnsiTheme="minorHAnsi" w:cstheme="minorHAnsi"/>
          <w:b/>
          <w:bCs/>
          <w:sz w:val="24"/>
          <w:szCs w:val="24"/>
        </w:rPr>
        <w:t>H2</w:t>
      </w:r>
    </w:p>
    <w:p w14:paraId="13C92787" w14:textId="77777777" w:rsidR="004F13E7" w:rsidRDefault="004F13E7" w:rsidP="004F13E7">
      <w:pPr>
        <w:rPr>
          <w:rFonts w:asciiTheme="minorHAnsi" w:eastAsia="Arial" w:hAnsiTheme="minorHAnsi" w:cstheme="minorHAnsi"/>
          <w:sz w:val="24"/>
          <w:szCs w:val="24"/>
        </w:rPr>
      </w:pPr>
    </w:p>
    <w:p w14:paraId="739D2F49" w14:textId="6C22506D" w:rsidR="004F13E7" w:rsidRDefault="004F13E7" w:rsidP="004F13E7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noProof/>
          <w:sz w:val="24"/>
          <w:szCs w:val="24"/>
        </w:rPr>
        <w:drawing>
          <wp:inline distT="0" distB="0" distL="0" distR="0" wp14:anchorId="49311D45" wp14:editId="3FA305CD">
            <wp:extent cx="6191885" cy="929005"/>
            <wp:effectExtent l="0" t="0" r="0" b="4445"/>
            <wp:docPr id="11505133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A829" w14:textId="78568BD8" w:rsidR="004F13E7" w:rsidRDefault="004F13E7" w:rsidP="004F13E7">
      <w:pPr>
        <w:rPr>
          <w:rFonts w:asciiTheme="minorHAnsi" w:eastAsia="Arial" w:hAnsiTheme="minorHAnsi" w:cstheme="minorHAnsi"/>
          <w:sz w:val="24"/>
          <w:szCs w:val="24"/>
        </w:rPr>
      </w:pPr>
    </w:p>
    <w:p w14:paraId="3B865A64" w14:textId="1EA32252" w:rsidR="004F13E7" w:rsidRDefault="00F653A4" w:rsidP="004F13E7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6DDD75F9" wp14:editId="137C3252">
            <wp:extent cx="6191885" cy="1735455"/>
            <wp:effectExtent l="0" t="0" r="0" b="0"/>
            <wp:docPr id="3490073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845AD" w14:textId="06ECD43D" w:rsidR="004F13E7" w:rsidRDefault="004F13E7" w:rsidP="004F13E7">
      <w:pPr>
        <w:rPr>
          <w:rFonts w:asciiTheme="minorHAnsi" w:eastAsia="Arial" w:hAnsiTheme="minorHAnsi" w:cstheme="minorHAnsi"/>
          <w:sz w:val="24"/>
          <w:szCs w:val="24"/>
        </w:rPr>
      </w:pPr>
    </w:p>
    <w:p w14:paraId="4CDCB2CD" w14:textId="77777777" w:rsidR="004F13E7" w:rsidRDefault="004F13E7" w:rsidP="004F13E7">
      <w:pPr>
        <w:rPr>
          <w:rFonts w:asciiTheme="minorHAnsi" w:eastAsia="Arial" w:hAnsiTheme="minorHAnsi" w:cstheme="minorHAnsi"/>
          <w:sz w:val="24"/>
          <w:szCs w:val="24"/>
        </w:rPr>
      </w:pPr>
    </w:p>
    <w:p w14:paraId="06705014" w14:textId="41AF82A1" w:rsidR="004F13E7" w:rsidRDefault="004F13E7" w:rsidP="004F13E7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noProof/>
          <w:sz w:val="24"/>
          <w:szCs w:val="24"/>
        </w:rPr>
        <w:drawing>
          <wp:inline distT="0" distB="0" distL="0" distR="0" wp14:anchorId="2F941F73" wp14:editId="3F733470">
            <wp:extent cx="2505710" cy="3470275"/>
            <wp:effectExtent l="0" t="0" r="8890" b="0"/>
            <wp:docPr id="8776018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2558F" w14:textId="77777777" w:rsidR="004F13E7" w:rsidRDefault="004F13E7" w:rsidP="004F13E7">
      <w:pPr>
        <w:rPr>
          <w:rFonts w:asciiTheme="minorHAnsi" w:eastAsia="Arial" w:hAnsiTheme="minorHAnsi" w:cstheme="minorHAnsi"/>
          <w:sz w:val="24"/>
          <w:szCs w:val="24"/>
        </w:rPr>
      </w:pPr>
    </w:p>
    <w:p w14:paraId="4375B4BA" w14:textId="4967F2B5" w:rsidR="004F13E7" w:rsidRDefault="00F653A4" w:rsidP="004F13E7">
      <w:pPr>
        <w:rPr>
          <w:rFonts w:asciiTheme="minorHAnsi" w:eastAsia="Arial" w:hAnsiTheme="minorHAnsi" w:cstheme="minorHAnsi"/>
          <w:sz w:val="24"/>
          <w:szCs w:val="24"/>
        </w:rPr>
      </w:pPr>
      <w:r w:rsidRPr="00F653A4">
        <w:rPr>
          <w:rFonts w:asciiTheme="minorHAnsi" w:eastAsia="Arial" w:hAnsiTheme="minorHAnsi" w:cstheme="minorHAnsi"/>
          <w:sz w:val="24"/>
          <w:szCs w:val="24"/>
        </w:rPr>
        <w:drawing>
          <wp:inline distT="0" distB="0" distL="0" distR="0" wp14:anchorId="33D6E731" wp14:editId="257EA781">
            <wp:extent cx="6197600" cy="1382395"/>
            <wp:effectExtent l="0" t="0" r="0" b="8255"/>
            <wp:docPr id="47448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8915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DDFB" w14:textId="77777777" w:rsidR="004F13E7" w:rsidRDefault="004F13E7" w:rsidP="004F13E7">
      <w:pPr>
        <w:rPr>
          <w:rFonts w:asciiTheme="minorHAnsi" w:eastAsia="Arial" w:hAnsiTheme="minorHAnsi" w:cstheme="minorHAnsi"/>
          <w:sz w:val="24"/>
          <w:szCs w:val="24"/>
        </w:rPr>
      </w:pPr>
    </w:p>
    <w:p w14:paraId="13269120" w14:textId="77777777" w:rsidR="004F13E7" w:rsidRPr="004F13E7" w:rsidRDefault="004F13E7" w:rsidP="004F13E7">
      <w:pPr>
        <w:pStyle w:val="ListParagraph"/>
        <w:numPr>
          <w:ilvl w:val="0"/>
          <w:numId w:val="52"/>
        </w:numPr>
        <w:rPr>
          <w:rFonts w:asciiTheme="minorHAnsi" w:eastAsia="Arial" w:hAnsiTheme="minorHAnsi" w:cstheme="minorHAnsi"/>
          <w:sz w:val="24"/>
          <w:szCs w:val="24"/>
        </w:rPr>
      </w:pPr>
      <w:r w:rsidRPr="004F13E7">
        <w:rPr>
          <w:rFonts w:asciiTheme="minorHAnsi" w:eastAsia="Arial" w:hAnsiTheme="minorHAnsi" w:cstheme="minorHAnsi"/>
          <w:sz w:val="24"/>
          <w:szCs w:val="24"/>
        </w:rPr>
        <w:t xml:space="preserve">Now we can create </w:t>
      </w:r>
      <w:r w:rsidRPr="004F13E7">
        <w:rPr>
          <w:rFonts w:asciiTheme="minorHAnsi" w:eastAsia="Arial" w:hAnsiTheme="minorHAnsi" w:cstheme="minorHAnsi"/>
          <w:b/>
          <w:bCs/>
          <w:sz w:val="24"/>
          <w:szCs w:val="24"/>
        </w:rPr>
        <w:t>schema</w:t>
      </w:r>
      <w:r w:rsidRPr="004F13E7">
        <w:rPr>
          <w:rFonts w:asciiTheme="minorHAnsi" w:eastAsia="Arial" w:hAnsiTheme="minorHAnsi" w:cstheme="minorHAnsi"/>
          <w:sz w:val="24"/>
          <w:szCs w:val="24"/>
        </w:rPr>
        <w:t xml:space="preserve"> called </w:t>
      </w:r>
      <w:r w:rsidRPr="004F13E7">
        <w:rPr>
          <w:rFonts w:asciiTheme="minorHAnsi" w:eastAsia="Arial" w:hAnsiTheme="minorHAnsi" w:cstheme="minorHAnsi"/>
          <w:b/>
          <w:bCs/>
          <w:sz w:val="24"/>
          <w:szCs w:val="24"/>
        </w:rPr>
        <w:t>book</w:t>
      </w:r>
    </w:p>
    <w:p w14:paraId="1EC553A5" w14:textId="77777777" w:rsidR="004F13E7" w:rsidRPr="004F13E7" w:rsidRDefault="004F13E7" w:rsidP="004F13E7">
      <w:pPr>
        <w:rPr>
          <w:rFonts w:asciiTheme="minorHAnsi" w:eastAsia="Arial" w:hAnsiTheme="minorHAnsi" w:cstheme="minorHAnsi"/>
          <w:sz w:val="24"/>
          <w:szCs w:val="24"/>
        </w:rPr>
      </w:pPr>
    </w:p>
    <w:p w14:paraId="4B58C494" w14:textId="77777777" w:rsidR="004C0CD4" w:rsidRPr="004C0CD4" w:rsidRDefault="004C0CD4" w:rsidP="004C0CD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</w:rPr>
      </w:pPr>
      <w:r w:rsidRPr="004C0CD4">
        <w:rPr>
          <w:rFonts w:ascii="Courier New" w:hAnsi="Courier New" w:cs="Courier New"/>
          <w:color w:val="CF8E6D"/>
        </w:rPr>
        <w:t xml:space="preserve">create table </w:t>
      </w:r>
      <w:r w:rsidRPr="004C0CD4">
        <w:rPr>
          <w:rFonts w:ascii="Courier New" w:hAnsi="Courier New" w:cs="Courier New"/>
          <w:color w:val="BCBEC4"/>
        </w:rPr>
        <w:t>book</w:t>
      </w:r>
      <w:r w:rsidRPr="004C0CD4">
        <w:rPr>
          <w:rFonts w:ascii="Courier New" w:hAnsi="Courier New" w:cs="Courier New"/>
          <w:color w:val="BCBEC4"/>
        </w:rPr>
        <w:br/>
        <w:t>(</w:t>
      </w:r>
      <w:r w:rsidRPr="004C0CD4">
        <w:rPr>
          <w:rFonts w:ascii="Courier New" w:hAnsi="Courier New" w:cs="Courier New"/>
          <w:color w:val="BCBEC4"/>
        </w:rPr>
        <w:br/>
        <w:t xml:space="preserve">    </w:t>
      </w:r>
      <w:r w:rsidRPr="004C0CD4">
        <w:rPr>
          <w:rFonts w:ascii="Courier New" w:hAnsi="Courier New" w:cs="Courier New"/>
          <w:color w:val="C77DBB"/>
        </w:rPr>
        <w:t xml:space="preserve">id     </w:t>
      </w:r>
      <w:r w:rsidRPr="004C0CD4">
        <w:rPr>
          <w:rFonts w:ascii="Courier New" w:hAnsi="Courier New" w:cs="Courier New"/>
          <w:color w:val="CF8E6D"/>
        </w:rPr>
        <w:t xml:space="preserve">int </w:t>
      </w:r>
      <w:proofErr w:type="spellStart"/>
      <w:r w:rsidRPr="004C0CD4">
        <w:rPr>
          <w:rFonts w:ascii="Courier New" w:hAnsi="Courier New" w:cs="Courier New"/>
          <w:color w:val="CF8E6D"/>
        </w:rPr>
        <w:t>auto_increment</w:t>
      </w:r>
      <w:proofErr w:type="spellEnd"/>
      <w:r w:rsidRPr="004C0CD4">
        <w:rPr>
          <w:rFonts w:ascii="Courier New" w:hAnsi="Courier New" w:cs="Courier New"/>
          <w:color w:val="BCBEC4"/>
        </w:rPr>
        <w:t>,</w:t>
      </w:r>
      <w:r w:rsidRPr="004C0CD4">
        <w:rPr>
          <w:rFonts w:ascii="Courier New" w:hAnsi="Courier New" w:cs="Courier New"/>
          <w:color w:val="BCBEC4"/>
        </w:rPr>
        <w:br/>
        <w:t xml:space="preserve">    </w:t>
      </w:r>
      <w:proofErr w:type="gramStart"/>
      <w:r w:rsidRPr="004C0CD4">
        <w:rPr>
          <w:rFonts w:ascii="Courier New" w:hAnsi="Courier New" w:cs="Courier New"/>
          <w:color w:val="C77DBB"/>
        </w:rPr>
        <w:t xml:space="preserve">title  </w:t>
      </w:r>
      <w:r w:rsidRPr="004C0CD4">
        <w:rPr>
          <w:rFonts w:ascii="Courier New" w:hAnsi="Courier New" w:cs="Courier New"/>
          <w:color w:val="CF8E6D"/>
        </w:rPr>
        <w:t>varchar</w:t>
      </w:r>
      <w:proofErr w:type="gramEnd"/>
      <w:r w:rsidRPr="004C0CD4">
        <w:rPr>
          <w:rFonts w:ascii="Courier New" w:hAnsi="Courier New" w:cs="Courier New"/>
          <w:color w:val="BCBEC4"/>
        </w:rPr>
        <w:t>(</w:t>
      </w:r>
      <w:r w:rsidRPr="004C0CD4">
        <w:rPr>
          <w:rFonts w:ascii="Courier New" w:hAnsi="Courier New" w:cs="Courier New"/>
          <w:color w:val="2AACB8"/>
        </w:rPr>
        <w:t>50</w:t>
      </w:r>
      <w:r w:rsidRPr="004C0CD4">
        <w:rPr>
          <w:rFonts w:ascii="Courier New" w:hAnsi="Courier New" w:cs="Courier New"/>
          <w:color w:val="BCBEC4"/>
        </w:rPr>
        <w:t xml:space="preserve">) </w:t>
      </w:r>
      <w:r w:rsidRPr="004C0CD4">
        <w:rPr>
          <w:rFonts w:ascii="Courier New" w:hAnsi="Courier New" w:cs="Courier New"/>
          <w:color w:val="CF8E6D"/>
        </w:rPr>
        <w:t>not null</w:t>
      </w:r>
      <w:r w:rsidRPr="004C0CD4">
        <w:rPr>
          <w:rFonts w:ascii="Courier New" w:hAnsi="Courier New" w:cs="Courier New"/>
          <w:color w:val="BCBEC4"/>
        </w:rPr>
        <w:t>,</w:t>
      </w:r>
      <w:r w:rsidRPr="004C0CD4">
        <w:rPr>
          <w:rFonts w:ascii="Courier New" w:hAnsi="Courier New" w:cs="Courier New"/>
          <w:color w:val="BCBEC4"/>
        </w:rPr>
        <w:br/>
        <w:t xml:space="preserve">    </w:t>
      </w:r>
      <w:r w:rsidRPr="004C0CD4">
        <w:rPr>
          <w:rFonts w:ascii="Courier New" w:hAnsi="Courier New" w:cs="Courier New"/>
          <w:color w:val="C77DBB"/>
        </w:rPr>
        <w:t xml:space="preserve">pages  </w:t>
      </w:r>
      <w:r w:rsidRPr="004C0CD4">
        <w:rPr>
          <w:rFonts w:ascii="Courier New" w:hAnsi="Courier New" w:cs="Courier New"/>
          <w:color w:val="CF8E6D"/>
        </w:rPr>
        <w:t>int</w:t>
      </w:r>
      <w:r w:rsidRPr="004C0CD4">
        <w:rPr>
          <w:rFonts w:ascii="Courier New" w:hAnsi="Courier New" w:cs="Courier New"/>
          <w:color w:val="BCBEC4"/>
        </w:rPr>
        <w:t>,</w:t>
      </w:r>
      <w:r w:rsidRPr="004C0CD4">
        <w:rPr>
          <w:rFonts w:ascii="Courier New" w:hAnsi="Courier New" w:cs="Courier New"/>
          <w:color w:val="BCBEC4"/>
        </w:rPr>
        <w:br/>
        <w:t xml:space="preserve">    </w:t>
      </w:r>
      <w:r w:rsidRPr="004C0CD4">
        <w:rPr>
          <w:rFonts w:ascii="Courier New" w:hAnsi="Courier New" w:cs="Courier New"/>
          <w:color w:val="C77DBB"/>
        </w:rPr>
        <w:t xml:space="preserve">author </w:t>
      </w:r>
      <w:r w:rsidRPr="004C0CD4">
        <w:rPr>
          <w:rFonts w:ascii="Courier New" w:hAnsi="Courier New" w:cs="Courier New"/>
          <w:color w:val="CF8E6D"/>
        </w:rPr>
        <w:t>varchar</w:t>
      </w:r>
      <w:r w:rsidRPr="004C0CD4">
        <w:rPr>
          <w:rFonts w:ascii="Courier New" w:hAnsi="Courier New" w:cs="Courier New"/>
          <w:color w:val="BCBEC4"/>
        </w:rPr>
        <w:t>(</w:t>
      </w:r>
      <w:r w:rsidRPr="004C0CD4">
        <w:rPr>
          <w:rFonts w:ascii="Courier New" w:hAnsi="Courier New" w:cs="Courier New"/>
          <w:color w:val="2AACB8"/>
        </w:rPr>
        <w:t>50</w:t>
      </w:r>
      <w:r w:rsidRPr="004C0CD4">
        <w:rPr>
          <w:rFonts w:ascii="Courier New" w:hAnsi="Courier New" w:cs="Courier New"/>
          <w:color w:val="BCBEC4"/>
        </w:rPr>
        <w:t>)</w:t>
      </w:r>
      <w:r w:rsidRPr="004C0CD4">
        <w:rPr>
          <w:rFonts w:ascii="Courier New" w:hAnsi="Courier New" w:cs="Courier New"/>
          <w:color w:val="BCBEC4"/>
        </w:rPr>
        <w:br/>
      </w:r>
      <w:r w:rsidRPr="004C0CD4">
        <w:rPr>
          <w:rFonts w:ascii="Courier New" w:hAnsi="Courier New" w:cs="Courier New"/>
          <w:color w:val="BCBEC4"/>
        </w:rPr>
        <w:br/>
        <w:t>)</w:t>
      </w:r>
    </w:p>
    <w:p w14:paraId="3AD48736" w14:textId="77777777" w:rsidR="006C0676" w:rsidRDefault="006C0676" w:rsidP="006C0676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4416BEBB" w14:textId="77777777" w:rsidR="006C0676" w:rsidRDefault="006C0676" w:rsidP="006C0676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79420194" w14:textId="43556958" w:rsidR="006C0676" w:rsidRDefault="004C0CD4" w:rsidP="006C0676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  <w:r w:rsidRPr="004C0CD4">
        <w:rPr>
          <w:rFonts w:asciiTheme="minorHAnsi" w:eastAsia="Arial" w:hAnsiTheme="minorHAnsi" w:cstheme="minorHAnsi"/>
          <w:sz w:val="24"/>
          <w:szCs w:val="24"/>
        </w:rPr>
        <w:lastRenderedPageBreak/>
        <w:drawing>
          <wp:inline distT="0" distB="0" distL="0" distR="0" wp14:anchorId="3EB7218C" wp14:editId="1BE1E662">
            <wp:extent cx="6197600" cy="1907540"/>
            <wp:effectExtent l="0" t="0" r="0" b="0"/>
            <wp:docPr id="140380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0566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8EB4" w14:textId="77777777" w:rsidR="002C7D44" w:rsidRDefault="002C7D44" w:rsidP="006C0676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4FF19EFE" w14:textId="09401C2B" w:rsidR="006C0676" w:rsidRPr="004C0CD4" w:rsidRDefault="002C7D44" w:rsidP="00490DD3">
      <w:pPr>
        <w:pStyle w:val="ListParagraph"/>
        <w:numPr>
          <w:ilvl w:val="0"/>
          <w:numId w:val="52"/>
        </w:numPr>
        <w:rPr>
          <w:rFonts w:asciiTheme="minorHAnsi" w:eastAsia="Arial" w:hAnsiTheme="minorHAnsi" w:cstheme="minorHAnsi"/>
          <w:sz w:val="24"/>
          <w:szCs w:val="24"/>
        </w:rPr>
      </w:pPr>
      <w:r w:rsidRPr="004C0CD4">
        <w:rPr>
          <w:rFonts w:asciiTheme="minorHAnsi" w:eastAsia="Arial" w:hAnsiTheme="minorHAnsi" w:cstheme="minorHAnsi"/>
          <w:sz w:val="24"/>
          <w:szCs w:val="24"/>
        </w:rPr>
        <w:t xml:space="preserve">Now </w:t>
      </w:r>
      <w:r w:rsidRPr="004C0CD4">
        <w:rPr>
          <w:rFonts w:asciiTheme="minorHAnsi" w:eastAsia="Arial" w:hAnsiTheme="minorHAnsi" w:cstheme="minorHAnsi"/>
          <w:sz w:val="24"/>
          <w:szCs w:val="24"/>
        </w:rPr>
        <w:t>Rerun it</w:t>
      </w:r>
    </w:p>
    <w:p w14:paraId="20301F59" w14:textId="77777777" w:rsidR="006C0676" w:rsidRDefault="006C0676" w:rsidP="00757FD9">
      <w:pPr>
        <w:rPr>
          <w:rFonts w:asciiTheme="minorHAnsi" w:eastAsia="Arial" w:hAnsiTheme="minorHAnsi" w:cstheme="minorHAnsi"/>
          <w:sz w:val="24"/>
          <w:szCs w:val="24"/>
        </w:rPr>
      </w:pPr>
    </w:p>
    <w:p w14:paraId="49101FB4" w14:textId="2D254455" w:rsidR="00757FD9" w:rsidRDefault="00F653A4" w:rsidP="00757FD9">
      <w:pPr>
        <w:rPr>
          <w:rFonts w:asciiTheme="minorHAnsi" w:eastAsia="Arial" w:hAnsiTheme="minorHAnsi" w:cstheme="minorHAnsi"/>
          <w:sz w:val="24"/>
          <w:szCs w:val="24"/>
        </w:rPr>
      </w:pPr>
      <w:r w:rsidRPr="00F653A4">
        <w:rPr>
          <w:rFonts w:asciiTheme="minorHAnsi" w:eastAsia="Arial" w:hAnsiTheme="minorHAnsi" w:cstheme="minorHAnsi"/>
          <w:sz w:val="24"/>
          <w:szCs w:val="24"/>
        </w:rPr>
        <w:drawing>
          <wp:inline distT="0" distB="0" distL="0" distR="0" wp14:anchorId="09BB39DD" wp14:editId="6EA7839D">
            <wp:extent cx="5806943" cy="3406435"/>
            <wp:effectExtent l="0" t="0" r="3810" b="3810"/>
            <wp:docPr id="172462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2372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4ADB" w14:textId="77777777" w:rsidR="00757FD9" w:rsidRDefault="00757FD9" w:rsidP="00757FD9">
      <w:pPr>
        <w:rPr>
          <w:rFonts w:asciiTheme="minorHAnsi" w:eastAsia="Arial" w:hAnsiTheme="minorHAnsi" w:cstheme="minorHAnsi"/>
          <w:sz w:val="24"/>
          <w:szCs w:val="24"/>
        </w:rPr>
      </w:pPr>
    </w:p>
    <w:p w14:paraId="28CAF393" w14:textId="77777777" w:rsidR="00F653A4" w:rsidRDefault="00F653A4" w:rsidP="00757FD9">
      <w:pPr>
        <w:rPr>
          <w:rFonts w:asciiTheme="minorHAnsi" w:eastAsia="Arial" w:hAnsiTheme="minorHAnsi" w:cstheme="minorHAnsi"/>
          <w:sz w:val="24"/>
          <w:szCs w:val="24"/>
        </w:rPr>
      </w:pPr>
    </w:p>
    <w:p w14:paraId="49CE7366" w14:textId="11FEE1D1" w:rsidR="00F653A4" w:rsidRDefault="00F653A4" w:rsidP="00757FD9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noProof/>
          <w:sz w:val="24"/>
          <w:szCs w:val="24"/>
        </w:rPr>
        <w:drawing>
          <wp:inline distT="0" distB="0" distL="0" distR="0" wp14:anchorId="3B1E706A" wp14:editId="56122AC0">
            <wp:extent cx="6191885" cy="2585085"/>
            <wp:effectExtent l="0" t="0" r="0" b="5715"/>
            <wp:docPr id="20480154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C651B" w14:textId="77777777" w:rsidR="00F653A4" w:rsidRDefault="00F653A4" w:rsidP="00757FD9">
      <w:pPr>
        <w:rPr>
          <w:rFonts w:asciiTheme="minorHAnsi" w:eastAsia="Arial" w:hAnsiTheme="minorHAnsi" w:cstheme="minorHAnsi"/>
          <w:sz w:val="24"/>
          <w:szCs w:val="24"/>
        </w:rPr>
      </w:pPr>
    </w:p>
    <w:p w14:paraId="1870C216" w14:textId="77777777" w:rsidR="00F653A4" w:rsidRPr="00757FD9" w:rsidRDefault="00F653A4" w:rsidP="00757FD9">
      <w:pPr>
        <w:rPr>
          <w:rFonts w:asciiTheme="minorHAnsi" w:eastAsia="Arial" w:hAnsiTheme="minorHAnsi" w:cstheme="minorHAnsi"/>
          <w:sz w:val="24"/>
          <w:szCs w:val="24"/>
        </w:rPr>
      </w:pPr>
    </w:p>
    <w:p w14:paraId="772C19E3" w14:textId="7960479A" w:rsidR="00757FD9" w:rsidRDefault="00F65535" w:rsidP="00757FD9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>Insert new data</w:t>
      </w:r>
    </w:p>
    <w:p w14:paraId="2AAA37D4" w14:textId="77777777" w:rsidR="00F65535" w:rsidRPr="00757FD9" w:rsidRDefault="00F65535" w:rsidP="00757FD9">
      <w:pPr>
        <w:rPr>
          <w:rFonts w:asciiTheme="minorHAnsi" w:eastAsia="Arial" w:hAnsiTheme="minorHAnsi" w:cstheme="minorHAnsi"/>
          <w:sz w:val="24"/>
          <w:szCs w:val="24"/>
        </w:rPr>
      </w:pPr>
    </w:p>
    <w:p w14:paraId="4F4BFF2A" w14:textId="77777777" w:rsidR="00757FD9" w:rsidRPr="00757FD9" w:rsidRDefault="00757FD9" w:rsidP="00757FD9">
      <w:pPr>
        <w:rPr>
          <w:rFonts w:eastAsia="Arial"/>
        </w:rPr>
      </w:pPr>
    </w:p>
    <w:p w14:paraId="169E062D" w14:textId="2F4BD16F" w:rsidR="00316D0C" w:rsidRDefault="00F65535" w:rsidP="002A19E9">
      <w:pPr>
        <w:rPr>
          <w:rFonts w:eastAsia="Arial"/>
        </w:rPr>
      </w:pPr>
      <w:r w:rsidRPr="00F65535">
        <w:rPr>
          <w:rFonts w:eastAsia="Arial"/>
        </w:rPr>
        <w:t>insert into book (</w:t>
      </w:r>
      <w:proofErr w:type="spellStart"/>
      <w:proofErr w:type="gramStart"/>
      <w:r w:rsidRPr="00F65535">
        <w:rPr>
          <w:rFonts w:eastAsia="Arial"/>
        </w:rPr>
        <w:t>title,pages</w:t>
      </w:r>
      <w:proofErr w:type="gramEnd"/>
      <w:r w:rsidRPr="00F65535">
        <w:rPr>
          <w:rFonts w:eastAsia="Arial"/>
        </w:rPr>
        <w:t>,author</w:t>
      </w:r>
      <w:proofErr w:type="spellEnd"/>
      <w:r w:rsidRPr="00F65535">
        <w:rPr>
          <w:rFonts w:eastAsia="Arial"/>
        </w:rPr>
        <w:t>) values ('New Book ' , 899 , 'Bipeen')</w:t>
      </w:r>
    </w:p>
    <w:p w14:paraId="4B065007" w14:textId="77777777" w:rsidR="00F65535" w:rsidRDefault="00F65535" w:rsidP="002A19E9">
      <w:pPr>
        <w:rPr>
          <w:rFonts w:eastAsia="Arial"/>
        </w:rPr>
      </w:pPr>
    </w:p>
    <w:p w14:paraId="3EE6AF92" w14:textId="32069884" w:rsidR="00F65535" w:rsidRDefault="00F65535" w:rsidP="002A19E9">
      <w:pPr>
        <w:rPr>
          <w:rFonts w:eastAsia="Arial"/>
        </w:rPr>
      </w:pPr>
      <w:r w:rsidRPr="00F65535">
        <w:rPr>
          <w:rFonts w:eastAsia="Arial"/>
        </w:rPr>
        <w:drawing>
          <wp:inline distT="0" distB="0" distL="0" distR="0" wp14:anchorId="4215E089" wp14:editId="5A3781A3">
            <wp:extent cx="6197600" cy="2273300"/>
            <wp:effectExtent l="0" t="0" r="0" b="0"/>
            <wp:docPr id="83669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9272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CAF9" w14:textId="77777777" w:rsidR="00F65535" w:rsidRDefault="00F65535" w:rsidP="002A19E9">
      <w:pPr>
        <w:rPr>
          <w:rFonts w:eastAsia="Arial"/>
        </w:rPr>
      </w:pPr>
    </w:p>
    <w:p w14:paraId="4AC7CEE6" w14:textId="77777777" w:rsidR="00F65535" w:rsidRDefault="00F65535" w:rsidP="002A19E9">
      <w:pPr>
        <w:rPr>
          <w:rFonts w:eastAsia="Arial"/>
        </w:rPr>
      </w:pPr>
    </w:p>
    <w:p w14:paraId="6AEA9AA6" w14:textId="5750AECB" w:rsidR="00F65535" w:rsidRDefault="00F65535" w:rsidP="002A19E9">
      <w:pPr>
        <w:rPr>
          <w:rFonts w:eastAsia="Arial"/>
        </w:rPr>
      </w:pPr>
      <w:r>
        <w:rPr>
          <w:rFonts w:eastAsia="Arial"/>
        </w:rPr>
        <w:t>Run select statement</w:t>
      </w:r>
    </w:p>
    <w:p w14:paraId="58FBC33D" w14:textId="77777777" w:rsidR="00F65535" w:rsidRDefault="00F65535" w:rsidP="002A19E9">
      <w:pPr>
        <w:rPr>
          <w:rFonts w:eastAsia="Arial"/>
        </w:rPr>
      </w:pPr>
    </w:p>
    <w:p w14:paraId="6B3356D7" w14:textId="5D599A75" w:rsidR="00F65535" w:rsidRPr="00F65535" w:rsidRDefault="00F65535" w:rsidP="002A19E9">
      <w:pPr>
        <w:rPr>
          <w:rFonts w:eastAsia="Arial"/>
          <w:b/>
          <w:bCs/>
          <w:color w:val="FF0000"/>
        </w:rPr>
      </w:pPr>
      <w:r w:rsidRPr="00F65535">
        <w:rPr>
          <w:rFonts w:eastAsia="Arial"/>
          <w:b/>
          <w:bCs/>
          <w:color w:val="FF0000"/>
        </w:rPr>
        <w:t>select * from book</w:t>
      </w:r>
    </w:p>
    <w:p w14:paraId="700ACB0A" w14:textId="77777777" w:rsidR="00F65535" w:rsidRDefault="00F65535" w:rsidP="002A19E9">
      <w:pPr>
        <w:rPr>
          <w:rFonts w:eastAsia="Arial"/>
        </w:rPr>
      </w:pPr>
    </w:p>
    <w:p w14:paraId="79A0E08F" w14:textId="77777777" w:rsidR="00F65535" w:rsidRDefault="00F65535" w:rsidP="002A19E9">
      <w:pPr>
        <w:rPr>
          <w:rFonts w:eastAsia="Arial"/>
        </w:rPr>
      </w:pPr>
    </w:p>
    <w:p w14:paraId="78D791A2" w14:textId="0A337D5D" w:rsidR="00F65535" w:rsidRPr="002A19E9" w:rsidRDefault="00F65535" w:rsidP="002A19E9">
      <w:pPr>
        <w:rPr>
          <w:rFonts w:eastAsia="Arial"/>
        </w:rPr>
      </w:pPr>
      <w:r w:rsidRPr="00F65535">
        <w:rPr>
          <w:rFonts w:eastAsia="Arial"/>
        </w:rPr>
        <w:drawing>
          <wp:inline distT="0" distB="0" distL="0" distR="0" wp14:anchorId="745D0896" wp14:editId="301F5E5A">
            <wp:extent cx="6081287" cy="3109229"/>
            <wp:effectExtent l="0" t="0" r="0" b="0"/>
            <wp:docPr id="53075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5027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535" w:rsidRPr="002A19E9" w:rsidSect="007038F3">
      <w:headerReference w:type="default" r:id="rId56"/>
      <w:pgSz w:w="11920" w:h="16840"/>
      <w:pgMar w:top="1280" w:right="860" w:bottom="280" w:left="1300" w:header="348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8CBD40" w14:textId="77777777" w:rsidR="009F1602" w:rsidRDefault="009F1602">
      <w:r>
        <w:separator/>
      </w:r>
    </w:p>
  </w:endnote>
  <w:endnote w:type="continuationSeparator" w:id="0">
    <w:p w14:paraId="39E069BA" w14:textId="77777777" w:rsidR="009F1602" w:rsidRDefault="009F16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D458F2" w14:textId="77777777" w:rsidR="009F1602" w:rsidRDefault="009F1602">
      <w:r>
        <w:separator/>
      </w:r>
    </w:p>
  </w:footnote>
  <w:footnote w:type="continuationSeparator" w:id="0">
    <w:p w14:paraId="4248E998" w14:textId="77777777" w:rsidR="009F1602" w:rsidRDefault="009F16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81937" w14:textId="5A4BB9C5" w:rsidR="006C4161" w:rsidRDefault="006C4161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65E5B"/>
    <w:multiLevelType w:val="multilevel"/>
    <w:tmpl w:val="128A88E0"/>
    <w:lvl w:ilvl="0">
      <w:start w:val="8"/>
      <w:numFmt w:val="decimal"/>
      <w:lvlText w:val="%1"/>
      <w:lvlJc w:val="left"/>
      <w:pPr>
        <w:ind w:left="360" w:hanging="360"/>
      </w:pPr>
      <w:rPr>
        <w:rFonts w:eastAsia="Arial" w:hint="default"/>
      </w:rPr>
    </w:lvl>
    <w:lvl w:ilvl="1">
      <w:start w:val="1"/>
      <w:numFmt w:val="decimal"/>
      <w:lvlText w:val="%1.%2"/>
      <w:lvlJc w:val="left"/>
      <w:pPr>
        <w:ind w:left="2700" w:hanging="360"/>
      </w:pPr>
      <w:rPr>
        <w:rFonts w:eastAsia="Arial" w:hint="default"/>
      </w:rPr>
    </w:lvl>
    <w:lvl w:ilvl="2">
      <w:start w:val="1"/>
      <w:numFmt w:val="decimal"/>
      <w:lvlText w:val="%1.%2.%3"/>
      <w:lvlJc w:val="left"/>
      <w:pPr>
        <w:ind w:left="6480" w:hanging="720"/>
      </w:pPr>
      <w:rPr>
        <w:rFonts w:eastAsia="Arial" w:hint="default"/>
      </w:rPr>
    </w:lvl>
    <w:lvl w:ilvl="3">
      <w:start w:val="1"/>
      <w:numFmt w:val="decimal"/>
      <w:lvlText w:val="%1.%2.%3.%4"/>
      <w:lvlJc w:val="left"/>
      <w:pPr>
        <w:ind w:left="9720" w:hanging="1080"/>
      </w:pPr>
      <w:rPr>
        <w:rFonts w:eastAsia="Arial" w:hint="default"/>
      </w:rPr>
    </w:lvl>
    <w:lvl w:ilvl="4">
      <w:start w:val="1"/>
      <w:numFmt w:val="decimal"/>
      <w:lvlText w:val="%1.%2.%3.%4.%5"/>
      <w:lvlJc w:val="left"/>
      <w:pPr>
        <w:ind w:left="12600" w:hanging="1080"/>
      </w:pPr>
      <w:rPr>
        <w:rFonts w:eastAsia="Arial" w:hint="default"/>
      </w:rPr>
    </w:lvl>
    <w:lvl w:ilvl="5">
      <w:start w:val="1"/>
      <w:numFmt w:val="decimal"/>
      <w:lvlText w:val="%1.%2.%3.%4.%5.%6"/>
      <w:lvlJc w:val="left"/>
      <w:pPr>
        <w:ind w:left="15840" w:hanging="1440"/>
      </w:pPr>
      <w:rPr>
        <w:rFonts w:eastAsia="Arial" w:hint="default"/>
      </w:rPr>
    </w:lvl>
    <w:lvl w:ilvl="6">
      <w:start w:val="1"/>
      <w:numFmt w:val="decimal"/>
      <w:lvlText w:val="%1.%2.%3.%4.%5.%6.%7"/>
      <w:lvlJc w:val="left"/>
      <w:pPr>
        <w:ind w:left="18720" w:hanging="1440"/>
      </w:pPr>
      <w:rPr>
        <w:rFonts w:eastAsia="Arial" w:hint="default"/>
      </w:rPr>
    </w:lvl>
    <w:lvl w:ilvl="7">
      <w:start w:val="1"/>
      <w:numFmt w:val="decimal"/>
      <w:lvlText w:val="%1.%2.%3.%4.%5.%6.%7.%8"/>
      <w:lvlJc w:val="left"/>
      <w:pPr>
        <w:ind w:left="21960" w:hanging="1800"/>
      </w:pPr>
      <w:rPr>
        <w:rFonts w:eastAsia="Arial" w:hint="default"/>
      </w:rPr>
    </w:lvl>
    <w:lvl w:ilvl="8">
      <w:start w:val="1"/>
      <w:numFmt w:val="decimal"/>
      <w:lvlText w:val="%1.%2.%3.%4.%5.%6.%7.%8.%9"/>
      <w:lvlJc w:val="left"/>
      <w:pPr>
        <w:ind w:left="25200" w:hanging="2160"/>
      </w:pPr>
      <w:rPr>
        <w:rFonts w:eastAsia="Arial" w:hint="default"/>
      </w:rPr>
    </w:lvl>
  </w:abstractNum>
  <w:abstractNum w:abstractNumId="1" w15:restartNumberingAfterBreak="0">
    <w:nsid w:val="04031BE8"/>
    <w:multiLevelType w:val="hybridMultilevel"/>
    <w:tmpl w:val="798EAFE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9E041A"/>
    <w:multiLevelType w:val="multilevel"/>
    <w:tmpl w:val="F8F09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6471F6"/>
    <w:multiLevelType w:val="multilevel"/>
    <w:tmpl w:val="8F2C2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6D63E7"/>
    <w:multiLevelType w:val="multilevel"/>
    <w:tmpl w:val="CE065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5E0A33"/>
    <w:multiLevelType w:val="multilevel"/>
    <w:tmpl w:val="D4A07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F74E07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963225"/>
    <w:multiLevelType w:val="multilevel"/>
    <w:tmpl w:val="C2E68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43433E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D7232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8716AC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A36200"/>
    <w:multiLevelType w:val="multilevel"/>
    <w:tmpl w:val="BB648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AB3BD9"/>
    <w:multiLevelType w:val="multilevel"/>
    <w:tmpl w:val="CA2C82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A431B7"/>
    <w:multiLevelType w:val="multilevel"/>
    <w:tmpl w:val="D35AD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BA2BB4"/>
    <w:multiLevelType w:val="multilevel"/>
    <w:tmpl w:val="CB38C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AB6DBF"/>
    <w:multiLevelType w:val="multilevel"/>
    <w:tmpl w:val="211A3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BF5483"/>
    <w:multiLevelType w:val="multilevel"/>
    <w:tmpl w:val="6424171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7" w15:restartNumberingAfterBreak="0">
    <w:nsid w:val="4CA04AF2"/>
    <w:multiLevelType w:val="multilevel"/>
    <w:tmpl w:val="B5D06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2416BA"/>
    <w:multiLevelType w:val="multilevel"/>
    <w:tmpl w:val="1DC44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8937EF"/>
    <w:multiLevelType w:val="multilevel"/>
    <w:tmpl w:val="128A88E0"/>
    <w:lvl w:ilvl="0">
      <w:start w:val="8"/>
      <w:numFmt w:val="decimal"/>
      <w:lvlText w:val="%1"/>
      <w:lvlJc w:val="left"/>
      <w:pPr>
        <w:ind w:left="360" w:hanging="360"/>
      </w:pPr>
      <w:rPr>
        <w:rFonts w:eastAsia="Arial" w:hint="default"/>
      </w:rPr>
    </w:lvl>
    <w:lvl w:ilvl="1">
      <w:start w:val="1"/>
      <w:numFmt w:val="decimal"/>
      <w:lvlText w:val="%1.%2"/>
      <w:lvlJc w:val="left"/>
      <w:pPr>
        <w:ind w:left="2700" w:hanging="360"/>
      </w:pPr>
      <w:rPr>
        <w:rFonts w:eastAsia="Arial" w:hint="default"/>
      </w:rPr>
    </w:lvl>
    <w:lvl w:ilvl="2">
      <w:start w:val="1"/>
      <w:numFmt w:val="decimal"/>
      <w:lvlText w:val="%1.%2.%3"/>
      <w:lvlJc w:val="left"/>
      <w:pPr>
        <w:ind w:left="6480" w:hanging="720"/>
      </w:pPr>
      <w:rPr>
        <w:rFonts w:eastAsia="Arial" w:hint="default"/>
      </w:rPr>
    </w:lvl>
    <w:lvl w:ilvl="3">
      <w:start w:val="1"/>
      <w:numFmt w:val="decimal"/>
      <w:lvlText w:val="%1.%2.%3.%4"/>
      <w:lvlJc w:val="left"/>
      <w:pPr>
        <w:ind w:left="9720" w:hanging="1080"/>
      </w:pPr>
      <w:rPr>
        <w:rFonts w:eastAsia="Arial" w:hint="default"/>
      </w:rPr>
    </w:lvl>
    <w:lvl w:ilvl="4">
      <w:start w:val="1"/>
      <w:numFmt w:val="decimal"/>
      <w:lvlText w:val="%1.%2.%3.%4.%5"/>
      <w:lvlJc w:val="left"/>
      <w:pPr>
        <w:ind w:left="12600" w:hanging="1080"/>
      </w:pPr>
      <w:rPr>
        <w:rFonts w:eastAsia="Arial" w:hint="default"/>
      </w:rPr>
    </w:lvl>
    <w:lvl w:ilvl="5">
      <w:start w:val="1"/>
      <w:numFmt w:val="decimal"/>
      <w:lvlText w:val="%1.%2.%3.%4.%5.%6"/>
      <w:lvlJc w:val="left"/>
      <w:pPr>
        <w:ind w:left="15840" w:hanging="1440"/>
      </w:pPr>
      <w:rPr>
        <w:rFonts w:eastAsia="Arial" w:hint="default"/>
      </w:rPr>
    </w:lvl>
    <w:lvl w:ilvl="6">
      <w:start w:val="1"/>
      <w:numFmt w:val="decimal"/>
      <w:lvlText w:val="%1.%2.%3.%4.%5.%6.%7"/>
      <w:lvlJc w:val="left"/>
      <w:pPr>
        <w:ind w:left="18720" w:hanging="1440"/>
      </w:pPr>
      <w:rPr>
        <w:rFonts w:eastAsia="Arial" w:hint="default"/>
      </w:rPr>
    </w:lvl>
    <w:lvl w:ilvl="7">
      <w:start w:val="1"/>
      <w:numFmt w:val="decimal"/>
      <w:lvlText w:val="%1.%2.%3.%4.%5.%6.%7.%8"/>
      <w:lvlJc w:val="left"/>
      <w:pPr>
        <w:ind w:left="21960" w:hanging="1800"/>
      </w:pPr>
      <w:rPr>
        <w:rFonts w:eastAsia="Arial" w:hint="default"/>
      </w:rPr>
    </w:lvl>
    <w:lvl w:ilvl="8">
      <w:start w:val="1"/>
      <w:numFmt w:val="decimal"/>
      <w:lvlText w:val="%1.%2.%3.%4.%5.%6.%7.%8.%9"/>
      <w:lvlJc w:val="left"/>
      <w:pPr>
        <w:ind w:left="25200" w:hanging="2160"/>
      </w:pPr>
      <w:rPr>
        <w:rFonts w:eastAsia="Arial" w:hint="default"/>
      </w:rPr>
    </w:lvl>
  </w:abstractNum>
  <w:abstractNum w:abstractNumId="20" w15:restartNumberingAfterBreak="0">
    <w:nsid w:val="5B4240E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C77163"/>
    <w:multiLevelType w:val="multilevel"/>
    <w:tmpl w:val="41E68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7C7E8B"/>
    <w:multiLevelType w:val="multilevel"/>
    <w:tmpl w:val="C1F0C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F88419F"/>
    <w:multiLevelType w:val="hybridMultilevel"/>
    <w:tmpl w:val="672A0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390257"/>
    <w:multiLevelType w:val="hybridMultilevel"/>
    <w:tmpl w:val="99DC3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CE2D5A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8C52DA0"/>
    <w:multiLevelType w:val="multilevel"/>
    <w:tmpl w:val="420E6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CC223E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DF92A2F"/>
    <w:multiLevelType w:val="hybridMultilevel"/>
    <w:tmpl w:val="A84E21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0912983"/>
    <w:multiLevelType w:val="hybridMultilevel"/>
    <w:tmpl w:val="6876EAF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1017736"/>
    <w:multiLevelType w:val="hybridMultilevel"/>
    <w:tmpl w:val="51104F7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149450D"/>
    <w:multiLevelType w:val="multilevel"/>
    <w:tmpl w:val="9D04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AB041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3624614"/>
    <w:multiLevelType w:val="multilevel"/>
    <w:tmpl w:val="6A048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6155D8B"/>
    <w:multiLevelType w:val="multilevel"/>
    <w:tmpl w:val="DBF03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86D31C1"/>
    <w:multiLevelType w:val="hybridMultilevel"/>
    <w:tmpl w:val="55286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D675CE"/>
    <w:multiLevelType w:val="multilevel"/>
    <w:tmpl w:val="3CC81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6F29DB"/>
    <w:multiLevelType w:val="multilevel"/>
    <w:tmpl w:val="E242A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455226">
    <w:abstractNumId w:val="16"/>
  </w:num>
  <w:num w:numId="2" w16cid:durableId="1435713782">
    <w:abstractNumId w:val="14"/>
  </w:num>
  <w:num w:numId="3" w16cid:durableId="218513052">
    <w:abstractNumId w:val="8"/>
  </w:num>
  <w:num w:numId="4" w16cid:durableId="1861622341">
    <w:abstractNumId w:val="27"/>
  </w:num>
  <w:num w:numId="5" w16cid:durableId="1812988237">
    <w:abstractNumId w:val="9"/>
  </w:num>
  <w:num w:numId="6" w16cid:durableId="1847282385">
    <w:abstractNumId w:val="32"/>
  </w:num>
  <w:num w:numId="7" w16cid:durableId="1265962800">
    <w:abstractNumId w:val="20"/>
  </w:num>
  <w:num w:numId="8" w16cid:durableId="619534975">
    <w:abstractNumId w:val="6"/>
  </w:num>
  <w:num w:numId="9" w16cid:durableId="278491274">
    <w:abstractNumId w:val="25"/>
  </w:num>
  <w:num w:numId="10" w16cid:durableId="2013143098">
    <w:abstractNumId w:val="10"/>
  </w:num>
  <w:num w:numId="11" w16cid:durableId="157308001">
    <w:abstractNumId w:val="12"/>
    <w:lvlOverride w:ilvl="0">
      <w:lvl w:ilvl="0">
        <w:numFmt w:val="decimal"/>
        <w:lvlText w:val="%1."/>
        <w:lvlJc w:val="left"/>
      </w:lvl>
    </w:lvlOverride>
  </w:num>
  <w:num w:numId="12" w16cid:durableId="230041395">
    <w:abstractNumId w:val="36"/>
  </w:num>
  <w:num w:numId="13" w16cid:durableId="1568687423">
    <w:abstractNumId w:val="16"/>
  </w:num>
  <w:num w:numId="14" w16cid:durableId="1006637546">
    <w:abstractNumId w:val="23"/>
  </w:num>
  <w:num w:numId="15" w16cid:durableId="795029960">
    <w:abstractNumId w:val="16"/>
  </w:num>
  <w:num w:numId="16" w16cid:durableId="204532106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13462700">
    <w:abstractNumId w:val="16"/>
  </w:num>
  <w:num w:numId="18" w16cid:durableId="570232993">
    <w:abstractNumId w:val="16"/>
  </w:num>
  <w:num w:numId="19" w16cid:durableId="304480543">
    <w:abstractNumId w:val="16"/>
  </w:num>
  <w:num w:numId="20" w16cid:durableId="815535392">
    <w:abstractNumId w:val="16"/>
  </w:num>
  <w:num w:numId="21" w16cid:durableId="2055612274">
    <w:abstractNumId w:val="16"/>
  </w:num>
  <w:num w:numId="22" w16cid:durableId="1215116738">
    <w:abstractNumId w:val="16"/>
  </w:num>
  <w:num w:numId="23" w16cid:durableId="181941863">
    <w:abstractNumId w:val="16"/>
  </w:num>
  <w:num w:numId="24" w16cid:durableId="1780564034">
    <w:abstractNumId w:val="37"/>
  </w:num>
  <w:num w:numId="25" w16cid:durableId="1924949926">
    <w:abstractNumId w:val="16"/>
  </w:num>
  <w:num w:numId="26" w16cid:durableId="1602182290">
    <w:abstractNumId w:val="16"/>
  </w:num>
  <w:num w:numId="27" w16cid:durableId="144588558">
    <w:abstractNumId w:val="33"/>
  </w:num>
  <w:num w:numId="28" w16cid:durableId="2000384494">
    <w:abstractNumId w:val="16"/>
  </w:num>
  <w:num w:numId="29" w16cid:durableId="1712194752">
    <w:abstractNumId w:val="24"/>
  </w:num>
  <w:num w:numId="30" w16cid:durableId="1892886929">
    <w:abstractNumId w:val="18"/>
  </w:num>
  <w:num w:numId="31" w16cid:durableId="445271263">
    <w:abstractNumId w:val="16"/>
  </w:num>
  <w:num w:numId="32" w16cid:durableId="1477919479">
    <w:abstractNumId w:val="31"/>
  </w:num>
  <w:num w:numId="33" w16cid:durableId="144854413">
    <w:abstractNumId w:val="28"/>
  </w:num>
  <w:num w:numId="34" w16cid:durableId="1679582366">
    <w:abstractNumId w:val="15"/>
  </w:num>
  <w:num w:numId="35" w16cid:durableId="488640319">
    <w:abstractNumId w:val="13"/>
  </w:num>
  <w:num w:numId="36" w16cid:durableId="136269098">
    <w:abstractNumId w:val="1"/>
  </w:num>
  <w:num w:numId="37" w16cid:durableId="1542593189">
    <w:abstractNumId w:val="29"/>
  </w:num>
  <w:num w:numId="38" w16cid:durableId="641037626">
    <w:abstractNumId w:val="30"/>
  </w:num>
  <w:num w:numId="39" w16cid:durableId="1910726264">
    <w:abstractNumId w:val="7"/>
  </w:num>
  <w:num w:numId="40" w16cid:durableId="2011718106">
    <w:abstractNumId w:val="26"/>
  </w:num>
  <w:num w:numId="41" w16cid:durableId="444347154">
    <w:abstractNumId w:val="11"/>
  </w:num>
  <w:num w:numId="42" w16cid:durableId="2071616297">
    <w:abstractNumId w:val="3"/>
  </w:num>
  <w:num w:numId="43" w16cid:durableId="1130592681">
    <w:abstractNumId w:val="17"/>
  </w:num>
  <w:num w:numId="44" w16cid:durableId="966276171">
    <w:abstractNumId w:val="2"/>
  </w:num>
  <w:num w:numId="45" w16cid:durableId="1189106509">
    <w:abstractNumId w:val="22"/>
  </w:num>
  <w:num w:numId="46" w16cid:durableId="1236941472">
    <w:abstractNumId w:val="16"/>
  </w:num>
  <w:num w:numId="47" w16cid:durableId="1346325121">
    <w:abstractNumId w:val="16"/>
  </w:num>
  <w:num w:numId="48" w16cid:durableId="64838304">
    <w:abstractNumId w:val="16"/>
  </w:num>
  <w:num w:numId="49" w16cid:durableId="1817867460">
    <w:abstractNumId w:val="16"/>
  </w:num>
  <w:num w:numId="50" w16cid:durableId="454367485">
    <w:abstractNumId w:val="16"/>
  </w:num>
  <w:num w:numId="51" w16cid:durableId="462038551">
    <w:abstractNumId w:val="16"/>
  </w:num>
  <w:num w:numId="52" w16cid:durableId="510528355">
    <w:abstractNumId w:val="35"/>
  </w:num>
  <w:num w:numId="53" w16cid:durableId="424034771">
    <w:abstractNumId w:val="4"/>
  </w:num>
  <w:num w:numId="54" w16cid:durableId="1027565767">
    <w:abstractNumId w:val="21"/>
  </w:num>
  <w:num w:numId="55" w16cid:durableId="629937248">
    <w:abstractNumId w:val="34"/>
  </w:num>
  <w:num w:numId="56" w16cid:durableId="265041921">
    <w:abstractNumId w:val="5"/>
  </w:num>
  <w:num w:numId="57" w16cid:durableId="961157661">
    <w:abstractNumId w:val="19"/>
  </w:num>
  <w:num w:numId="58" w16cid:durableId="82142860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277"/>
    <w:rsid w:val="00001D48"/>
    <w:rsid w:val="00003FDA"/>
    <w:rsid w:val="00016907"/>
    <w:rsid w:val="00020DB9"/>
    <w:rsid w:val="0002278C"/>
    <w:rsid w:val="00022B08"/>
    <w:rsid w:val="00036107"/>
    <w:rsid w:val="00036E62"/>
    <w:rsid w:val="00053551"/>
    <w:rsid w:val="0005464F"/>
    <w:rsid w:val="00057BAE"/>
    <w:rsid w:val="00057C46"/>
    <w:rsid w:val="00060C8F"/>
    <w:rsid w:val="00062857"/>
    <w:rsid w:val="00065991"/>
    <w:rsid w:val="000702F3"/>
    <w:rsid w:val="00080475"/>
    <w:rsid w:val="0008629B"/>
    <w:rsid w:val="000924D7"/>
    <w:rsid w:val="000A348F"/>
    <w:rsid w:val="000A6C87"/>
    <w:rsid w:val="000B1796"/>
    <w:rsid w:val="000B272A"/>
    <w:rsid w:val="000B2E99"/>
    <w:rsid w:val="000B40A3"/>
    <w:rsid w:val="000B4614"/>
    <w:rsid w:val="000B4CEE"/>
    <w:rsid w:val="000B52E2"/>
    <w:rsid w:val="000C44D2"/>
    <w:rsid w:val="000C52FF"/>
    <w:rsid w:val="000D0211"/>
    <w:rsid w:val="000D2DEA"/>
    <w:rsid w:val="000E1A6D"/>
    <w:rsid w:val="000F627F"/>
    <w:rsid w:val="00101CDF"/>
    <w:rsid w:val="00103B8B"/>
    <w:rsid w:val="00105C0B"/>
    <w:rsid w:val="0010741E"/>
    <w:rsid w:val="0011201E"/>
    <w:rsid w:val="001163AC"/>
    <w:rsid w:val="00120890"/>
    <w:rsid w:val="00123308"/>
    <w:rsid w:val="00130531"/>
    <w:rsid w:val="001428C7"/>
    <w:rsid w:val="001441AD"/>
    <w:rsid w:val="0015391D"/>
    <w:rsid w:val="001576DF"/>
    <w:rsid w:val="001612F3"/>
    <w:rsid w:val="0016134A"/>
    <w:rsid w:val="00162F51"/>
    <w:rsid w:val="001637E0"/>
    <w:rsid w:val="00163932"/>
    <w:rsid w:val="0016600F"/>
    <w:rsid w:val="0017468D"/>
    <w:rsid w:val="001766F2"/>
    <w:rsid w:val="00184524"/>
    <w:rsid w:val="00187536"/>
    <w:rsid w:val="0019183F"/>
    <w:rsid w:val="00193E21"/>
    <w:rsid w:val="001958C5"/>
    <w:rsid w:val="00196E70"/>
    <w:rsid w:val="001A7C53"/>
    <w:rsid w:val="001B6ED9"/>
    <w:rsid w:val="001C2703"/>
    <w:rsid w:val="001D2B36"/>
    <w:rsid w:val="001D3380"/>
    <w:rsid w:val="001D5706"/>
    <w:rsid w:val="001D668B"/>
    <w:rsid w:val="001E0504"/>
    <w:rsid w:val="001E1F77"/>
    <w:rsid w:val="001E57A0"/>
    <w:rsid w:val="001F3EE1"/>
    <w:rsid w:val="001F6DC9"/>
    <w:rsid w:val="002070AF"/>
    <w:rsid w:val="00210446"/>
    <w:rsid w:val="0022580E"/>
    <w:rsid w:val="00227CF5"/>
    <w:rsid w:val="002320F4"/>
    <w:rsid w:val="002441F3"/>
    <w:rsid w:val="00244FB9"/>
    <w:rsid w:val="0024694C"/>
    <w:rsid w:val="00253A8F"/>
    <w:rsid w:val="00263D76"/>
    <w:rsid w:val="0027191B"/>
    <w:rsid w:val="00273CF0"/>
    <w:rsid w:val="0027634D"/>
    <w:rsid w:val="002778E9"/>
    <w:rsid w:val="00286999"/>
    <w:rsid w:val="0029299D"/>
    <w:rsid w:val="00293B27"/>
    <w:rsid w:val="002A19E9"/>
    <w:rsid w:val="002A376A"/>
    <w:rsid w:val="002A5CE1"/>
    <w:rsid w:val="002B47F7"/>
    <w:rsid w:val="002B4A82"/>
    <w:rsid w:val="002B5379"/>
    <w:rsid w:val="002B614A"/>
    <w:rsid w:val="002B75CB"/>
    <w:rsid w:val="002C1958"/>
    <w:rsid w:val="002C6058"/>
    <w:rsid w:val="002C7D44"/>
    <w:rsid w:val="002D0AD1"/>
    <w:rsid w:val="002E4E9F"/>
    <w:rsid w:val="002E79A7"/>
    <w:rsid w:val="002F75D5"/>
    <w:rsid w:val="0030692E"/>
    <w:rsid w:val="003113A1"/>
    <w:rsid w:val="00313E63"/>
    <w:rsid w:val="00314A0A"/>
    <w:rsid w:val="003164D5"/>
    <w:rsid w:val="00316D0C"/>
    <w:rsid w:val="003213C6"/>
    <w:rsid w:val="003365F4"/>
    <w:rsid w:val="0034501F"/>
    <w:rsid w:val="00346169"/>
    <w:rsid w:val="003474CD"/>
    <w:rsid w:val="003528F7"/>
    <w:rsid w:val="0036346F"/>
    <w:rsid w:val="00364499"/>
    <w:rsid w:val="00365D15"/>
    <w:rsid w:val="00370FDD"/>
    <w:rsid w:val="0037304E"/>
    <w:rsid w:val="00374AF7"/>
    <w:rsid w:val="00377F88"/>
    <w:rsid w:val="003816E2"/>
    <w:rsid w:val="0038236D"/>
    <w:rsid w:val="0039273E"/>
    <w:rsid w:val="003A0012"/>
    <w:rsid w:val="003A7C7B"/>
    <w:rsid w:val="003B70D3"/>
    <w:rsid w:val="003C4129"/>
    <w:rsid w:val="003C5964"/>
    <w:rsid w:val="003C5F7B"/>
    <w:rsid w:val="003D389C"/>
    <w:rsid w:val="003D5033"/>
    <w:rsid w:val="003D5EAB"/>
    <w:rsid w:val="003F2E62"/>
    <w:rsid w:val="003F3F22"/>
    <w:rsid w:val="004056CD"/>
    <w:rsid w:val="00405CBC"/>
    <w:rsid w:val="00406E52"/>
    <w:rsid w:val="00407BF3"/>
    <w:rsid w:val="00410C05"/>
    <w:rsid w:val="004126B4"/>
    <w:rsid w:val="00422096"/>
    <w:rsid w:val="004248A5"/>
    <w:rsid w:val="00427709"/>
    <w:rsid w:val="004313F6"/>
    <w:rsid w:val="00440CA2"/>
    <w:rsid w:val="00440D8D"/>
    <w:rsid w:val="00451277"/>
    <w:rsid w:val="004523C2"/>
    <w:rsid w:val="0045799B"/>
    <w:rsid w:val="00460671"/>
    <w:rsid w:val="004611B2"/>
    <w:rsid w:val="0046437A"/>
    <w:rsid w:val="0046774A"/>
    <w:rsid w:val="00474A41"/>
    <w:rsid w:val="0047743F"/>
    <w:rsid w:val="00481DD0"/>
    <w:rsid w:val="004852BB"/>
    <w:rsid w:val="00495248"/>
    <w:rsid w:val="004A11B9"/>
    <w:rsid w:val="004A4231"/>
    <w:rsid w:val="004A4D39"/>
    <w:rsid w:val="004A7772"/>
    <w:rsid w:val="004B52EF"/>
    <w:rsid w:val="004B5A10"/>
    <w:rsid w:val="004C0CD4"/>
    <w:rsid w:val="004C6414"/>
    <w:rsid w:val="004D0342"/>
    <w:rsid w:val="004D32D8"/>
    <w:rsid w:val="004E25E1"/>
    <w:rsid w:val="004E5AE9"/>
    <w:rsid w:val="004E6E59"/>
    <w:rsid w:val="004F13E7"/>
    <w:rsid w:val="004F1559"/>
    <w:rsid w:val="004F1FF8"/>
    <w:rsid w:val="004F565C"/>
    <w:rsid w:val="004F638A"/>
    <w:rsid w:val="004F7BEF"/>
    <w:rsid w:val="00504741"/>
    <w:rsid w:val="00504D2B"/>
    <w:rsid w:val="005076F1"/>
    <w:rsid w:val="00510A1C"/>
    <w:rsid w:val="00516B70"/>
    <w:rsid w:val="005275D0"/>
    <w:rsid w:val="00530B21"/>
    <w:rsid w:val="005363D0"/>
    <w:rsid w:val="00537CE3"/>
    <w:rsid w:val="00553B65"/>
    <w:rsid w:val="00565582"/>
    <w:rsid w:val="00573C4D"/>
    <w:rsid w:val="00580465"/>
    <w:rsid w:val="00584C9B"/>
    <w:rsid w:val="00592D52"/>
    <w:rsid w:val="005A07C0"/>
    <w:rsid w:val="005A45A8"/>
    <w:rsid w:val="005A6B11"/>
    <w:rsid w:val="005A7148"/>
    <w:rsid w:val="005A7AA6"/>
    <w:rsid w:val="005B0E2A"/>
    <w:rsid w:val="005B5949"/>
    <w:rsid w:val="005C3F9E"/>
    <w:rsid w:val="005C4BF8"/>
    <w:rsid w:val="005C528C"/>
    <w:rsid w:val="005D0EF8"/>
    <w:rsid w:val="005D5E57"/>
    <w:rsid w:val="005E0B11"/>
    <w:rsid w:val="005E16DE"/>
    <w:rsid w:val="005E2C52"/>
    <w:rsid w:val="005F0A80"/>
    <w:rsid w:val="005F29FE"/>
    <w:rsid w:val="005F4055"/>
    <w:rsid w:val="005F4322"/>
    <w:rsid w:val="006004B9"/>
    <w:rsid w:val="00603AC2"/>
    <w:rsid w:val="006050BA"/>
    <w:rsid w:val="006056FC"/>
    <w:rsid w:val="006109F5"/>
    <w:rsid w:val="00613FC5"/>
    <w:rsid w:val="0061433C"/>
    <w:rsid w:val="0061778F"/>
    <w:rsid w:val="00624DBC"/>
    <w:rsid w:val="00632ABD"/>
    <w:rsid w:val="006362C2"/>
    <w:rsid w:val="00636B94"/>
    <w:rsid w:val="0064035D"/>
    <w:rsid w:val="00641C19"/>
    <w:rsid w:val="00643C21"/>
    <w:rsid w:val="00644100"/>
    <w:rsid w:val="00646996"/>
    <w:rsid w:val="00652582"/>
    <w:rsid w:val="00654439"/>
    <w:rsid w:val="00654E18"/>
    <w:rsid w:val="00661951"/>
    <w:rsid w:val="00663D85"/>
    <w:rsid w:val="00664CEF"/>
    <w:rsid w:val="00665759"/>
    <w:rsid w:val="00665A67"/>
    <w:rsid w:val="00674AA6"/>
    <w:rsid w:val="006769FE"/>
    <w:rsid w:val="00680DB8"/>
    <w:rsid w:val="006820A6"/>
    <w:rsid w:val="00682D4E"/>
    <w:rsid w:val="00683D9C"/>
    <w:rsid w:val="00684F99"/>
    <w:rsid w:val="00685F1A"/>
    <w:rsid w:val="006954F9"/>
    <w:rsid w:val="006968D7"/>
    <w:rsid w:val="006A13C1"/>
    <w:rsid w:val="006A51D5"/>
    <w:rsid w:val="006A5363"/>
    <w:rsid w:val="006B3A49"/>
    <w:rsid w:val="006B4CA4"/>
    <w:rsid w:val="006C0676"/>
    <w:rsid w:val="006C2A28"/>
    <w:rsid w:val="006C4161"/>
    <w:rsid w:val="006D3EAA"/>
    <w:rsid w:val="006D4395"/>
    <w:rsid w:val="006D5A9F"/>
    <w:rsid w:val="006E19EB"/>
    <w:rsid w:val="006E1D80"/>
    <w:rsid w:val="006E52AD"/>
    <w:rsid w:val="006E581A"/>
    <w:rsid w:val="006E795F"/>
    <w:rsid w:val="006F1118"/>
    <w:rsid w:val="006F1517"/>
    <w:rsid w:val="006F339C"/>
    <w:rsid w:val="006F38B1"/>
    <w:rsid w:val="006F6FE2"/>
    <w:rsid w:val="007038F3"/>
    <w:rsid w:val="007054DD"/>
    <w:rsid w:val="00710402"/>
    <w:rsid w:val="007146B0"/>
    <w:rsid w:val="00717C22"/>
    <w:rsid w:val="007215CD"/>
    <w:rsid w:val="0072511C"/>
    <w:rsid w:val="00730926"/>
    <w:rsid w:val="0073267C"/>
    <w:rsid w:val="00732926"/>
    <w:rsid w:val="00734FBF"/>
    <w:rsid w:val="00735385"/>
    <w:rsid w:val="00736AA9"/>
    <w:rsid w:val="00743177"/>
    <w:rsid w:val="00745A38"/>
    <w:rsid w:val="00746DC8"/>
    <w:rsid w:val="0074794D"/>
    <w:rsid w:val="00750CCD"/>
    <w:rsid w:val="00752214"/>
    <w:rsid w:val="00755178"/>
    <w:rsid w:val="00755B69"/>
    <w:rsid w:val="00757FD9"/>
    <w:rsid w:val="007646C0"/>
    <w:rsid w:val="00774E0E"/>
    <w:rsid w:val="00776781"/>
    <w:rsid w:val="007767F3"/>
    <w:rsid w:val="00777688"/>
    <w:rsid w:val="0078007B"/>
    <w:rsid w:val="00784D31"/>
    <w:rsid w:val="00785043"/>
    <w:rsid w:val="00792261"/>
    <w:rsid w:val="00794F67"/>
    <w:rsid w:val="00796AB2"/>
    <w:rsid w:val="007A1808"/>
    <w:rsid w:val="007A1E61"/>
    <w:rsid w:val="007C1C5E"/>
    <w:rsid w:val="007C23D1"/>
    <w:rsid w:val="007C2F31"/>
    <w:rsid w:val="007D4AD5"/>
    <w:rsid w:val="007D5A28"/>
    <w:rsid w:val="007E5391"/>
    <w:rsid w:val="007E7926"/>
    <w:rsid w:val="007F0350"/>
    <w:rsid w:val="007F0793"/>
    <w:rsid w:val="008016DC"/>
    <w:rsid w:val="0081184D"/>
    <w:rsid w:val="00815294"/>
    <w:rsid w:val="00821267"/>
    <w:rsid w:val="00831C05"/>
    <w:rsid w:val="00834D29"/>
    <w:rsid w:val="00837FE5"/>
    <w:rsid w:val="00840A53"/>
    <w:rsid w:val="008516B8"/>
    <w:rsid w:val="00851F81"/>
    <w:rsid w:val="008533E2"/>
    <w:rsid w:val="00861418"/>
    <w:rsid w:val="00866A9E"/>
    <w:rsid w:val="008679BE"/>
    <w:rsid w:val="00870284"/>
    <w:rsid w:val="00871AFD"/>
    <w:rsid w:val="00873BC2"/>
    <w:rsid w:val="00874FB4"/>
    <w:rsid w:val="00876AE6"/>
    <w:rsid w:val="00882B4D"/>
    <w:rsid w:val="0088523E"/>
    <w:rsid w:val="00890C4E"/>
    <w:rsid w:val="00892E09"/>
    <w:rsid w:val="00897159"/>
    <w:rsid w:val="00897DFA"/>
    <w:rsid w:val="00897DFE"/>
    <w:rsid w:val="008A4882"/>
    <w:rsid w:val="008A5DB6"/>
    <w:rsid w:val="008A6E94"/>
    <w:rsid w:val="008A7DE5"/>
    <w:rsid w:val="008B3CED"/>
    <w:rsid w:val="008B47F7"/>
    <w:rsid w:val="008B6BCE"/>
    <w:rsid w:val="008C1827"/>
    <w:rsid w:val="008C604C"/>
    <w:rsid w:val="008D2890"/>
    <w:rsid w:val="008D3AA3"/>
    <w:rsid w:val="008D4460"/>
    <w:rsid w:val="008E0DF6"/>
    <w:rsid w:val="008E569D"/>
    <w:rsid w:val="008E7801"/>
    <w:rsid w:val="008F3DCC"/>
    <w:rsid w:val="008F402F"/>
    <w:rsid w:val="008F64CD"/>
    <w:rsid w:val="00901282"/>
    <w:rsid w:val="00901D6C"/>
    <w:rsid w:val="00901F03"/>
    <w:rsid w:val="00915A67"/>
    <w:rsid w:val="0092516A"/>
    <w:rsid w:val="00930F8A"/>
    <w:rsid w:val="00932126"/>
    <w:rsid w:val="0093486C"/>
    <w:rsid w:val="00934D97"/>
    <w:rsid w:val="009363AC"/>
    <w:rsid w:val="00936589"/>
    <w:rsid w:val="00937609"/>
    <w:rsid w:val="009378F1"/>
    <w:rsid w:val="00947043"/>
    <w:rsid w:val="00950A4A"/>
    <w:rsid w:val="009531E7"/>
    <w:rsid w:val="009539C0"/>
    <w:rsid w:val="00954B1D"/>
    <w:rsid w:val="00960466"/>
    <w:rsid w:val="00963BA3"/>
    <w:rsid w:val="00963BE8"/>
    <w:rsid w:val="00965E1D"/>
    <w:rsid w:val="0096608C"/>
    <w:rsid w:val="0096671C"/>
    <w:rsid w:val="0097347D"/>
    <w:rsid w:val="009742C7"/>
    <w:rsid w:val="00982C19"/>
    <w:rsid w:val="00984EAB"/>
    <w:rsid w:val="00987FB8"/>
    <w:rsid w:val="00997231"/>
    <w:rsid w:val="009A6C07"/>
    <w:rsid w:val="009A7A5E"/>
    <w:rsid w:val="009B1957"/>
    <w:rsid w:val="009B4D85"/>
    <w:rsid w:val="009B7F38"/>
    <w:rsid w:val="009C215B"/>
    <w:rsid w:val="009C538B"/>
    <w:rsid w:val="009C748C"/>
    <w:rsid w:val="009D3475"/>
    <w:rsid w:val="009D38BC"/>
    <w:rsid w:val="009D3F91"/>
    <w:rsid w:val="009D695B"/>
    <w:rsid w:val="009E038D"/>
    <w:rsid w:val="009E1C6B"/>
    <w:rsid w:val="009F1602"/>
    <w:rsid w:val="00A03180"/>
    <w:rsid w:val="00A06E30"/>
    <w:rsid w:val="00A10709"/>
    <w:rsid w:val="00A11A5E"/>
    <w:rsid w:val="00A2050A"/>
    <w:rsid w:val="00A21952"/>
    <w:rsid w:val="00A272A8"/>
    <w:rsid w:val="00A30E3C"/>
    <w:rsid w:val="00A361B3"/>
    <w:rsid w:val="00A4143F"/>
    <w:rsid w:val="00A46486"/>
    <w:rsid w:val="00A6333D"/>
    <w:rsid w:val="00A65DF4"/>
    <w:rsid w:val="00A66630"/>
    <w:rsid w:val="00A8603C"/>
    <w:rsid w:val="00A93BF2"/>
    <w:rsid w:val="00A93D24"/>
    <w:rsid w:val="00A95EBB"/>
    <w:rsid w:val="00AA4B71"/>
    <w:rsid w:val="00AA519D"/>
    <w:rsid w:val="00AB1778"/>
    <w:rsid w:val="00AB54D7"/>
    <w:rsid w:val="00AB5BAB"/>
    <w:rsid w:val="00AB5E76"/>
    <w:rsid w:val="00AB7814"/>
    <w:rsid w:val="00AC2E9E"/>
    <w:rsid w:val="00AC3036"/>
    <w:rsid w:val="00AD0823"/>
    <w:rsid w:val="00AD24D3"/>
    <w:rsid w:val="00AD730C"/>
    <w:rsid w:val="00AE0EB9"/>
    <w:rsid w:val="00AE128D"/>
    <w:rsid w:val="00AE29C3"/>
    <w:rsid w:val="00AE58EA"/>
    <w:rsid w:val="00B04B97"/>
    <w:rsid w:val="00B15070"/>
    <w:rsid w:val="00B15B40"/>
    <w:rsid w:val="00B164E2"/>
    <w:rsid w:val="00B231A8"/>
    <w:rsid w:val="00B24C9D"/>
    <w:rsid w:val="00B3107E"/>
    <w:rsid w:val="00B36478"/>
    <w:rsid w:val="00B51450"/>
    <w:rsid w:val="00B55E7F"/>
    <w:rsid w:val="00B57D05"/>
    <w:rsid w:val="00B619F9"/>
    <w:rsid w:val="00B6396B"/>
    <w:rsid w:val="00B70344"/>
    <w:rsid w:val="00B722DE"/>
    <w:rsid w:val="00B75B63"/>
    <w:rsid w:val="00B819F7"/>
    <w:rsid w:val="00B862EB"/>
    <w:rsid w:val="00B867A7"/>
    <w:rsid w:val="00B87741"/>
    <w:rsid w:val="00B94294"/>
    <w:rsid w:val="00BA5B45"/>
    <w:rsid w:val="00BB27D4"/>
    <w:rsid w:val="00BC2954"/>
    <w:rsid w:val="00BC3F60"/>
    <w:rsid w:val="00BD0901"/>
    <w:rsid w:val="00BD7914"/>
    <w:rsid w:val="00BE0084"/>
    <w:rsid w:val="00BE09A4"/>
    <w:rsid w:val="00BE6C16"/>
    <w:rsid w:val="00BF1D05"/>
    <w:rsid w:val="00BF20F1"/>
    <w:rsid w:val="00BF3227"/>
    <w:rsid w:val="00BF44D7"/>
    <w:rsid w:val="00C041BE"/>
    <w:rsid w:val="00C0460A"/>
    <w:rsid w:val="00C15F14"/>
    <w:rsid w:val="00C1744D"/>
    <w:rsid w:val="00C17AAB"/>
    <w:rsid w:val="00C21C1F"/>
    <w:rsid w:val="00C24F93"/>
    <w:rsid w:val="00C341DF"/>
    <w:rsid w:val="00C36462"/>
    <w:rsid w:val="00C41908"/>
    <w:rsid w:val="00C54F9D"/>
    <w:rsid w:val="00C5736B"/>
    <w:rsid w:val="00C609DC"/>
    <w:rsid w:val="00C631D7"/>
    <w:rsid w:val="00C71D99"/>
    <w:rsid w:val="00C7337D"/>
    <w:rsid w:val="00C80A61"/>
    <w:rsid w:val="00C811FE"/>
    <w:rsid w:val="00C87B78"/>
    <w:rsid w:val="00C909E4"/>
    <w:rsid w:val="00C913C8"/>
    <w:rsid w:val="00C9349A"/>
    <w:rsid w:val="00C97300"/>
    <w:rsid w:val="00C97FCA"/>
    <w:rsid w:val="00CA1877"/>
    <w:rsid w:val="00CA412F"/>
    <w:rsid w:val="00CA4B05"/>
    <w:rsid w:val="00CB14C6"/>
    <w:rsid w:val="00CB3ED7"/>
    <w:rsid w:val="00CB4B58"/>
    <w:rsid w:val="00CB768D"/>
    <w:rsid w:val="00CD43B5"/>
    <w:rsid w:val="00CD5B90"/>
    <w:rsid w:val="00CE10BE"/>
    <w:rsid w:val="00CE3FC0"/>
    <w:rsid w:val="00CE428D"/>
    <w:rsid w:val="00CF5518"/>
    <w:rsid w:val="00CF7411"/>
    <w:rsid w:val="00D10167"/>
    <w:rsid w:val="00D112C1"/>
    <w:rsid w:val="00D24BEA"/>
    <w:rsid w:val="00D352A9"/>
    <w:rsid w:val="00D35752"/>
    <w:rsid w:val="00D45F2C"/>
    <w:rsid w:val="00D51386"/>
    <w:rsid w:val="00D60236"/>
    <w:rsid w:val="00D613F2"/>
    <w:rsid w:val="00D62D0E"/>
    <w:rsid w:val="00D646F5"/>
    <w:rsid w:val="00D650FE"/>
    <w:rsid w:val="00D65494"/>
    <w:rsid w:val="00D81526"/>
    <w:rsid w:val="00D851BA"/>
    <w:rsid w:val="00D85389"/>
    <w:rsid w:val="00D8685B"/>
    <w:rsid w:val="00D92912"/>
    <w:rsid w:val="00D97A57"/>
    <w:rsid w:val="00D97BE3"/>
    <w:rsid w:val="00D97E6F"/>
    <w:rsid w:val="00DA1032"/>
    <w:rsid w:val="00DA3670"/>
    <w:rsid w:val="00DA3A6A"/>
    <w:rsid w:val="00DA3F12"/>
    <w:rsid w:val="00DA4AAE"/>
    <w:rsid w:val="00DA7A2A"/>
    <w:rsid w:val="00DB1104"/>
    <w:rsid w:val="00DB5CCF"/>
    <w:rsid w:val="00DD0011"/>
    <w:rsid w:val="00DD3F20"/>
    <w:rsid w:val="00DD5A45"/>
    <w:rsid w:val="00DD5BA1"/>
    <w:rsid w:val="00DD7899"/>
    <w:rsid w:val="00DE0434"/>
    <w:rsid w:val="00DF1F6B"/>
    <w:rsid w:val="00E07875"/>
    <w:rsid w:val="00E1648D"/>
    <w:rsid w:val="00E16BA5"/>
    <w:rsid w:val="00E17D20"/>
    <w:rsid w:val="00E20131"/>
    <w:rsid w:val="00E27D81"/>
    <w:rsid w:val="00E350A2"/>
    <w:rsid w:val="00E37393"/>
    <w:rsid w:val="00E404BB"/>
    <w:rsid w:val="00E42B9F"/>
    <w:rsid w:val="00E44461"/>
    <w:rsid w:val="00E503C1"/>
    <w:rsid w:val="00E53631"/>
    <w:rsid w:val="00E62813"/>
    <w:rsid w:val="00E66B24"/>
    <w:rsid w:val="00E70F11"/>
    <w:rsid w:val="00E73680"/>
    <w:rsid w:val="00E83678"/>
    <w:rsid w:val="00E83EA6"/>
    <w:rsid w:val="00E84108"/>
    <w:rsid w:val="00E84156"/>
    <w:rsid w:val="00E8456F"/>
    <w:rsid w:val="00E8626C"/>
    <w:rsid w:val="00E86C54"/>
    <w:rsid w:val="00E94EEF"/>
    <w:rsid w:val="00E97C7D"/>
    <w:rsid w:val="00E97E32"/>
    <w:rsid w:val="00EA0ED0"/>
    <w:rsid w:val="00EA7EFD"/>
    <w:rsid w:val="00EC2700"/>
    <w:rsid w:val="00ED0B9A"/>
    <w:rsid w:val="00ED218A"/>
    <w:rsid w:val="00ED2F80"/>
    <w:rsid w:val="00ED3935"/>
    <w:rsid w:val="00ED5659"/>
    <w:rsid w:val="00ED759F"/>
    <w:rsid w:val="00EE16F1"/>
    <w:rsid w:val="00EE3AAA"/>
    <w:rsid w:val="00EF2C4D"/>
    <w:rsid w:val="00EF727A"/>
    <w:rsid w:val="00F0439A"/>
    <w:rsid w:val="00F17DA1"/>
    <w:rsid w:val="00F244CB"/>
    <w:rsid w:val="00F363E7"/>
    <w:rsid w:val="00F36CF8"/>
    <w:rsid w:val="00F41843"/>
    <w:rsid w:val="00F46798"/>
    <w:rsid w:val="00F47C62"/>
    <w:rsid w:val="00F50031"/>
    <w:rsid w:val="00F51741"/>
    <w:rsid w:val="00F5245E"/>
    <w:rsid w:val="00F54832"/>
    <w:rsid w:val="00F626A8"/>
    <w:rsid w:val="00F653A4"/>
    <w:rsid w:val="00F65535"/>
    <w:rsid w:val="00F65AFB"/>
    <w:rsid w:val="00F665CB"/>
    <w:rsid w:val="00F7024F"/>
    <w:rsid w:val="00F70780"/>
    <w:rsid w:val="00F7230E"/>
    <w:rsid w:val="00F72D3F"/>
    <w:rsid w:val="00F76923"/>
    <w:rsid w:val="00F77EEA"/>
    <w:rsid w:val="00F8004B"/>
    <w:rsid w:val="00F8168E"/>
    <w:rsid w:val="00F85E13"/>
    <w:rsid w:val="00FA2A8F"/>
    <w:rsid w:val="00FA35A5"/>
    <w:rsid w:val="00FA7795"/>
    <w:rsid w:val="00FB09AF"/>
    <w:rsid w:val="00FB2BC4"/>
    <w:rsid w:val="00FB40F6"/>
    <w:rsid w:val="00FB6755"/>
    <w:rsid w:val="00FC051E"/>
    <w:rsid w:val="00FC4724"/>
    <w:rsid w:val="00FC52A9"/>
    <w:rsid w:val="00FD3F18"/>
    <w:rsid w:val="00FE1DE5"/>
    <w:rsid w:val="00FE1E38"/>
    <w:rsid w:val="00FE452D"/>
    <w:rsid w:val="00FE504C"/>
    <w:rsid w:val="00FE7BFA"/>
    <w:rsid w:val="00FF3B35"/>
    <w:rsid w:val="00FF6102"/>
    <w:rsid w:val="00FF6907"/>
    <w:rsid w:val="00FF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9503A"/>
  <w15:docId w15:val="{90502CFA-AC41-40C1-88EE-B745D52FB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1AD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9E4"/>
  </w:style>
  <w:style w:type="paragraph" w:styleId="Footer">
    <w:name w:val="footer"/>
    <w:basedOn w:val="Normal"/>
    <w:link w:val="Foot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9E4"/>
  </w:style>
  <w:style w:type="character" w:styleId="Strong">
    <w:name w:val="Strong"/>
    <w:basedOn w:val="DefaultParagraphFont"/>
    <w:uiPriority w:val="22"/>
    <w:qFormat/>
    <w:rsid w:val="00683D9C"/>
    <w:rPr>
      <w:b/>
      <w:bCs/>
    </w:rPr>
  </w:style>
  <w:style w:type="character" w:styleId="Emphasis">
    <w:name w:val="Emphasis"/>
    <w:basedOn w:val="DefaultParagraphFont"/>
    <w:uiPriority w:val="20"/>
    <w:qFormat/>
    <w:rsid w:val="00683D9C"/>
    <w:rPr>
      <w:i/>
      <w:iCs/>
    </w:rPr>
  </w:style>
  <w:style w:type="character" w:styleId="Hyperlink">
    <w:name w:val="Hyperlink"/>
    <w:basedOn w:val="DefaultParagraphFont"/>
    <w:uiPriority w:val="99"/>
    <w:unhideWhenUsed/>
    <w:rsid w:val="00683D9C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024F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F7024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7024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7024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NormalWeb">
    <w:name w:val="Normal (Web)"/>
    <w:basedOn w:val="Normal"/>
    <w:uiPriority w:val="99"/>
    <w:unhideWhenUsed/>
    <w:rsid w:val="000D2DEA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406E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35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5752"/>
    <w:rPr>
      <w:rFonts w:ascii="Courier New" w:hAnsi="Courier New" w:cs="Courier New"/>
      <w:lang w:val="en-IN" w:eastAsia="en-IN"/>
    </w:rPr>
  </w:style>
  <w:style w:type="character" w:customStyle="1" w:styleId="pl-k">
    <w:name w:val="pl-k"/>
    <w:basedOn w:val="DefaultParagraphFont"/>
    <w:rsid w:val="00D35752"/>
  </w:style>
  <w:style w:type="character" w:customStyle="1" w:styleId="pl-s">
    <w:name w:val="pl-s"/>
    <w:basedOn w:val="DefaultParagraphFont"/>
    <w:rsid w:val="00D35752"/>
  </w:style>
  <w:style w:type="character" w:customStyle="1" w:styleId="pl-pds">
    <w:name w:val="pl-pds"/>
    <w:basedOn w:val="DefaultParagraphFont"/>
    <w:rsid w:val="00D35752"/>
  </w:style>
  <w:style w:type="character" w:customStyle="1" w:styleId="pl-c1">
    <w:name w:val="pl-c1"/>
    <w:basedOn w:val="DefaultParagraphFont"/>
    <w:rsid w:val="00D35752"/>
  </w:style>
  <w:style w:type="character" w:styleId="HTMLCode">
    <w:name w:val="HTML Code"/>
    <w:basedOn w:val="DefaultParagraphFont"/>
    <w:uiPriority w:val="99"/>
    <w:semiHidden/>
    <w:unhideWhenUsed/>
    <w:rsid w:val="004A4231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07BF3"/>
    <w:rPr>
      <w:rFonts w:ascii="Courier New" w:eastAsia="Times New Roman" w:hAnsi="Courier New" w:cs="Courier New"/>
      <w:sz w:val="20"/>
      <w:szCs w:val="20"/>
    </w:rPr>
  </w:style>
  <w:style w:type="character" w:customStyle="1" w:styleId="m">
    <w:name w:val="m"/>
    <w:basedOn w:val="DefaultParagraphFont"/>
    <w:rsid w:val="00A66630"/>
  </w:style>
  <w:style w:type="character" w:styleId="UnresolvedMention">
    <w:name w:val="Unresolved Mention"/>
    <w:basedOn w:val="DefaultParagraphFont"/>
    <w:uiPriority w:val="99"/>
    <w:semiHidden/>
    <w:unhideWhenUsed/>
    <w:rsid w:val="00D51386"/>
    <w:rPr>
      <w:color w:val="605E5C"/>
      <w:shd w:val="clear" w:color="auto" w:fill="E1DFDD"/>
    </w:rPr>
  </w:style>
  <w:style w:type="character" w:customStyle="1" w:styleId="fw-bold">
    <w:name w:val="fw-bold"/>
    <w:basedOn w:val="DefaultParagraphFont"/>
    <w:rsid w:val="00E44461"/>
  </w:style>
  <w:style w:type="paragraph" w:customStyle="1" w:styleId="pw-post-body-paragraph">
    <w:name w:val="pw-post-body-paragraph"/>
    <w:basedOn w:val="Normal"/>
    <w:rsid w:val="001428C7"/>
    <w:pPr>
      <w:spacing w:before="100" w:beforeAutospacing="1" w:after="100" w:afterAutospacing="1"/>
    </w:pPr>
    <w:rPr>
      <w:sz w:val="24"/>
      <w:szCs w:val="24"/>
    </w:rPr>
  </w:style>
  <w:style w:type="character" w:customStyle="1" w:styleId="token">
    <w:name w:val="token"/>
    <w:basedOn w:val="DefaultParagraphFont"/>
    <w:rsid w:val="00CA1877"/>
  </w:style>
  <w:style w:type="paragraph" w:customStyle="1" w:styleId="alert-title">
    <w:name w:val="alert-title"/>
    <w:basedOn w:val="Normal"/>
    <w:rsid w:val="00FA2A8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DefaultParagraphFont"/>
    <w:rsid w:val="00504741"/>
  </w:style>
  <w:style w:type="character" w:customStyle="1" w:styleId="pun">
    <w:name w:val="pun"/>
    <w:basedOn w:val="DefaultParagraphFont"/>
    <w:rsid w:val="00504741"/>
  </w:style>
  <w:style w:type="character" w:customStyle="1" w:styleId="com">
    <w:name w:val="com"/>
    <w:basedOn w:val="DefaultParagraphFont"/>
    <w:rsid w:val="00504741"/>
  </w:style>
  <w:style w:type="character" w:customStyle="1" w:styleId="typ">
    <w:name w:val="typ"/>
    <w:basedOn w:val="DefaultParagraphFont"/>
    <w:rsid w:val="00AB5E76"/>
  </w:style>
  <w:style w:type="character" w:customStyle="1" w:styleId="kwd">
    <w:name w:val="kwd"/>
    <w:basedOn w:val="DefaultParagraphFont"/>
    <w:rsid w:val="00AB5E76"/>
  </w:style>
  <w:style w:type="character" w:customStyle="1" w:styleId="str">
    <w:name w:val="str"/>
    <w:basedOn w:val="DefaultParagraphFont"/>
    <w:rsid w:val="00AB5E76"/>
  </w:style>
  <w:style w:type="character" w:customStyle="1" w:styleId="Title1">
    <w:name w:val="Title1"/>
    <w:basedOn w:val="DefaultParagraphFont"/>
    <w:rsid w:val="00AB5E76"/>
  </w:style>
  <w:style w:type="character" w:customStyle="1" w:styleId="lit">
    <w:name w:val="lit"/>
    <w:basedOn w:val="DefaultParagraphFont"/>
    <w:rsid w:val="00AB5E76"/>
  </w:style>
  <w:style w:type="character" w:customStyle="1" w:styleId="hljs-keyword">
    <w:name w:val="hljs-keyword"/>
    <w:basedOn w:val="DefaultParagraphFont"/>
    <w:rsid w:val="00474A41"/>
  </w:style>
  <w:style w:type="character" w:customStyle="1" w:styleId="hljs-title">
    <w:name w:val="hljs-title"/>
    <w:basedOn w:val="DefaultParagraphFont"/>
    <w:rsid w:val="00474A41"/>
  </w:style>
  <w:style w:type="character" w:customStyle="1" w:styleId="hljs-params">
    <w:name w:val="hljs-params"/>
    <w:basedOn w:val="DefaultParagraphFont"/>
    <w:rsid w:val="00474A41"/>
  </w:style>
  <w:style w:type="character" w:customStyle="1" w:styleId="hljs-builtin">
    <w:name w:val="hljs-built_in"/>
    <w:basedOn w:val="DefaultParagraphFont"/>
    <w:rsid w:val="00474A41"/>
  </w:style>
  <w:style w:type="character" w:customStyle="1" w:styleId="hljs-meta">
    <w:name w:val="hljs-meta"/>
    <w:basedOn w:val="DefaultParagraphFont"/>
    <w:rsid w:val="00474A41"/>
  </w:style>
  <w:style w:type="character" w:customStyle="1" w:styleId="hljs-comment">
    <w:name w:val="hljs-comment"/>
    <w:basedOn w:val="DefaultParagraphFont"/>
    <w:rsid w:val="00474A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6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7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2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4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5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03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77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6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45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76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5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4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5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12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84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1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3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9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4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0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9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66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5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66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34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3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92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2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2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3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2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5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0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1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7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4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6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8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1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5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5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7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10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4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6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07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5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55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90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20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5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45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0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7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1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81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9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997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8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56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9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7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1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383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9684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614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459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0550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3838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680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73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248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6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34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0273733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80828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49674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249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098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2360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7005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19905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491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99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443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397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9270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44124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263439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44872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27700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3634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3456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7435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54192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9167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360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3872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7073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37367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6215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4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59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2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1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9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500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50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5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56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6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9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27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06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8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6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8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7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97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1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9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09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65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7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85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3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05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75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5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77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1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404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99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9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1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6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13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850079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363896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23991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3642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7738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031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985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29016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4291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39411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7486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10225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9885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6657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096961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89872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20615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8382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886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68350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36971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49246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528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2990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4703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449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150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9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6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://localhost:8080/h2-console/" TargetMode="External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start.spring.io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hyperlink" Target="http://localhost:8080/h2-console/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D59FA-56F5-41B3-93E2-4CC73A893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19</Pages>
  <Words>615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Bipeen Sinha</cp:lastModifiedBy>
  <cp:revision>12</cp:revision>
  <cp:lastPrinted>2022-05-13T06:01:00Z</cp:lastPrinted>
  <dcterms:created xsi:type="dcterms:W3CDTF">2024-07-11T14:29:00Z</dcterms:created>
  <dcterms:modified xsi:type="dcterms:W3CDTF">2024-07-12T02:57:00Z</dcterms:modified>
</cp:coreProperties>
</file>