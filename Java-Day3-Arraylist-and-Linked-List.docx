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4437CAB4" w:rsidR="00451277" w:rsidRDefault="006E795F" w:rsidP="0016429C">
      <w:pPr>
        <w:spacing w:line="540" w:lineRule="exact"/>
        <w:ind w:left="334" w:right="369"/>
        <w:jc w:val="center"/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proofErr w:type="spellStart"/>
      <w:proofErr w:type="gramStart"/>
      <w:r w:rsidR="00EC4EAA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ArrayList</w:t>
      </w:r>
      <w:proofErr w:type="spellEnd"/>
      <w:r w:rsidR="00EC4EAA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</w:t>
      </w:r>
      <w:r w:rsidR="00B341A7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,</w:t>
      </w:r>
      <w:proofErr w:type="gramEnd"/>
      <w:r w:rsidR="00B341A7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</w:t>
      </w:r>
      <w:r w:rsidR="00EC4EAA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LinkedList</w:t>
      </w:r>
      <w:r w:rsidR="00B341A7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and HashMap</w:t>
      </w:r>
    </w:p>
    <w:p w14:paraId="3F5C733D" w14:textId="77777777" w:rsidR="002232F9" w:rsidRPr="0097347D" w:rsidRDefault="002232F9" w:rsidP="0016429C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1C19DE38" w14:textId="77777777" w:rsidR="00C04CBE" w:rsidRDefault="00C04CBE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5F946607" w14:textId="77777777" w:rsidR="00C04CBE" w:rsidRDefault="00C04CBE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276EC550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38E49406" w14:textId="77777777" w:rsidR="00031A38" w:rsidRDefault="00031A38">
      <w:pPr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394BB6A3" w14:textId="77777777" w:rsidR="00372FC1" w:rsidRDefault="00372FC1">
      <w:pPr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789BFDDE" w14:textId="499D7985" w:rsidR="00451277" w:rsidRPr="007215CD" w:rsidRDefault="00031A38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</w:t>
      </w:r>
      <w:r w:rsidR="006E795F"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:</w:t>
      </w:r>
      <w:r w:rsidR="006E795F"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="006E795F"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June</w:t>
      </w:r>
      <w:proofErr w:type="gramEnd"/>
      <w:r w:rsidR="006E795F"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="006E795F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4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189BA341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031A38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SD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="00372FC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333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56188F2A" w14:textId="4AF87B9A" w:rsidR="00B341A7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72448770" w:history="1">
            <w:r w:rsidR="00B341A7" w:rsidRPr="008929A3">
              <w:rPr>
                <w:rStyle w:val="Hyperlink"/>
                <w:rFonts w:eastAsia="Arial" w:cstheme="minorHAnsi"/>
                <w:noProof/>
              </w:rPr>
              <w:t>1.</w:t>
            </w:r>
            <w:r w:rsidR="00B341A7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B341A7" w:rsidRPr="008929A3">
              <w:rPr>
                <w:rStyle w:val="Hyperlink"/>
                <w:rFonts w:eastAsia="Arial" w:cstheme="minorHAnsi"/>
                <w:noProof/>
              </w:rPr>
              <w:t>ArrayList and LinkedList</w:t>
            </w:r>
            <w:r w:rsidR="00B341A7">
              <w:rPr>
                <w:noProof/>
                <w:webHidden/>
              </w:rPr>
              <w:tab/>
            </w:r>
            <w:r w:rsidR="00B341A7">
              <w:rPr>
                <w:noProof/>
                <w:webHidden/>
              </w:rPr>
              <w:fldChar w:fldCharType="begin"/>
            </w:r>
            <w:r w:rsidR="00B341A7">
              <w:rPr>
                <w:noProof/>
                <w:webHidden/>
              </w:rPr>
              <w:instrText xml:space="preserve"> PAGEREF _Toc172448770 \h </w:instrText>
            </w:r>
            <w:r w:rsidR="00B341A7">
              <w:rPr>
                <w:noProof/>
                <w:webHidden/>
              </w:rPr>
            </w:r>
            <w:r w:rsidR="00B341A7">
              <w:rPr>
                <w:noProof/>
                <w:webHidden/>
              </w:rPr>
              <w:fldChar w:fldCharType="separate"/>
            </w:r>
            <w:r w:rsidR="00AB3CE3">
              <w:rPr>
                <w:noProof/>
                <w:webHidden/>
              </w:rPr>
              <w:t>3</w:t>
            </w:r>
            <w:r w:rsidR="00B341A7">
              <w:rPr>
                <w:noProof/>
                <w:webHidden/>
              </w:rPr>
              <w:fldChar w:fldCharType="end"/>
            </w:r>
          </w:hyperlink>
        </w:p>
        <w:p w14:paraId="073910AF" w14:textId="62DA4AD8" w:rsidR="00B341A7" w:rsidRDefault="00B341A7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48771" w:history="1">
            <w:r w:rsidRPr="008929A3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929A3">
              <w:rPr>
                <w:rStyle w:val="Hyperlink"/>
                <w:rFonts w:eastAsia="Arial" w:cstheme="minorHAnsi"/>
                <w:noProof/>
              </w:rPr>
              <w:t>ArrayList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_Toc172448771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C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1B58F" w14:textId="2DCD8F82" w:rsidR="00B341A7" w:rsidRDefault="00B341A7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48772" w:history="1">
            <w:r w:rsidRPr="008929A3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929A3">
              <w:rPr>
                <w:rStyle w:val="Hyperlink"/>
                <w:rFonts w:eastAsia="Arial" w:cstheme="minorHAnsi"/>
                <w:noProof/>
              </w:rPr>
              <w:t>LinkedList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_Toc172448772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C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EFA53" w14:textId="2C3687EB" w:rsidR="00B341A7" w:rsidRDefault="00B341A7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48773" w:history="1">
            <w:r w:rsidRPr="008929A3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929A3">
              <w:rPr>
                <w:rStyle w:val="Hyperlink"/>
                <w:rFonts w:eastAsia="Arial" w:cstheme="minorHAnsi"/>
                <w:noProof/>
              </w:rPr>
              <w:t>ArrayList and LinkedList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_Toc172448773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CE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63803" w14:textId="4DDCE8B0" w:rsidR="00B341A7" w:rsidRDefault="00B341A7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48774" w:history="1">
            <w:r w:rsidRPr="008929A3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929A3">
              <w:rPr>
                <w:rStyle w:val="Hyperlink"/>
                <w:rFonts w:eastAsia="Arial" w:cstheme="minorHAnsi"/>
                <w:noProof/>
              </w:rPr>
              <w:t>HashMap List and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_Toc172448774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C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C0A7" w14:textId="1D2FFA3E" w:rsidR="00B341A7" w:rsidRDefault="00B341A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48775" w:history="1">
            <w:r w:rsidRPr="008929A3">
              <w:rPr>
                <w:rStyle w:val="Hyperlink"/>
                <w:rFonts w:eastAsia="Arial"/>
                <w:noProof/>
                <w:color w:val="0000BF" w:themeColor="hyperlink" w:themeShade="BF"/>
              </w:rPr>
              <w:t>5.1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929A3">
              <w:rPr>
                <w:rStyle w:val="Hyperlink"/>
                <w:rFonts w:eastAsia="Arial"/>
                <w:noProof/>
                <w:color w:val="0000BF" w:themeColor="hyperlink" w:themeShade="BF"/>
              </w:rPr>
              <w:t>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_Toc172448775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C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EA048" w14:textId="144B8709" w:rsidR="00B341A7" w:rsidRDefault="00B341A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48776" w:history="1">
            <w:r w:rsidRPr="008929A3">
              <w:rPr>
                <w:rStyle w:val="Hyperlink"/>
                <w:rFonts w:eastAsia="Arial"/>
                <w:noProof/>
                <w:color w:val="0000BF" w:themeColor="hyperlink" w:themeShade="BF"/>
              </w:rPr>
              <w:t>5.2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929A3">
              <w:rPr>
                <w:rStyle w:val="Hyperlink"/>
                <w:rFonts w:eastAsia="Arial"/>
                <w:noProof/>
                <w:color w:val="0000BF" w:themeColor="hyperlink" w:themeShade="BF"/>
              </w:rPr>
              <w:t>Real-Life Analogy: Phone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_Toc172448776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C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7CD4A" w14:textId="6F34D55E" w:rsidR="00B341A7" w:rsidRDefault="00B341A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48777" w:history="1">
            <w:r w:rsidRPr="008929A3">
              <w:rPr>
                <w:rStyle w:val="Hyperlink"/>
                <w:rFonts w:eastAsia="Arial"/>
                <w:noProof/>
                <w:color w:val="0000BF" w:themeColor="hyperlink" w:themeShade="BF"/>
              </w:rPr>
              <w:t>5.3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929A3">
              <w:rPr>
                <w:rStyle w:val="Hyperlink"/>
                <w:rFonts w:eastAsia="Arial"/>
                <w:noProof/>
                <w:color w:val="0000BF" w:themeColor="hyperlink" w:themeShade="BF"/>
              </w:rPr>
              <w:t>How It 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_Toc172448777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C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B4F46" w14:textId="34595BCF" w:rsidR="00B341A7" w:rsidRDefault="00B341A7">
          <w:pPr>
            <w:pStyle w:val="TOC2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48778" w:history="1">
            <w:r w:rsidRPr="008929A3">
              <w:rPr>
                <w:rStyle w:val="Hyperlink"/>
                <w:rFonts w:eastAsia="Arial"/>
                <w:noProof/>
                <w:color w:val="0000BF" w:themeColor="hyperlink" w:themeShade="BF"/>
              </w:rPr>
              <w:t>5.4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929A3">
              <w:rPr>
                <w:rStyle w:val="Hyperlink"/>
                <w:rFonts w:eastAsia="Arial"/>
                <w:noProof/>
                <w:color w:val="0000BF" w:themeColor="hyperlink" w:themeShade="BF"/>
              </w:rPr>
              <w:t>Basic Map Methods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_Toc172448778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C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CFD88" w14:textId="711FCD74" w:rsidR="00B341A7" w:rsidRDefault="00B341A7">
          <w:pPr>
            <w:pStyle w:val="TOC3"/>
            <w:tabs>
              <w:tab w:val="left" w:pos="88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72448779" w:history="1">
            <w:r w:rsidRPr="008929A3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929A3">
              <w:rPr>
                <w:rStyle w:val="Hyperlink"/>
                <w:noProof/>
              </w:rPr>
              <w:t>Explanation of Basic Map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_Toc172448779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3CE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328720BA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8FD9EA4" w14:textId="77777777" w:rsidR="00EC4EAA" w:rsidRDefault="00EC4EA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A966D" w14:textId="77777777" w:rsidR="00EC4EAA" w:rsidRDefault="00EC4EA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04EFF44" w14:textId="32637344" w:rsidR="00185469" w:rsidRDefault="00EC4EAA" w:rsidP="0040699C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72448770"/>
      <w:proofErr w:type="spellStart"/>
      <w:r>
        <w:rPr>
          <w:rFonts w:asciiTheme="minorHAnsi" w:eastAsia="Arial" w:hAnsiTheme="minorHAnsi" w:cstheme="minorHAnsi"/>
          <w:color w:val="E36C0A" w:themeColor="accent6" w:themeShade="BF"/>
        </w:rPr>
        <w:t>ArrayList</w:t>
      </w:r>
      <w:proofErr w:type="spell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and LinkedList</w:t>
      </w:r>
      <w:bookmarkEnd w:id="0"/>
    </w:p>
    <w:p w14:paraId="2734F074" w14:textId="77777777" w:rsidR="00EC4EAA" w:rsidRDefault="00EC4EAA" w:rsidP="00EC4EAA">
      <w:pPr>
        <w:rPr>
          <w:rFonts w:eastAsia="Arial"/>
        </w:rPr>
      </w:pPr>
    </w:p>
    <w:p w14:paraId="05F8F8EE" w14:textId="66536256" w:rsidR="00EC4EAA" w:rsidRPr="00EC4EAA" w:rsidRDefault="00EC4EAA" w:rsidP="00EC4EAA">
      <w:pPr>
        <w:rPr>
          <w:rFonts w:asciiTheme="minorHAnsi" w:eastAsia="Arial" w:hAnsiTheme="minorHAnsi" w:cstheme="minorHAnsi"/>
          <w:sz w:val="24"/>
          <w:szCs w:val="24"/>
        </w:rPr>
      </w:pPr>
      <w:r w:rsidRPr="00EC4EAA">
        <w:rPr>
          <w:rFonts w:asciiTheme="minorHAnsi" w:hAnsiTheme="minorHAnsi" w:cstheme="minorHAnsi"/>
          <w:color w:val="3A3A3A"/>
          <w:sz w:val="24"/>
          <w:szCs w:val="24"/>
          <w:shd w:val="clear" w:color="auto" w:fill="FFFFFF"/>
        </w:rPr>
        <w:t>In java,</w:t>
      </w:r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t> </w:t>
      </w:r>
      <w:proofErr w:type="spellStart"/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fldChar w:fldCharType="begin"/>
      </w:r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instrText>HYPERLINK "https://javagoal.com/arraylist-in-java/" \t "_blank"</w:instrText>
      </w:r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</w:r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fldChar w:fldCharType="separate"/>
      </w:r>
      <w:r w:rsidRPr="00EC4EAA">
        <w:rPr>
          <w:rStyle w:val="Hyperlink"/>
          <w:rFonts w:asciiTheme="minorHAnsi" w:eastAsiaTheme="majorEastAsia" w:hAnsiTheme="minorHAnsi" w:cstheme="minorHAnsi"/>
          <w:b/>
          <w:bCs/>
          <w:color w:val="14A6FA"/>
          <w:sz w:val="24"/>
          <w:szCs w:val="24"/>
          <w:bdr w:val="none" w:sz="0" w:space="0" w:color="auto" w:frame="1"/>
        </w:rPr>
        <w:t>ArrayList</w:t>
      </w:r>
      <w:proofErr w:type="spellEnd"/>
      <w:r w:rsidRPr="00EC4EAA">
        <w:rPr>
          <w:rStyle w:val="Hyperlink"/>
          <w:rFonts w:asciiTheme="minorHAnsi" w:eastAsiaTheme="majorEastAsia" w:hAnsiTheme="minorHAnsi" w:cstheme="minorHAnsi"/>
          <w:b/>
          <w:bCs/>
          <w:color w:val="14A6FA"/>
          <w:sz w:val="24"/>
          <w:szCs w:val="24"/>
          <w:bdr w:val="none" w:sz="0" w:space="0" w:color="auto" w:frame="1"/>
        </w:rPr>
        <w:t> </w:t>
      </w:r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fldChar w:fldCharType="end"/>
      </w:r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t>and </w:t>
      </w:r>
      <w:hyperlink r:id="rId12" w:tgtFrame="_blank" w:history="1">
        <w:r w:rsidRPr="00EC4EAA">
          <w:rPr>
            <w:rStyle w:val="Hyperlink"/>
            <w:rFonts w:asciiTheme="minorHAnsi" w:eastAsiaTheme="majorEastAsia" w:hAnsiTheme="minorHAnsi" w:cstheme="minorHAnsi"/>
            <w:b/>
            <w:bCs/>
            <w:color w:val="14A6FA"/>
            <w:sz w:val="24"/>
            <w:szCs w:val="24"/>
            <w:bdr w:val="none" w:sz="0" w:space="0" w:color="auto" w:frame="1"/>
          </w:rPr>
          <w:t>LinkedList</w:t>
        </w:r>
      </w:hyperlink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t> </w:t>
      </w:r>
      <w:r w:rsidRPr="00EC4EAA">
        <w:rPr>
          <w:rFonts w:asciiTheme="minorHAnsi" w:hAnsiTheme="minorHAnsi" w:cstheme="minorHAnsi"/>
          <w:color w:val="3A3A3A"/>
          <w:sz w:val="24"/>
          <w:szCs w:val="24"/>
          <w:shd w:val="clear" w:color="auto" w:fill="FFFFFF"/>
        </w:rPr>
        <w:t>both are linear data structures in the </w:t>
      </w:r>
      <w:hyperlink r:id="rId13" w:tgtFrame="_blank" w:history="1">
        <w:r w:rsidRPr="00EC4EAA">
          <w:rPr>
            <w:rStyle w:val="Hyperlink"/>
            <w:rFonts w:asciiTheme="minorHAnsi" w:eastAsiaTheme="majorEastAsia" w:hAnsiTheme="minorHAnsi" w:cstheme="minorHAnsi"/>
            <w:b/>
            <w:bCs/>
            <w:color w:val="14A6FA"/>
            <w:sz w:val="24"/>
            <w:szCs w:val="24"/>
            <w:bdr w:val="none" w:sz="0" w:space="0" w:color="auto" w:frame="1"/>
          </w:rPr>
          <w:t>Collection framework</w:t>
        </w:r>
      </w:hyperlink>
      <w:r w:rsidRPr="00EC4EAA">
        <w:rPr>
          <w:rFonts w:asciiTheme="minorHAnsi" w:hAnsiTheme="minorHAnsi" w:cstheme="minorHAnsi"/>
          <w:color w:val="3A3A3A"/>
          <w:sz w:val="24"/>
          <w:szCs w:val="24"/>
          <w:shd w:val="clear" w:color="auto" w:fill="FFFFFF"/>
        </w:rPr>
        <w:t xml:space="preserve">. Both data structures introduced due to the limitation of the array because the </w:t>
      </w:r>
      <w:r w:rsidRPr="00EC4EAA">
        <w:rPr>
          <w:rFonts w:asciiTheme="minorHAnsi" w:hAnsiTheme="minorHAnsi" w:cstheme="minorHAnsi"/>
          <w:b/>
          <w:bCs/>
          <w:color w:val="FF0000"/>
          <w:sz w:val="24"/>
          <w:szCs w:val="24"/>
          <w:shd w:val="clear" w:color="auto" w:fill="FFFFFF"/>
        </w:rPr>
        <w:t>Array has a predefined and fixed size</w:t>
      </w:r>
      <w:r w:rsidRPr="00EC4EAA">
        <w:rPr>
          <w:rFonts w:asciiTheme="minorHAnsi" w:hAnsiTheme="minorHAnsi" w:cstheme="minorHAnsi"/>
          <w:color w:val="3A3A3A"/>
          <w:sz w:val="24"/>
          <w:szCs w:val="24"/>
          <w:shd w:val="clear" w:color="auto" w:fill="FFFFFF"/>
        </w:rPr>
        <w:t>. In this post, we will see the </w:t>
      </w:r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difference between </w:t>
      </w:r>
      <w:proofErr w:type="spellStart"/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t>ArrayList</w:t>
      </w:r>
      <w:proofErr w:type="spellEnd"/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and LinkedList. </w:t>
      </w:r>
      <w:r w:rsidRPr="00EC4EAA">
        <w:rPr>
          <w:rFonts w:asciiTheme="minorHAnsi" w:hAnsiTheme="minorHAnsi" w:cstheme="minorHAnsi"/>
          <w:color w:val="3A3A3A"/>
          <w:sz w:val="24"/>
          <w:szCs w:val="24"/>
          <w:shd w:val="clear" w:color="auto" w:fill="FFFFFF"/>
        </w:rPr>
        <w:t>There are many similarities in both, but we will discuss how </w:t>
      </w:r>
      <w:proofErr w:type="spellStart"/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t>ArrayList</w:t>
      </w:r>
      <w:proofErr w:type="spellEnd"/>
      <w:r w:rsidRPr="00EC4EAA">
        <w:rPr>
          <w:rStyle w:val="Strong"/>
          <w:rFonts w:asciiTheme="minorHAnsi" w:eastAsiaTheme="majorEastAsia" w:hAnsiTheme="minorHAnsi" w:cstheme="minorHAnsi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vs LinkedList</w:t>
      </w:r>
      <w:r w:rsidRPr="00EC4EAA">
        <w:rPr>
          <w:rFonts w:asciiTheme="minorHAnsi" w:hAnsiTheme="minorHAnsi" w:cstheme="minorHAnsi"/>
          <w:color w:val="3A3A3A"/>
          <w:sz w:val="24"/>
          <w:szCs w:val="24"/>
          <w:shd w:val="clear" w:color="auto" w:fill="FFFFFF"/>
        </w:rPr>
        <w:t> in deep.</w:t>
      </w:r>
    </w:p>
    <w:p w14:paraId="240475CA" w14:textId="77777777" w:rsidR="002232F9" w:rsidRDefault="002232F9" w:rsidP="002232F9">
      <w:pPr>
        <w:rPr>
          <w:rFonts w:eastAsia="Arial"/>
        </w:rPr>
      </w:pPr>
    </w:p>
    <w:p w14:paraId="667E5247" w14:textId="34F961B7" w:rsidR="00F6716D" w:rsidRDefault="00F6716D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3C5A3B12" w14:textId="4C103569" w:rsidR="00EC4EAA" w:rsidRDefault="0057319E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397D615" wp14:editId="49B490E6">
            <wp:extent cx="6197600" cy="3461385"/>
            <wp:effectExtent l="0" t="0" r="0" b="5715"/>
            <wp:docPr id="121525945" name="Picture 6" descr="Difference between ArrayList and LinkedList - JavaGo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fference between ArrayList and LinkedList - JavaGo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7F90" w14:textId="1C02C960" w:rsidR="00EC4EAA" w:rsidRPr="00EC4EAA" w:rsidRDefault="00EC4EAA" w:rsidP="00EC4EA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72448771"/>
      <w:proofErr w:type="spellStart"/>
      <w:r w:rsidRPr="00EC4EAA">
        <w:rPr>
          <w:rFonts w:asciiTheme="minorHAnsi" w:eastAsia="Arial" w:hAnsiTheme="minorHAnsi" w:cstheme="minorHAnsi"/>
          <w:color w:val="E36C0A" w:themeColor="accent6" w:themeShade="BF"/>
        </w:rPr>
        <w:t>ArrayList</w:t>
      </w:r>
      <w:bookmarkEnd w:id="1"/>
      <w:proofErr w:type="spellEnd"/>
    </w:p>
    <w:p w14:paraId="7FF798C4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347B08BD" w14:textId="77777777" w:rsidR="00EC4EAA" w:rsidRPr="00EC4EAA" w:rsidRDefault="00EC4EAA" w:rsidP="00EC4EAA">
      <w:pPr>
        <w:spacing w:before="100" w:beforeAutospacing="1" w:after="100" w:afterAutospacing="1"/>
        <w:rPr>
          <w:sz w:val="24"/>
          <w:szCs w:val="24"/>
        </w:rPr>
      </w:pPr>
      <w:r w:rsidRPr="00EC4EAA">
        <w:rPr>
          <w:b/>
          <w:bCs/>
          <w:sz w:val="24"/>
          <w:szCs w:val="24"/>
        </w:rPr>
        <w:t>Scenario: Books on a Shelf</w:t>
      </w:r>
    </w:p>
    <w:p w14:paraId="6F0AFE51" w14:textId="77777777" w:rsidR="00EC4EAA" w:rsidRPr="00EC4EAA" w:rsidRDefault="00EC4EAA" w:rsidP="00EC4EAA">
      <w:pPr>
        <w:spacing w:before="100" w:beforeAutospacing="1" w:after="100" w:afterAutospacing="1"/>
        <w:rPr>
          <w:sz w:val="24"/>
          <w:szCs w:val="24"/>
        </w:rPr>
      </w:pPr>
      <w:r w:rsidRPr="00EC4EAA">
        <w:rPr>
          <w:sz w:val="24"/>
          <w:szCs w:val="24"/>
        </w:rPr>
        <w:t>Imagine you have a bookshelf with numbered slots. Each slot can hold exactly one book. If you want to add a book, you simply put it in the next available slot. If you want to remove a book, you take it out and leave an empty slot or move all the subsequent books one slot forward to fill the gap.</w:t>
      </w:r>
    </w:p>
    <w:p w14:paraId="13CB6A75" w14:textId="77777777" w:rsidR="00EC4EAA" w:rsidRPr="00EC4EAA" w:rsidRDefault="00EC4EAA" w:rsidP="00EC4EAA">
      <w:pPr>
        <w:spacing w:before="100" w:beforeAutospacing="1" w:after="100" w:afterAutospacing="1"/>
        <w:rPr>
          <w:sz w:val="24"/>
          <w:szCs w:val="24"/>
        </w:rPr>
      </w:pPr>
      <w:r w:rsidRPr="00EC4EAA">
        <w:rPr>
          <w:b/>
          <w:bCs/>
          <w:sz w:val="24"/>
          <w:szCs w:val="24"/>
        </w:rPr>
        <w:t>Characteristics:</w:t>
      </w:r>
    </w:p>
    <w:p w14:paraId="7DBFB5E2" w14:textId="77777777" w:rsidR="00EC4EAA" w:rsidRPr="00EC4EAA" w:rsidRDefault="00EC4EAA" w:rsidP="00EC4EAA">
      <w:pPr>
        <w:numPr>
          <w:ilvl w:val="0"/>
          <w:numId w:val="121"/>
        </w:numPr>
        <w:spacing w:before="100" w:beforeAutospacing="1" w:after="100" w:afterAutospacing="1"/>
        <w:rPr>
          <w:sz w:val="24"/>
          <w:szCs w:val="24"/>
        </w:rPr>
      </w:pPr>
      <w:r w:rsidRPr="00EC4EAA">
        <w:rPr>
          <w:b/>
          <w:bCs/>
          <w:sz w:val="24"/>
          <w:szCs w:val="24"/>
        </w:rPr>
        <w:t>Fixed Slot Positions:</w:t>
      </w:r>
      <w:r w:rsidRPr="00EC4EAA">
        <w:rPr>
          <w:sz w:val="24"/>
          <w:szCs w:val="24"/>
        </w:rPr>
        <w:t xml:space="preserve"> Each slot on the shelf is numbered, just like array indices.</w:t>
      </w:r>
    </w:p>
    <w:p w14:paraId="3EB1A5D3" w14:textId="77777777" w:rsidR="00EC4EAA" w:rsidRPr="00EC4EAA" w:rsidRDefault="00EC4EAA" w:rsidP="00EC4EAA">
      <w:pPr>
        <w:numPr>
          <w:ilvl w:val="0"/>
          <w:numId w:val="121"/>
        </w:numPr>
        <w:spacing w:before="100" w:beforeAutospacing="1" w:after="100" w:afterAutospacing="1"/>
        <w:rPr>
          <w:sz w:val="24"/>
          <w:szCs w:val="24"/>
        </w:rPr>
      </w:pPr>
      <w:r w:rsidRPr="00EC4EAA">
        <w:rPr>
          <w:b/>
          <w:bCs/>
          <w:sz w:val="24"/>
          <w:szCs w:val="24"/>
        </w:rPr>
        <w:t>Direct Access:</w:t>
      </w:r>
      <w:r w:rsidRPr="00EC4EAA">
        <w:rPr>
          <w:sz w:val="24"/>
          <w:szCs w:val="24"/>
        </w:rPr>
        <w:t xml:space="preserve"> You can quickly access any book by its slot number.</w:t>
      </w:r>
    </w:p>
    <w:p w14:paraId="403359E8" w14:textId="77777777" w:rsidR="00EC4EAA" w:rsidRPr="00EC4EAA" w:rsidRDefault="00EC4EAA" w:rsidP="00EC4EAA">
      <w:pPr>
        <w:numPr>
          <w:ilvl w:val="0"/>
          <w:numId w:val="121"/>
        </w:numPr>
        <w:spacing w:before="100" w:beforeAutospacing="1" w:after="100" w:afterAutospacing="1"/>
        <w:rPr>
          <w:sz w:val="24"/>
          <w:szCs w:val="24"/>
        </w:rPr>
      </w:pPr>
      <w:r w:rsidRPr="00EC4EAA">
        <w:rPr>
          <w:b/>
          <w:bCs/>
          <w:sz w:val="24"/>
          <w:szCs w:val="24"/>
        </w:rPr>
        <w:t>Resizing:</w:t>
      </w:r>
      <w:r w:rsidRPr="00EC4EAA">
        <w:rPr>
          <w:sz w:val="24"/>
          <w:szCs w:val="24"/>
        </w:rPr>
        <w:t xml:space="preserve"> If the shelf is full and you want to add more books, you need a bigger shelf. This involves creating a new, larger shelf and moving all the books to the new shelf.</w:t>
      </w:r>
    </w:p>
    <w:p w14:paraId="6DDABDBD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3E5FBC75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63193277" w14:textId="4F500282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EC4EAA">
        <w:rPr>
          <w:rFonts w:asciiTheme="minorHAnsi" w:hAnsiTheme="minorHAnsi" w:cstheme="minorHAnsi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4B7D08C5" wp14:editId="2C08D346">
            <wp:extent cx="4528800" cy="2699385"/>
            <wp:effectExtent l="0" t="0" r="5715" b="5715"/>
            <wp:docPr id="172325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1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6" cy="27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C19E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27354870" w14:textId="46ABF572" w:rsidR="00EC4EAA" w:rsidRPr="00EC4EAA" w:rsidRDefault="00EC4EAA" w:rsidP="00EC4EA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72448772"/>
      <w:r>
        <w:rPr>
          <w:rFonts w:asciiTheme="minorHAnsi" w:eastAsia="Arial" w:hAnsiTheme="minorHAnsi" w:cstheme="minorHAnsi"/>
          <w:color w:val="E36C0A" w:themeColor="accent6" w:themeShade="BF"/>
        </w:rPr>
        <w:t>Linked</w:t>
      </w:r>
      <w:r w:rsidRPr="00EC4EAA">
        <w:rPr>
          <w:rFonts w:asciiTheme="minorHAnsi" w:eastAsia="Arial" w:hAnsiTheme="minorHAnsi" w:cstheme="minorHAnsi"/>
          <w:color w:val="E36C0A" w:themeColor="accent6" w:themeShade="BF"/>
        </w:rPr>
        <w:t>List</w:t>
      </w:r>
      <w:bookmarkEnd w:id="2"/>
    </w:p>
    <w:p w14:paraId="42425D6B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24597ACB" w14:textId="77777777" w:rsidR="00EC4EAA" w:rsidRPr="00EC4EAA" w:rsidRDefault="00EC4EAA" w:rsidP="00EC4EAA">
      <w:pPr>
        <w:spacing w:before="100" w:beforeAutospacing="1" w:after="100" w:afterAutospacing="1"/>
        <w:rPr>
          <w:sz w:val="24"/>
          <w:szCs w:val="24"/>
        </w:rPr>
      </w:pPr>
      <w:r w:rsidRPr="00EC4EAA">
        <w:rPr>
          <w:b/>
          <w:bCs/>
          <w:sz w:val="24"/>
          <w:szCs w:val="24"/>
        </w:rPr>
        <w:t>Scenario: Treasure Hunt with Linked Clues</w:t>
      </w:r>
    </w:p>
    <w:p w14:paraId="17C886F4" w14:textId="77777777" w:rsidR="00EC4EAA" w:rsidRPr="00EC4EAA" w:rsidRDefault="00EC4EAA" w:rsidP="00EC4EAA">
      <w:pPr>
        <w:spacing w:before="100" w:beforeAutospacing="1" w:after="100" w:afterAutospacing="1"/>
        <w:rPr>
          <w:sz w:val="24"/>
          <w:szCs w:val="24"/>
        </w:rPr>
      </w:pPr>
      <w:r w:rsidRPr="00EC4EAA">
        <w:rPr>
          <w:sz w:val="24"/>
          <w:szCs w:val="24"/>
        </w:rPr>
        <w:t xml:space="preserve">Imagine a treasure hunt where each clue leads you to the next clue. You start with the </w:t>
      </w:r>
      <w:r w:rsidRPr="00EC4EAA">
        <w:rPr>
          <w:b/>
          <w:bCs/>
          <w:sz w:val="24"/>
          <w:szCs w:val="24"/>
        </w:rPr>
        <w:t>first clue</w:t>
      </w:r>
      <w:r w:rsidRPr="00EC4EAA">
        <w:rPr>
          <w:sz w:val="24"/>
          <w:szCs w:val="24"/>
        </w:rPr>
        <w:t xml:space="preserve">, </w:t>
      </w:r>
      <w:r w:rsidRPr="00EC4EAA">
        <w:rPr>
          <w:b/>
          <w:bCs/>
          <w:sz w:val="24"/>
          <w:szCs w:val="24"/>
        </w:rPr>
        <w:t xml:space="preserve">which tells you where to find the </w:t>
      </w:r>
      <w:r w:rsidRPr="00EC4EAA">
        <w:rPr>
          <w:b/>
          <w:bCs/>
          <w:color w:val="FF0000"/>
          <w:sz w:val="24"/>
          <w:szCs w:val="24"/>
        </w:rPr>
        <w:t>second clue</w:t>
      </w:r>
      <w:r w:rsidRPr="00EC4EAA">
        <w:rPr>
          <w:sz w:val="24"/>
          <w:szCs w:val="24"/>
        </w:rPr>
        <w:t>, and so on until you find the treasure.</w:t>
      </w:r>
    </w:p>
    <w:p w14:paraId="02EE03E1" w14:textId="77777777" w:rsidR="00EC4EAA" w:rsidRPr="00EC4EAA" w:rsidRDefault="00EC4EAA" w:rsidP="00EC4EAA">
      <w:pPr>
        <w:spacing w:before="100" w:beforeAutospacing="1" w:after="100" w:afterAutospacing="1"/>
        <w:rPr>
          <w:sz w:val="24"/>
          <w:szCs w:val="24"/>
        </w:rPr>
      </w:pPr>
      <w:r w:rsidRPr="00EC4EAA">
        <w:rPr>
          <w:b/>
          <w:bCs/>
          <w:sz w:val="24"/>
          <w:szCs w:val="24"/>
        </w:rPr>
        <w:t>Characteristics:</w:t>
      </w:r>
    </w:p>
    <w:p w14:paraId="00177BED" w14:textId="77777777" w:rsidR="00EC4EAA" w:rsidRPr="00EC4EAA" w:rsidRDefault="00EC4EAA" w:rsidP="00EC4EAA">
      <w:pPr>
        <w:numPr>
          <w:ilvl w:val="0"/>
          <w:numId w:val="123"/>
        </w:numPr>
        <w:spacing w:before="100" w:beforeAutospacing="1" w:after="100" w:afterAutospacing="1"/>
        <w:rPr>
          <w:sz w:val="24"/>
          <w:szCs w:val="24"/>
        </w:rPr>
      </w:pPr>
      <w:r w:rsidRPr="00EC4EAA">
        <w:rPr>
          <w:b/>
          <w:bCs/>
          <w:sz w:val="24"/>
          <w:szCs w:val="24"/>
        </w:rPr>
        <w:t>Sequential Access:</w:t>
      </w:r>
      <w:r w:rsidRPr="00EC4EAA">
        <w:rPr>
          <w:sz w:val="24"/>
          <w:szCs w:val="24"/>
        </w:rPr>
        <w:t xml:space="preserve"> You follow the clues in sequence. You can't skip directly to a specific clue without following the chain from the start.</w:t>
      </w:r>
    </w:p>
    <w:p w14:paraId="1FF9D485" w14:textId="77777777" w:rsidR="00EC4EAA" w:rsidRPr="00EC4EAA" w:rsidRDefault="00EC4EAA" w:rsidP="00EC4EAA">
      <w:pPr>
        <w:numPr>
          <w:ilvl w:val="0"/>
          <w:numId w:val="123"/>
        </w:numPr>
        <w:spacing w:before="100" w:beforeAutospacing="1" w:after="100" w:afterAutospacing="1"/>
        <w:rPr>
          <w:sz w:val="24"/>
          <w:szCs w:val="24"/>
        </w:rPr>
      </w:pPr>
      <w:r w:rsidRPr="00EC4EAA">
        <w:rPr>
          <w:b/>
          <w:bCs/>
          <w:sz w:val="24"/>
          <w:szCs w:val="24"/>
        </w:rPr>
        <w:t>Flexibility:</w:t>
      </w:r>
      <w:r w:rsidRPr="00EC4EAA">
        <w:rPr>
          <w:sz w:val="24"/>
          <w:szCs w:val="24"/>
        </w:rPr>
        <w:t xml:space="preserve"> Adding or removing a clue is easy. You simply adjust the link from the previous clue to point to the new clue or skip the removed clue.</w:t>
      </w:r>
    </w:p>
    <w:p w14:paraId="4E5ABD3D" w14:textId="77777777" w:rsidR="00EC4EAA" w:rsidRPr="00EC4EAA" w:rsidRDefault="00EC4EAA" w:rsidP="00EC4EAA">
      <w:pPr>
        <w:numPr>
          <w:ilvl w:val="0"/>
          <w:numId w:val="123"/>
        </w:numPr>
        <w:spacing w:before="100" w:beforeAutospacing="1" w:after="100" w:afterAutospacing="1"/>
        <w:rPr>
          <w:sz w:val="24"/>
          <w:szCs w:val="24"/>
        </w:rPr>
      </w:pPr>
      <w:r w:rsidRPr="00EC4EAA">
        <w:rPr>
          <w:b/>
          <w:bCs/>
          <w:sz w:val="24"/>
          <w:szCs w:val="24"/>
        </w:rPr>
        <w:t>Dynamic Size:</w:t>
      </w:r>
      <w:r w:rsidRPr="00EC4EAA">
        <w:rPr>
          <w:sz w:val="24"/>
          <w:szCs w:val="24"/>
        </w:rPr>
        <w:t xml:space="preserve"> You can add or remove clues without worrying about predefined slots or space.</w:t>
      </w:r>
    </w:p>
    <w:p w14:paraId="20B1122B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1FB0F745" w14:textId="250DC59A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EC4EAA">
        <w:rPr>
          <w:rFonts w:asciiTheme="minorHAnsi" w:hAnsiTheme="minorHAnsi" w:cstheme="minorHAnsi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1C626F6D" wp14:editId="737982C9">
            <wp:extent cx="4413600" cy="4413600"/>
            <wp:effectExtent l="0" t="0" r="6350" b="6350"/>
            <wp:docPr id="101973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35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668" cy="441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0554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77CB9153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63671C9F" w14:textId="4376FD2E" w:rsidR="00EC4EAA" w:rsidRDefault="00EC4EAA" w:rsidP="00EC4EA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72448773"/>
      <w:proofErr w:type="spellStart"/>
      <w:r>
        <w:rPr>
          <w:rFonts w:asciiTheme="minorHAnsi" w:eastAsia="Arial" w:hAnsiTheme="minorHAnsi" w:cstheme="minorHAnsi"/>
          <w:color w:val="E36C0A" w:themeColor="accent6" w:themeShade="BF"/>
        </w:rPr>
        <w:t>ArrayList</w:t>
      </w:r>
      <w:proofErr w:type="spellEnd"/>
      <w:r>
        <w:rPr>
          <w:rFonts w:asciiTheme="minorHAnsi" w:eastAsia="Arial" w:hAnsiTheme="minorHAnsi" w:cstheme="minorHAnsi"/>
          <w:color w:val="E36C0A" w:themeColor="accent6" w:themeShade="BF"/>
        </w:rPr>
        <w:t xml:space="preserve"> and </w:t>
      </w:r>
      <w:r>
        <w:rPr>
          <w:rFonts w:asciiTheme="minorHAnsi" w:eastAsia="Arial" w:hAnsiTheme="minorHAnsi" w:cstheme="minorHAnsi"/>
          <w:color w:val="E36C0A" w:themeColor="accent6" w:themeShade="BF"/>
        </w:rPr>
        <w:t>Linked</w:t>
      </w:r>
      <w:r w:rsidRPr="00EC4EAA">
        <w:rPr>
          <w:rFonts w:asciiTheme="minorHAnsi" w:eastAsia="Arial" w:hAnsiTheme="minorHAnsi" w:cstheme="minorHAnsi"/>
          <w:color w:val="E36C0A" w:themeColor="accent6" w:themeShade="BF"/>
        </w:rPr>
        <w:t>List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Example</w:t>
      </w:r>
      <w:bookmarkEnd w:id="3"/>
    </w:p>
    <w:p w14:paraId="70D1FF42" w14:textId="77777777" w:rsidR="00EC4EAA" w:rsidRDefault="00EC4EAA" w:rsidP="00EC4EAA"/>
    <w:p w14:paraId="35ABD51E" w14:textId="77777777" w:rsidR="00EC4EAA" w:rsidRDefault="00EC4EAA" w:rsidP="00EC4EAA"/>
    <w:p w14:paraId="6BCE9A91" w14:textId="2EFE002F" w:rsidR="00EC4EAA" w:rsidRPr="00EC4EAA" w:rsidRDefault="00EC4EAA" w:rsidP="00EC4EAA">
      <w:pPr>
        <w:rPr>
          <w:b/>
          <w:bCs/>
          <w:color w:val="FF0000"/>
        </w:rPr>
      </w:pPr>
      <w:r w:rsidRPr="00EC4EAA">
        <w:rPr>
          <w:b/>
          <w:bCs/>
          <w:color w:val="FF0000"/>
        </w:rPr>
        <w:t>ArrayListExample.java</w:t>
      </w:r>
    </w:p>
    <w:p w14:paraId="3EEE9F6E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780FFFC6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569CD6"/>
          <w:sz w:val="21"/>
          <w:szCs w:val="21"/>
        </w:rPr>
        <w:t>import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EC4EAA">
        <w:rPr>
          <w:rFonts w:ascii="Consolas" w:hAnsi="Consolas"/>
          <w:color w:val="D4D4D4"/>
          <w:sz w:val="21"/>
          <w:szCs w:val="21"/>
        </w:rPr>
        <w:t>java.util</w:t>
      </w:r>
      <w:proofErr w:type="gramEnd"/>
      <w:r w:rsidRPr="00EC4EAA">
        <w:rPr>
          <w:rFonts w:ascii="Consolas" w:hAnsi="Consolas"/>
          <w:color w:val="D4D4D4"/>
          <w:sz w:val="21"/>
          <w:szCs w:val="21"/>
        </w:rPr>
        <w:t>.ArrayList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;</w:t>
      </w:r>
    </w:p>
    <w:p w14:paraId="18D43E6D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16B99DE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569CD6"/>
          <w:sz w:val="21"/>
          <w:szCs w:val="21"/>
        </w:rPr>
        <w:t>public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569CD6"/>
          <w:sz w:val="21"/>
          <w:szCs w:val="21"/>
        </w:rPr>
        <w:t>class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C4EAA">
        <w:rPr>
          <w:rFonts w:ascii="Consolas" w:hAnsi="Consolas"/>
          <w:color w:val="4EC9B0"/>
          <w:sz w:val="21"/>
          <w:szCs w:val="21"/>
        </w:rPr>
        <w:t>ArrayListExample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7FA8AF4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</w:t>
      </w:r>
      <w:r w:rsidRPr="00EC4EAA">
        <w:rPr>
          <w:rFonts w:ascii="Consolas" w:hAnsi="Consolas"/>
          <w:color w:val="569CD6"/>
          <w:sz w:val="21"/>
          <w:szCs w:val="21"/>
        </w:rPr>
        <w:t>public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569CD6"/>
          <w:sz w:val="21"/>
          <w:szCs w:val="21"/>
        </w:rPr>
        <w:t>static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4EC9B0"/>
          <w:sz w:val="21"/>
          <w:szCs w:val="21"/>
        </w:rPr>
        <w:t>void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EC4EAA">
        <w:rPr>
          <w:rFonts w:ascii="Consolas" w:hAnsi="Consolas"/>
          <w:color w:val="DCDCAA"/>
          <w:sz w:val="21"/>
          <w:szCs w:val="21"/>
        </w:rPr>
        <w:t>main</w:t>
      </w:r>
      <w:r w:rsidRPr="00EC4EA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C4EAA">
        <w:rPr>
          <w:rFonts w:ascii="Consolas" w:hAnsi="Consolas"/>
          <w:color w:val="4EC9B0"/>
          <w:sz w:val="21"/>
          <w:szCs w:val="21"/>
        </w:rPr>
        <w:t>String</w:t>
      </w:r>
      <w:r w:rsidRPr="00EC4EAA">
        <w:rPr>
          <w:rFonts w:ascii="Consolas" w:hAnsi="Consolas"/>
          <w:color w:val="CCCCCC"/>
          <w:sz w:val="21"/>
          <w:szCs w:val="21"/>
        </w:rPr>
        <w:t xml:space="preserve">[]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) {</w:t>
      </w:r>
    </w:p>
    <w:p w14:paraId="21B17A0D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 xml:space="preserve">// Create an </w:t>
      </w:r>
      <w:proofErr w:type="spellStart"/>
      <w:r w:rsidRPr="00EC4EAA">
        <w:rPr>
          <w:rFonts w:ascii="Consolas" w:hAnsi="Consolas"/>
          <w:color w:val="6A9955"/>
          <w:sz w:val="21"/>
          <w:szCs w:val="21"/>
        </w:rPr>
        <w:t>ArrayList</w:t>
      </w:r>
      <w:proofErr w:type="spellEnd"/>
    </w:p>
    <w:p w14:paraId="30A3FC2C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4EC9B0"/>
          <w:sz w:val="21"/>
          <w:szCs w:val="21"/>
        </w:rPr>
        <w:t>ArrayList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&lt;</w:t>
      </w:r>
      <w:r w:rsidRPr="00EC4EAA">
        <w:rPr>
          <w:rFonts w:ascii="Consolas" w:hAnsi="Consolas"/>
          <w:color w:val="4EC9B0"/>
          <w:sz w:val="21"/>
          <w:szCs w:val="21"/>
        </w:rPr>
        <w:t>String</w:t>
      </w:r>
      <w:r w:rsidRPr="00EC4EAA">
        <w:rPr>
          <w:rFonts w:ascii="Consolas" w:hAnsi="Consolas"/>
          <w:color w:val="CCCCCC"/>
          <w:sz w:val="21"/>
          <w:szCs w:val="21"/>
        </w:rPr>
        <w:t xml:space="preserve">&gt; </w:t>
      </w:r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D4D4D4"/>
          <w:sz w:val="21"/>
          <w:szCs w:val="21"/>
        </w:rPr>
        <w:t>=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C586C0"/>
          <w:sz w:val="21"/>
          <w:szCs w:val="21"/>
        </w:rPr>
        <w:t>new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C4EAA">
        <w:rPr>
          <w:rFonts w:ascii="Consolas" w:hAnsi="Consolas"/>
          <w:color w:val="4EC9B0"/>
          <w:sz w:val="21"/>
          <w:szCs w:val="21"/>
        </w:rPr>
        <w:t>ArrayList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&lt;</w:t>
      </w:r>
      <w:proofErr w:type="gramStart"/>
      <w:r w:rsidRPr="00EC4EAA">
        <w:rPr>
          <w:rFonts w:ascii="Consolas" w:hAnsi="Consolas"/>
          <w:color w:val="CCCCCC"/>
          <w:sz w:val="21"/>
          <w:szCs w:val="21"/>
        </w:rPr>
        <w:t>&gt;(</w:t>
      </w:r>
      <w:proofErr w:type="gramEnd"/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1E0DE759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6710020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 xml:space="preserve">// Add elements to the </w:t>
      </w:r>
      <w:proofErr w:type="spellStart"/>
      <w:r w:rsidRPr="00EC4EAA">
        <w:rPr>
          <w:rFonts w:ascii="Consolas" w:hAnsi="Consolas"/>
          <w:color w:val="6A9955"/>
          <w:sz w:val="21"/>
          <w:szCs w:val="21"/>
        </w:rPr>
        <w:t>ArrayList</w:t>
      </w:r>
      <w:proofErr w:type="spellEnd"/>
    </w:p>
    <w:p w14:paraId="081E8759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"Apple"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163B0BE5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"Banana"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72440A42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"Orange"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374A7D6A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FBA13AA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 xml:space="preserve">// Display the </w:t>
      </w:r>
      <w:proofErr w:type="spellStart"/>
      <w:r w:rsidRPr="00EC4EAA">
        <w:rPr>
          <w:rFonts w:ascii="Consolas" w:hAnsi="Consolas"/>
          <w:color w:val="6A9955"/>
          <w:sz w:val="21"/>
          <w:szCs w:val="21"/>
        </w:rPr>
        <w:t>ArrayList</w:t>
      </w:r>
      <w:proofErr w:type="spellEnd"/>
    </w:p>
    <w:p w14:paraId="60913786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System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9CDCFE"/>
          <w:sz w:val="21"/>
          <w:szCs w:val="21"/>
        </w:rPr>
        <w:t>out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C4EAA">
        <w:rPr>
          <w:rFonts w:ascii="Consolas" w:hAnsi="Consolas"/>
          <w:color w:val="CE9178"/>
          <w:sz w:val="21"/>
          <w:szCs w:val="21"/>
        </w:rPr>
        <w:t>ArrayList</w:t>
      </w:r>
      <w:proofErr w:type="spellEnd"/>
      <w:r w:rsidRPr="00EC4EAA">
        <w:rPr>
          <w:rFonts w:ascii="Consolas" w:hAnsi="Consolas"/>
          <w:color w:val="CE9178"/>
          <w:sz w:val="21"/>
          <w:szCs w:val="21"/>
        </w:rPr>
        <w:t>: "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D4D4D4"/>
          <w:sz w:val="21"/>
          <w:szCs w:val="21"/>
        </w:rPr>
        <w:t>+</w:t>
      </w:r>
      <w:r w:rsidRPr="00EC4EAA">
        <w:rPr>
          <w:rFonts w:ascii="Consolas" w:hAnsi="Consolas"/>
          <w:color w:val="CCCCCC"/>
          <w:sz w:val="21"/>
          <w:szCs w:val="21"/>
        </w:rPr>
        <w:t xml:space="preserve"> list);</w:t>
      </w:r>
    </w:p>
    <w:p w14:paraId="3E0BF68F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FE8E7C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 xml:space="preserve">// Get an element from the </w:t>
      </w:r>
      <w:proofErr w:type="spellStart"/>
      <w:r w:rsidRPr="00EC4EAA">
        <w:rPr>
          <w:rFonts w:ascii="Consolas" w:hAnsi="Consolas"/>
          <w:color w:val="6A9955"/>
          <w:sz w:val="21"/>
          <w:szCs w:val="21"/>
        </w:rPr>
        <w:t>ArrayList</w:t>
      </w:r>
      <w:proofErr w:type="spellEnd"/>
    </w:p>
    <w:p w14:paraId="1FAD1047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4EC9B0"/>
          <w:sz w:val="21"/>
          <w:szCs w:val="21"/>
        </w:rPr>
        <w:t>String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9CDCFE"/>
          <w:sz w:val="21"/>
          <w:szCs w:val="21"/>
        </w:rPr>
        <w:t>fruit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D4D4D4"/>
          <w:sz w:val="21"/>
          <w:szCs w:val="21"/>
        </w:rPr>
        <w:t>=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get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C4EAA">
        <w:rPr>
          <w:rFonts w:ascii="Consolas" w:hAnsi="Consolas"/>
          <w:color w:val="B5CEA8"/>
          <w:sz w:val="21"/>
          <w:szCs w:val="21"/>
        </w:rPr>
        <w:t>1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4D56368E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System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9CDCFE"/>
          <w:sz w:val="21"/>
          <w:szCs w:val="21"/>
        </w:rPr>
        <w:t>out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"Element at index 1: "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D4D4D4"/>
          <w:sz w:val="21"/>
          <w:szCs w:val="21"/>
        </w:rPr>
        <w:t>+</w:t>
      </w:r>
      <w:r w:rsidRPr="00EC4EAA">
        <w:rPr>
          <w:rFonts w:ascii="Consolas" w:hAnsi="Consolas"/>
          <w:color w:val="CCCCCC"/>
          <w:sz w:val="21"/>
          <w:szCs w:val="21"/>
        </w:rPr>
        <w:t xml:space="preserve"> fruit);</w:t>
      </w:r>
    </w:p>
    <w:p w14:paraId="7F77B95A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F0EB4BF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 xml:space="preserve">// Remove an element from the </w:t>
      </w:r>
      <w:proofErr w:type="spellStart"/>
      <w:r w:rsidRPr="00EC4EAA">
        <w:rPr>
          <w:rFonts w:ascii="Consolas" w:hAnsi="Consolas"/>
          <w:color w:val="6A9955"/>
          <w:sz w:val="21"/>
          <w:szCs w:val="21"/>
        </w:rPr>
        <w:t>ArrayList</w:t>
      </w:r>
      <w:proofErr w:type="spellEnd"/>
    </w:p>
    <w:p w14:paraId="6238D163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remove</w:t>
      </w:r>
      <w:proofErr w:type="spellEnd"/>
      <w:proofErr w:type="gram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"Banana"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38C5A02D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System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9CDCFE"/>
          <w:sz w:val="21"/>
          <w:szCs w:val="21"/>
        </w:rPr>
        <w:t>out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C4EAA">
        <w:rPr>
          <w:rFonts w:ascii="Consolas" w:hAnsi="Consolas"/>
          <w:color w:val="CE9178"/>
          <w:sz w:val="21"/>
          <w:szCs w:val="21"/>
        </w:rPr>
        <w:t>ArrayList</w:t>
      </w:r>
      <w:proofErr w:type="spellEnd"/>
      <w:r w:rsidRPr="00EC4EAA">
        <w:rPr>
          <w:rFonts w:ascii="Consolas" w:hAnsi="Consolas"/>
          <w:color w:val="CE9178"/>
          <w:sz w:val="21"/>
          <w:szCs w:val="21"/>
        </w:rPr>
        <w:t xml:space="preserve"> after removal: "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D4D4D4"/>
          <w:sz w:val="21"/>
          <w:szCs w:val="21"/>
        </w:rPr>
        <w:t>+</w:t>
      </w:r>
      <w:r w:rsidRPr="00EC4EAA">
        <w:rPr>
          <w:rFonts w:ascii="Consolas" w:hAnsi="Consolas"/>
          <w:color w:val="CCCCCC"/>
          <w:sz w:val="21"/>
          <w:szCs w:val="21"/>
        </w:rPr>
        <w:t xml:space="preserve"> list);</w:t>
      </w:r>
    </w:p>
    <w:p w14:paraId="109EB6B1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D35DB2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 xml:space="preserve">// Iterate through the </w:t>
      </w:r>
      <w:proofErr w:type="spellStart"/>
      <w:r w:rsidRPr="00EC4EAA">
        <w:rPr>
          <w:rFonts w:ascii="Consolas" w:hAnsi="Consolas"/>
          <w:color w:val="6A9955"/>
          <w:sz w:val="21"/>
          <w:szCs w:val="21"/>
        </w:rPr>
        <w:t>ArrayList</w:t>
      </w:r>
      <w:proofErr w:type="spellEnd"/>
    </w:p>
    <w:p w14:paraId="4EBE54BF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System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9CDCFE"/>
          <w:sz w:val="21"/>
          <w:szCs w:val="21"/>
        </w:rPr>
        <w:t>out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print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 xml:space="preserve">"Iterating through </w:t>
      </w:r>
      <w:proofErr w:type="spellStart"/>
      <w:r w:rsidRPr="00EC4EAA">
        <w:rPr>
          <w:rFonts w:ascii="Consolas" w:hAnsi="Consolas"/>
          <w:color w:val="CE9178"/>
          <w:sz w:val="21"/>
          <w:szCs w:val="21"/>
        </w:rPr>
        <w:t>ArrayList</w:t>
      </w:r>
      <w:proofErr w:type="spellEnd"/>
      <w:r w:rsidRPr="00EC4EAA">
        <w:rPr>
          <w:rFonts w:ascii="Consolas" w:hAnsi="Consolas"/>
          <w:color w:val="CE9178"/>
          <w:sz w:val="21"/>
          <w:szCs w:val="21"/>
        </w:rPr>
        <w:t>: 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76C6107B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C586C0"/>
          <w:sz w:val="21"/>
          <w:szCs w:val="21"/>
        </w:rPr>
        <w:t>for</w:t>
      </w:r>
      <w:r w:rsidRPr="00EC4EAA">
        <w:rPr>
          <w:rFonts w:ascii="Consolas" w:hAnsi="Consolas"/>
          <w:color w:val="CCCCCC"/>
          <w:sz w:val="21"/>
          <w:szCs w:val="21"/>
        </w:rPr>
        <w:t xml:space="preserve"> (</w:t>
      </w:r>
      <w:r w:rsidRPr="00EC4EAA">
        <w:rPr>
          <w:rFonts w:ascii="Consolas" w:hAnsi="Consolas"/>
          <w:color w:val="4EC9B0"/>
          <w:sz w:val="21"/>
          <w:szCs w:val="21"/>
        </w:rPr>
        <w:t>String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EC4EAA">
        <w:rPr>
          <w:rFonts w:ascii="Consolas" w:hAnsi="Consolas"/>
          <w:color w:val="9CDCFE"/>
          <w:sz w:val="21"/>
          <w:szCs w:val="21"/>
        </w:rPr>
        <w:t>item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C586C0"/>
          <w:sz w:val="21"/>
          <w:szCs w:val="21"/>
        </w:rPr>
        <w:t>:</w:t>
      </w:r>
      <w:proofErr w:type="gramEnd"/>
      <w:r w:rsidRPr="00EC4EAA">
        <w:rPr>
          <w:rFonts w:ascii="Consolas" w:hAnsi="Consolas"/>
          <w:color w:val="CCCCCC"/>
          <w:sz w:val="21"/>
          <w:szCs w:val="21"/>
        </w:rPr>
        <w:t xml:space="preserve"> list) {</w:t>
      </w:r>
    </w:p>
    <w:p w14:paraId="27732A82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System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9CDCFE"/>
          <w:sz w:val="21"/>
          <w:szCs w:val="21"/>
        </w:rPr>
        <w:t>out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print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 xml:space="preserve">(item </w:t>
      </w:r>
      <w:r w:rsidRPr="00EC4EAA">
        <w:rPr>
          <w:rFonts w:ascii="Consolas" w:hAnsi="Consolas"/>
          <w:color w:val="D4D4D4"/>
          <w:sz w:val="21"/>
          <w:szCs w:val="21"/>
        </w:rPr>
        <w:t>+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CE9178"/>
          <w:sz w:val="21"/>
          <w:szCs w:val="21"/>
        </w:rPr>
        <w:t>" 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08327F64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>        }</w:t>
      </w:r>
    </w:p>
    <w:p w14:paraId="144DE1B8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>    }</w:t>
      </w:r>
    </w:p>
    <w:p w14:paraId="0AD900C7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>}</w:t>
      </w:r>
    </w:p>
    <w:p w14:paraId="41FF76DC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C3D69E4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199B8C9B" w14:textId="30E32134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EC4EAA">
        <w:rPr>
          <w:rFonts w:asciiTheme="minorHAnsi" w:hAnsiTheme="minorHAnsi" w:cstheme="minorHAnsi"/>
          <w:b/>
          <w:bCs/>
          <w:color w:val="FF0000"/>
          <w:sz w:val="24"/>
          <w:szCs w:val="24"/>
        </w:rPr>
        <w:t>LinkedListExample.java</w:t>
      </w:r>
    </w:p>
    <w:p w14:paraId="301D325A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6503861C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569CD6"/>
          <w:sz w:val="21"/>
          <w:szCs w:val="21"/>
        </w:rPr>
        <w:t>import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EC4EAA">
        <w:rPr>
          <w:rFonts w:ascii="Consolas" w:hAnsi="Consolas"/>
          <w:color w:val="D4D4D4"/>
          <w:sz w:val="21"/>
          <w:szCs w:val="21"/>
        </w:rPr>
        <w:t>java.util</w:t>
      </w:r>
      <w:proofErr w:type="gramEnd"/>
      <w:r w:rsidRPr="00EC4EAA">
        <w:rPr>
          <w:rFonts w:ascii="Consolas" w:hAnsi="Consolas"/>
          <w:color w:val="D4D4D4"/>
          <w:sz w:val="21"/>
          <w:szCs w:val="21"/>
        </w:rPr>
        <w:t>.LinkedList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;</w:t>
      </w:r>
    </w:p>
    <w:p w14:paraId="533CD270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F61EC9A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569CD6"/>
          <w:sz w:val="21"/>
          <w:szCs w:val="21"/>
        </w:rPr>
        <w:t>public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569CD6"/>
          <w:sz w:val="21"/>
          <w:szCs w:val="21"/>
        </w:rPr>
        <w:t>class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EC4EAA">
        <w:rPr>
          <w:rFonts w:ascii="Consolas" w:hAnsi="Consolas"/>
          <w:color w:val="4EC9B0"/>
          <w:sz w:val="21"/>
          <w:szCs w:val="21"/>
        </w:rPr>
        <w:t>LinkedListExample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ABEA896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</w:t>
      </w:r>
      <w:r w:rsidRPr="00EC4EAA">
        <w:rPr>
          <w:rFonts w:ascii="Consolas" w:hAnsi="Consolas"/>
          <w:color w:val="569CD6"/>
          <w:sz w:val="21"/>
          <w:szCs w:val="21"/>
        </w:rPr>
        <w:t>public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569CD6"/>
          <w:sz w:val="21"/>
          <w:szCs w:val="21"/>
        </w:rPr>
        <w:t>static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4EC9B0"/>
          <w:sz w:val="21"/>
          <w:szCs w:val="21"/>
        </w:rPr>
        <w:t>void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EC4EAA">
        <w:rPr>
          <w:rFonts w:ascii="Consolas" w:hAnsi="Consolas"/>
          <w:color w:val="DCDCAA"/>
          <w:sz w:val="21"/>
          <w:szCs w:val="21"/>
        </w:rPr>
        <w:t>main</w:t>
      </w:r>
      <w:r w:rsidRPr="00EC4EA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C4EAA">
        <w:rPr>
          <w:rFonts w:ascii="Consolas" w:hAnsi="Consolas"/>
          <w:color w:val="4EC9B0"/>
          <w:sz w:val="21"/>
          <w:szCs w:val="21"/>
        </w:rPr>
        <w:t>String</w:t>
      </w:r>
      <w:r w:rsidRPr="00EC4EAA">
        <w:rPr>
          <w:rFonts w:ascii="Consolas" w:hAnsi="Consolas"/>
          <w:color w:val="CCCCCC"/>
          <w:sz w:val="21"/>
          <w:szCs w:val="21"/>
        </w:rPr>
        <w:t xml:space="preserve">[]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) {</w:t>
      </w:r>
    </w:p>
    <w:p w14:paraId="0F5657C4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>// Create a LinkedList</w:t>
      </w:r>
    </w:p>
    <w:p w14:paraId="7E71A270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4EC9B0"/>
          <w:sz w:val="21"/>
          <w:szCs w:val="21"/>
        </w:rPr>
        <w:t>LinkedList</w:t>
      </w:r>
      <w:r w:rsidRPr="00EC4EAA">
        <w:rPr>
          <w:rFonts w:ascii="Consolas" w:hAnsi="Consolas"/>
          <w:color w:val="CCCCCC"/>
          <w:sz w:val="21"/>
          <w:szCs w:val="21"/>
        </w:rPr>
        <w:t>&lt;</w:t>
      </w:r>
      <w:r w:rsidRPr="00EC4EAA">
        <w:rPr>
          <w:rFonts w:ascii="Consolas" w:hAnsi="Consolas"/>
          <w:color w:val="4EC9B0"/>
          <w:sz w:val="21"/>
          <w:szCs w:val="21"/>
        </w:rPr>
        <w:t>String</w:t>
      </w:r>
      <w:r w:rsidRPr="00EC4EAA">
        <w:rPr>
          <w:rFonts w:ascii="Consolas" w:hAnsi="Consolas"/>
          <w:color w:val="CCCCCC"/>
          <w:sz w:val="21"/>
          <w:szCs w:val="21"/>
        </w:rPr>
        <w:t xml:space="preserve">&gt; </w:t>
      </w:r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D4D4D4"/>
          <w:sz w:val="21"/>
          <w:szCs w:val="21"/>
        </w:rPr>
        <w:t>=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C586C0"/>
          <w:sz w:val="21"/>
          <w:szCs w:val="21"/>
        </w:rPr>
        <w:t>new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4EC9B0"/>
          <w:sz w:val="21"/>
          <w:szCs w:val="21"/>
        </w:rPr>
        <w:t>LinkedList</w:t>
      </w:r>
      <w:r w:rsidRPr="00EC4EAA">
        <w:rPr>
          <w:rFonts w:ascii="Consolas" w:hAnsi="Consolas"/>
          <w:color w:val="CCCCCC"/>
          <w:sz w:val="21"/>
          <w:szCs w:val="21"/>
        </w:rPr>
        <w:t>&lt;</w:t>
      </w:r>
      <w:proofErr w:type="gramStart"/>
      <w:r w:rsidRPr="00EC4EAA">
        <w:rPr>
          <w:rFonts w:ascii="Consolas" w:hAnsi="Consolas"/>
          <w:color w:val="CCCCCC"/>
          <w:sz w:val="21"/>
          <w:szCs w:val="21"/>
        </w:rPr>
        <w:t>&gt;(</w:t>
      </w:r>
      <w:proofErr w:type="gramEnd"/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68719148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DF54E4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>// Add elements to the LinkedList</w:t>
      </w:r>
    </w:p>
    <w:p w14:paraId="7DC89195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"Dog"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1285EA68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"Cat"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367E5333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add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"Rabbit"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274AA6F1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F3361A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>// Display the LinkedList</w:t>
      </w:r>
    </w:p>
    <w:p w14:paraId="0E6F7963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System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9CDCFE"/>
          <w:sz w:val="21"/>
          <w:szCs w:val="21"/>
        </w:rPr>
        <w:t>out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"LinkedList: "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D4D4D4"/>
          <w:sz w:val="21"/>
          <w:szCs w:val="21"/>
        </w:rPr>
        <w:t>+</w:t>
      </w:r>
      <w:r w:rsidRPr="00EC4EAA">
        <w:rPr>
          <w:rFonts w:ascii="Consolas" w:hAnsi="Consolas"/>
          <w:color w:val="CCCCCC"/>
          <w:sz w:val="21"/>
          <w:szCs w:val="21"/>
        </w:rPr>
        <w:t xml:space="preserve"> list);</w:t>
      </w:r>
    </w:p>
    <w:p w14:paraId="65907AD8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C58CED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>// Get an element from the LinkedList</w:t>
      </w:r>
    </w:p>
    <w:p w14:paraId="1FBC65D9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4EC9B0"/>
          <w:sz w:val="21"/>
          <w:szCs w:val="21"/>
        </w:rPr>
        <w:t>String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9CDCFE"/>
          <w:sz w:val="21"/>
          <w:szCs w:val="21"/>
        </w:rPr>
        <w:t>animal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D4D4D4"/>
          <w:sz w:val="21"/>
          <w:szCs w:val="21"/>
        </w:rPr>
        <w:t>=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get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EC4EAA">
        <w:rPr>
          <w:rFonts w:ascii="Consolas" w:hAnsi="Consolas"/>
          <w:color w:val="B5CEA8"/>
          <w:sz w:val="21"/>
          <w:szCs w:val="21"/>
        </w:rPr>
        <w:t>1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199BF227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System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9CDCFE"/>
          <w:sz w:val="21"/>
          <w:szCs w:val="21"/>
        </w:rPr>
        <w:t>out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"Element at index 1: "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D4D4D4"/>
          <w:sz w:val="21"/>
          <w:szCs w:val="21"/>
        </w:rPr>
        <w:t>+</w:t>
      </w:r>
      <w:r w:rsidRPr="00EC4EAA">
        <w:rPr>
          <w:rFonts w:ascii="Consolas" w:hAnsi="Consolas"/>
          <w:color w:val="CCCCCC"/>
          <w:sz w:val="21"/>
          <w:szCs w:val="21"/>
        </w:rPr>
        <w:t xml:space="preserve"> animal);</w:t>
      </w:r>
    </w:p>
    <w:p w14:paraId="0EA57E1D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DE3DDFF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>// Remove an element from the LinkedList</w:t>
      </w:r>
    </w:p>
    <w:p w14:paraId="29C87A12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EC4EAA">
        <w:rPr>
          <w:rFonts w:ascii="Consolas" w:hAnsi="Consolas"/>
          <w:color w:val="9CDCFE"/>
          <w:sz w:val="21"/>
          <w:szCs w:val="21"/>
        </w:rPr>
        <w:t>list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remove</w:t>
      </w:r>
      <w:proofErr w:type="spellEnd"/>
      <w:proofErr w:type="gram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"Cat"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0AFFD6E4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System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9CDCFE"/>
          <w:sz w:val="21"/>
          <w:szCs w:val="21"/>
        </w:rPr>
        <w:t>out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"LinkedList after removal: "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D4D4D4"/>
          <w:sz w:val="21"/>
          <w:szCs w:val="21"/>
        </w:rPr>
        <w:t>+</w:t>
      </w:r>
      <w:r w:rsidRPr="00EC4EAA">
        <w:rPr>
          <w:rFonts w:ascii="Consolas" w:hAnsi="Consolas"/>
          <w:color w:val="CCCCCC"/>
          <w:sz w:val="21"/>
          <w:szCs w:val="21"/>
        </w:rPr>
        <w:t xml:space="preserve"> list);</w:t>
      </w:r>
    </w:p>
    <w:p w14:paraId="13E38DD9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C566F8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6A9955"/>
          <w:sz w:val="21"/>
          <w:szCs w:val="21"/>
        </w:rPr>
        <w:t>// Iterate through the LinkedList</w:t>
      </w:r>
    </w:p>
    <w:p w14:paraId="7F0C0737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System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9CDCFE"/>
          <w:sz w:val="21"/>
          <w:szCs w:val="21"/>
        </w:rPr>
        <w:t>out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print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>(</w:t>
      </w:r>
      <w:r w:rsidRPr="00EC4EAA">
        <w:rPr>
          <w:rFonts w:ascii="Consolas" w:hAnsi="Consolas"/>
          <w:color w:val="CE9178"/>
          <w:sz w:val="21"/>
          <w:szCs w:val="21"/>
        </w:rPr>
        <w:t>"Iterating through LinkedList: 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0B7DC1FE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EC4EAA">
        <w:rPr>
          <w:rFonts w:ascii="Consolas" w:hAnsi="Consolas"/>
          <w:color w:val="C586C0"/>
          <w:sz w:val="21"/>
          <w:szCs w:val="21"/>
        </w:rPr>
        <w:t>for</w:t>
      </w:r>
      <w:r w:rsidRPr="00EC4EAA">
        <w:rPr>
          <w:rFonts w:ascii="Consolas" w:hAnsi="Consolas"/>
          <w:color w:val="CCCCCC"/>
          <w:sz w:val="21"/>
          <w:szCs w:val="21"/>
        </w:rPr>
        <w:t xml:space="preserve"> (</w:t>
      </w:r>
      <w:r w:rsidRPr="00EC4EAA">
        <w:rPr>
          <w:rFonts w:ascii="Consolas" w:hAnsi="Consolas"/>
          <w:color w:val="4EC9B0"/>
          <w:sz w:val="21"/>
          <w:szCs w:val="21"/>
        </w:rPr>
        <w:t>String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EC4EAA">
        <w:rPr>
          <w:rFonts w:ascii="Consolas" w:hAnsi="Consolas"/>
          <w:color w:val="9CDCFE"/>
          <w:sz w:val="21"/>
          <w:szCs w:val="21"/>
        </w:rPr>
        <w:t>item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C586C0"/>
          <w:sz w:val="21"/>
          <w:szCs w:val="21"/>
        </w:rPr>
        <w:t>:</w:t>
      </w:r>
      <w:proofErr w:type="gramEnd"/>
      <w:r w:rsidRPr="00EC4EAA">
        <w:rPr>
          <w:rFonts w:ascii="Consolas" w:hAnsi="Consolas"/>
          <w:color w:val="CCCCCC"/>
          <w:sz w:val="21"/>
          <w:szCs w:val="21"/>
        </w:rPr>
        <w:t xml:space="preserve"> list) {</w:t>
      </w:r>
    </w:p>
    <w:p w14:paraId="7287EE3C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EC4EAA">
        <w:rPr>
          <w:rFonts w:ascii="Consolas" w:hAnsi="Consolas"/>
          <w:color w:val="9CDCFE"/>
          <w:sz w:val="21"/>
          <w:szCs w:val="21"/>
        </w:rPr>
        <w:t>System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9CDCFE"/>
          <w:sz w:val="21"/>
          <w:szCs w:val="21"/>
        </w:rPr>
        <w:t>out</w:t>
      </w:r>
      <w:r w:rsidRPr="00EC4EAA">
        <w:rPr>
          <w:rFonts w:ascii="Consolas" w:hAnsi="Consolas"/>
          <w:color w:val="CCCCCC"/>
          <w:sz w:val="21"/>
          <w:szCs w:val="21"/>
        </w:rPr>
        <w:t>.</w:t>
      </w:r>
      <w:r w:rsidRPr="00EC4EAA">
        <w:rPr>
          <w:rFonts w:ascii="Consolas" w:hAnsi="Consolas"/>
          <w:color w:val="DCDCAA"/>
          <w:sz w:val="21"/>
          <w:szCs w:val="21"/>
        </w:rPr>
        <w:t>print</w:t>
      </w:r>
      <w:proofErr w:type="spellEnd"/>
      <w:r w:rsidRPr="00EC4EAA">
        <w:rPr>
          <w:rFonts w:ascii="Consolas" w:hAnsi="Consolas"/>
          <w:color w:val="CCCCCC"/>
          <w:sz w:val="21"/>
          <w:szCs w:val="21"/>
        </w:rPr>
        <w:t xml:space="preserve">(item </w:t>
      </w:r>
      <w:r w:rsidRPr="00EC4EAA">
        <w:rPr>
          <w:rFonts w:ascii="Consolas" w:hAnsi="Consolas"/>
          <w:color w:val="D4D4D4"/>
          <w:sz w:val="21"/>
          <w:szCs w:val="21"/>
        </w:rPr>
        <w:t>+</w:t>
      </w:r>
      <w:r w:rsidRPr="00EC4EAA">
        <w:rPr>
          <w:rFonts w:ascii="Consolas" w:hAnsi="Consolas"/>
          <w:color w:val="CCCCCC"/>
          <w:sz w:val="21"/>
          <w:szCs w:val="21"/>
        </w:rPr>
        <w:t xml:space="preserve"> </w:t>
      </w:r>
      <w:r w:rsidRPr="00EC4EAA">
        <w:rPr>
          <w:rFonts w:ascii="Consolas" w:hAnsi="Consolas"/>
          <w:color w:val="CE9178"/>
          <w:sz w:val="21"/>
          <w:szCs w:val="21"/>
        </w:rPr>
        <w:t>" "</w:t>
      </w:r>
      <w:r w:rsidRPr="00EC4EAA">
        <w:rPr>
          <w:rFonts w:ascii="Consolas" w:hAnsi="Consolas"/>
          <w:color w:val="CCCCCC"/>
          <w:sz w:val="21"/>
          <w:szCs w:val="21"/>
        </w:rPr>
        <w:t>);</w:t>
      </w:r>
    </w:p>
    <w:p w14:paraId="63CB6024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>        }</w:t>
      </w:r>
    </w:p>
    <w:p w14:paraId="0C343819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>    }</w:t>
      </w:r>
    </w:p>
    <w:p w14:paraId="4A58C397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EC4EAA">
        <w:rPr>
          <w:rFonts w:ascii="Consolas" w:hAnsi="Consolas"/>
          <w:color w:val="CCCCCC"/>
          <w:sz w:val="21"/>
          <w:szCs w:val="21"/>
        </w:rPr>
        <w:t>}</w:t>
      </w:r>
    </w:p>
    <w:p w14:paraId="4A544DA6" w14:textId="77777777" w:rsidR="00EC4EAA" w:rsidRPr="00EC4EAA" w:rsidRDefault="00EC4EAA" w:rsidP="00EC4E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D8C6D9D" w14:textId="77777777" w:rsidR="00EC4EAA" w:rsidRDefault="00EC4EAA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5DC4F3C2" w14:textId="73D450C2" w:rsidR="00EC4EAA" w:rsidRDefault="00B06E44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proofErr w:type="spellStart"/>
      <w:r w:rsidRPr="00B06E44">
        <w:rPr>
          <w:rFonts w:asciiTheme="minorHAnsi" w:hAnsiTheme="minorHAnsi" w:cstheme="minorHAnsi"/>
          <w:b/>
          <w:bCs/>
          <w:color w:val="FF0000"/>
          <w:sz w:val="24"/>
          <w:szCs w:val="24"/>
        </w:rPr>
        <w:t>javac</w:t>
      </w:r>
      <w:proofErr w:type="spellEnd"/>
      <w:r w:rsidRPr="00B06E44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 *.java</w:t>
      </w:r>
    </w:p>
    <w:p w14:paraId="19CFB419" w14:textId="6E529BF3" w:rsidR="00B06E44" w:rsidRDefault="00B06E44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B06E44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java </w:t>
      </w:r>
      <w:proofErr w:type="spellStart"/>
      <w:r w:rsidRPr="00B06E44">
        <w:rPr>
          <w:rFonts w:asciiTheme="minorHAnsi" w:hAnsiTheme="minorHAnsi" w:cstheme="minorHAnsi"/>
          <w:b/>
          <w:bCs/>
          <w:color w:val="FF0000"/>
          <w:sz w:val="24"/>
          <w:szCs w:val="24"/>
        </w:rPr>
        <w:t>ArrayListExample</w:t>
      </w:r>
      <w:proofErr w:type="spellEnd"/>
    </w:p>
    <w:p w14:paraId="0ED21B32" w14:textId="77777777" w:rsidR="00B06E44" w:rsidRDefault="00B06E44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59C0C18E" w14:textId="7A4677F7" w:rsidR="00B06E44" w:rsidRDefault="00B06E44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B06E44">
        <w:rPr>
          <w:rFonts w:asciiTheme="minorHAnsi" w:hAnsiTheme="minorHAnsi" w:cstheme="minorHAnsi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7C752FCB" wp14:editId="36B782B2">
            <wp:extent cx="4549534" cy="1386960"/>
            <wp:effectExtent l="0" t="0" r="3810" b="3810"/>
            <wp:docPr id="59266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63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2F12" w14:textId="77777777" w:rsidR="00B06E44" w:rsidRDefault="00B06E44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0ECD18BE" w14:textId="75903ED2" w:rsidR="00B06E44" w:rsidRDefault="00B06E44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B06E44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java </w:t>
      </w:r>
      <w:proofErr w:type="spellStart"/>
      <w:r w:rsidRPr="00B06E44">
        <w:rPr>
          <w:rFonts w:asciiTheme="minorHAnsi" w:hAnsiTheme="minorHAnsi" w:cstheme="minorHAnsi"/>
          <w:b/>
          <w:bCs/>
          <w:color w:val="FF0000"/>
          <w:sz w:val="24"/>
          <w:szCs w:val="24"/>
        </w:rPr>
        <w:t>LinkedListExample</w:t>
      </w:r>
      <w:proofErr w:type="spellEnd"/>
    </w:p>
    <w:p w14:paraId="0596A89C" w14:textId="77777777" w:rsidR="00B06E44" w:rsidRDefault="00B06E44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473E3210" w14:textId="0E516D76" w:rsidR="00B06E44" w:rsidRDefault="00B06E44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B06E44">
        <w:rPr>
          <w:rFonts w:asciiTheme="minorHAnsi" w:hAnsiTheme="minorHAnsi" w:cstheme="minorHAnsi"/>
          <w:b/>
          <w:bCs/>
          <w:color w:val="FF0000"/>
          <w:sz w:val="24"/>
          <w:szCs w:val="24"/>
        </w:rPr>
        <w:drawing>
          <wp:inline distT="0" distB="0" distL="0" distR="0" wp14:anchorId="64E11019" wp14:editId="29337852">
            <wp:extent cx="4282811" cy="1120237"/>
            <wp:effectExtent l="0" t="0" r="3810" b="3810"/>
            <wp:docPr id="43408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85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112" w14:textId="77777777" w:rsidR="00245841" w:rsidRDefault="00245841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224E97B5" w14:textId="77777777" w:rsidR="00245841" w:rsidRDefault="00245841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04646D31" w14:textId="77777777" w:rsidR="00245841" w:rsidRDefault="00245841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5296A905" w14:textId="77777777" w:rsidR="00245841" w:rsidRDefault="00245841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54638EA8" w14:textId="35B19917" w:rsidR="00245841" w:rsidRDefault="00245841" w:rsidP="00245841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72448774"/>
      <w:r>
        <w:rPr>
          <w:rFonts w:asciiTheme="minorHAnsi" w:eastAsia="Arial" w:hAnsiTheme="minorHAnsi" w:cstheme="minorHAnsi"/>
          <w:color w:val="E36C0A" w:themeColor="accent6" w:themeShade="BF"/>
        </w:rPr>
        <w:t>HashMap List and Method</w:t>
      </w:r>
      <w:bookmarkEnd w:id="4"/>
    </w:p>
    <w:p w14:paraId="45557360" w14:textId="77777777" w:rsidR="00245841" w:rsidRDefault="00245841" w:rsidP="00245841">
      <w:pPr>
        <w:rPr>
          <w:rFonts w:eastAsia="Arial"/>
        </w:rPr>
      </w:pPr>
    </w:p>
    <w:p w14:paraId="73AFFBD3" w14:textId="77777777" w:rsidR="00245841" w:rsidRDefault="00245841" w:rsidP="00245841">
      <w:pPr>
        <w:pStyle w:val="NormalWeb"/>
      </w:pPr>
      <w:r>
        <w:t xml:space="preserve">In simple terms, a </w:t>
      </w:r>
      <w:r>
        <w:rPr>
          <w:rStyle w:val="HTMLCode"/>
          <w:rFonts w:eastAsiaTheme="majorEastAsia"/>
        </w:rPr>
        <w:t>HashMap</w:t>
      </w:r>
      <w:r>
        <w:t xml:space="preserve"> is like a digital version of a physical dictionary or phone book. It is a data structure that stores data in key-value pairs, allowing you to quickly look up a value (like a phone number) using its associated key (like a person's name).</w:t>
      </w:r>
    </w:p>
    <w:p w14:paraId="415CCE01" w14:textId="6FD24498" w:rsidR="00245841" w:rsidRPr="00245841" w:rsidRDefault="00245841" w:rsidP="00245841">
      <w:pPr>
        <w:pStyle w:val="Heading2"/>
        <w:numPr>
          <w:ilvl w:val="1"/>
          <w:numId w:val="133"/>
        </w:numPr>
        <w:rPr>
          <w:rFonts w:eastAsia="Arial"/>
          <w:color w:val="17365D" w:themeColor="text2" w:themeShade="BF"/>
        </w:rPr>
      </w:pPr>
      <w:bookmarkStart w:id="5" w:name="_Toc172448775"/>
      <w:r w:rsidRPr="00245841">
        <w:rPr>
          <w:rFonts w:eastAsia="Arial"/>
          <w:color w:val="17365D" w:themeColor="text2" w:themeShade="BF"/>
        </w:rPr>
        <w:t>Key Concepts</w:t>
      </w:r>
      <w:bookmarkEnd w:id="5"/>
    </w:p>
    <w:p w14:paraId="2057DC0D" w14:textId="77777777" w:rsidR="00245841" w:rsidRDefault="00245841" w:rsidP="00245841">
      <w:pPr>
        <w:pStyle w:val="NormalWeb"/>
        <w:numPr>
          <w:ilvl w:val="0"/>
          <w:numId w:val="124"/>
        </w:numPr>
      </w:pPr>
      <w:r>
        <w:rPr>
          <w:rStyle w:val="Strong"/>
          <w:rFonts w:eastAsiaTheme="minorEastAsia"/>
        </w:rPr>
        <w:t>Key-Value Pairs</w:t>
      </w:r>
      <w:r>
        <w:t>:</w:t>
      </w:r>
    </w:p>
    <w:p w14:paraId="65A19079" w14:textId="77777777" w:rsidR="00245841" w:rsidRDefault="00245841" w:rsidP="00245841">
      <w:pPr>
        <w:numPr>
          <w:ilvl w:val="1"/>
          <w:numId w:val="124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Key:</w:t>
      </w:r>
      <w:r>
        <w:t xml:space="preserve"> A unique identifier (like a name in a phone book).</w:t>
      </w:r>
    </w:p>
    <w:p w14:paraId="0230632E" w14:textId="77777777" w:rsidR="00245841" w:rsidRDefault="00245841" w:rsidP="00245841">
      <w:pPr>
        <w:numPr>
          <w:ilvl w:val="1"/>
          <w:numId w:val="124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Value:</w:t>
      </w:r>
      <w:r>
        <w:t xml:space="preserve"> The data associated with the key (like a phone number).</w:t>
      </w:r>
    </w:p>
    <w:p w14:paraId="15597A6F" w14:textId="77777777" w:rsidR="00245841" w:rsidRDefault="00245841" w:rsidP="00245841">
      <w:pPr>
        <w:pStyle w:val="NormalWeb"/>
        <w:numPr>
          <w:ilvl w:val="0"/>
          <w:numId w:val="124"/>
        </w:numPr>
      </w:pPr>
      <w:r>
        <w:rPr>
          <w:rStyle w:val="Strong"/>
          <w:rFonts w:eastAsiaTheme="minorEastAsia"/>
        </w:rPr>
        <w:t>Hashing</w:t>
      </w:r>
      <w:r>
        <w:t>:</w:t>
      </w:r>
    </w:p>
    <w:p w14:paraId="24BAB9F0" w14:textId="77777777" w:rsidR="00245841" w:rsidRDefault="00245841" w:rsidP="00245841">
      <w:pPr>
        <w:numPr>
          <w:ilvl w:val="1"/>
          <w:numId w:val="124"/>
        </w:numPr>
        <w:spacing w:before="100" w:beforeAutospacing="1" w:after="100" w:afterAutospacing="1"/>
      </w:pPr>
      <w:r>
        <w:t xml:space="preserve">The </w:t>
      </w:r>
      <w:r>
        <w:rPr>
          <w:rStyle w:val="HTMLCode"/>
          <w:rFonts w:eastAsiaTheme="majorEastAsia"/>
        </w:rPr>
        <w:t>HashMap</w:t>
      </w:r>
      <w:r>
        <w:t xml:space="preserve"> uses a process called hashing to convert the key into a unique code (called a hash code) which determines where the key-value pair is stored in the map.</w:t>
      </w:r>
    </w:p>
    <w:p w14:paraId="2A7BECDA" w14:textId="77777777" w:rsidR="00245841" w:rsidRDefault="00245841" w:rsidP="00245841">
      <w:pPr>
        <w:pStyle w:val="NormalWeb"/>
        <w:numPr>
          <w:ilvl w:val="0"/>
          <w:numId w:val="124"/>
        </w:numPr>
      </w:pPr>
      <w:r>
        <w:rPr>
          <w:rStyle w:val="Strong"/>
          <w:rFonts w:eastAsiaTheme="minorEastAsia"/>
        </w:rPr>
        <w:t>Fast Lookups</w:t>
      </w:r>
      <w:r>
        <w:t>:</w:t>
      </w:r>
    </w:p>
    <w:p w14:paraId="6F3A37AA" w14:textId="77777777" w:rsidR="00245841" w:rsidRDefault="00245841" w:rsidP="00245841">
      <w:pPr>
        <w:numPr>
          <w:ilvl w:val="1"/>
          <w:numId w:val="124"/>
        </w:numPr>
        <w:spacing w:before="100" w:beforeAutospacing="1" w:after="100" w:afterAutospacing="1"/>
      </w:pPr>
      <w:r>
        <w:t xml:space="preserve">Due to hashing, </w:t>
      </w:r>
      <w:r>
        <w:rPr>
          <w:rStyle w:val="HTMLCode"/>
          <w:rFonts w:eastAsiaTheme="majorEastAsia"/>
        </w:rPr>
        <w:t>HashMap</w:t>
      </w:r>
      <w:r>
        <w:t xml:space="preserve"> allows for very fast retrieval of values when you know the key.</w:t>
      </w:r>
    </w:p>
    <w:p w14:paraId="2CBDD6D9" w14:textId="77777777" w:rsidR="00B341A7" w:rsidRDefault="00B341A7" w:rsidP="00B341A7">
      <w:pPr>
        <w:spacing w:before="100" w:beforeAutospacing="1" w:after="100" w:afterAutospacing="1"/>
      </w:pPr>
    </w:p>
    <w:p w14:paraId="4806A2B6" w14:textId="77777777" w:rsidR="00B341A7" w:rsidRPr="00B341A7" w:rsidRDefault="00B341A7" w:rsidP="00B341A7">
      <w:pPr>
        <w:rPr>
          <w:sz w:val="24"/>
          <w:szCs w:val="24"/>
        </w:rPr>
      </w:pPr>
      <w:proofErr w:type="gramStart"/>
      <w:r w:rsidRPr="00B341A7">
        <w:rPr>
          <w:rFonts w:hAnsi="Symbol"/>
          <w:sz w:val="24"/>
          <w:szCs w:val="24"/>
        </w:rPr>
        <w:t></w:t>
      </w:r>
      <w:r w:rsidRPr="00B341A7">
        <w:rPr>
          <w:sz w:val="24"/>
          <w:szCs w:val="24"/>
        </w:rPr>
        <w:t xml:space="preserve">  </w:t>
      </w:r>
      <w:r w:rsidRPr="00B341A7">
        <w:rPr>
          <w:b/>
          <w:bCs/>
          <w:sz w:val="24"/>
          <w:szCs w:val="24"/>
        </w:rPr>
        <w:t>Map</w:t>
      </w:r>
      <w:proofErr w:type="gramEnd"/>
      <w:r w:rsidRPr="00B341A7">
        <w:rPr>
          <w:sz w:val="24"/>
          <w:szCs w:val="24"/>
        </w:rPr>
        <w:t xml:space="preserve"> is a collection that maps keys to values.</w:t>
      </w:r>
    </w:p>
    <w:p w14:paraId="419CE919" w14:textId="77777777" w:rsidR="00B341A7" w:rsidRPr="00B341A7" w:rsidRDefault="00B341A7" w:rsidP="00B341A7">
      <w:pPr>
        <w:rPr>
          <w:sz w:val="24"/>
          <w:szCs w:val="24"/>
        </w:rPr>
      </w:pPr>
      <w:proofErr w:type="gramStart"/>
      <w:r w:rsidRPr="00B341A7">
        <w:rPr>
          <w:rFonts w:hAnsi="Symbol"/>
          <w:sz w:val="24"/>
          <w:szCs w:val="24"/>
        </w:rPr>
        <w:t></w:t>
      </w:r>
      <w:r w:rsidRPr="00B341A7">
        <w:rPr>
          <w:sz w:val="24"/>
          <w:szCs w:val="24"/>
        </w:rPr>
        <w:t xml:space="preserve">  </w:t>
      </w:r>
      <w:r w:rsidRPr="00B341A7">
        <w:rPr>
          <w:b/>
          <w:bCs/>
          <w:sz w:val="24"/>
          <w:szCs w:val="24"/>
        </w:rPr>
        <w:t>HashMap</w:t>
      </w:r>
      <w:proofErr w:type="gramEnd"/>
      <w:r w:rsidRPr="00B341A7">
        <w:rPr>
          <w:sz w:val="24"/>
          <w:szCs w:val="24"/>
        </w:rPr>
        <w:t xml:space="preserve"> is a common implementation of the Map interface.</w:t>
      </w:r>
    </w:p>
    <w:p w14:paraId="3BA73AC6" w14:textId="77777777" w:rsidR="00B341A7" w:rsidRPr="00B341A7" w:rsidRDefault="00B341A7" w:rsidP="00B341A7">
      <w:pPr>
        <w:rPr>
          <w:sz w:val="24"/>
          <w:szCs w:val="24"/>
        </w:rPr>
      </w:pPr>
      <w:proofErr w:type="gramStart"/>
      <w:r w:rsidRPr="00B341A7">
        <w:rPr>
          <w:rFonts w:hAnsi="Symbol"/>
          <w:sz w:val="24"/>
          <w:szCs w:val="24"/>
        </w:rPr>
        <w:t></w:t>
      </w:r>
      <w:r w:rsidRPr="00B341A7">
        <w:rPr>
          <w:sz w:val="24"/>
          <w:szCs w:val="24"/>
        </w:rPr>
        <w:t xml:space="preserve">  Basic</w:t>
      </w:r>
      <w:proofErr w:type="gramEnd"/>
      <w:r w:rsidRPr="00B341A7">
        <w:rPr>
          <w:sz w:val="24"/>
          <w:szCs w:val="24"/>
        </w:rPr>
        <w:t xml:space="preserve"> operations include adding (</w:t>
      </w:r>
      <w:r w:rsidRPr="00B341A7">
        <w:rPr>
          <w:rFonts w:ascii="Courier New" w:hAnsi="Courier New" w:cs="Courier New"/>
        </w:rPr>
        <w:t>put</w:t>
      </w:r>
      <w:r w:rsidRPr="00B341A7">
        <w:rPr>
          <w:sz w:val="24"/>
          <w:szCs w:val="24"/>
        </w:rPr>
        <w:t>), accessing (</w:t>
      </w:r>
      <w:r w:rsidRPr="00B341A7">
        <w:rPr>
          <w:rFonts w:ascii="Courier New" w:hAnsi="Courier New" w:cs="Courier New"/>
        </w:rPr>
        <w:t>get</w:t>
      </w:r>
      <w:r w:rsidRPr="00B341A7">
        <w:rPr>
          <w:sz w:val="24"/>
          <w:szCs w:val="24"/>
        </w:rPr>
        <w:t>), removing (</w:t>
      </w:r>
      <w:r w:rsidRPr="00B341A7">
        <w:rPr>
          <w:rFonts w:ascii="Courier New" w:hAnsi="Courier New" w:cs="Courier New"/>
        </w:rPr>
        <w:t>remove</w:t>
      </w:r>
      <w:r w:rsidRPr="00B341A7">
        <w:rPr>
          <w:sz w:val="24"/>
          <w:szCs w:val="24"/>
        </w:rPr>
        <w:t>), and checking for keys (</w:t>
      </w:r>
      <w:proofErr w:type="spellStart"/>
      <w:r w:rsidRPr="00B341A7">
        <w:rPr>
          <w:rFonts w:ascii="Courier New" w:hAnsi="Courier New" w:cs="Courier New"/>
        </w:rPr>
        <w:t>containsKey</w:t>
      </w:r>
      <w:proofErr w:type="spellEnd"/>
      <w:r w:rsidRPr="00B341A7">
        <w:rPr>
          <w:sz w:val="24"/>
          <w:szCs w:val="24"/>
        </w:rPr>
        <w:t>).</w:t>
      </w:r>
    </w:p>
    <w:p w14:paraId="10ECF7C0" w14:textId="19869DD7" w:rsidR="00B341A7" w:rsidRDefault="00B341A7" w:rsidP="00B341A7">
      <w:pPr>
        <w:spacing w:before="100" w:beforeAutospacing="1" w:after="100" w:afterAutospacing="1"/>
      </w:pPr>
      <w:proofErr w:type="gramStart"/>
      <w:r w:rsidRPr="00B341A7">
        <w:rPr>
          <w:rFonts w:hAnsi="Symbol"/>
          <w:sz w:val="24"/>
          <w:szCs w:val="24"/>
        </w:rPr>
        <w:t></w:t>
      </w:r>
      <w:r w:rsidRPr="00B341A7">
        <w:rPr>
          <w:sz w:val="24"/>
          <w:szCs w:val="24"/>
        </w:rPr>
        <w:t xml:space="preserve">  You</w:t>
      </w:r>
      <w:proofErr w:type="gramEnd"/>
      <w:r w:rsidRPr="00B341A7">
        <w:rPr>
          <w:sz w:val="24"/>
          <w:szCs w:val="24"/>
        </w:rPr>
        <w:t xml:space="preserve"> can iterate through the map using the </w:t>
      </w:r>
      <w:proofErr w:type="spellStart"/>
      <w:r w:rsidRPr="00B341A7">
        <w:rPr>
          <w:rFonts w:ascii="Courier New" w:hAnsi="Courier New" w:cs="Courier New"/>
        </w:rPr>
        <w:t>entrySet</w:t>
      </w:r>
      <w:proofErr w:type="spellEnd"/>
      <w:r w:rsidRPr="00B341A7">
        <w:rPr>
          <w:rFonts w:ascii="Courier New" w:hAnsi="Courier New" w:cs="Courier New"/>
        </w:rPr>
        <w:t>()</w:t>
      </w:r>
      <w:r w:rsidRPr="00B341A7">
        <w:rPr>
          <w:sz w:val="24"/>
          <w:szCs w:val="24"/>
        </w:rPr>
        <w:t xml:space="preserve"> method.</w:t>
      </w:r>
    </w:p>
    <w:p w14:paraId="2776781C" w14:textId="77777777" w:rsidR="00245841" w:rsidRPr="00245841" w:rsidRDefault="00245841" w:rsidP="00245841">
      <w:pPr>
        <w:pStyle w:val="Heading2"/>
        <w:numPr>
          <w:ilvl w:val="1"/>
          <w:numId w:val="133"/>
        </w:numPr>
        <w:rPr>
          <w:rFonts w:eastAsia="Arial"/>
          <w:color w:val="17365D" w:themeColor="text2" w:themeShade="BF"/>
        </w:rPr>
      </w:pPr>
      <w:bookmarkStart w:id="6" w:name="_Toc172448776"/>
      <w:r w:rsidRPr="00245841">
        <w:rPr>
          <w:rFonts w:eastAsia="Arial"/>
          <w:color w:val="17365D" w:themeColor="text2" w:themeShade="BF"/>
        </w:rPr>
        <w:t>Real-Life Analogy: Phone Directory</w:t>
      </w:r>
      <w:bookmarkEnd w:id="6"/>
    </w:p>
    <w:p w14:paraId="06EA8DB0" w14:textId="77777777" w:rsidR="00245841" w:rsidRDefault="00245841" w:rsidP="00245841">
      <w:pPr>
        <w:pStyle w:val="NormalWeb"/>
      </w:pPr>
      <w:r>
        <w:t>Imagine you have a phone directory:</w:t>
      </w:r>
    </w:p>
    <w:p w14:paraId="6F4A3F4C" w14:textId="77777777" w:rsidR="00245841" w:rsidRDefault="00245841" w:rsidP="00245841">
      <w:pPr>
        <w:numPr>
          <w:ilvl w:val="0"/>
          <w:numId w:val="125"/>
        </w:numPr>
        <w:spacing w:before="100" w:beforeAutospacing="1" w:after="100" w:afterAutospacing="1"/>
      </w:pPr>
      <w:r>
        <w:t>Each entry in the directory has a person's name (key) and their phone number (value).</w:t>
      </w:r>
    </w:p>
    <w:p w14:paraId="0E6B46D1" w14:textId="77777777" w:rsidR="00245841" w:rsidRDefault="00245841" w:rsidP="00245841">
      <w:pPr>
        <w:numPr>
          <w:ilvl w:val="0"/>
          <w:numId w:val="125"/>
        </w:numPr>
        <w:spacing w:before="100" w:beforeAutospacing="1" w:after="100" w:afterAutospacing="1"/>
      </w:pPr>
      <w:r>
        <w:lastRenderedPageBreak/>
        <w:t>You can quickly find someone's phone number if you know their name.</w:t>
      </w:r>
    </w:p>
    <w:p w14:paraId="44886B4F" w14:textId="77777777" w:rsidR="00245841" w:rsidRPr="00245841" w:rsidRDefault="00245841" w:rsidP="00245841">
      <w:pPr>
        <w:pStyle w:val="Heading2"/>
        <w:numPr>
          <w:ilvl w:val="1"/>
          <w:numId w:val="133"/>
        </w:numPr>
        <w:rPr>
          <w:rFonts w:eastAsia="Arial"/>
          <w:color w:val="17365D" w:themeColor="text2" w:themeShade="BF"/>
        </w:rPr>
      </w:pPr>
      <w:bookmarkStart w:id="7" w:name="_Toc172448777"/>
      <w:r w:rsidRPr="00245841">
        <w:rPr>
          <w:rFonts w:eastAsia="Arial"/>
          <w:color w:val="17365D" w:themeColor="text2" w:themeShade="BF"/>
        </w:rPr>
        <w:t>How It Works</w:t>
      </w:r>
      <w:bookmarkEnd w:id="7"/>
    </w:p>
    <w:p w14:paraId="4089960F" w14:textId="77777777" w:rsidR="00245841" w:rsidRDefault="00245841" w:rsidP="00245841">
      <w:pPr>
        <w:numPr>
          <w:ilvl w:val="0"/>
          <w:numId w:val="126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Adding Entries:</w:t>
      </w:r>
      <w:r>
        <w:t xml:space="preserve"> You add entries to the </w:t>
      </w:r>
      <w:r>
        <w:rPr>
          <w:rStyle w:val="HTMLCode"/>
          <w:rFonts w:eastAsiaTheme="majorEastAsia"/>
        </w:rPr>
        <w:t>HashMap</w:t>
      </w:r>
      <w:r>
        <w:t xml:space="preserve"> using the key-value pairs. For example, you can add "John" with his phone number "123-456-7890".</w:t>
      </w:r>
    </w:p>
    <w:p w14:paraId="794E878D" w14:textId="77777777" w:rsidR="00245841" w:rsidRDefault="00245841" w:rsidP="00245841">
      <w:pPr>
        <w:numPr>
          <w:ilvl w:val="0"/>
          <w:numId w:val="126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Retrieving Entries:</w:t>
      </w:r>
      <w:r>
        <w:t xml:space="preserve"> If you want to find John's phone number, you just need to look up "John" in the </w:t>
      </w:r>
      <w:r>
        <w:rPr>
          <w:rStyle w:val="HTMLCode"/>
          <w:rFonts w:eastAsiaTheme="majorEastAsia"/>
        </w:rPr>
        <w:t>HashMap</w:t>
      </w:r>
      <w:r>
        <w:t>, and it will quickly give you "123-456-7890".</w:t>
      </w:r>
    </w:p>
    <w:p w14:paraId="54B31EB6" w14:textId="77777777" w:rsidR="00245841" w:rsidRDefault="00245841" w:rsidP="00245841">
      <w:pPr>
        <w:numPr>
          <w:ilvl w:val="0"/>
          <w:numId w:val="126"/>
        </w:numPr>
        <w:spacing w:before="100" w:beforeAutospacing="1" w:after="100" w:afterAutospacing="1"/>
      </w:pPr>
      <w:r>
        <w:rPr>
          <w:rStyle w:val="Strong"/>
          <w:rFonts w:eastAsiaTheme="minorEastAsia"/>
        </w:rPr>
        <w:t>Removing Entries:</w:t>
      </w:r>
      <w:r>
        <w:t xml:space="preserve"> If John changes his phone number, you can remove his old entry and add a new one.</w:t>
      </w:r>
    </w:p>
    <w:p w14:paraId="51F35527" w14:textId="77777777" w:rsidR="00245841" w:rsidRPr="00245841" w:rsidRDefault="00245841" w:rsidP="00245841">
      <w:pPr>
        <w:rPr>
          <w:rFonts w:eastAsia="Arial"/>
        </w:rPr>
      </w:pPr>
    </w:p>
    <w:p w14:paraId="025E5A37" w14:textId="77777777" w:rsidR="00245841" w:rsidRPr="00245841" w:rsidRDefault="00245841" w:rsidP="00245841">
      <w:pPr>
        <w:pStyle w:val="Heading2"/>
        <w:numPr>
          <w:ilvl w:val="1"/>
          <w:numId w:val="133"/>
        </w:numPr>
        <w:rPr>
          <w:rFonts w:eastAsia="Arial"/>
          <w:color w:val="17365D" w:themeColor="text2" w:themeShade="BF"/>
        </w:rPr>
      </w:pPr>
      <w:bookmarkStart w:id="8" w:name="_Toc172448778"/>
      <w:r w:rsidRPr="00245841">
        <w:rPr>
          <w:rFonts w:eastAsia="Arial"/>
          <w:color w:val="17365D" w:themeColor="text2" w:themeShade="BF"/>
        </w:rPr>
        <w:t>Basic Map Methods Example</w:t>
      </w:r>
      <w:bookmarkEnd w:id="8"/>
    </w:p>
    <w:p w14:paraId="3FD8FC93" w14:textId="77777777" w:rsidR="00245841" w:rsidRPr="00245841" w:rsidRDefault="00245841" w:rsidP="00245841"/>
    <w:p w14:paraId="394FC4FA" w14:textId="77777777" w:rsidR="00245841" w:rsidRDefault="00245841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17BD1171" w14:textId="77777777" w:rsidR="00245841" w:rsidRDefault="00245841" w:rsidP="00245841">
      <w:pPr>
        <w:pStyle w:val="NormalWeb"/>
      </w:pPr>
      <w:r>
        <w:t xml:space="preserve">Here's a very simple example to understand the concept of </w:t>
      </w:r>
      <w:proofErr w:type="spellStart"/>
      <w:r>
        <w:rPr>
          <w:rStyle w:val="HTMLCode"/>
          <w:rFonts w:eastAsiaTheme="majorEastAsia"/>
        </w:rPr>
        <w:t>MapView</w:t>
      </w:r>
      <w:proofErr w:type="spellEnd"/>
      <w:r>
        <w:t xml:space="preserve"> and basic map methods in Java.</w:t>
      </w:r>
    </w:p>
    <w:p w14:paraId="43017EF0" w14:textId="77777777" w:rsidR="00245841" w:rsidRDefault="00245841" w:rsidP="00245841">
      <w:pPr>
        <w:pStyle w:val="NormalWeb"/>
      </w:pPr>
      <w:r>
        <w:rPr>
          <w:rStyle w:val="Strong"/>
          <w:rFonts w:eastAsiaTheme="minorEastAsia"/>
        </w:rPr>
        <w:t>Scenario: Phone Directory</w:t>
      </w:r>
    </w:p>
    <w:p w14:paraId="2B6FA437" w14:textId="77777777" w:rsidR="00245841" w:rsidRDefault="00245841" w:rsidP="00245841">
      <w:pPr>
        <w:pStyle w:val="NormalWeb"/>
      </w:pPr>
      <w:r>
        <w:t>Imagine you have a phone directory where you store the phone numbers of people. Each entry in the phone directory has a person's name (the key) and their phone number (the value).</w:t>
      </w:r>
    </w:p>
    <w:p w14:paraId="17295D4E" w14:textId="77777777" w:rsidR="00245841" w:rsidRDefault="00245841" w:rsidP="00245841">
      <w:pPr>
        <w:pStyle w:val="NormalWeb"/>
      </w:pPr>
      <w:r>
        <w:t xml:space="preserve">Here is a simple example in Java using </w:t>
      </w:r>
      <w:r>
        <w:rPr>
          <w:rStyle w:val="HTMLCode"/>
          <w:rFonts w:eastAsiaTheme="majorEastAsia"/>
        </w:rPr>
        <w:t>HashMap</w:t>
      </w:r>
      <w:r>
        <w:t>:</w:t>
      </w:r>
    </w:p>
    <w:p w14:paraId="0EACA7AF" w14:textId="77777777" w:rsidR="00245841" w:rsidRDefault="00245841" w:rsidP="00245841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245841">
        <w:rPr>
          <w:rFonts w:asciiTheme="minorHAnsi" w:hAnsiTheme="minorHAnsi" w:cstheme="minorHAnsi"/>
          <w:b/>
          <w:bCs/>
          <w:color w:val="FF0000"/>
          <w:sz w:val="24"/>
          <w:szCs w:val="24"/>
        </w:rPr>
        <w:t>MapExample.java</w:t>
      </w:r>
    </w:p>
    <w:p w14:paraId="11747229" w14:textId="77777777" w:rsidR="00245841" w:rsidRDefault="00245841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3D7D45D8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569CD6"/>
          <w:sz w:val="21"/>
          <w:szCs w:val="21"/>
        </w:rPr>
        <w:t>import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841">
        <w:rPr>
          <w:rFonts w:ascii="Consolas" w:hAnsi="Consolas"/>
          <w:color w:val="D4D4D4"/>
          <w:sz w:val="21"/>
          <w:szCs w:val="21"/>
        </w:rPr>
        <w:t>java.util</w:t>
      </w:r>
      <w:proofErr w:type="gramEnd"/>
      <w:r w:rsidRPr="00245841">
        <w:rPr>
          <w:rFonts w:ascii="Consolas" w:hAnsi="Consolas"/>
          <w:color w:val="D4D4D4"/>
          <w:sz w:val="21"/>
          <w:szCs w:val="21"/>
        </w:rPr>
        <w:t>.HashMap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;</w:t>
      </w:r>
    </w:p>
    <w:p w14:paraId="09ED49C3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569CD6"/>
          <w:sz w:val="21"/>
          <w:szCs w:val="21"/>
        </w:rPr>
        <w:t>import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841">
        <w:rPr>
          <w:rFonts w:ascii="Consolas" w:hAnsi="Consolas"/>
          <w:color w:val="D4D4D4"/>
          <w:sz w:val="21"/>
          <w:szCs w:val="21"/>
        </w:rPr>
        <w:t>java.util</w:t>
      </w:r>
      <w:proofErr w:type="gramEnd"/>
      <w:r w:rsidRPr="00245841">
        <w:rPr>
          <w:rFonts w:ascii="Consolas" w:hAnsi="Consolas"/>
          <w:color w:val="D4D4D4"/>
          <w:sz w:val="21"/>
          <w:szCs w:val="21"/>
        </w:rPr>
        <w:t>.Map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;</w:t>
      </w:r>
    </w:p>
    <w:p w14:paraId="6F336C98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D9EA3F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569CD6"/>
          <w:sz w:val="21"/>
          <w:szCs w:val="21"/>
        </w:rPr>
        <w:t>public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569CD6"/>
          <w:sz w:val="21"/>
          <w:szCs w:val="21"/>
        </w:rPr>
        <w:t>class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4EC9B0"/>
          <w:sz w:val="21"/>
          <w:szCs w:val="21"/>
        </w:rPr>
        <w:t>MapExample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 xml:space="preserve"> {</w:t>
      </w:r>
    </w:p>
    <w:p w14:paraId="1CFC4370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</w:t>
      </w:r>
      <w:r w:rsidRPr="00245841">
        <w:rPr>
          <w:rFonts w:ascii="Consolas" w:hAnsi="Consolas"/>
          <w:color w:val="569CD6"/>
          <w:sz w:val="21"/>
          <w:szCs w:val="21"/>
        </w:rPr>
        <w:t>public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569CD6"/>
          <w:sz w:val="21"/>
          <w:szCs w:val="21"/>
        </w:rPr>
        <w:t>static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4EC9B0"/>
          <w:sz w:val="21"/>
          <w:szCs w:val="21"/>
        </w:rPr>
        <w:t>void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245841">
        <w:rPr>
          <w:rFonts w:ascii="Consolas" w:hAnsi="Consolas"/>
          <w:color w:val="DCDCAA"/>
          <w:sz w:val="21"/>
          <w:szCs w:val="21"/>
        </w:rPr>
        <w:t>main</w:t>
      </w:r>
      <w:r w:rsidRPr="0024584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45841">
        <w:rPr>
          <w:rFonts w:ascii="Consolas" w:hAnsi="Consolas"/>
          <w:color w:val="4EC9B0"/>
          <w:sz w:val="21"/>
          <w:szCs w:val="21"/>
        </w:rPr>
        <w:t>String</w:t>
      </w:r>
      <w:r w:rsidRPr="00245841">
        <w:rPr>
          <w:rFonts w:ascii="Consolas" w:hAnsi="Consolas"/>
          <w:color w:val="CCCCCC"/>
          <w:sz w:val="21"/>
          <w:szCs w:val="21"/>
        </w:rPr>
        <w:t xml:space="preserve">[]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) {</w:t>
      </w:r>
    </w:p>
    <w:p w14:paraId="14B3DD48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45841">
        <w:rPr>
          <w:rFonts w:ascii="Consolas" w:hAnsi="Consolas"/>
          <w:color w:val="6A9955"/>
          <w:sz w:val="21"/>
          <w:szCs w:val="21"/>
        </w:rPr>
        <w:t>// Create a HashMap</w:t>
      </w:r>
    </w:p>
    <w:p w14:paraId="533CD278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45841">
        <w:rPr>
          <w:rFonts w:ascii="Consolas" w:hAnsi="Consolas"/>
          <w:color w:val="4EC9B0"/>
          <w:sz w:val="21"/>
          <w:szCs w:val="21"/>
        </w:rPr>
        <w:t>Map</w:t>
      </w:r>
      <w:r w:rsidRPr="00245841">
        <w:rPr>
          <w:rFonts w:ascii="Consolas" w:hAnsi="Consolas"/>
          <w:color w:val="CCCCCC"/>
          <w:sz w:val="21"/>
          <w:szCs w:val="21"/>
        </w:rPr>
        <w:t>&lt;</w:t>
      </w:r>
      <w:r w:rsidRPr="00245841">
        <w:rPr>
          <w:rFonts w:ascii="Consolas" w:hAnsi="Consolas"/>
          <w:color w:val="4EC9B0"/>
          <w:sz w:val="21"/>
          <w:szCs w:val="21"/>
        </w:rPr>
        <w:t>String</w:t>
      </w:r>
      <w:r w:rsidRPr="00245841">
        <w:rPr>
          <w:rFonts w:ascii="Consolas" w:hAnsi="Consolas"/>
          <w:color w:val="CCCCCC"/>
          <w:sz w:val="21"/>
          <w:szCs w:val="21"/>
        </w:rPr>
        <w:t xml:space="preserve">, </w:t>
      </w:r>
      <w:r w:rsidRPr="00245841">
        <w:rPr>
          <w:rFonts w:ascii="Consolas" w:hAnsi="Consolas"/>
          <w:color w:val="4EC9B0"/>
          <w:sz w:val="21"/>
          <w:szCs w:val="21"/>
        </w:rPr>
        <w:t>String</w:t>
      </w:r>
      <w:r w:rsidRPr="00245841">
        <w:rPr>
          <w:rFonts w:ascii="Consolas" w:hAnsi="Consolas"/>
          <w:color w:val="CCCCCC"/>
          <w:sz w:val="21"/>
          <w:szCs w:val="21"/>
        </w:rPr>
        <w:t xml:space="preserve">&gt;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phoneDirectory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D4D4D4"/>
          <w:sz w:val="21"/>
          <w:szCs w:val="21"/>
        </w:rPr>
        <w:t>=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C586C0"/>
          <w:sz w:val="21"/>
          <w:szCs w:val="21"/>
        </w:rPr>
        <w:t>new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4EC9B0"/>
          <w:sz w:val="21"/>
          <w:szCs w:val="21"/>
        </w:rPr>
        <w:t>HashMap</w:t>
      </w:r>
      <w:r w:rsidRPr="00245841">
        <w:rPr>
          <w:rFonts w:ascii="Consolas" w:hAnsi="Consolas"/>
          <w:color w:val="CCCCCC"/>
          <w:sz w:val="21"/>
          <w:szCs w:val="21"/>
        </w:rPr>
        <w:t>&lt;</w:t>
      </w:r>
      <w:proofErr w:type="gramStart"/>
      <w:r w:rsidRPr="00245841">
        <w:rPr>
          <w:rFonts w:ascii="Consolas" w:hAnsi="Consolas"/>
          <w:color w:val="CCCCCC"/>
          <w:sz w:val="21"/>
          <w:szCs w:val="21"/>
        </w:rPr>
        <w:t>&gt;(</w:t>
      </w:r>
      <w:proofErr w:type="gramEnd"/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5F633217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B8576CA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45841">
        <w:rPr>
          <w:rFonts w:ascii="Consolas" w:hAnsi="Consolas"/>
          <w:color w:val="6A9955"/>
          <w:sz w:val="21"/>
          <w:szCs w:val="21"/>
        </w:rPr>
        <w:t>// Adding entries to the HashMap</w:t>
      </w:r>
    </w:p>
    <w:p w14:paraId="4A2B2CCD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841">
        <w:rPr>
          <w:rFonts w:ascii="Consolas" w:hAnsi="Consolas"/>
          <w:color w:val="9CDCFE"/>
          <w:sz w:val="21"/>
          <w:szCs w:val="21"/>
        </w:rPr>
        <w:t>phoneDirectory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put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45841">
        <w:rPr>
          <w:rFonts w:ascii="Consolas" w:hAnsi="Consolas"/>
          <w:color w:val="CE9178"/>
          <w:sz w:val="21"/>
          <w:szCs w:val="21"/>
        </w:rPr>
        <w:t>"John"</w:t>
      </w:r>
      <w:r w:rsidRPr="00245841">
        <w:rPr>
          <w:rFonts w:ascii="Consolas" w:hAnsi="Consolas"/>
          <w:color w:val="CCCCCC"/>
          <w:sz w:val="21"/>
          <w:szCs w:val="21"/>
        </w:rPr>
        <w:t xml:space="preserve">, </w:t>
      </w:r>
      <w:r w:rsidRPr="00245841">
        <w:rPr>
          <w:rFonts w:ascii="Consolas" w:hAnsi="Consolas"/>
          <w:color w:val="CE9178"/>
          <w:sz w:val="21"/>
          <w:szCs w:val="21"/>
        </w:rPr>
        <w:t>"123-456-7890"</w:t>
      </w:r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75629367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841">
        <w:rPr>
          <w:rFonts w:ascii="Consolas" w:hAnsi="Consolas"/>
          <w:color w:val="9CDCFE"/>
          <w:sz w:val="21"/>
          <w:szCs w:val="21"/>
        </w:rPr>
        <w:t>phoneDirectory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put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45841">
        <w:rPr>
          <w:rFonts w:ascii="Consolas" w:hAnsi="Consolas"/>
          <w:color w:val="CE9178"/>
          <w:sz w:val="21"/>
          <w:szCs w:val="21"/>
        </w:rPr>
        <w:t>"Jane"</w:t>
      </w:r>
      <w:r w:rsidRPr="00245841">
        <w:rPr>
          <w:rFonts w:ascii="Consolas" w:hAnsi="Consolas"/>
          <w:color w:val="CCCCCC"/>
          <w:sz w:val="21"/>
          <w:szCs w:val="21"/>
        </w:rPr>
        <w:t xml:space="preserve">, </w:t>
      </w:r>
      <w:r w:rsidRPr="00245841">
        <w:rPr>
          <w:rFonts w:ascii="Consolas" w:hAnsi="Consolas"/>
          <w:color w:val="CE9178"/>
          <w:sz w:val="21"/>
          <w:szCs w:val="21"/>
        </w:rPr>
        <w:t>"987-654-3210"</w:t>
      </w:r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61BDDBF0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45841">
        <w:rPr>
          <w:rFonts w:ascii="Consolas" w:hAnsi="Consolas"/>
          <w:color w:val="9CDCFE"/>
          <w:sz w:val="21"/>
          <w:szCs w:val="21"/>
        </w:rPr>
        <w:t>phoneDirectory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put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245841">
        <w:rPr>
          <w:rFonts w:ascii="Consolas" w:hAnsi="Consolas"/>
          <w:color w:val="CE9178"/>
          <w:sz w:val="21"/>
          <w:szCs w:val="21"/>
        </w:rPr>
        <w:t>"Bob"</w:t>
      </w:r>
      <w:r w:rsidRPr="00245841">
        <w:rPr>
          <w:rFonts w:ascii="Consolas" w:hAnsi="Consolas"/>
          <w:color w:val="CCCCCC"/>
          <w:sz w:val="21"/>
          <w:szCs w:val="21"/>
        </w:rPr>
        <w:t xml:space="preserve">, </w:t>
      </w:r>
      <w:r w:rsidRPr="00245841">
        <w:rPr>
          <w:rFonts w:ascii="Consolas" w:hAnsi="Consolas"/>
          <w:color w:val="CE9178"/>
          <w:sz w:val="21"/>
          <w:szCs w:val="21"/>
        </w:rPr>
        <w:t>"555-666-7777"</w:t>
      </w:r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4BAB7A67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C8390B2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45841">
        <w:rPr>
          <w:rFonts w:ascii="Consolas" w:hAnsi="Consolas"/>
          <w:color w:val="6A9955"/>
          <w:sz w:val="21"/>
          <w:szCs w:val="21"/>
        </w:rPr>
        <w:t>// Display the HashMap</w:t>
      </w:r>
    </w:p>
    <w:p w14:paraId="2E52B6E2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System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9CDCFE"/>
          <w:sz w:val="21"/>
          <w:szCs w:val="21"/>
        </w:rPr>
        <w:t>out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r w:rsidRPr="00245841">
        <w:rPr>
          <w:rFonts w:ascii="Consolas" w:hAnsi="Consolas"/>
          <w:color w:val="CE9178"/>
          <w:sz w:val="21"/>
          <w:szCs w:val="21"/>
        </w:rPr>
        <w:t>"Phone Directory: "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D4D4D4"/>
          <w:sz w:val="21"/>
          <w:szCs w:val="21"/>
        </w:rPr>
        <w:t>+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CCCCCC"/>
          <w:sz w:val="21"/>
          <w:szCs w:val="21"/>
        </w:rPr>
        <w:t>phoneDirectory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363EDB1D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468A74D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45841">
        <w:rPr>
          <w:rFonts w:ascii="Consolas" w:hAnsi="Consolas"/>
          <w:color w:val="6A9955"/>
          <w:sz w:val="21"/>
          <w:szCs w:val="21"/>
        </w:rPr>
        <w:t>// Accessing an element from the HashMap</w:t>
      </w:r>
    </w:p>
    <w:p w14:paraId="5DE6FE8D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45841">
        <w:rPr>
          <w:rFonts w:ascii="Consolas" w:hAnsi="Consolas"/>
          <w:color w:val="4EC9B0"/>
          <w:sz w:val="21"/>
          <w:szCs w:val="21"/>
        </w:rPr>
        <w:t>String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johnNumber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D4D4D4"/>
          <w:sz w:val="21"/>
          <w:szCs w:val="21"/>
        </w:rPr>
        <w:t>=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phoneDirectory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get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r w:rsidRPr="00245841">
        <w:rPr>
          <w:rFonts w:ascii="Consolas" w:hAnsi="Consolas"/>
          <w:color w:val="CE9178"/>
          <w:sz w:val="21"/>
          <w:szCs w:val="21"/>
        </w:rPr>
        <w:t>"John"</w:t>
      </w:r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01C04F4D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System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9CDCFE"/>
          <w:sz w:val="21"/>
          <w:szCs w:val="21"/>
        </w:rPr>
        <w:t>out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r w:rsidRPr="00245841">
        <w:rPr>
          <w:rFonts w:ascii="Consolas" w:hAnsi="Consolas"/>
          <w:color w:val="CE9178"/>
          <w:sz w:val="21"/>
          <w:szCs w:val="21"/>
        </w:rPr>
        <w:t>"John's number: "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D4D4D4"/>
          <w:sz w:val="21"/>
          <w:szCs w:val="21"/>
        </w:rPr>
        <w:t>+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CCCCCC"/>
          <w:sz w:val="21"/>
          <w:szCs w:val="21"/>
        </w:rPr>
        <w:t>johnNumber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49AEFBEA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90309AA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45841">
        <w:rPr>
          <w:rFonts w:ascii="Consolas" w:hAnsi="Consolas"/>
          <w:color w:val="6A9955"/>
          <w:sz w:val="21"/>
          <w:szCs w:val="21"/>
        </w:rPr>
        <w:t>// Removing an entry from the HashMap</w:t>
      </w:r>
    </w:p>
    <w:p w14:paraId="64969E70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phoneDirectory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remove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r w:rsidRPr="00245841">
        <w:rPr>
          <w:rFonts w:ascii="Consolas" w:hAnsi="Consolas"/>
          <w:color w:val="CE9178"/>
          <w:sz w:val="21"/>
          <w:szCs w:val="21"/>
        </w:rPr>
        <w:t>"Jane"</w:t>
      </w:r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01492D2C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System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9CDCFE"/>
          <w:sz w:val="21"/>
          <w:szCs w:val="21"/>
        </w:rPr>
        <w:t>out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r w:rsidRPr="00245841">
        <w:rPr>
          <w:rFonts w:ascii="Consolas" w:hAnsi="Consolas"/>
          <w:color w:val="CE9178"/>
          <w:sz w:val="21"/>
          <w:szCs w:val="21"/>
        </w:rPr>
        <w:t>"Phone Directory after removal: "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D4D4D4"/>
          <w:sz w:val="21"/>
          <w:szCs w:val="21"/>
        </w:rPr>
        <w:t>+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CCCCCC"/>
          <w:sz w:val="21"/>
          <w:szCs w:val="21"/>
        </w:rPr>
        <w:t>phoneDirectory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6F569579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B12E67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45841">
        <w:rPr>
          <w:rFonts w:ascii="Consolas" w:hAnsi="Consolas"/>
          <w:color w:val="6A9955"/>
          <w:sz w:val="21"/>
          <w:szCs w:val="21"/>
        </w:rPr>
        <w:t>// Checking if a key exists in the HashMap</w:t>
      </w:r>
    </w:p>
    <w:p w14:paraId="134E1CEF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5841">
        <w:rPr>
          <w:rFonts w:ascii="Consolas" w:hAnsi="Consolas"/>
          <w:color w:val="4EC9B0"/>
          <w:sz w:val="21"/>
          <w:szCs w:val="21"/>
        </w:rPr>
        <w:t>boolean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hasBob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D4D4D4"/>
          <w:sz w:val="21"/>
          <w:szCs w:val="21"/>
        </w:rPr>
        <w:t>=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phoneDirectory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containsKey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r w:rsidRPr="00245841">
        <w:rPr>
          <w:rFonts w:ascii="Consolas" w:hAnsi="Consolas"/>
          <w:color w:val="CE9178"/>
          <w:sz w:val="21"/>
          <w:szCs w:val="21"/>
        </w:rPr>
        <w:t>"Bob"</w:t>
      </w:r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36B8A570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System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9CDCFE"/>
          <w:sz w:val="21"/>
          <w:szCs w:val="21"/>
        </w:rPr>
        <w:t>out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r w:rsidRPr="00245841">
        <w:rPr>
          <w:rFonts w:ascii="Consolas" w:hAnsi="Consolas"/>
          <w:color w:val="CE9178"/>
          <w:sz w:val="21"/>
          <w:szCs w:val="21"/>
        </w:rPr>
        <w:t>"Does Bob exist in the directory? "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D4D4D4"/>
          <w:sz w:val="21"/>
          <w:szCs w:val="21"/>
        </w:rPr>
        <w:t>+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CCCCCC"/>
          <w:sz w:val="21"/>
          <w:szCs w:val="21"/>
        </w:rPr>
        <w:t>hasBob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64AF7E65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B90D82F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45841">
        <w:rPr>
          <w:rFonts w:ascii="Consolas" w:hAnsi="Consolas"/>
          <w:color w:val="6A9955"/>
          <w:sz w:val="21"/>
          <w:szCs w:val="21"/>
        </w:rPr>
        <w:t>// Iterating through the HashMap</w:t>
      </w:r>
    </w:p>
    <w:p w14:paraId="3EC267B4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System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9CDCFE"/>
          <w:sz w:val="21"/>
          <w:szCs w:val="21"/>
        </w:rPr>
        <w:t>out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r w:rsidRPr="00245841">
        <w:rPr>
          <w:rFonts w:ascii="Consolas" w:hAnsi="Consolas"/>
          <w:color w:val="CE9178"/>
          <w:sz w:val="21"/>
          <w:szCs w:val="21"/>
        </w:rPr>
        <w:t>"Iterating through the phone directory:"</w:t>
      </w:r>
      <w:r w:rsidRPr="00245841">
        <w:rPr>
          <w:rFonts w:ascii="Consolas" w:hAnsi="Consolas"/>
          <w:color w:val="CCCCCC"/>
          <w:sz w:val="21"/>
          <w:szCs w:val="21"/>
        </w:rPr>
        <w:t>);</w:t>
      </w:r>
    </w:p>
    <w:p w14:paraId="43113C0F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245841">
        <w:rPr>
          <w:rFonts w:ascii="Consolas" w:hAnsi="Consolas"/>
          <w:color w:val="C586C0"/>
          <w:sz w:val="21"/>
          <w:szCs w:val="21"/>
        </w:rPr>
        <w:t>for</w:t>
      </w:r>
      <w:r w:rsidRPr="00245841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245841">
        <w:rPr>
          <w:rFonts w:ascii="Consolas" w:hAnsi="Consolas"/>
          <w:color w:val="4EC9B0"/>
          <w:sz w:val="21"/>
          <w:szCs w:val="21"/>
        </w:rPr>
        <w:t>Map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4EC9B0"/>
          <w:sz w:val="21"/>
          <w:szCs w:val="21"/>
        </w:rPr>
        <w:t>Entry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&lt;</w:t>
      </w:r>
      <w:r w:rsidRPr="00245841">
        <w:rPr>
          <w:rFonts w:ascii="Consolas" w:hAnsi="Consolas"/>
          <w:color w:val="4EC9B0"/>
          <w:sz w:val="21"/>
          <w:szCs w:val="21"/>
        </w:rPr>
        <w:t>String</w:t>
      </w:r>
      <w:r w:rsidRPr="00245841">
        <w:rPr>
          <w:rFonts w:ascii="Consolas" w:hAnsi="Consolas"/>
          <w:color w:val="CCCCCC"/>
          <w:sz w:val="21"/>
          <w:szCs w:val="21"/>
        </w:rPr>
        <w:t xml:space="preserve">, </w:t>
      </w:r>
      <w:r w:rsidRPr="00245841">
        <w:rPr>
          <w:rFonts w:ascii="Consolas" w:hAnsi="Consolas"/>
          <w:color w:val="4EC9B0"/>
          <w:sz w:val="21"/>
          <w:szCs w:val="21"/>
        </w:rPr>
        <w:t>String</w:t>
      </w:r>
      <w:r w:rsidRPr="00245841">
        <w:rPr>
          <w:rFonts w:ascii="Consolas" w:hAnsi="Consolas"/>
          <w:color w:val="CCCCCC"/>
          <w:sz w:val="21"/>
          <w:szCs w:val="21"/>
        </w:rPr>
        <w:t xml:space="preserve">&gt; </w:t>
      </w:r>
      <w:proofErr w:type="gramStart"/>
      <w:r w:rsidRPr="00245841">
        <w:rPr>
          <w:rFonts w:ascii="Consolas" w:hAnsi="Consolas"/>
          <w:color w:val="9CDCFE"/>
          <w:sz w:val="21"/>
          <w:szCs w:val="21"/>
        </w:rPr>
        <w:t>entry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C586C0"/>
          <w:sz w:val="21"/>
          <w:szCs w:val="21"/>
        </w:rPr>
        <w:t>:</w:t>
      </w:r>
      <w:proofErr w:type="gramEnd"/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phoneDirectory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entrySet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()) {</w:t>
      </w:r>
    </w:p>
    <w:p w14:paraId="0739D2DC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System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9CDCFE"/>
          <w:sz w:val="21"/>
          <w:szCs w:val="21"/>
        </w:rPr>
        <w:t>out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println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</w:t>
      </w:r>
      <w:r w:rsidRPr="00245841">
        <w:rPr>
          <w:rFonts w:ascii="Consolas" w:hAnsi="Consolas"/>
          <w:color w:val="CE9178"/>
          <w:sz w:val="21"/>
          <w:szCs w:val="21"/>
        </w:rPr>
        <w:t>"Name: "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D4D4D4"/>
          <w:sz w:val="21"/>
          <w:szCs w:val="21"/>
        </w:rPr>
        <w:t>+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245841">
        <w:rPr>
          <w:rFonts w:ascii="Consolas" w:hAnsi="Consolas"/>
          <w:color w:val="9CDCFE"/>
          <w:sz w:val="21"/>
          <w:szCs w:val="21"/>
        </w:rPr>
        <w:t>entry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getKey</w:t>
      </w:r>
      <w:proofErr w:type="spellEnd"/>
      <w:proofErr w:type="gramEnd"/>
      <w:r w:rsidRPr="00245841">
        <w:rPr>
          <w:rFonts w:ascii="Consolas" w:hAnsi="Consolas"/>
          <w:color w:val="CCCCCC"/>
          <w:sz w:val="21"/>
          <w:szCs w:val="21"/>
        </w:rPr>
        <w:t xml:space="preserve">() </w:t>
      </w:r>
      <w:r w:rsidRPr="00245841">
        <w:rPr>
          <w:rFonts w:ascii="Consolas" w:hAnsi="Consolas"/>
          <w:color w:val="D4D4D4"/>
          <w:sz w:val="21"/>
          <w:szCs w:val="21"/>
        </w:rPr>
        <w:t>+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CE9178"/>
          <w:sz w:val="21"/>
          <w:szCs w:val="21"/>
        </w:rPr>
        <w:t>", Phone Number: "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r w:rsidRPr="00245841">
        <w:rPr>
          <w:rFonts w:ascii="Consolas" w:hAnsi="Consolas"/>
          <w:color w:val="D4D4D4"/>
          <w:sz w:val="21"/>
          <w:szCs w:val="21"/>
        </w:rPr>
        <w:t>+</w:t>
      </w:r>
      <w:r w:rsidRPr="00245841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245841">
        <w:rPr>
          <w:rFonts w:ascii="Consolas" w:hAnsi="Consolas"/>
          <w:color w:val="9CDCFE"/>
          <w:sz w:val="21"/>
          <w:szCs w:val="21"/>
        </w:rPr>
        <w:t>entry</w:t>
      </w:r>
      <w:r w:rsidRPr="00245841">
        <w:rPr>
          <w:rFonts w:ascii="Consolas" w:hAnsi="Consolas"/>
          <w:color w:val="CCCCCC"/>
          <w:sz w:val="21"/>
          <w:szCs w:val="21"/>
        </w:rPr>
        <w:t>.</w:t>
      </w:r>
      <w:r w:rsidRPr="00245841">
        <w:rPr>
          <w:rFonts w:ascii="Consolas" w:hAnsi="Consolas"/>
          <w:color w:val="DCDCAA"/>
          <w:sz w:val="21"/>
          <w:szCs w:val="21"/>
        </w:rPr>
        <w:t>getValue</w:t>
      </w:r>
      <w:proofErr w:type="spellEnd"/>
      <w:r w:rsidRPr="00245841">
        <w:rPr>
          <w:rFonts w:ascii="Consolas" w:hAnsi="Consolas"/>
          <w:color w:val="CCCCCC"/>
          <w:sz w:val="21"/>
          <w:szCs w:val="21"/>
        </w:rPr>
        <w:t>());</w:t>
      </w:r>
    </w:p>
    <w:p w14:paraId="505AF95E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>        }</w:t>
      </w:r>
    </w:p>
    <w:p w14:paraId="4D1D74DF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>    }</w:t>
      </w:r>
    </w:p>
    <w:p w14:paraId="7E197429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45841">
        <w:rPr>
          <w:rFonts w:ascii="Consolas" w:hAnsi="Consolas"/>
          <w:color w:val="CCCCCC"/>
          <w:sz w:val="21"/>
          <w:szCs w:val="21"/>
        </w:rPr>
        <w:t>}</w:t>
      </w:r>
    </w:p>
    <w:p w14:paraId="318A5157" w14:textId="77777777" w:rsidR="00245841" w:rsidRPr="00245841" w:rsidRDefault="00245841" w:rsidP="0024584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C2BC36" w14:textId="77777777" w:rsidR="00245841" w:rsidRDefault="00245841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0BF99F09" w14:textId="77777777" w:rsidR="00245841" w:rsidRDefault="00245841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58949E74" w14:textId="77777777" w:rsidR="00245841" w:rsidRDefault="00245841" w:rsidP="00245841">
      <w:pPr>
        <w:pStyle w:val="Heading3"/>
      </w:pPr>
      <w:bookmarkStart w:id="9" w:name="_Toc172448779"/>
      <w:r>
        <w:t>Explanation of Basic Map Methods</w:t>
      </w:r>
      <w:bookmarkEnd w:id="9"/>
    </w:p>
    <w:p w14:paraId="588F9B76" w14:textId="77777777" w:rsidR="00245841" w:rsidRPr="00245841" w:rsidRDefault="00245841" w:rsidP="00245841">
      <w:pPr>
        <w:pStyle w:val="NormalWeb"/>
        <w:numPr>
          <w:ilvl w:val="0"/>
          <w:numId w:val="137"/>
        </w:numPr>
        <w:rPr>
          <w:rFonts w:asciiTheme="minorHAnsi" w:hAnsiTheme="minorHAnsi" w:cstheme="minorHAnsi"/>
        </w:rPr>
      </w:pPr>
      <w:proofErr w:type="gramStart"/>
      <w:r w:rsidRPr="00245841">
        <w:rPr>
          <w:rStyle w:val="Strong"/>
          <w:rFonts w:asciiTheme="minorHAnsi" w:eastAsiaTheme="minorEastAsia" w:hAnsiTheme="minorHAnsi" w:cstheme="minorHAnsi"/>
        </w:rPr>
        <w:t>put(</w:t>
      </w:r>
      <w:proofErr w:type="gramEnd"/>
      <w:r w:rsidRPr="00245841">
        <w:rPr>
          <w:rStyle w:val="Strong"/>
          <w:rFonts w:asciiTheme="minorHAnsi" w:eastAsiaTheme="minorEastAsia" w:hAnsiTheme="minorHAnsi" w:cstheme="minorHAnsi"/>
        </w:rPr>
        <w:t>K key, V value)</w:t>
      </w:r>
    </w:p>
    <w:p w14:paraId="184BD71C" w14:textId="77777777" w:rsidR="00245841" w:rsidRPr="00245841" w:rsidRDefault="00245841" w:rsidP="00245841">
      <w:pPr>
        <w:numPr>
          <w:ilvl w:val="1"/>
          <w:numId w:val="137"/>
        </w:numPr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</w:rPr>
      </w:pPr>
      <w:r w:rsidRPr="00245841">
        <w:rPr>
          <w:rStyle w:val="Strong"/>
          <w:rFonts w:asciiTheme="minorHAnsi" w:eastAsiaTheme="minorEastAsia" w:hAnsiTheme="minorHAnsi" w:cstheme="minorHAnsi"/>
          <w:sz w:val="24"/>
          <w:szCs w:val="24"/>
        </w:rPr>
        <w:t>Example:</w:t>
      </w:r>
      <w:r w:rsidRPr="00245841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proofErr w:type="gramStart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phoneDirectory.put</w:t>
      </w:r>
      <w:proofErr w:type="spellEnd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(</w:t>
      </w:r>
      <w:proofErr w:type="gramEnd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"John", "123-456-7890");</w:t>
      </w:r>
    </w:p>
    <w:p w14:paraId="30880D76" w14:textId="77777777" w:rsidR="00245841" w:rsidRPr="00245841" w:rsidRDefault="00245841" w:rsidP="00245841">
      <w:pPr>
        <w:numPr>
          <w:ilvl w:val="1"/>
          <w:numId w:val="137"/>
        </w:numPr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</w:rPr>
      </w:pPr>
      <w:r w:rsidRPr="00245841">
        <w:rPr>
          <w:rStyle w:val="Strong"/>
          <w:rFonts w:asciiTheme="minorHAnsi" w:eastAsiaTheme="minorEastAsia" w:hAnsiTheme="minorHAnsi" w:cstheme="minorHAnsi"/>
          <w:sz w:val="24"/>
          <w:szCs w:val="24"/>
        </w:rPr>
        <w:t>Explanation:</w:t>
      </w:r>
      <w:r w:rsidRPr="00245841">
        <w:rPr>
          <w:rFonts w:asciiTheme="minorHAnsi" w:hAnsiTheme="minorHAnsi" w:cstheme="minorHAnsi"/>
          <w:sz w:val="24"/>
          <w:szCs w:val="24"/>
        </w:rPr>
        <w:t xml:space="preserve"> Adds a key-value pair to the map. If the key already exists, the old value is replaced with the new value.</w:t>
      </w:r>
    </w:p>
    <w:p w14:paraId="6E793BDC" w14:textId="77777777" w:rsidR="00245841" w:rsidRPr="00245841" w:rsidRDefault="00245841" w:rsidP="00245841">
      <w:pPr>
        <w:pStyle w:val="NormalWeb"/>
        <w:numPr>
          <w:ilvl w:val="0"/>
          <w:numId w:val="137"/>
        </w:numPr>
        <w:rPr>
          <w:rFonts w:asciiTheme="minorHAnsi" w:hAnsiTheme="minorHAnsi" w:cstheme="minorHAnsi"/>
        </w:rPr>
      </w:pPr>
      <w:proofErr w:type="gramStart"/>
      <w:r w:rsidRPr="00245841">
        <w:rPr>
          <w:rStyle w:val="Strong"/>
          <w:rFonts w:asciiTheme="minorHAnsi" w:eastAsiaTheme="minorEastAsia" w:hAnsiTheme="minorHAnsi" w:cstheme="minorHAnsi"/>
        </w:rPr>
        <w:t>get(</w:t>
      </w:r>
      <w:proofErr w:type="gramEnd"/>
      <w:r w:rsidRPr="00245841">
        <w:rPr>
          <w:rStyle w:val="Strong"/>
          <w:rFonts w:asciiTheme="minorHAnsi" w:eastAsiaTheme="minorEastAsia" w:hAnsiTheme="minorHAnsi" w:cstheme="minorHAnsi"/>
        </w:rPr>
        <w:t>Object key)</w:t>
      </w:r>
    </w:p>
    <w:p w14:paraId="3BFA5884" w14:textId="77777777" w:rsidR="00245841" w:rsidRPr="00245841" w:rsidRDefault="00245841" w:rsidP="00245841">
      <w:pPr>
        <w:numPr>
          <w:ilvl w:val="1"/>
          <w:numId w:val="137"/>
        </w:numPr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</w:rPr>
      </w:pPr>
      <w:r w:rsidRPr="00245841">
        <w:rPr>
          <w:rStyle w:val="Strong"/>
          <w:rFonts w:asciiTheme="minorHAnsi" w:eastAsiaTheme="minorEastAsia" w:hAnsiTheme="minorHAnsi" w:cstheme="minorHAnsi"/>
          <w:sz w:val="24"/>
          <w:szCs w:val="24"/>
        </w:rPr>
        <w:t>Example:</w:t>
      </w:r>
      <w:r w:rsidRPr="00245841">
        <w:rPr>
          <w:rFonts w:asciiTheme="minorHAnsi" w:hAnsiTheme="minorHAnsi" w:cstheme="minorHAnsi"/>
          <w:sz w:val="24"/>
          <w:szCs w:val="24"/>
        </w:rPr>
        <w:t xml:space="preserve"> </w:t>
      </w:r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 xml:space="preserve">String </w:t>
      </w:r>
      <w:proofErr w:type="spellStart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johnNumber</w:t>
      </w:r>
      <w:proofErr w:type="spellEnd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 xml:space="preserve"> = </w:t>
      </w:r>
      <w:proofErr w:type="spellStart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phoneDirectory.get</w:t>
      </w:r>
      <w:proofErr w:type="spellEnd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("John");</w:t>
      </w:r>
    </w:p>
    <w:p w14:paraId="0E228185" w14:textId="77777777" w:rsidR="00245841" w:rsidRPr="00245841" w:rsidRDefault="00245841" w:rsidP="00245841">
      <w:pPr>
        <w:numPr>
          <w:ilvl w:val="1"/>
          <w:numId w:val="137"/>
        </w:numPr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</w:rPr>
      </w:pPr>
      <w:r w:rsidRPr="00245841">
        <w:rPr>
          <w:rStyle w:val="Strong"/>
          <w:rFonts w:asciiTheme="minorHAnsi" w:eastAsiaTheme="minorEastAsia" w:hAnsiTheme="minorHAnsi" w:cstheme="minorHAnsi"/>
          <w:sz w:val="24"/>
          <w:szCs w:val="24"/>
        </w:rPr>
        <w:t>Explanation:</w:t>
      </w:r>
      <w:r w:rsidRPr="00245841">
        <w:rPr>
          <w:rFonts w:asciiTheme="minorHAnsi" w:hAnsiTheme="minorHAnsi" w:cstheme="minorHAnsi"/>
          <w:sz w:val="24"/>
          <w:szCs w:val="24"/>
        </w:rPr>
        <w:t xml:space="preserve"> Returns the value to which the specified key is mapped, or </w:t>
      </w:r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null</w:t>
      </w:r>
      <w:r w:rsidRPr="00245841">
        <w:rPr>
          <w:rFonts w:asciiTheme="minorHAnsi" w:hAnsiTheme="minorHAnsi" w:cstheme="minorHAnsi"/>
          <w:sz w:val="24"/>
          <w:szCs w:val="24"/>
        </w:rPr>
        <w:t xml:space="preserve"> if the map contains no mapping for the key.</w:t>
      </w:r>
    </w:p>
    <w:p w14:paraId="5CCF7C51" w14:textId="77777777" w:rsidR="00245841" w:rsidRPr="00245841" w:rsidRDefault="00245841" w:rsidP="00245841">
      <w:pPr>
        <w:pStyle w:val="NormalWeb"/>
        <w:numPr>
          <w:ilvl w:val="0"/>
          <w:numId w:val="137"/>
        </w:numPr>
        <w:rPr>
          <w:rFonts w:asciiTheme="minorHAnsi" w:hAnsiTheme="minorHAnsi" w:cstheme="minorHAnsi"/>
        </w:rPr>
      </w:pPr>
      <w:proofErr w:type="gramStart"/>
      <w:r w:rsidRPr="00245841">
        <w:rPr>
          <w:rStyle w:val="Strong"/>
          <w:rFonts w:asciiTheme="minorHAnsi" w:eastAsiaTheme="minorEastAsia" w:hAnsiTheme="minorHAnsi" w:cstheme="minorHAnsi"/>
        </w:rPr>
        <w:t>remove(</w:t>
      </w:r>
      <w:proofErr w:type="gramEnd"/>
      <w:r w:rsidRPr="00245841">
        <w:rPr>
          <w:rStyle w:val="Strong"/>
          <w:rFonts w:asciiTheme="minorHAnsi" w:eastAsiaTheme="minorEastAsia" w:hAnsiTheme="minorHAnsi" w:cstheme="minorHAnsi"/>
        </w:rPr>
        <w:t>Object key)</w:t>
      </w:r>
    </w:p>
    <w:p w14:paraId="1EE127B0" w14:textId="77777777" w:rsidR="00245841" w:rsidRPr="00245841" w:rsidRDefault="00245841" w:rsidP="00245841">
      <w:pPr>
        <w:numPr>
          <w:ilvl w:val="1"/>
          <w:numId w:val="137"/>
        </w:numPr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</w:rPr>
      </w:pPr>
      <w:r w:rsidRPr="00245841">
        <w:rPr>
          <w:rStyle w:val="Strong"/>
          <w:rFonts w:asciiTheme="minorHAnsi" w:eastAsiaTheme="minorEastAsia" w:hAnsiTheme="minorHAnsi" w:cstheme="minorHAnsi"/>
          <w:sz w:val="24"/>
          <w:szCs w:val="24"/>
        </w:rPr>
        <w:t>Example:</w:t>
      </w:r>
      <w:r w:rsidRPr="00245841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phoneDirectory.remove</w:t>
      </w:r>
      <w:proofErr w:type="spellEnd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("Jane");</w:t>
      </w:r>
    </w:p>
    <w:p w14:paraId="3EBC52DE" w14:textId="77777777" w:rsidR="00245841" w:rsidRPr="00245841" w:rsidRDefault="00245841" w:rsidP="00245841">
      <w:pPr>
        <w:numPr>
          <w:ilvl w:val="1"/>
          <w:numId w:val="137"/>
        </w:numPr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</w:rPr>
      </w:pPr>
      <w:r w:rsidRPr="00245841">
        <w:rPr>
          <w:rStyle w:val="Strong"/>
          <w:rFonts w:asciiTheme="minorHAnsi" w:eastAsiaTheme="minorEastAsia" w:hAnsiTheme="minorHAnsi" w:cstheme="minorHAnsi"/>
          <w:sz w:val="24"/>
          <w:szCs w:val="24"/>
        </w:rPr>
        <w:t>Explanation:</w:t>
      </w:r>
      <w:r w:rsidRPr="00245841">
        <w:rPr>
          <w:rFonts w:asciiTheme="minorHAnsi" w:hAnsiTheme="minorHAnsi" w:cstheme="minorHAnsi"/>
          <w:sz w:val="24"/>
          <w:szCs w:val="24"/>
        </w:rPr>
        <w:t xml:space="preserve"> Removes the mapping for a key from this map if it is present.</w:t>
      </w:r>
    </w:p>
    <w:p w14:paraId="59C3F6DF" w14:textId="77777777" w:rsidR="00245841" w:rsidRPr="00245841" w:rsidRDefault="00245841" w:rsidP="00245841">
      <w:pPr>
        <w:pStyle w:val="NormalWeb"/>
        <w:numPr>
          <w:ilvl w:val="0"/>
          <w:numId w:val="137"/>
        </w:numPr>
        <w:rPr>
          <w:rFonts w:asciiTheme="minorHAnsi" w:hAnsiTheme="minorHAnsi" w:cstheme="minorHAnsi"/>
        </w:rPr>
      </w:pPr>
      <w:proofErr w:type="spellStart"/>
      <w:proofErr w:type="gramStart"/>
      <w:r w:rsidRPr="00245841">
        <w:rPr>
          <w:rStyle w:val="Strong"/>
          <w:rFonts w:asciiTheme="minorHAnsi" w:eastAsiaTheme="minorEastAsia" w:hAnsiTheme="minorHAnsi" w:cstheme="minorHAnsi"/>
        </w:rPr>
        <w:t>containsKey</w:t>
      </w:r>
      <w:proofErr w:type="spellEnd"/>
      <w:r w:rsidRPr="00245841">
        <w:rPr>
          <w:rStyle w:val="Strong"/>
          <w:rFonts w:asciiTheme="minorHAnsi" w:eastAsiaTheme="minorEastAsia" w:hAnsiTheme="minorHAnsi" w:cstheme="minorHAnsi"/>
        </w:rPr>
        <w:t>(</w:t>
      </w:r>
      <w:proofErr w:type="gramEnd"/>
      <w:r w:rsidRPr="00245841">
        <w:rPr>
          <w:rStyle w:val="Strong"/>
          <w:rFonts w:asciiTheme="minorHAnsi" w:eastAsiaTheme="minorEastAsia" w:hAnsiTheme="minorHAnsi" w:cstheme="minorHAnsi"/>
        </w:rPr>
        <w:t>Object key)</w:t>
      </w:r>
    </w:p>
    <w:p w14:paraId="4DE2BC40" w14:textId="77777777" w:rsidR="00245841" w:rsidRPr="00245841" w:rsidRDefault="00245841" w:rsidP="00245841">
      <w:pPr>
        <w:numPr>
          <w:ilvl w:val="1"/>
          <w:numId w:val="137"/>
        </w:numPr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</w:rPr>
      </w:pPr>
      <w:r w:rsidRPr="00245841">
        <w:rPr>
          <w:rStyle w:val="Strong"/>
          <w:rFonts w:asciiTheme="minorHAnsi" w:eastAsiaTheme="minorEastAsia" w:hAnsiTheme="minorHAnsi" w:cstheme="minorHAnsi"/>
          <w:sz w:val="24"/>
          <w:szCs w:val="24"/>
        </w:rPr>
        <w:t>Example:</w:t>
      </w:r>
      <w:r w:rsidRPr="00245841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boolean</w:t>
      </w:r>
      <w:proofErr w:type="spellEnd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 xml:space="preserve"> </w:t>
      </w:r>
      <w:proofErr w:type="spellStart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hasBob</w:t>
      </w:r>
      <w:proofErr w:type="spellEnd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 xml:space="preserve"> = </w:t>
      </w:r>
      <w:proofErr w:type="spellStart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phoneDirectory.containsKey</w:t>
      </w:r>
      <w:proofErr w:type="spellEnd"/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("Bob");</w:t>
      </w:r>
    </w:p>
    <w:p w14:paraId="0E5CCB07" w14:textId="77777777" w:rsidR="00245841" w:rsidRPr="00245841" w:rsidRDefault="00245841" w:rsidP="00245841">
      <w:pPr>
        <w:numPr>
          <w:ilvl w:val="1"/>
          <w:numId w:val="137"/>
        </w:numPr>
        <w:spacing w:before="100" w:beforeAutospacing="1" w:after="100" w:afterAutospacing="1"/>
        <w:rPr>
          <w:rFonts w:asciiTheme="minorHAnsi" w:hAnsiTheme="minorHAnsi" w:cstheme="minorHAnsi"/>
          <w:sz w:val="24"/>
          <w:szCs w:val="24"/>
        </w:rPr>
      </w:pPr>
      <w:r w:rsidRPr="00245841">
        <w:rPr>
          <w:rStyle w:val="Strong"/>
          <w:rFonts w:asciiTheme="minorHAnsi" w:eastAsiaTheme="minorEastAsia" w:hAnsiTheme="minorHAnsi" w:cstheme="minorHAnsi"/>
          <w:sz w:val="24"/>
          <w:szCs w:val="24"/>
        </w:rPr>
        <w:t>Explanation:</w:t>
      </w:r>
      <w:r w:rsidRPr="00245841">
        <w:rPr>
          <w:rFonts w:asciiTheme="minorHAnsi" w:hAnsiTheme="minorHAnsi" w:cstheme="minorHAnsi"/>
          <w:sz w:val="24"/>
          <w:szCs w:val="24"/>
        </w:rPr>
        <w:t xml:space="preserve"> Returns </w:t>
      </w:r>
      <w:r w:rsidRPr="00245841">
        <w:rPr>
          <w:rStyle w:val="HTMLCode"/>
          <w:rFonts w:asciiTheme="minorHAnsi" w:eastAsiaTheme="minorEastAsia" w:hAnsiTheme="minorHAnsi" w:cstheme="minorHAnsi"/>
          <w:sz w:val="24"/>
          <w:szCs w:val="24"/>
        </w:rPr>
        <w:t>true</w:t>
      </w:r>
      <w:r w:rsidRPr="00245841">
        <w:rPr>
          <w:rFonts w:asciiTheme="minorHAnsi" w:hAnsiTheme="minorHAnsi" w:cstheme="minorHAnsi"/>
          <w:sz w:val="24"/>
          <w:szCs w:val="24"/>
        </w:rPr>
        <w:t xml:space="preserve"> if this map contains a mapping for the specified key.</w:t>
      </w:r>
    </w:p>
    <w:p w14:paraId="18E594FA" w14:textId="77777777" w:rsidR="00245841" w:rsidRDefault="00245841" w:rsidP="00245841">
      <w:pPr>
        <w:spacing w:beforeAutospacing="1" w:afterAutospacing="1"/>
        <w:ind w:left="720"/>
      </w:pPr>
    </w:p>
    <w:p w14:paraId="6AF4613C" w14:textId="77777777" w:rsidR="00245841" w:rsidRPr="00245841" w:rsidRDefault="00245841" w:rsidP="00245841">
      <w:pPr>
        <w:spacing w:beforeAutospacing="1" w:afterAutospacing="1"/>
        <w:ind w:left="7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755E98D1" w14:textId="7DD23ABE" w:rsidR="00245841" w:rsidRPr="00245841" w:rsidRDefault="00245841" w:rsidP="00245841">
      <w:pPr>
        <w:spacing w:beforeAutospacing="1" w:afterAutospacing="1"/>
        <w:ind w:left="7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proofErr w:type="spellStart"/>
      <w:r w:rsidRPr="00245841">
        <w:rPr>
          <w:rFonts w:asciiTheme="minorHAnsi" w:hAnsiTheme="minorHAnsi" w:cstheme="minorHAnsi"/>
          <w:b/>
          <w:bCs/>
          <w:color w:val="FF0000"/>
          <w:sz w:val="24"/>
          <w:szCs w:val="24"/>
        </w:rPr>
        <w:t>j</w:t>
      </w:r>
      <w:r w:rsidRPr="00245841">
        <w:rPr>
          <w:rFonts w:asciiTheme="minorHAnsi" w:hAnsiTheme="minorHAnsi" w:cstheme="minorHAnsi"/>
          <w:b/>
          <w:bCs/>
          <w:color w:val="FF0000"/>
          <w:sz w:val="24"/>
          <w:szCs w:val="24"/>
        </w:rPr>
        <w:t>avac</w:t>
      </w:r>
      <w:proofErr w:type="spellEnd"/>
      <w:r w:rsidRPr="00245841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 *.java</w:t>
      </w:r>
    </w:p>
    <w:p w14:paraId="751D8B87" w14:textId="0E016ACA" w:rsidR="00245841" w:rsidRDefault="00245841" w:rsidP="00245841">
      <w:pPr>
        <w:spacing w:beforeAutospacing="1" w:afterAutospacing="1"/>
        <w:ind w:left="7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245841">
        <w:rPr>
          <w:rFonts w:asciiTheme="minorHAnsi" w:hAnsiTheme="minorHAnsi" w:cstheme="minorHAnsi"/>
          <w:b/>
          <w:bCs/>
          <w:color w:val="FF0000"/>
          <w:sz w:val="24"/>
          <w:szCs w:val="24"/>
        </w:rPr>
        <w:t xml:space="preserve">java </w:t>
      </w:r>
      <w:proofErr w:type="spellStart"/>
      <w:r w:rsidRPr="00245841">
        <w:rPr>
          <w:rFonts w:asciiTheme="minorHAnsi" w:hAnsiTheme="minorHAnsi" w:cstheme="minorHAnsi"/>
          <w:b/>
          <w:bCs/>
          <w:color w:val="FF0000"/>
          <w:sz w:val="24"/>
          <w:szCs w:val="24"/>
        </w:rPr>
        <w:t>MapExample</w:t>
      </w:r>
      <w:proofErr w:type="spellEnd"/>
    </w:p>
    <w:p w14:paraId="0783C741" w14:textId="642EEE9F" w:rsidR="00245841" w:rsidRDefault="00245841" w:rsidP="00245841">
      <w:pPr>
        <w:spacing w:beforeAutospacing="1" w:afterAutospacing="1"/>
        <w:ind w:left="7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  <w:r w:rsidRPr="00245841">
        <w:rPr>
          <w:rFonts w:asciiTheme="minorHAnsi" w:hAnsiTheme="minorHAnsi" w:cstheme="minorHAnsi"/>
          <w:b/>
          <w:bCs/>
          <w:color w:val="FF0000"/>
          <w:sz w:val="24"/>
          <w:szCs w:val="24"/>
        </w:rPr>
        <w:drawing>
          <wp:inline distT="0" distB="0" distL="0" distR="0" wp14:anchorId="778522D9" wp14:editId="362D089D">
            <wp:extent cx="5932800" cy="1888649"/>
            <wp:effectExtent l="0" t="0" r="0" b="0"/>
            <wp:docPr id="8192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420" cy="189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7520" w14:textId="77777777" w:rsidR="00245841" w:rsidRPr="00245841" w:rsidRDefault="00245841" w:rsidP="00245841">
      <w:pPr>
        <w:spacing w:beforeAutospacing="1" w:afterAutospacing="1"/>
        <w:ind w:left="720"/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p w14:paraId="15C4EC30" w14:textId="77777777" w:rsidR="00245841" w:rsidRDefault="00245841" w:rsidP="00245841">
      <w:pPr>
        <w:spacing w:beforeAutospacing="1" w:afterAutospacing="1"/>
        <w:ind w:left="720"/>
      </w:pPr>
    </w:p>
    <w:p w14:paraId="55F41500" w14:textId="77777777" w:rsidR="00245841" w:rsidRPr="00F6716D" w:rsidRDefault="00245841" w:rsidP="00FF5879">
      <w:pPr>
        <w:rPr>
          <w:rFonts w:asciiTheme="minorHAnsi" w:hAnsiTheme="minorHAnsi" w:cstheme="minorHAnsi"/>
          <w:b/>
          <w:bCs/>
          <w:color w:val="FF0000"/>
          <w:sz w:val="24"/>
          <w:szCs w:val="24"/>
        </w:rPr>
      </w:pPr>
    </w:p>
    <w:sectPr w:rsidR="00245841" w:rsidRPr="00F6716D" w:rsidSect="007038F3">
      <w:headerReference w:type="default" r:id="rId20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942657" w14:textId="77777777" w:rsidR="008134A9" w:rsidRDefault="008134A9">
      <w:r>
        <w:separator/>
      </w:r>
    </w:p>
  </w:endnote>
  <w:endnote w:type="continuationSeparator" w:id="0">
    <w:p w14:paraId="2699E873" w14:textId="77777777" w:rsidR="008134A9" w:rsidRDefault="00813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A727F" w14:textId="77777777" w:rsidR="008134A9" w:rsidRDefault="008134A9">
      <w:r>
        <w:separator/>
      </w:r>
    </w:p>
  </w:footnote>
  <w:footnote w:type="continuationSeparator" w:id="0">
    <w:p w14:paraId="30659F67" w14:textId="77777777" w:rsidR="008134A9" w:rsidRDefault="008134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BF0D6E"/>
    <w:multiLevelType w:val="hybridMultilevel"/>
    <w:tmpl w:val="75E66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0377A"/>
    <w:multiLevelType w:val="hybridMultilevel"/>
    <w:tmpl w:val="F7F04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E041A"/>
    <w:multiLevelType w:val="multilevel"/>
    <w:tmpl w:val="F8F09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056FE"/>
    <w:multiLevelType w:val="multilevel"/>
    <w:tmpl w:val="2DD0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55AA6"/>
    <w:multiLevelType w:val="hybridMultilevel"/>
    <w:tmpl w:val="AFE67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E4BC6"/>
    <w:multiLevelType w:val="multilevel"/>
    <w:tmpl w:val="5AEC7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6471F6"/>
    <w:multiLevelType w:val="multilevel"/>
    <w:tmpl w:val="8F2C2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6D63E7"/>
    <w:multiLevelType w:val="multilevel"/>
    <w:tmpl w:val="CE065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4F031A"/>
    <w:multiLevelType w:val="multilevel"/>
    <w:tmpl w:val="683E9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7D0773"/>
    <w:multiLevelType w:val="multilevel"/>
    <w:tmpl w:val="F52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D5462B"/>
    <w:multiLevelType w:val="hybridMultilevel"/>
    <w:tmpl w:val="606C9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CE18EE"/>
    <w:multiLevelType w:val="multilevel"/>
    <w:tmpl w:val="2ED03E48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13" w15:restartNumberingAfterBreak="0">
    <w:nsid w:val="1CC616D7"/>
    <w:multiLevelType w:val="multilevel"/>
    <w:tmpl w:val="FBE4132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D9A4539"/>
    <w:multiLevelType w:val="multilevel"/>
    <w:tmpl w:val="AEB85926"/>
    <w:lvl w:ilvl="0">
      <w:start w:val="5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23912731"/>
    <w:multiLevelType w:val="hybridMultilevel"/>
    <w:tmpl w:val="2178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F1105D"/>
    <w:multiLevelType w:val="multilevel"/>
    <w:tmpl w:val="DA70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D00A79"/>
    <w:multiLevelType w:val="hybridMultilevel"/>
    <w:tmpl w:val="162C0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A6A5F54"/>
    <w:multiLevelType w:val="hybridMultilevel"/>
    <w:tmpl w:val="91260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FD345F"/>
    <w:multiLevelType w:val="multilevel"/>
    <w:tmpl w:val="2ED03E48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4" w15:restartNumberingAfterBreak="0">
    <w:nsid w:val="2E0A796A"/>
    <w:multiLevelType w:val="multilevel"/>
    <w:tmpl w:val="2ED03E48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5" w15:restartNumberingAfterBreak="0">
    <w:nsid w:val="2E244549"/>
    <w:multiLevelType w:val="multilevel"/>
    <w:tmpl w:val="AE58D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EC460F"/>
    <w:multiLevelType w:val="hybridMultilevel"/>
    <w:tmpl w:val="D1C63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00C02CA"/>
    <w:multiLevelType w:val="multilevel"/>
    <w:tmpl w:val="55E4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32C4E09"/>
    <w:multiLevelType w:val="multilevel"/>
    <w:tmpl w:val="C8E2364C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33CA07C2"/>
    <w:multiLevelType w:val="multilevel"/>
    <w:tmpl w:val="BE78B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5A36200"/>
    <w:multiLevelType w:val="multilevel"/>
    <w:tmpl w:val="BB648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6E23CB1"/>
    <w:multiLevelType w:val="multilevel"/>
    <w:tmpl w:val="05C81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4D4F81"/>
    <w:multiLevelType w:val="multilevel"/>
    <w:tmpl w:val="94F29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D2D14FB"/>
    <w:multiLevelType w:val="multilevel"/>
    <w:tmpl w:val="32A07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DB208EF"/>
    <w:multiLevelType w:val="multilevel"/>
    <w:tmpl w:val="E4901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1" w15:restartNumberingAfterBreak="0">
    <w:nsid w:val="435608BF"/>
    <w:multiLevelType w:val="hybridMultilevel"/>
    <w:tmpl w:val="6B9A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4C92342"/>
    <w:multiLevelType w:val="multilevel"/>
    <w:tmpl w:val="86D2C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5685D9F"/>
    <w:multiLevelType w:val="hybridMultilevel"/>
    <w:tmpl w:val="5A0E1F7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84B240A"/>
    <w:multiLevelType w:val="multilevel"/>
    <w:tmpl w:val="A96E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87A29F1"/>
    <w:multiLevelType w:val="multilevel"/>
    <w:tmpl w:val="9462D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90F7CCF"/>
    <w:multiLevelType w:val="hybridMultilevel"/>
    <w:tmpl w:val="CC94C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CA04AF2"/>
    <w:multiLevelType w:val="multilevel"/>
    <w:tmpl w:val="B5D06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D340357"/>
    <w:multiLevelType w:val="multilevel"/>
    <w:tmpl w:val="8CB22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54D2D38"/>
    <w:multiLevelType w:val="multilevel"/>
    <w:tmpl w:val="1472A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5B11CF9"/>
    <w:multiLevelType w:val="multilevel"/>
    <w:tmpl w:val="71BCB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7B864DA"/>
    <w:multiLevelType w:val="multilevel"/>
    <w:tmpl w:val="9472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B005804"/>
    <w:multiLevelType w:val="multilevel"/>
    <w:tmpl w:val="ACAE3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BC55FBB"/>
    <w:multiLevelType w:val="multilevel"/>
    <w:tmpl w:val="84FC1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E7C7E8B"/>
    <w:multiLevelType w:val="multilevel"/>
    <w:tmpl w:val="C1F0C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EC91034"/>
    <w:multiLevelType w:val="multilevel"/>
    <w:tmpl w:val="7CB83FF2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8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09A354A"/>
    <w:multiLevelType w:val="multilevel"/>
    <w:tmpl w:val="36FC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2390257"/>
    <w:multiLevelType w:val="hybridMultilevel"/>
    <w:tmpl w:val="99DC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3B8506B"/>
    <w:multiLevelType w:val="hybridMultilevel"/>
    <w:tmpl w:val="C3121B50"/>
    <w:lvl w:ilvl="0" w:tplc="145439C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8C52DA0"/>
    <w:multiLevelType w:val="multilevel"/>
    <w:tmpl w:val="420E6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C777188"/>
    <w:multiLevelType w:val="multilevel"/>
    <w:tmpl w:val="603EA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1017736"/>
    <w:multiLevelType w:val="hybridMultilevel"/>
    <w:tmpl w:val="51104F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2672690"/>
    <w:multiLevelType w:val="multilevel"/>
    <w:tmpl w:val="2ED03E48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72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44D6D12"/>
    <w:multiLevelType w:val="hybridMultilevel"/>
    <w:tmpl w:val="BB7C1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54A69CB"/>
    <w:multiLevelType w:val="multilevel"/>
    <w:tmpl w:val="CEA2D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7F00368"/>
    <w:multiLevelType w:val="multilevel"/>
    <w:tmpl w:val="2DD0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82B5DD5"/>
    <w:multiLevelType w:val="multilevel"/>
    <w:tmpl w:val="230E2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86D31C1"/>
    <w:multiLevelType w:val="hybridMultilevel"/>
    <w:tmpl w:val="DAB01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A2D6086"/>
    <w:multiLevelType w:val="hybridMultilevel"/>
    <w:tmpl w:val="83EC8FDC"/>
    <w:lvl w:ilvl="0" w:tplc="145439C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D255774"/>
    <w:multiLevelType w:val="multilevel"/>
    <w:tmpl w:val="819A8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40"/>
  </w:num>
  <w:num w:numId="2" w16cid:durableId="1435713782">
    <w:abstractNumId w:val="38"/>
  </w:num>
  <w:num w:numId="3" w16cid:durableId="218513052">
    <w:abstractNumId w:val="20"/>
  </w:num>
  <w:num w:numId="4" w16cid:durableId="1861622341">
    <w:abstractNumId w:val="65"/>
  </w:num>
  <w:num w:numId="5" w16cid:durableId="1812988237">
    <w:abstractNumId w:val="22"/>
  </w:num>
  <w:num w:numId="6" w16cid:durableId="1847282385">
    <w:abstractNumId w:val="70"/>
  </w:num>
  <w:num w:numId="7" w16cid:durableId="1265962800">
    <w:abstractNumId w:val="54"/>
  </w:num>
  <w:num w:numId="8" w16cid:durableId="619534975">
    <w:abstractNumId w:val="17"/>
  </w:num>
  <w:num w:numId="9" w16cid:durableId="278491274">
    <w:abstractNumId w:val="62"/>
  </w:num>
  <w:num w:numId="10" w16cid:durableId="2013143098">
    <w:abstractNumId w:val="28"/>
  </w:num>
  <w:num w:numId="11" w16cid:durableId="157308001">
    <w:abstractNumId w:val="34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78"/>
  </w:num>
  <w:num w:numId="13" w16cid:durableId="1568687423">
    <w:abstractNumId w:val="40"/>
  </w:num>
  <w:num w:numId="14" w16cid:durableId="1006637546">
    <w:abstractNumId w:val="58"/>
  </w:num>
  <w:num w:numId="15" w16cid:durableId="795029960">
    <w:abstractNumId w:val="40"/>
  </w:num>
  <w:num w:numId="16" w16cid:durableId="2045321066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40"/>
  </w:num>
  <w:num w:numId="18" w16cid:durableId="570232993">
    <w:abstractNumId w:val="40"/>
  </w:num>
  <w:num w:numId="19" w16cid:durableId="304480543">
    <w:abstractNumId w:val="40"/>
  </w:num>
  <w:num w:numId="20" w16cid:durableId="815535392">
    <w:abstractNumId w:val="40"/>
  </w:num>
  <w:num w:numId="21" w16cid:durableId="2055612274">
    <w:abstractNumId w:val="40"/>
  </w:num>
  <w:num w:numId="22" w16cid:durableId="1215116738">
    <w:abstractNumId w:val="40"/>
  </w:num>
  <w:num w:numId="23" w16cid:durableId="181941863">
    <w:abstractNumId w:val="40"/>
  </w:num>
  <w:num w:numId="24" w16cid:durableId="1780564034">
    <w:abstractNumId w:val="81"/>
  </w:num>
  <w:num w:numId="25" w16cid:durableId="1924949926">
    <w:abstractNumId w:val="40"/>
  </w:num>
  <w:num w:numId="26" w16cid:durableId="1602182290">
    <w:abstractNumId w:val="40"/>
  </w:num>
  <w:num w:numId="27" w16cid:durableId="144588558">
    <w:abstractNumId w:val="72"/>
  </w:num>
  <w:num w:numId="28" w16cid:durableId="2000384494">
    <w:abstractNumId w:val="40"/>
  </w:num>
  <w:num w:numId="29" w16cid:durableId="1712194752">
    <w:abstractNumId w:val="60"/>
  </w:num>
  <w:num w:numId="30" w16cid:durableId="1892886929">
    <w:abstractNumId w:val="48"/>
  </w:num>
  <w:num w:numId="31" w16cid:durableId="445271263">
    <w:abstractNumId w:val="40"/>
  </w:num>
  <w:num w:numId="32" w16cid:durableId="1477919479">
    <w:abstractNumId w:val="69"/>
  </w:num>
  <w:num w:numId="33" w16cid:durableId="144854413">
    <w:abstractNumId w:val="66"/>
  </w:num>
  <w:num w:numId="34" w16cid:durableId="1679582366">
    <w:abstractNumId w:val="39"/>
  </w:num>
  <w:num w:numId="35" w16cid:durableId="488640319">
    <w:abstractNumId w:val="35"/>
  </w:num>
  <w:num w:numId="36" w16cid:durableId="136269098">
    <w:abstractNumId w:val="0"/>
  </w:num>
  <w:num w:numId="37" w16cid:durableId="1542593189">
    <w:abstractNumId w:val="67"/>
  </w:num>
  <w:num w:numId="38" w16cid:durableId="641037626">
    <w:abstractNumId w:val="68"/>
  </w:num>
  <w:num w:numId="39" w16cid:durableId="1910726264">
    <w:abstractNumId w:val="18"/>
  </w:num>
  <w:num w:numId="40" w16cid:durableId="2011718106">
    <w:abstractNumId w:val="63"/>
  </w:num>
  <w:num w:numId="41" w16cid:durableId="444347154">
    <w:abstractNumId w:val="31"/>
  </w:num>
  <w:num w:numId="42" w16cid:durableId="2071616297">
    <w:abstractNumId w:val="7"/>
  </w:num>
  <w:num w:numId="43" w16cid:durableId="1130592681">
    <w:abstractNumId w:val="47"/>
  </w:num>
  <w:num w:numId="44" w16cid:durableId="966276171">
    <w:abstractNumId w:val="3"/>
  </w:num>
  <w:num w:numId="45" w16cid:durableId="1189106509">
    <w:abstractNumId w:val="56"/>
  </w:num>
  <w:num w:numId="46" w16cid:durableId="1236941472">
    <w:abstractNumId w:val="40"/>
  </w:num>
  <w:num w:numId="47" w16cid:durableId="1346325121">
    <w:abstractNumId w:val="40"/>
  </w:num>
  <w:num w:numId="48" w16cid:durableId="64838304">
    <w:abstractNumId w:val="40"/>
  </w:num>
  <w:num w:numId="49" w16cid:durableId="1817867460">
    <w:abstractNumId w:val="40"/>
  </w:num>
  <w:num w:numId="50" w16cid:durableId="454367485">
    <w:abstractNumId w:val="40"/>
  </w:num>
  <w:num w:numId="51" w16cid:durableId="462038551">
    <w:abstractNumId w:val="40"/>
  </w:num>
  <w:num w:numId="52" w16cid:durableId="510528355">
    <w:abstractNumId w:val="77"/>
  </w:num>
  <w:num w:numId="53" w16cid:durableId="424034771">
    <w:abstractNumId w:val="8"/>
  </w:num>
  <w:num w:numId="54" w16cid:durableId="1139957301">
    <w:abstractNumId w:val="73"/>
  </w:num>
  <w:num w:numId="55" w16cid:durableId="577011046">
    <w:abstractNumId w:val="1"/>
  </w:num>
  <w:num w:numId="56" w16cid:durableId="309095012">
    <w:abstractNumId w:val="43"/>
  </w:num>
  <w:num w:numId="57" w16cid:durableId="920529442">
    <w:abstractNumId w:val="19"/>
  </w:num>
  <w:num w:numId="58" w16cid:durableId="1890262367">
    <w:abstractNumId w:val="2"/>
  </w:num>
  <w:num w:numId="59" w16cid:durableId="2121560243">
    <w:abstractNumId w:val="41"/>
  </w:num>
  <w:num w:numId="60" w16cid:durableId="609626097">
    <w:abstractNumId w:val="61"/>
  </w:num>
  <w:num w:numId="61" w16cid:durableId="259488018">
    <w:abstractNumId w:val="79"/>
  </w:num>
  <w:num w:numId="62" w16cid:durableId="486940825">
    <w:abstractNumId w:val="40"/>
  </w:num>
  <w:num w:numId="63" w16cid:durableId="80179581">
    <w:abstractNumId w:val="15"/>
  </w:num>
  <w:num w:numId="64" w16cid:durableId="300505788">
    <w:abstractNumId w:val="21"/>
  </w:num>
  <w:num w:numId="65" w16cid:durableId="1935162680">
    <w:abstractNumId w:val="74"/>
  </w:num>
  <w:num w:numId="66" w16cid:durableId="209608972">
    <w:abstractNumId w:val="40"/>
  </w:num>
  <w:num w:numId="67" w16cid:durableId="138159964">
    <w:abstractNumId w:val="40"/>
  </w:num>
  <w:num w:numId="68" w16cid:durableId="1204901647">
    <w:abstractNumId w:val="40"/>
  </w:num>
  <w:num w:numId="69" w16cid:durableId="2091350030">
    <w:abstractNumId w:val="9"/>
  </w:num>
  <w:num w:numId="70" w16cid:durableId="389304989">
    <w:abstractNumId w:val="30"/>
  </w:num>
  <w:num w:numId="71" w16cid:durableId="1929002733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711416645">
    <w:abstractNumId w:val="40"/>
  </w:num>
  <w:num w:numId="73" w16cid:durableId="1611358879">
    <w:abstractNumId w:val="53"/>
  </w:num>
  <w:num w:numId="74" w16cid:durableId="392317031">
    <w:abstractNumId w:val="33"/>
  </w:num>
  <w:num w:numId="75" w16cid:durableId="603265675">
    <w:abstractNumId w:val="36"/>
  </w:num>
  <w:num w:numId="76" w16cid:durableId="838423260">
    <w:abstractNumId w:val="4"/>
  </w:num>
  <w:num w:numId="77" w16cid:durableId="1831284862">
    <w:abstractNumId w:val="5"/>
  </w:num>
  <w:num w:numId="78" w16cid:durableId="1786843830">
    <w:abstractNumId w:val="42"/>
  </w:num>
  <w:num w:numId="79" w16cid:durableId="872695882">
    <w:abstractNumId w:val="6"/>
  </w:num>
  <w:num w:numId="80" w16cid:durableId="1643191888">
    <w:abstractNumId w:val="75"/>
  </w:num>
  <w:num w:numId="81" w16cid:durableId="941110675">
    <w:abstractNumId w:val="40"/>
  </w:num>
  <w:num w:numId="82" w16cid:durableId="2021464228">
    <w:abstractNumId w:val="55"/>
  </w:num>
  <w:num w:numId="83" w16cid:durableId="998506613">
    <w:abstractNumId w:val="46"/>
  </w:num>
  <w:num w:numId="84" w16cid:durableId="1123884677">
    <w:abstractNumId w:val="37"/>
  </w:num>
  <w:num w:numId="85" w16cid:durableId="1767265566">
    <w:abstractNumId w:val="12"/>
  </w:num>
  <w:num w:numId="86" w16cid:durableId="1995259439">
    <w:abstractNumId w:val="40"/>
  </w:num>
  <w:num w:numId="87" w16cid:durableId="2126536650">
    <w:abstractNumId w:val="27"/>
  </w:num>
  <w:num w:numId="88" w16cid:durableId="684865068">
    <w:abstractNumId w:val="40"/>
  </w:num>
  <w:num w:numId="89" w16cid:durableId="491213632">
    <w:abstractNumId w:val="40"/>
  </w:num>
  <w:num w:numId="90" w16cid:durableId="1786607827">
    <w:abstractNumId w:val="11"/>
  </w:num>
  <w:num w:numId="91" w16cid:durableId="1208377487">
    <w:abstractNumId w:val="40"/>
  </w:num>
  <w:num w:numId="92" w16cid:durableId="743454726">
    <w:abstractNumId w:val="24"/>
  </w:num>
  <w:num w:numId="93" w16cid:durableId="1583445532">
    <w:abstractNumId w:val="40"/>
  </w:num>
  <w:num w:numId="94" w16cid:durableId="1948464415">
    <w:abstractNumId w:val="26"/>
  </w:num>
  <w:num w:numId="95" w16cid:durableId="631248141">
    <w:abstractNumId w:val="71"/>
  </w:num>
  <w:num w:numId="96" w16cid:durableId="509830034">
    <w:abstractNumId w:val="40"/>
  </w:num>
  <w:num w:numId="97" w16cid:durableId="1373075980">
    <w:abstractNumId w:val="13"/>
  </w:num>
  <w:num w:numId="98" w16cid:durableId="1028026295">
    <w:abstractNumId w:val="40"/>
  </w:num>
  <w:num w:numId="99" w16cid:durableId="1580212639">
    <w:abstractNumId w:val="40"/>
  </w:num>
  <w:num w:numId="100" w16cid:durableId="197737966">
    <w:abstractNumId w:val="40"/>
  </w:num>
  <w:num w:numId="101" w16cid:durableId="1295527703">
    <w:abstractNumId w:val="49"/>
  </w:num>
  <w:num w:numId="102" w16cid:durableId="443580378">
    <w:abstractNumId w:val="44"/>
  </w:num>
  <w:num w:numId="103" w16cid:durableId="1543639212">
    <w:abstractNumId w:val="10"/>
  </w:num>
  <w:num w:numId="104" w16cid:durableId="417333799">
    <w:abstractNumId w:val="52"/>
  </w:num>
  <w:num w:numId="105" w16cid:durableId="688723592">
    <w:abstractNumId w:val="32"/>
  </w:num>
  <w:num w:numId="106" w16cid:durableId="1558854842">
    <w:abstractNumId w:val="23"/>
  </w:num>
  <w:num w:numId="107" w16cid:durableId="22248403">
    <w:abstractNumId w:val="40"/>
  </w:num>
  <w:num w:numId="108" w16cid:durableId="916015576">
    <w:abstractNumId w:val="40"/>
  </w:num>
  <w:num w:numId="109" w16cid:durableId="1101217919">
    <w:abstractNumId w:val="40"/>
  </w:num>
  <w:num w:numId="110" w16cid:durableId="510922771">
    <w:abstractNumId w:val="40"/>
  </w:num>
  <w:num w:numId="111" w16cid:durableId="1223638839">
    <w:abstractNumId w:val="16"/>
    <w:lvlOverride w:ilvl="0">
      <w:startOverride w:val="1"/>
    </w:lvlOverride>
  </w:num>
  <w:num w:numId="112" w16cid:durableId="1358773373">
    <w:abstractNumId w:val="16"/>
    <w:lvlOverride w:ilvl="0">
      <w:startOverride w:val="2"/>
    </w:lvlOverride>
  </w:num>
  <w:num w:numId="113" w16cid:durableId="1183737875">
    <w:abstractNumId w:val="16"/>
    <w:lvlOverride w:ilvl="0">
      <w:startOverride w:val="3"/>
    </w:lvlOverride>
  </w:num>
  <w:num w:numId="114" w16cid:durableId="2099861327">
    <w:abstractNumId w:val="16"/>
    <w:lvlOverride w:ilvl="0">
      <w:startOverride w:val="4"/>
    </w:lvlOverride>
  </w:num>
  <w:num w:numId="115" w16cid:durableId="690305838">
    <w:abstractNumId w:val="16"/>
    <w:lvlOverride w:ilvl="0">
      <w:startOverride w:val="5"/>
    </w:lvlOverride>
  </w:num>
  <w:num w:numId="116" w16cid:durableId="290745570">
    <w:abstractNumId w:val="40"/>
  </w:num>
  <w:num w:numId="117" w16cid:durableId="386760390">
    <w:abstractNumId w:val="64"/>
  </w:num>
  <w:num w:numId="118" w16cid:durableId="1285308220">
    <w:abstractNumId w:val="76"/>
  </w:num>
  <w:num w:numId="119" w16cid:durableId="1117677912">
    <w:abstractNumId w:val="29"/>
  </w:num>
  <w:num w:numId="120" w16cid:durableId="104884902">
    <w:abstractNumId w:val="40"/>
  </w:num>
  <w:num w:numId="121" w16cid:durableId="274291751">
    <w:abstractNumId w:val="59"/>
  </w:num>
  <w:num w:numId="122" w16cid:durableId="1302030130">
    <w:abstractNumId w:val="40"/>
  </w:num>
  <w:num w:numId="123" w16cid:durableId="284965133">
    <w:abstractNumId w:val="80"/>
  </w:num>
  <w:num w:numId="124" w16cid:durableId="91321780">
    <w:abstractNumId w:val="45"/>
  </w:num>
  <w:num w:numId="125" w16cid:durableId="561209237">
    <w:abstractNumId w:val="51"/>
  </w:num>
  <w:num w:numId="126" w16cid:durableId="1889023586">
    <w:abstractNumId w:val="25"/>
  </w:num>
  <w:num w:numId="127" w16cid:durableId="116844795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" w16cid:durableId="950823765">
    <w:abstractNumId w:val="40"/>
  </w:num>
  <w:num w:numId="129" w16cid:durableId="1221670020">
    <w:abstractNumId w:val="57"/>
  </w:num>
  <w:num w:numId="130" w16cid:durableId="634336351">
    <w:abstractNumId w:val="40"/>
  </w:num>
  <w:num w:numId="131" w16cid:durableId="33695944">
    <w:abstractNumId w:val="40"/>
  </w:num>
  <w:num w:numId="132" w16cid:durableId="1355886042">
    <w:abstractNumId w:val="40"/>
  </w:num>
  <w:num w:numId="133" w16cid:durableId="1348600307">
    <w:abstractNumId w:val="14"/>
  </w:num>
  <w:num w:numId="134" w16cid:durableId="318467349">
    <w:abstractNumId w:val="40"/>
  </w:num>
  <w:num w:numId="135" w16cid:durableId="243414038">
    <w:abstractNumId w:val="40"/>
  </w:num>
  <w:num w:numId="136" w16cid:durableId="1137139895">
    <w:abstractNumId w:val="40"/>
  </w:num>
  <w:num w:numId="137" w16cid:durableId="1533764024">
    <w:abstractNumId w:val="5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1A38"/>
    <w:rsid w:val="00032491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775DB"/>
    <w:rsid w:val="00080475"/>
    <w:rsid w:val="000806D6"/>
    <w:rsid w:val="0008629B"/>
    <w:rsid w:val="000924D7"/>
    <w:rsid w:val="000A348F"/>
    <w:rsid w:val="000A6C87"/>
    <w:rsid w:val="000B0A9C"/>
    <w:rsid w:val="000B1796"/>
    <w:rsid w:val="000B272A"/>
    <w:rsid w:val="000B2E99"/>
    <w:rsid w:val="000B40A3"/>
    <w:rsid w:val="000B4614"/>
    <w:rsid w:val="000B4CEE"/>
    <w:rsid w:val="000B52E2"/>
    <w:rsid w:val="000C44D2"/>
    <w:rsid w:val="000C52FF"/>
    <w:rsid w:val="000D2DEA"/>
    <w:rsid w:val="000E1A6D"/>
    <w:rsid w:val="000E492C"/>
    <w:rsid w:val="000E751D"/>
    <w:rsid w:val="000F627F"/>
    <w:rsid w:val="00101CDF"/>
    <w:rsid w:val="00103B8B"/>
    <w:rsid w:val="00105C0B"/>
    <w:rsid w:val="0010741E"/>
    <w:rsid w:val="0011201E"/>
    <w:rsid w:val="001163AC"/>
    <w:rsid w:val="00123308"/>
    <w:rsid w:val="00125602"/>
    <w:rsid w:val="00127141"/>
    <w:rsid w:val="00130531"/>
    <w:rsid w:val="001428C7"/>
    <w:rsid w:val="001441AD"/>
    <w:rsid w:val="0015046A"/>
    <w:rsid w:val="0015391D"/>
    <w:rsid w:val="001576DF"/>
    <w:rsid w:val="001612F3"/>
    <w:rsid w:val="0016134A"/>
    <w:rsid w:val="001637E0"/>
    <w:rsid w:val="00163932"/>
    <w:rsid w:val="0016429C"/>
    <w:rsid w:val="0016600F"/>
    <w:rsid w:val="0017468D"/>
    <w:rsid w:val="001766F2"/>
    <w:rsid w:val="00184171"/>
    <w:rsid w:val="00184524"/>
    <w:rsid w:val="00185469"/>
    <w:rsid w:val="00186587"/>
    <w:rsid w:val="00187536"/>
    <w:rsid w:val="0019183F"/>
    <w:rsid w:val="00193E21"/>
    <w:rsid w:val="001958C5"/>
    <w:rsid w:val="001962D7"/>
    <w:rsid w:val="00196E70"/>
    <w:rsid w:val="001A7C53"/>
    <w:rsid w:val="001B04B6"/>
    <w:rsid w:val="001B6ED9"/>
    <w:rsid w:val="001B7099"/>
    <w:rsid w:val="001C2703"/>
    <w:rsid w:val="001C27CF"/>
    <w:rsid w:val="001C439A"/>
    <w:rsid w:val="001D0501"/>
    <w:rsid w:val="001D2B36"/>
    <w:rsid w:val="001D3380"/>
    <w:rsid w:val="001D430C"/>
    <w:rsid w:val="001D5706"/>
    <w:rsid w:val="001D668B"/>
    <w:rsid w:val="001E0504"/>
    <w:rsid w:val="001E1F77"/>
    <w:rsid w:val="001F11C2"/>
    <w:rsid w:val="001F3505"/>
    <w:rsid w:val="001F3EE1"/>
    <w:rsid w:val="001F6DC9"/>
    <w:rsid w:val="00206B1B"/>
    <w:rsid w:val="002070AF"/>
    <w:rsid w:val="00210446"/>
    <w:rsid w:val="002218D7"/>
    <w:rsid w:val="002232F9"/>
    <w:rsid w:val="0022580E"/>
    <w:rsid w:val="00226B27"/>
    <w:rsid w:val="002320F4"/>
    <w:rsid w:val="00237475"/>
    <w:rsid w:val="002441F3"/>
    <w:rsid w:val="00244FB9"/>
    <w:rsid w:val="00245841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94C62"/>
    <w:rsid w:val="002A5CE1"/>
    <w:rsid w:val="002B47F7"/>
    <w:rsid w:val="002B4A82"/>
    <w:rsid w:val="002B614A"/>
    <w:rsid w:val="002C1958"/>
    <w:rsid w:val="002C6058"/>
    <w:rsid w:val="002D0AD1"/>
    <w:rsid w:val="002E4E9F"/>
    <w:rsid w:val="002E79A7"/>
    <w:rsid w:val="002F4E1A"/>
    <w:rsid w:val="002F75D5"/>
    <w:rsid w:val="0030692E"/>
    <w:rsid w:val="003113A1"/>
    <w:rsid w:val="00313E63"/>
    <w:rsid w:val="00314A0A"/>
    <w:rsid w:val="003164D5"/>
    <w:rsid w:val="003213C6"/>
    <w:rsid w:val="003311C0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2FC1"/>
    <w:rsid w:val="0037304E"/>
    <w:rsid w:val="00374AF7"/>
    <w:rsid w:val="00377F88"/>
    <w:rsid w:val="003816E2"/>
    <w:rsid w:val="0038236D"/>
    <w:rsid w:val="00387793"/>
    <w:rsid w:val="0039273E"/>
    <w:rsid w:val="00396360"/>
    <w:rsid w:val="003A558F"/>
    <w:rsid w:val="003A7C7B"/>
    <w:rsid w:val="003B70D3"/>
    <w:rsid w:val="003C4129"/>
    <w:rsid w:val="003C5964"/>
    <w:rsid w:val="003C5F7B"/>
    <w:rsid w:val="003D389C"/>
    <w:rsid w:val="003D5033"/>
    <w:rsid w:val="003D718B"/>
    <w:rsid w:val="003E0FC5"/>
    <w:rsid w:val="003E2320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20ED"/>
    <w:rsid w:val="004248A5"/>
    <w:rsid w:val="00427709"/>
    <w:rsid w:val="004313F6"/>
    <w:rsid w:val="00440CA2"/>
    <w:rsid w:val="00440D8D"/>
    <w:rsid w:val="00450A88"/>
    <w:rsid w:val="00451277"/>
    <w:rsid w:val="004523C2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40E8"/>
    <w:rsid w:val="004C6414"/>
    <w:rsid w:val="004D0342"/>
    <w:rsid w:val="004D32D8"/>
    <w:rsid w:val="004D46A0"/>
    <w:rsid w:val="004E25E1"/>
    <w:rsid w:val="004E5AE9"/>
    <w:rsid w:val="004E6E59"/>
    <w:rsid w:val="004F1559"/>
    <w:rsid w:val="004F1FF8"/>
    <w:rsid w:val="004F565C"/>
    <w:rsid w:val="004F638A"/>
    <w:rsid w:val="004F7BEF"/>
    <w:rsid w:val="00502E79"/>
    <w:rsid w:val="00504741"/>
    <w:rsid w:val="00504D2B"/>
    <w:rsid w:val="005076F1"/>
    <w:rsid w:val="00510A1C"/>
    <w:rsid w:val="00516B70"/>
    <w:rsid w:val="00524E1D"/>
    <w:rsid w:val="005275D0"/>
    <w:rsid w:val="00530B21"/>
    <w:rsid w:val="005363D0"/>
    <w:rsid w:val="00537CE3"/>
    <w:rsid w:val="00553B65"/>
    <w:rsid w:val="005574C8"/>
    <w:rsid w:val="00563981"/>
    <w:rsid w:val="00565582"/>
    <w:rsid w:val="0057319E"/>
    <w:rsid w:val="00573C4D"/>
    <w:rsid w:val="00580465"/>
    <w:rsid w:val="00580A78"/>
    <w:rsid w:val="00584C9B"/>
    <w:rsid w:val="00592D52"/>
    <w:rsid w:val="005A07C0"/>
    <w:rsid w:val="005A45A8"/>
    <w:rsid w:val="005A5E66"/>
    <w:rsid w:val="005A6B11"/>
    <w:rsid w:val="005A7115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2140"/>
    <w:rsid w:val="00663D85"/>
    <w:rsid w:val="00664CEF"/>
    <w:rsid w:val="00665759"/>
    <w:rsid w:val="00665A67"/>
    <w:rsid w:val="00674AA6"/>
    <w:rsid w:val="006769FE"/>
    <w:rsid w:val="00677F9A"/>
    <w:rsid w:val="00680DB8"/>
    <w:rsid w:val="006820A6"/>
    <w:rsid w:val="00682706"/>
    <w:rsid w:val="00682D4E"/>
    <w:rsid w:val="00683D9C"/>
    <w:rsid w:val="00684F99"/>
    <w:rsid w:val="00685F1A"/>
    <w:rsid w:val="006954F9"/>
    <w:rsid w:val="006968D7"/>
    <w:rsid w:val="006A13C1"/>
    <w:rsid w:val="006A51D5"/>
    <w:rsid w:val="006A5363"/>
    <w:rsid w:val="006B3A49"/>
    <w:rsid w:val="006B4CA4"/>
    <w:rsid w:val="006C1BAF"/>
    <w:rsid w:val="006C2A28"/>
    <w:rsid w:val="006C4161"/>
    <w:rsid w:val="006D3EAA"/>
    <w:rsid w:val="006D41D0"/>
    <w:rsid w:val="006D4395"/>
    <w:rsid w:val="006D5A9F"/>
    <w:rsid w:val="006E19EB"/>
    <w:rsid w:val="006E1D80"/>
    <w:rsid w:val="006E35DE"/>
    <w:rsid w:val="006E52AD"/>
    <w:rsid w:val="006E581A"/>
    <w:rsid w:val="006E795F"/>
    <w:rsid w:val="006F1118"/>
    <w:rsid w:val="006F1517"/>
    <w:rsid w:val="006F38B1"/>
    <w:rsid w:val="006F6FE2"/>
    <w:rsid w:val="007038F3"/>
    <w:rsid w:val="00704ED0"/>
    <w:rsid w:val="0071118B"/>
    <w:rsid w:val="007146B0"/>
    <w:rsid w:val="00717C22"/>
    <w:rsid w:val="007215CD"/>
    <w:rsid w:val="00722B4E"/>
    <w:rsid w:val="0072511C"/>
    <w:rsid w:val="00725660"/>
    <w:rsid w:val="00730926"/>
    <w:rsid w:val="0073267C"/>
    <w:rsid w:val="00734FBF"/>
    <w:rsid w:val="00735385"/>
    <w:rsid w:val="00736AA9"/>
    <w:rsid w:val="00742BA8"/>
    <w:rsid w:val="00743177"/>
    <w:rsid w:val="00745A38"/>
    <w:rsid w:val="00746DC8"/>
    <w:rsid w:val="0074794D"/>
    <w:rsid w:val="00750CCD"/>
    <w:rsid w:val="00752214"/>
    <w:rsid w:val="0075408E"/>
    <w:rsid w:val="00755178"/>
    <w:rsid w:val="00755B69"/>
    <w:rsid w:val="00763A2E"/>
    <w:rsid w:val="007646C0"/>
    <w:rsid w:val="00774E0E"/>
    <w:rsid w:val="007752EC"/>
    <w:rsid w:val="00776781"/>
    <w:rsid w:val="007767F3"/>
    <w:rsid w:val="00777688"/>
    <w:rsid w:val="0078007B"/>
    <w:rsid w:val="00784D31"/>
    <w:rsid w:val="00785043"/>
    <w:rsid w:val="00792261"/>
    <w:rsid w:val="00794F67"/>
    <w:rsid w:val="00796AB2"/>
    <w:rsid w:val="007A0B61"/>
    <w:rsid w:val="007A1808"/>
    <w:rsid w:val="007A1A92"/>
    <w:rsid w:val="007A1E61"/>
    <w:rsid w:val="007A342C"/>
    <w:rsid w:val="007C1C5E"/>
    <w:rsid w:val="007C23D1"/>
    <w:rsid w:val="007C2F31"/>
    <w:rsid w:val="007D4AD5"/>
    <w:rsid w:val="007D5A28"/>
    <w:rsid w:val="007D6183"/>
    <w:rsid w:val="007E5391"/>
    <w:rsid w:val="007E7926"/>
    <w:rsid w:val="007F0350"/>
    <w:rsid w:val="007F0793"/>
    <w:rsid w:val="008016DC"/>
    <w:rsid w:val="0081184D"/>
    <w:rsid w:val="008134A9"/>
    <w:rsid w:val="00815294"/>
    <w:rsid w:val="00821267"/>
    <w:rsid w:val="00831C05"/>
    <w:rsid w:val="00834D29"/>
    <w:rsid w:val="00837FE5"/>
    <w:rsid w:val="008401CE"/>
    <w:rsid w:val="00840A53"/>
    <w:rsid w:val="008418F4"/>
    <w:rsid w:val="008516B8"/>
    <w:rsid w:val="00851F81"/>
    <w:rsid w:val="00861418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012C"/>
    <w:rsid w:val="008A4882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512A"/>
    <w:rsid w:val="008E7801"/>
    <w:rsid w:val="008E7A82"/>
    <w:rsid w:val="008F3DCC"/>
    <w:rsid w:val="008F402F"/>
    <w:rsid w:val="008F64CD"/>
    <w:rsid w:val="00901282"/>
    <w:rsid w:val="00901F03"/>
    <w:rsid w:val="00915A67"/>
    <w:rsid w:val="00930F8A"/>
    <w:rsid w:val="0093486C"/>
    <w:rsid w:val="00934D97"/>
    <w:rsid w:val="009363AC"/>
    <w:rsid w:val="00937609"/>
    <w:rsid w:val="009378F1"/>
    <w:rsid w:val="00942770"/>
    <w:rsid w:val="009459D6"/>
    <w:rsid w:val="00947043"/>
    <w:rsid w:val="00950A4A"/>
    <w:rsid w:val="009531E7"/>
    <w:rsid w:val="009539C0"/>
    <w:rsid w:val="00954B1D"/>
    <w:rsid w:val="00960466"/>
    <w:rsid w:val="00963BA3"/>
    <w:rsid w:val="00963BE8"/>
    <w:rsid w:val="00965E1D"/>
    <w:rsid w:val="0096608C"/>
    <w:rsid w:val="0096671C"/>
    <w:rsid w:val="0097347D"/>
    <w:rsid w:val="009742C7"/>
    <w:rsid w:val="009772A2"/>
    <w:rsid w:val="00982C19"/>
    <w:rsid w:val="00984EAB"/>
    <w:rsid w:val="00987FB8"/>
    <w:rsid w:val="00996752"/>
    <w:rsid w:val="00997231"/>
    <w:rsid w:val="009A6C07"/>
    <w:rsid w:val="009A7A5E"/>
    <w:rsid w:val="009B1957"/>
    <w:rsid w:val="009B35AB"/>
    <w:rsid w:val="009B485B"/>
    <w:rsid w:val="009B4D85"/>
    <w:rsid w:val="009B7F38"/>
    <w:rsid w:val="009C215B"/>
    <w:rsid w:val="009C538B"/>
    <w:rsid w:val="009C748C"/>
    <w:rsid w:val="009D3475"/>
    <w:rsid w:val="009D38BC"/>
    <w:rsid w:val="009D3F91"/>
    <w:rsid w:val="009D695B"/>
    <w:rsid w:val="009E038D"/>
    <w:rsid w:val="009E1C6B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603C"/>
    <w:rsid w:val="00A863CF"/>
    <w:rsid w:val="00A86FE0"/>
    <w:rsid w:val="00A93BF2"/>
    <w:rsid w:val="00A93D24"/>
    <w:rsid w:val="00AA4B71"/>
    <w:rsid w:val="00AA519D"/>
    <w:rsid w:val="00AB1778"/>
    <w:rsid w:val="00AB3CE3"/>
    <w:rsid w:val="00AB5BAB"/>
    <w:rsid w:val="00AB5E76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06E44"/>
    <w:rsid w:val="00B15070"/>
    <w:rsid w:val="00B15B40"/>
    <w:rsid w:val="00B164E2"/>
    <w:rsid w:val="00B231A8"/>
    <w:rsid w:val="00B24C9D"/>
    <w:rsid w:val="00B3107E"/>
    <w:rsid w:val="00B341A7"/>
    <w:rsid w:val="00B36478"/>
    <w:rsid w:val="00B45AEE"/>
    <w:rsid w:val="00B51450"/>
    <w:rsid w:val="00B55E7F"/>
    <w:rsid w:val="00B57D05"/>
    <w:rsid w:val="00B619F9"/>
    <w:rsid w:val="00B6396B"/>
    <w:rsid w:val="00B70344"/>
    <w:rsid w:val="00B722DE"/>
    <w:rsid w:val="00B75B63"/>
    <w:rsid w:val="00B819F7"/>
    <w:rsid w:val="00B862EB"/>
    <w:rsid w:val="00B867A7"/>
    <w:rsid w:val="00B87741"/>
    <w:rsid w:val="00B94294"/>
    <w:rsid w:val="00BA5B45"/>
    <w:rsid w:val="00BB27D4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04CBE"/>
    <w:rsid w:val="00C1744D"/>
    <w:rsid w:val="00C17AAB"/>
    <w:rsid w:val="00C21C1F"/>
    <w:rsid w:val="00C24F93"/>
    <w:rsid w:val="00C33CF4"/>
    <w:rsid w:val="00C341DF"/>
    <w:rsid w:val="00C36462"/>
    <w:rsid w:val="00C41908"/>
    <w:rsid w:val="00C42C5B"/>
    <w:rsid w:val="00C54024"/>
    <w:rsid w:val="00C54F9D"/>
    <w:rsid w:val="00C5736B"/>
    <w:rsid w:val="00C609DC"/>
    <w:rsid w:val="00C64656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C0BE0"/>
    <w:rsid w:val="00CC5570"/>
    <w:rsid w:val="00CC7B22"/>
    <w:rsid w:val="00CD43B5"/>
    <w:rsid w:val="00CD4944"/>
    <w:rsid w:val="00CD5B90"/>
    <w:rsid w:val="00CE10BE"/>
    <w:rsid w:val="00CE1C10"/>
    <w:rsid w:val="00CE3FC0"/>
    <w:rsid w:val="00CE428D"/>
    <w:rsid w:val="00CF26AE"/>
    <w:rsid w:val="00CF5518"/>
    <w:rsid w:val="00CF7411"/>
    <w:rsid w:val="00D10167"/>
    <w:rsid w:val="00D112C1"/>
    <w:rsid w:val="00D24BEA"/>
    <w:rsid w:val="00D25809"/>
    <w:rsid w:val="00D25DD1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70901"/>
    <w:rsid w:val="00D81526"/>
    <w:rsid w:val="00D82017"/>
    <w:rsid w:val="00D851BA"/>
    <w:rsid w:val="00D85389"/>
    <w:rsid w:val="00D8685B"/>
    <w:rsid w:val="00D92912"/>
    <w:rsid w:val="00D94013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1104"/>
    <w:rsid w:val="00DB5CCF"/>
    <w:rsid w:val="00DC3FB4"/>
    <w:rsid w:val="00DD0011"/>
    <w:rsid w:val="00DD3F20"/>
    <w:rsid w:val="00DD4405"/>
    <w:rsid w:val="00DD5A45"/>
    <w:rsid w:val="00DD5BA1"/>
    <w:rsid w:val="00DD7899"/>
    <w:rsid w:val="00DE0434"/>
    <w:rsid w:val="00DF1F6B"/>
    <w:rsid w:val="00E07875"/>
    <w:rsid w:val="00E1648D"/>
    <w:rsid w:val="00E16BA5"/>
    <w:rsid w:val="00E17D20"/>
    <w:rsid w:val="00E20131"/>
    <w:rsid w:val="00E27D81"/>
    <w:rsid w:val="00E350A2"/>
    <w:rsid w:val="00E37393"/>
    <w:rsid w:val="00E404BB"/>
    <w:rsid w:val="00E42B9F"/>
    <w:rsid w:val="00E44461"/>
    <w:rsid w:val="00E503C1"/>
    <w:rsid w:val="00E53631"/>
    <w:rsid w:val="00E57A86"/>
    <w:rsid w:val="00E62813"/>
    <w:rsid w:val="00E66B24"/>
    <w:rsid w:val="00E70F11"/>
    <w:rsid w:val="00E73680"/>
    <w:rsid w:val="00E8126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C4EAA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49D7"/>
    <w:rsid w:val="00EF727A"/>
    <w:rsid w:val="00F0439A"/>
    <w:rsid w:val="00F17DA1"/>
    <w:rsid w:val="00F244CB"/>
    <w:rsid w:val="00F26999"/>
    <w:rsid w:val="00F34D78"/>
    <w:rsid w:val="00F363E7"/>
    <w:rsid w:val="00F36CF8"/>
    <w:rsid w:val="00F41843"/>
    <w:rsid w:val="00F46798"/>
    <w:rsid w:val="00F47A2A"/>
    <w:rsid w:val="00F47C62"/>
    <w:rsid w:val="00F50031"/>
    <w:rsid w:val="00F51741"/>
    <w:rsid w:val="00F5245E"/>
    <w:rsid w:val="00F54832"/>
    <w:rsid w:val="00F626A8"/>
    <w:rsid w:val="00F65A99"/>
    <w:rsid w:val="00F65AFB"/>
    <w:rsid w:val="00F665CB"/>
    <w:rsid w:val="00F6716D"/>
    <w:rsid w:val="00F7024F"/>
    <w:rsid w:val="00F70780"/>
    <w:rsid w:val="00F7230E"/>
    <w:rsid w:val="00F72D3F"/>
    <w:rsid w:val="00F76923"/>
    <w:rsid w:val="00F77EEA"/>
    <w:rsid w:val="00F8004B"/>
    <w:rsid w:val="00F8168E"/>
    <w:rsid w:val="00F85E13"/>
    <w:rsid w:val="00F878B5"/>
    <w:rsid w:val="00F9263D"/>
    <w:rsid w:val="00FA2A8F"/>
    <w:rsid w:val="00FA35A5"/>
    <w:rsid w:val="00FA7795"/>
    <w:rsid w:val="00FB09AF"/>
    <w:rsid w:val="00FB2BC4"/>
    <w:rsid w:val="00FB40F6"/>
    <w:rsid w:val="00FB6755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5879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typ">
    <w:name w:val="typ"/>
    <w:basedOn w:val="DefaultParagraphFont"/>
    <w:rsid w:val="00AB5E76"/>
  </w:style>
  <w:style w:type="character" w:customStyle="1" w:styleId="kwd">
    <w:name w:val="kwd"/>
    <w:basedOn w:val="DefaultParagraphFont"/>
    <w:rsid w:val="00AB5E76"/>
  </w:style>
  <w:style w:type="character" w:customStyle="1" w:styleId="str">
    <w:name w:val="str"/>
    <w:basedOn w:val="DefaultParagraphFont"/>
    <w:rsid w:val="00AB5E76"/>
  </w:style>
  <w:style w:type="character" w:customStyle="1" w:styleId="Title1">
    <w:name w:val="Title1"/>
    <w:basedOn w:val="DefaultParagraphFont"/>
    <w:rsid w:val="00AB5E76"/>
  </w:style>
  <w:style w:type="character" w:customStyle="1" w:styleId="lit">
    <w:name w:val="lit"/>
    <w:basedOn w:val="DefaultParagraphFont"/>
    <w:rsid w:val="00AB5E76"/>
  </w:style>
  <w:style w:type="paragraph" w:customStyle="1" w:styleId="ember-view">
    <w:name w:val="ember-view"/>
    <w:basedOn w:val="Normal"/>
    <w:rsid w:val="00372FC1"/>
    <w:pPr>
      <w:spacing w:before="100" w:beforeAutospacing="1" w:after="100" w:afterAutospacing="1"/>
    </w:pPr>
    <w:rPr>
      <w:sz w:val="24"/>
      <w:szCs w:val="24"/>
    </w:rPr>
  </w:style>
  <w:style w:type="character" w:customStyle="1" w:styleId="white-space-pre">
    <w:name w:val="white-space-pre"/>
    <w:basedOn w:val="DefaultParagraphFont"/>
    <w:rsid w:val="00372FC1"/>
  </w:style>
  <w:style w:type="character" w:customStyle="1" w:styleId="c1">
    <w:name w:val="c1"/>
    <w:basedOn w:val="DefaultParagraphFont"/>
    <w:rsid w:val="00F878B5"/>
  </w:style>
  <w:style w:type="character" w:customStyle="1" w:styleId="k">
    <w:name w:val="k"/>
    <w:basedOn w:val="DefaultParagraphFont"/>
    <w:rsid w:val="00F878B5"/>
  </w:style>
  <w:style w:type="character" w:customStyle="1" w:styleId="nx">
    <w:name w:val="nx"/>
    <w:basedOn w:val="DefaultParagraphFont"/>
    <w:rsid w:val="00F878B5"/>
  </w:style>
  <w:style w:type="character" w:customStyle="1" w:styleId="dl">
    <w:name w:val="dl"/>
    <w:basedOn w:val="DefaultParagraphFont"/>
    <w:rsid w:val="00F878B5"/>
  </w:style>
  <w:style w:type="character" w:customStyle="1" w:styleId="s1">
    <w:name w:val="s1"/>
    <w:basedOn w:val="DefaultParagraphFont"/>
    <w:rsid w:val="00F878B5"/>
  </w:style>
  <w:style w:type="character" w:customStyle="1" w:styleId="p">
    <w:name w:val="p"/>
    <w:basedOn w:val="DefaultParagraphFont"/>
    <w:rsid w:val="00F878B5"/>
  </w:style>
  <w:style w:type="character" w:customStyle="1" w:styleId="kd">
    <w:name w:val="kd"/>
    <w:basedOn w:val="DefaultParagraphFont"/>
    <w:rsid w:val="00F878B5"/>
  </w:style>
  <w:style w:type="character" w:customStyle="1" w:styleId="o">
    <w:name w:val="o"/>
    <w:basedOn w:val="DefaultParagraphFont"/>
    <w:rsid w:val="00F878B5"/>
  </w:style>
  <w:style w:type="character" w:customStyle="1" w:styleId="nt">
    <w:name w:val="nt"/>
    <w:basedOn w:val="DefaultParagraphFont"/>
    <w:rsid w:val="00F878B5"/>
  </w:style>
  <w:style w:type="character" w:customStyle="1" w:styleId="s2">
    <w:name w:val="s2"/>
    <w:basedOn w:val="DefaultParagraphFont"/>
    <w:rsid w:val="00F878B5"/>
  </w:style>
  <w:style w:type="character" w:customStyle="1" w:styleId="si">
    <w:name w:val="si"/>
    <w:basedOn w:val="DefaultParagraphFont"/>
    <w:rsid w:val="00F878B5"/>
  </w:style>
  <w:style w:type="character" w:customStyle="1" w:styleId="mi">
    <w:name w:val="mi"/>
    <w:basedOn w:val="DefaultParagraphFont"/>
    <w:rsid w:val="00F878B5"/>
  </w:style>
  <w:style w:type="character" w:customStyle="1" w:styleId="bsc-highlighted-text">
    <w:name w:val="bsc-highlighted-text"/>
    <w:basedOn w:val="DefaultParagraphFont"/>
    <w:rsid w:val="00185469"/>
  </w:style>
  <w:style w:type="character" w:customStyle="1" w:styleId="overflow-hidden">
    <w:name w:val="overflow-hidden"/>
    <w:basedOn w:val="DefaultParagraphFont"/>
    <w:rsid w:val="002232F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232F9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232F9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232F9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232F9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5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9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1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383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968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149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459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0550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838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68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7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48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6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3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40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590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267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758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513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33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634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5018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3505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4822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10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199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5303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9867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86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24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51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8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829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597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86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1542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0252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7594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0392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1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2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javagoal.com/collections-in-java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javagoal.com/java-linkedlist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1374</Words>
  <Characters>7833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24</cp:revision>
  <cp:lastPrinted>2022-05-13T06:01:00Z</cp:lastPrinted>
  <dcterms:created xsi:type="dcterms:W3CDTF">2024-07-21T07:43:00Z</dcterms:created>
  <dcterms:modified xsi:type="dcterms:W3CDTF">2024-07-21T08:08:00Z</dcterms:modified>
</cp:coreProperties>
</file>