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3CB14" w14:textId="2ED153B9" w:rsidR="00451277" w:rsidRPr="0097347D" w:rsidRDefault="00184524">
      <w:pPr>
        <w:spacing w:line="14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19E9BD9" wp14:editId="154C6527">
                <wp:simplePos x="0" y="0"/>
                <wp:positionH relativeFrom="page">
                  <wp:posOffset>19050</wp:posOffset>
                </wp:positionH>
                <wp:positionV relativeFrom="page">
                  <wp:posOffset>1038860</wp:posOffset>
                </wp:positionV>
                <wp:extent cx="7541260" cy="5587365"/>
                <wp:effectExtent l="0" t="0" r="0" b="0"/>
                <wp:wrapNone/>
                <wp:docPr id="162783313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1260" cy="5587365"/>
                          <a:chOff x="30" y="1636"/>
                          <a:chExt cx="11876" cy="8799"/>
                        </a:xfrm>
                      </wpg:grpSpPr>
                      <pic:pic xmlns:pic="http://schemas.openxmlformats.org/drawingml/2006/picture">
                        <pic:nvPicPr>
                          <pic:cNvPr id="135564250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1636"/>
                            <a:ext cx="11876" cy="44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1428973" name="Freeform 18"/>
                        <wps:cNvSpPr>
                          <a:spLocks/>
                        </wps:cNvSpPr>
                        <wps:spPr bwMode="auto">
                          <a:xfrm>
                            <a:off x="7441" y="5469"/>
                            <a:ext cx="4185" cy="101"/>
                          </a:xfrm>
                          <a:custGeom>
                            <a:avLst/>
                            <a:gdLst>
                              <a:gd name="T0" fmla="+- 0 7441 7441"/>
                              <a:gd name="T1" fmla="*/ T0 w 4185"/>
                              <a:gd name="T2" fmla="+- 0 5570 5469"/>
                              <a:gd name="T3" fmla="*/ 5570 h 101"/>
                              <a:gd name="T4" fmla="+- 0 11626 7441"/>
                              <a:gd name="T5" fmla="*/ T4 w 4185"/>
                              <a:gd name="T6" fmla="+- 0 5570 5469"/>
                              <a:gd name="T7" fmla="*/ 5570 h 101"/>
                              <a:gd name="T8" fmla="+- 0 11626 7441"/>
                              <a:gd name="T9" fmla="*/ T8 w 4185"/>
                              <a:gd name="T10" fmla="+- 0 5469 5469"/>
                              <a:gd name="T11" fmla="*/ 5469 h 101"/>
                              <a:gd name="T12" fmla="+- 0 7441 7441"/>
                              <a:gd name="T13" fmla="*/ T12 w 4185"/>
                              <a:gd name="T14" fmla="+- 0 5469 5469"/>
                              <a:gd name="T15" fmla="*/ 5469 h 101"/>
                              <a:gd name="T16" fmla="+- 0 7441 7441"/>
                              <a:gd name="T17" fmla="*/ T16 w 4185"/>
                              <a:gd name="T18" fmla="+- 0 5570 5469"/>
                              <a:gd name="T19" fmla="*/ 55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85" h="101">
                                <a:moveTo>
                                  <a:pt x="0" y="101"/>
                                </a:moveTo>
                                <a:lnTo>
                                  <a:pt x="4185" y="101"/>
                                </a:lnTo>
                                <a:lnTo>
                                  <a:pt x="4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98781" name="Freeform 17"/>
                        <wps:cNvSpPr>
                          <a:spLocks/>
                        </wps:cNvSpPr>
                        <wps:spPr bwMode="auto">
                          <a:xfrm>
                            <a:off x="7366" y="5917"/>
                            <a:ext cx="4151" cy="4508"/>
                          </a:xfrm>
                          <a:custGeom>
                            <a:avLst/>
                            <a:gdLst>
                              <a:gd name="T0" fmla="+- 0 7366 7366"/>
                              <a:gd name="T1" fmla="*/ T0 w 4151"/>
                              <a:gd name="T2" fmla="+- 0 10425 5917"/>
                              <a:gd name="T3" fmla="*/ 10425 h 4508"/>
                              <a:gd name="T4" fmla="+- 0 11517 7366"/>
                              <a:gd name="T5" fmla="*/ T4 w 4151"/>
                              <a:gd name="T6" fmla="+- 0 10425 5917"/>
                              <a:gd name="T7" fmla="*/ 10425 h 4508"/>
                              <a:gd name="T8" fmla="+- 0 11517 7366"/>
                              <a:gd name="T9" fmla="*/ T8 w 4151"/>
                              <a:gd name="T10" fmla="+- 0 5917 5917"/>
                              <a:gd name="T11" fmla="*/ 5917 h 4508"/>
                              <a:gd name="T12" fmla="+- 0 7366 7366"/>
                              <a:gd name="T13" fmla="*/ T12 w 4151"/>
                              <a:gd name="T14" fmla="+- 0 5917 5917"/>
                              <a:gd name="T15" fmla="*/ 5917 h 4508"/>
                              <a:gd name="T16" fmla="+- 0 7366 7366"/>
                              <a:gd name="T17" fmla="*/ T16 w 4151"/>
                              <a:gd name="T18" fmla="+- 0 10425 5917"/>
                              <a:gd name="T19" fmla="*/ 10425 h 4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51" h="4508">
                                <a:moveTo>
                                  <a:pt x="0" y="4508"/>
                                </a:moveTo>
                                <a:lnTo>
                                  <a:pt x="4151" y="4508"/>
                                </a:lnTo>
                                <a:lnTo>
                                  <a:pt x="4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CB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57889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6221"/>
                            <a:ext cx="4121" cy="3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B47BC" id="Group 1" o:spid="_x0000_s1026" style="position:absolute;margin-left:1.5pt;margin-top:81.8pt;width:593.8pt;height:439.95pt;z-index:-251658240;mso-position-horizontal-relative:page;mso-position-vertical-relative:page" coordorigin="30,1636" coordsize="11876,87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0;top:1636;width:11876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">
                  <v:imagedata r:id="rId10" o:title=""/>
                </v:shape>
                <v:shape id="Freeform 18" o:spid="_x0000_s1028" style="position:absolute;left:7441;top:5469;width:4185;height:101;visibility:visible;mso-wrap-style:square;v-text-anchor:top" coordsize="418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" path="m,101r4185,l4185,,,,,101xe" fillcolor="#006fc0" stroked="f">
                  <v:path arrowok="t" o:connecttype="custom" o:connectlocs="0,5570;4185,5570;4185,5469;0,5469;0,5570" o:connectangles="0,0,0,0,0"/>
                </v:shape>
                <v:shape id="Freeform 17" o:spid="_x0000_s1029" style="position:absolute;left:7366;top:5917;width:4151;height:4508;visibility:visible;mso-wrap-style:square;v-text-anchor:top" coordsize="4151,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" path="m,4508r4151,l4151,,,,,4508xe" fillcolor="#096cbc" stroked="f">
                  <v:path arrowok="t" o:connecttype="custom" o:connectlocs="0,10425;4151,10425;4151,5917;0,5917;0,10425" o:connectangles="0,0,0,0,0"/>
                </v:shape>
                <v:shape id="Picture 16" o:spid="_x0000_s1030" type="#_x0000_t75" style="position:absolute;left:7380;top:6221;width:4121;height: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7E2958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A9059E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5BD378" w14:textId="192EFFBF" w:rsidR="00451277" w:rsidRPr="0097347D" w:rsidRDefault="006E795F" w:rsidP="00743177">
      <w:pPr>
        <w:spacing w:line="540" w:lineRule="exact"/>
        <w:ind w:left="334" w:right="369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97347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Lab Manual- </w:t>
      </w:r>
      <w:r w:rsidR="00CE1C10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Java Data Type</w:t>
      </w:r>
    </w:p>
    <w:p w14:paraId="1FCC6069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E9B705C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327FEB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2360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BECA2F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45F56A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88BF586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C56D9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E838C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D6056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29915BB" w14:textId="77777777" w:rsidR="00451277" w:rsidRPr="0097347D" w:rsidRDefault="00451277">
      <w:pPr>
        <w:spacing w:before="17" w:line="2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D6965" w14:textId="77777777" w:rsidR="00915A67" w:rsidRDefault="00915A67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5E38951" w14:textId="6F0CAA3D" w:rsidR="00451277" w:rsidRPr="007215CD" w:rsidRDefault="006E795F">
      <w:pPr>
        <w:spacing w:before="34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for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</w:p>
    <w:p w14:paraId="0517AEDD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38E49406" w14:textId="77777777" w:rsidR="00031A38" w:rsidRDefault="00031A38">
      <w:pPr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394BB6A3" w14:textId="77777777" w:rsidR="00372FC1" w:rsidRDefault="00372FC1">
      <w:pPr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789BFDDE" w14:textId="499D7985" w:rsidR="00451277" w:rsidRPr="007215CD" w:rsidRDefault="00031A38">
      <w:pPr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Date</w:t>
      </w:r>
      <w:r w:rsidR="006E795F"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:</w:t>
      </w:r>
      <w:r w:rsidR="006E795F"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6E795F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18</w:t>
      </w:r>
      <w:r w:rsidR="006E795F" w:rsidRPr="007215CD">
        <w:rPr>
          <w:rFonts w:asciiTheme="minorHAnsi" w:eastAsia="Arial" w:hAnsiTheme="minorHAnsi" w:cstheme="minorHAnsi"/>
          <w:color w:val="FFFFFF" w:themeColor="background1"/>
          <w:w w:val="99"/>
          <w:position w:val="6"/>
          <w:sz w:val="24"/>
          <w:szCs w:val="24"/>
        </w:rPr>
        <w:t>th</w:t>
      </w:r>
      <w:r w:rsidR="006E795F" w:rsidRPr="007215CD">
        <w:rPr>
          <w:rFonts w:asciiTheme="minorHAnsi" w:eastAsia="Arial" w:hAnsiTheme="minorHAnsi" w:cstheme="minorHAnsi"/>
          <w:color w:val="FFFFFF" w:themeColor="background1"/>
          <w:position w:val="6"/>
          <w:sz w:val="24"/>
          <w:szCs w:val="24"/>
        </w:rPr>
        <w:t xml:space="preserve">  </w:t>
      </w:r>
      <w:r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June</w:t>
      </w:r>
      <w:r w:rsidR="006E795F"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 </w:t>
      </w:r>
      <w:r w:rsidR="006E795F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20</w:t>
      </w:r>
      <w:r w:rsidR="00683D9C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</w:t>
      </w:r>
      <w:r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4</w:t>
      </w:r>
    </w:p>
    <w:p w14:paraId="13672696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408CD3F6" w14:textId="77777777" w:rsidR="002320F4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by: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</w:p>
    <w:p w14:paraId="7740028F" w14:textId="189BA341" w:rsidR="00451277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Name: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 xml:space="preserve">Manual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Number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031A38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SD</w:t>
      </w:r>
      <w:r w:rsidR="00636B94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="00372FC1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333</w:t>
      </w:r>
    </w:p>
    <w:p w14:paraId="6DAF1F62" w14:textId="77777777" w:rsidR="00451277" w:rsidRPr="007215CD" w:rsidRDefault="006E795F">
      <w:pPr>
        <w:spacing w:before="5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Contributor:</w:t>
      </w:r>
    </w:p>
    <w:p w14:paraId="7253E11E" w14:textId="77777777" w:rsidR="00451277" w:rsidRPr="0097347D" w:rsidRDefault="00451277">
      <w:pPr>
        <w:spacing w:before="6" w:line="1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B885E" w14:textId="77777777" w:rsidR="00451277" w:rsidRPr="0097347D" w:rsidRDefault="00451277">
      <w:pPr>
        <w:spacing w:before="2" w:line="1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33B438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9A99E4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0E7F5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39143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84397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5D5BC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B2AFA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90A605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1F5B1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F6B86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0D3DF5" w14:textId="7272D43B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A44D425" w14:textId="7D8B5AE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2AD9A8" w14:textId="14ECF38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14822D1" w14:textId="276C876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93BF09" w14:textId="0414615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E7DCE4" w14:textId="0611E1D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117B65" w14:textId="74B7DBC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C777EDE" w14:textId="1F4AE431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20E19A" w14:textId="637B947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6FB193C" w14:textId="3A03C64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DDA3D1A" w14:textId="7866E7D5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D8CAF8" w14:textId="7DEF57D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9EBCF" w14:textId="31A8453C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74CAE4" w14:textId="5E985A3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CA5544" w14:textId="0E35BE4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ED1D348" w14:textId="12A3460E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C332D9" w14:textId="0782654F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53D33" w14:textId="1CB99B8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906742" w14:textId="77777777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0EA11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47CFD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7422671" w14:textId="77777777" w:rsidR="00F7024F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13E78B8C" w14:textId="77777777" w:rsidR="00060C8F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3D055461" w14:textId="77777777" w:rsidR="00060C8F" w:rsidRPr="0097347D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4FC98E33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0261098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621D6BCC" w14:textId="77777777" w:rsidR="00451277" w:rsidRPr="0097347D" w:rsidRDefault="0045127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A01A25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BD721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sdt>
      <w:sdtPr>
        <w:rPr>
          <w:rFonts w:asciiTheme="minorHAnsi" w:eastAsia="Times New Roman" w:hAnsiTheme="minorHAnsi" w:cstheme="minorHAnsi"/>
          <w:color w:val="0D0D0D" w:themeColor="text1" w:themeTint="F2"/>
          <w:sz w:val="24"/>
          <w:szCs w:val="24"/>
        </w:rPr>
        <w:id w:val="1670598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B1E2" w14:textId="61666F54" w:rsidR="00F7024F" w:rsidRPr="0097347D" w:rsidRDefault="00F7024F">
          <w:pPr>
            <w:pStyle w:val="TOCHeading"/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  <w:t>Contents</w:t>
          </w:r>
        </w:p>
        <w:p w14:paraId="7A2F717B" w14:textId="7574F354" w:rsidR="00CE1C10" w:rsidRDefault="00F7024F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begin"/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instrText xml:space="preserve"> TOC \o "1-3" \h \z \u </w:instrText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separate"/>
          </w:r>
          <w:hyperlink w:anchor="_Toc172221026" w:history="1">
            <w:r w:rsidR="00CE1C10" w:rsidRPr="007F5972">
              <w:rPr>
                <w:rStyle w:val="Hyperlink"/>
                <w:rFonts w:eastAsia="Arial" w:cstheme="minorHAnsi"/>
                <w:noProof/>
              </w:rPr>
              <w:t>1.</w:t>
            </w:r>
            <w:r w:rsidR="00CE1C1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E1C10" w:rsidRPr="007F5972">
              <w:rPr>
                <w:rStyle w:val="Hyperlink"/>
                <w:rFonts w:eastAsia="Arial" w:cstheme="minorHAnsi"/>
                <w:noProof/>
              </w:rPr>
              <w:t>What are Java Data Type</w:t>
            </w:r>
            <w:r w:rsidR="00CE1C10">
              <w:rPr>
                <w:noProof/>
                <w:webHidden/>
              </w:rPr>
              <w:tab/>
            </w:r>
            <w:r w:rsidR="00CE1C10">
              <w:rPr>
                <w:noProof/>
                <w:webHidden/>
              </w:rPr>
              <w:fldChar w:fldCharType="begin"/>
            </w:r>
            <w:r w:rsidR="00CE1C10">
              <w:rPr>
                <w:noProof/>
                <w:webHidden/>
              </w:rPr>
              <w:instrText xml:space="preserve"> PAGEREF _Toc172221026 \h </w:instrText>
            </w:r>
            <w:r w:rsidR="00CE1C10">
              <w:rPr>
                <w:noProof/>
                <w:webHidden/>
              </w:rPr>
            </w:r>
            <w:r w:rsidR="00CE1C10">
              <w:rPr>
                <w:noProof/>
                <w:webHidden/>
              </w:rPr>
              <w:fldChar w:fldCharType="separate"/>
            </w:r>
            <w:r w:rsidR="00CE1C10">
              <w:rPr>
                <w:noProof/>
                <w:webHidden/>
              </w:rPr>
              <w:t>3</w:t>
            </w:r>
            <w:r w:rsidR="00CE1C10">
              <w:rPr>
                <w:noProof/>
                <w:webHidden/>
              </w:rPr>
              <w:fldChar w:fldCharType="end"/>
            </w:r>
          </w:hyperlink>
        </w:p>
        <w:p w14:paraId="0921863B" w14:textId="5F746A8C" w:rsidR="00CE1C10" w:rsidRDefault="00CE1C1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221027" w:history="1">
            <w:r w:rsidRPr="007F5972">
              <w:rPr>
                <w:rStyle w:val="Hyperlink"/>
                <w:rFonts w:eastAsia="Arial" w:cstheme="minorHAnsi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5972">
              <w:rPr>
                <w:rStyle w:val="Hyperlink"/>
                <w:rFonts w:eastAsia="Arial" w:cstheme="minorHAnsi"/>
                <w:noProof/>
              </w:rPr>
              <w:t>Create New Java Class - Arithmetic.java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7335D" w14:textId="10FB931F" w:rsidR="00CE1C10" w:rsidRDefault="00CE1C1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221028" w:history="1">
            <w:r w:rsidRPr="007F5972">
              <w:rPr>
                <w:rStyle w:val="Hyperlink"/>
                <w:rFonts w:eastAsia="Arial" w:cstheme="minorHAnsi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5972">
              <w:rPr>
                <w:rStyle w:val="Hyperlink"/>
                <w:rFonts w:eastAsia="Arial" w:cstheme="minorHAnsi"/>
                <w:noProof/>
              </w:rPr>
              <w:t>Create New Java Class - Arithmetic.java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A5DE4" w14:textId="3F7F9590" w:rsidR="00CE1C10" w:rsidRDefault="00CE1C1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221029" w:history="1">
            <w:r w:rsidRPr="007F5972">
              <w:rPr>
                <w:rStyle w:val="Hyperlink"/>
                <w:rFonts w:eastAsia="Arial" w:cstheme="minorHAnsi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5972">
              <w:rPr>
                <w:rStyle w:val="Hyperlink"/>
                <w:rFonts w:eastAsia="Arial" w:cstheme="minorHAnsi"/>
                <w:noProof/>
              </w:rPr>
              <w:t>Create New Java Class – Increment.java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0A4E9" w14:textId="69E50DD8" w:rsidR="00CE1C10" w:rsidRDefault="00CE1C1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221030" w:history="1">
            <w:r w:rsidRPr="007F5972">
              <w:rPr>
                <w:rStyle w:val="Hyperlink"/>
                <w:rFonts w:eastAsia="Arial" w:cstheme="minorHAnsi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5972">
              <w:rPr>
                <w:rStyle w:val="Hyperlink"/>
                <w:rFonts w:eastAsia="Arial" w:cstheme="minorHAnsi"/>
                <w:noProof/>
              </w:rPr>
              <w:t>Create New Java Class – Boolean.java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33125" w14:textId="27E323A9" w:rsidR="00CE1C10" w:rsidRDefault="00CE1C1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221031" w:history="1">
            <w:r w:rsidRPr="007F5972">
              <w:rPr>
                <w:rStyle w:val="Hyperlink"/>
                <w:rFonts w:eastAsia="Arial" w:cstheme="minorHAnsi"/>
                <w:noProof/>
              </w:rPr>
              <w:t>6.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5972">
              <w:rPr>
                <w:rStyle w:val="Hyperlink"/>
                <w:rFonts w:eastAsia="Arial" w:cstheme="minorHAnsi"/>
                <w:noProof/>
              </w:rPr>
              <w:t>Create New Java Class – Bits.java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1429D" w14:textId="09815EAE" w:rsidR="00CE1C10" w:rsidRDefault="00CE1C10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221032" w:history="1">
            <w:r w:rsidRPr="007F5972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5972">
              <w:rPr>
                <w:rStyle w:val="Hyperlink"/>
                <w:noProof/>
              </w:rPr>
              <w:t>Key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569A3" w14:textId="14E22B87" w:rsidR="00CE1C10" w:rsidRDefault="00CE1C10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221033" w:history="1">
            <w:r w:rsidRPr="007F5972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5972">
              <w:rPr>
                <w:rStyle w:val="Hyperlink"/>
                <w:noProof/>
              </w:rPr>
              <w:t>Step-by-Step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25B92" w14:textId="5843889B" w:rsidR="00CE1C10" w:rsidRDefault="00CE1C1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221034" w:history="1">
            <w:r w:rsidRPr="007F5972">
              <w:rPr>
                <w:rStyle w:val="Hyperlink"/>
                <w:rFonts w:eastAsia="Arial" w:cstheme="minorHAnsi"/>
                <w:noProof/>
              </w:rPr>
              <w:t>7.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5972">
              <w:rPr>
                <w:rStyle w:val="Hyperlink"/>
                <w:rFonts w:eastAsia="Arial" w:cstheme="minorHAnsi"/>
                <w:noProof/>
              </w:rPr>
              <w:t>Create New Java Class – Logical.java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FC335" w14:textId="40DECA29" w:rsidR="00CE1C10" w:rsidRDefault="00CE1C10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221035" w:history="1">
            <w:r w:rsidRPr="007F5972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5972">
              <w:rPr>
                <w:rStyle w:val="Hyperlink"/>
                <w:noProof/>
              </w:rPr>
              <w:t>Key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0B9EC" w14:textId="45FBCC83" w:rsidR="00CE1C10" w:rsidRDefault="00CE1C10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221036" w:history="1">
            <w:r w:rsidRPr="007F5972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5972">
              <w:rPr>
                <w:rStyle w:val="Hyperlink"/>
                <w:noProof/>
              </w:rPr>
              <w:t>Step-by-Step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95B43" w14:textId="70BCD357" w:rsidR="00CE1C10" w:rsidRDefault="00CE1C10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221037" w:history="1">
            <w:r w:rsidRPr="007F5972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5972">
              <w:rPr>
                <w:rStyle w:val="Hyperlink"/>
                <w:noProof/>
              </w:rPr>
              <w:t>Comparison with Bitwise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F12F4" w14:textId="7A185CC4" w:rsidR="00CE1C10" w:rsidRDefault="00CE1C1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221038" w:history="1">
            <w:r w:rsidRPr="007F5972">
              <w:rPr>
                <w:rStyle w:val="Hyperlink"/>
                <w:rFonts w:eastAsia="Arial" w:cstheme="minorHAnsi"/>
                <w:noProof/>
              </w:rPr>
              <w:t>8.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5972">
              <w:rPr>
                <w:rStyle w:val="Hyperlink"/>
                <w:rFonts w:eastAsia="Arial" w:cstheme="minorHAnsi"/>
                <w:noProof/>
              </w:rPr>
              <w:t>Create New Java Class – String.java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6C6A0" w14:textId="3A8848DD" w:rsidR="00CE1C10" w:rsidRDefault="00CE1C1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221039" w:history="1">
            <w:r w:rsidRPr="007F5972">
              <w:rPr>
                <w:rStyle w:val="Hyperlink"/>
                <w:rFonts w:eastAsia="Arial" w:cstheme="minorHAnsi"/>
                <w:noProof/>
              </w:rPr>
              <w:t>9.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5972">
              <w:rPr>
                <w:rStyle w:val="Hyperlink"/>
                <w:rFonts w:eastAsia="Arial" w:cstheme="minorHAnsi"/>
                <w:noProof/>
              </w:rPr>
              <w:t>Java Casting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EB382" w14:textId="14FDF650" w:rsidR="00CE1C10" w:rsidRDefault="00CE1C10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221040" w:history="1">
            <w:r w:rsidRPr="007F5972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5972">
              <w:rPr>
                <w:rStyle w:val="Hyperlink"/>
                <w:noProof/>
              </w:rPr>
              <w:t>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FEF10" w14:textId="0AF9425E" w:rsidR="00F7024F" w:rsidRPr="0097347D" w:rsidRDefault="00F7024F">
          <w:pPr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14:paraId="0DCDD23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05576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5D2D8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8A6818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C523A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60CF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15D5D1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CA1082" w14:textId="77777777" w:rsidR="00F7024F" w:rsidRPr="00E66B24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  <w:lang w:val="en-IN"/>
        </w:rPr>
      </w:pPr>
    </w:p>
    <w:p w14:paraId="53E7FF27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34504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F8E78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D7B65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AB7D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EEC831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26DA8C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FABC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C9E164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C9DE5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627D3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69FB1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D1D0CF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4464E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E095C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E467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542EB6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34E690B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220D0E5" w14:textId="77777777" w:rsidR="00F7024F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1CBE17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B55E7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F684A1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4AD65A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0E079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4553D0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AD425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BC4A45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50F6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D8AAAB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9901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12573C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99E9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DCC306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21803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8D348D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CBA1EB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3D1165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15B5644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9F9AE18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F86F09A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C5027C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FC58ABE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05E73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F6B71F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01E792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5162C97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4A1D45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20A8DF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D7773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B1A8307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2361AA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08179A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1CD1D4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3A53F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16F231A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2147492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4A6B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5D0BF6B" w14:textId="0D16E948" w:rsidR="00F878B5" w:rsidRDefault="00F878B5" w:rsidP="00F878B5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0" w:name="_Toc172221026"/>
      <w:r w:rsidRPr="00F878B5">
        <w:rPr>
          <w:rFonts w:asciiTheme="minorHAnsi" w:eastAsia="Arial" w:hAnsiTheme="minorHAnsi" w:cstheme="minorHAnsi"/>
          <w:color w:val="E36C0A" w:themeColor="accent6" w:themeShade="BF"/>
        </w:rPr>
        <w:t xml:space="preserve">What are </w:t>
      </w:r>
      <w:r w:rsidR="00226B27">
        <w:rPr>
          <w:rFonts w:asciiTheme="minorHAnsi" w:eastAsia="Arial" w:hAnsiTheme="minorHAnsi" w:cstheme="minorHAnsi"/>
          <w:color w:val="E36C0A" w:themeColor="accent6" w:themeShade="BF"/>
        </w:rPr>
        <w:t>Java Data Type</w:t>
      </w:r>
      <w:bookmarkEnd w:id="0"/>
    </w:p>
    <w:p w14:paraId="217722FB" w14:textId="77777777" w:rsidR="008E512A" w:rsidRDefault="008E512A" w:rsidP="008E512A">
      <w:pPr>
        <w:rPr>
          <w:rFonts w:eastAsia="Arial"/>
        </w:rPr>
      </w:pPr>
    </w:p>
    <w:p w14:paraId="10777E76" w14:textId="77777777" w:rsidR="008E512A" w:rsidRPr="008E512A" w:rsidRDefault="008E512A" w:rsidP="008E512A">
      <w:pPr>
        <w:rPr>
          <w:rFonts w:eastAsia="Arial"/>
        </w:rPr>
      </w:pPr>
    </w:p>
    <w:p w14:paraId="6664D190" w14:textId="4F7A8DD6" w:rsidR="00E81260" w:rsidRDefault="00E81260" w:rsidP="00472A50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1" w:name="_Toc172221027"/>
      <w:r w:rsidRPr="008E7A82">
        <w:rPr>
          <w:rFonts w:asciiTheme="minorHAnsi" w:eastAsia="Arial" w:hAnsiTheme="minorHAnsi" w:cstheme="minorHAnsi"/>
          <w:color w:val="E36C0A" w:themeColor="accent6" w:themeShade="BF"/>
        </w:rPr>
        <w:t xml:space="preserve">Create </w:t>
      </w:r>
      <w:r w:rsidR="008E7A82">
        <w:rPr>
          <w:rFonts w:asciiTheme="minorHAnsi" w:eastAsia="Arial" w:hAnsiTheme="minorHAnsi" w:cstheme="minorHAnsi"/>
          <w:color w:val="E36C0A" w:themeColor="accent6" w:themeShade="BF"/>
        </w:rPr>
        <w:t xml:space="preserve">New </w:t>
      </w:r>
      <w:r w:rsidR="00996752">
        <w:rPr>
          <w:rFonts w:asciiTheme="minorHAnsi" w:eastAsia="Arial" w:hAnsiTheme="minorHAnsi" w:cstheme="minorHAnsi"/>
          <w:color w:val="E36C0A" w:themeColor="accent6" w:themeShade="BF"/>
        </w:rPr>
        <w:t xml:space="preserve">Java Class - </w:t>
      </w:r>
      <w:r w:rsidR="00996752" w:rsidRPr="00996752">
        <w:rPr>
          <w:rFonts w:asciiTheme="minorHAnsi" w:eastAsia="Arial" w:hAnsiTheme="minorHAnsi" w:cstheme="minorHAnsi"/>
          <w:color w:val="E36C0A" w:themeColor="accent6" w:themeShade="BF"/>
        </w:rPr>
        <w:t>Arithmetic.java</w:t>
      </w:r>
      <w:bookmarkEnd w:id="1"/>
    </w:p>
    <w:p w14:paraId="5C309FC8" w14:textId="77777777" w:rsidR="006D41D0" w:rsidRDefault="006D41D0" w:rsidP="006D41D0">
      <w:pPr>
        <w:rPr>
          <w:rFonts w:eastAsia="Arial"/>
        </w:rPr>
      </w:pPr>
    </w:p>
    <w:p w14:paraId="3CAC4358" w14:textId="77777777" w:rsidR="006D41D0" w:rsidRDefault="006D41D0" w:rsidP="006D41D0">
      <w:pPr>
        <w:rPr>
          <w:rFonts w:eastAsia="Arial"/>
        </w:rPr>
      </w:pPr>
    </w:p>
    <w:p w14:paraId="1F21B1B3" w14:textId="36712119" w:rsidR="006D41D0" w:rsidRPr="00226B27" w:rsidRDefault="006D41D0" w:rsidP="006D41D0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>su root</w:t>
      </w:r>
    </w:p>
    <w:p w14:paraId="47650E06" w14:textId="734019B1" w:rsidR="006D41D0" w:rsidRPr="00226B27" w:rsidRDefault="006D41D0" w:rsidP="006D41D0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>mkdir java-demo</w:t>
      </w:r>
    </w:p>
    <w:p w14:paraId="496E208C" w14:textId="687B1BA5" w:rsidR="006D41D0" w:rsidRPr="00226B27" w:rsidRDefault="006D41D0" w:rsidP="006D41D0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>cd java-demo</w:t>
      </w:r>
    </w:p>
    <w:p w14:paraId="1E9EA8C9" w14:textId="77777777" w:rsidR="006D41D0" w:rsidRDefault="006D41D0" w:rsidP="006D41D0">
      <w:pPr>
        <w:rPr>
          <w:rFonts w:eastAsia="Arial"/>
        </w:rPr>
      </w:pPr>
    </w:p>
    <w:p w14:paraId="2F6AF5D8" w14:textId="77777777" w:rsidR="001B04B6" w:rsidRDefault="001B04B6" w:rsidP="006D41D0">
      <w:pPr>
        <w:rPr>
          <w:rFonts w:eastAsia="Arial"/>
        </w:rPr>
      </w:pPr>
    </w:p>
    <w:p w14:paraId="2C80AB15" w14:textId="22B18DDC" w:rsidR="001B04B6" w:rsidRDefault="001B04B6" w:rsidP="006D41D0">
      <w:pPr>
        <w:rPr>
          <w:rFonts w:eastAsia="Arial"/>
        </w:rPr>
      </w:pPr>
      <w:r w:rsidRPr="001B04B6">
        <w:rPr>
          <w:rFonts w:eastAsia="Arial"/>
        </w:rPr>
        <w:drawing>
          <wp:inline distT="0" distB="0" distL="0" distR="0" wp14:anchorId="109BFA18" wp14:editId="4AD61949">
            <wp:extent cx="3452159" cy="853514"/>
            <wp:effectExtent l="0" t="0" r="0" b="3810"/>
            <wp:docPr id="68505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59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1454" w14:textId="77777777" w:rsidR="001B04B6" w:rsidRDefault="001B04B6" w:rsidP="006D41D0">
      <w:pPr>
        <w:rPr>
          <w:rFonts w:eastAsia="Arial"/>
        </w:rPr>
      </w:pPr>
    </w:p>
    <w:p w14:paraId="73852DDE" w14:textId="31D8E06E" w:rsidR="001B04B6" w:rsidRPr="00226B27" w:rsidRDefault="001B04B6" w:rsidP="006D41D0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nano </w:t>
      </w: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>Arithmetic</w:t>
      </w: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>.java</w:t>
      </w:r>
    </w:p>
    <w:p w14:paraId="2BBB1D74" w14:textId="77777777" w:rsidR="001B04B6" w:rsidRDefault="001B04B6" w:rsidP="006D41D0">
      <w:pPr>
        <w:rPr>
          <w:rFonts w:eastAsia="Arial"/>
        </w:rPr>
      </w:pPr>
    </w:p>
    <w:p w14:paraId="0DF811BB" w14:textId="71316804" w:rsidR="001B04B6" w:rsidRDefault="001B04B6" w:rsidP="006D41D0">
      <w:pPr>
        <w:rPr>
          <w:rFonts w:eastAsia="Arial"/>
        </w:rPr>
      </w:pPr>
      <w:r w:rsidRPr="001B04B6">
        <w:rPr>
          <w:rFonts w:eastAsia="Arial"/>
        </w:rPr>
        <w:drawing>
          <wp:inline distT="0" distB="0" distL="0" distR="0" wp14:anchorId="0F7057C5" wp14:editId="63E3CCD9">
            <wp:extent cx="4625741" cy="434378"/>
            <wp:effectExtent l="0" t="0" r="3810" b="3810"/>
            <wp:docPr id="1651735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355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7303" w14:textId="77777777" w:rsidR="001B04B6" w:rsidRDefault="001B04B6" w:rsidP="006D41D0">
      <w:pPr>
        <w:rPr>
          <w:rFonts w:eastAsia="Arial"/>
        </w:rPr>
      </w:pPr>
    </w:p>
    <w:p w14:paraId="557B5C16" w14:textId="77777777" w:rsidR="001B04B6" w:rsidRPr="001B04B6" w:rsidRDefault="001B04B6" w:rsidP="001B04B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1B04B6">
        <w:rPr>
          <w:rFonts w:asciiTheme="minorHAnsi" w:eastAsia="Arial" w:hAnsiTheme="minorHAnsi" w:cstheme="minorHAnsi"/>
          <w:color w:val="FF0000"/>
          <w:sz w:val="28"/>
          <w:szCs w:val="28"/>
        </w:rPr>
        <w:t>class Arithmetic {</w:t>
      </w:r>
    </w:p>
    <w:p w14:paraId="5474CB61" w14:textId="77777777" w:rsidR="00226B27" w:rsidRDefault="001B04B6" w:rsidP="001B04B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1B04B6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public static void main(String[] args) { </w:t>
      </w:r>
    </w:p>
    <w:p w14:paraId="788898A6" w14:textId="29F91A5B" w:rsidR="001B04B6" w:rsidRPr="001B04B6" w:rsidRDefault="001B04B6" w:rsidP="001B04B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1B04B6">
        <w:rPr>
          <w:rFonts w:asciiTheme="minorHAnsi" w:eastAsia="Arial" w:hAnsiTheme="minorHAnsi" w:cstheme="minorHAnsi"/>
          <w:color w:val="FF0000"/>
          <w:sz w:val="28"/>
          <w:szCs w:val="28"/>
        </w:rPr>
        <w:t>int x = 12;</w:t>
      </w:r>
    </w:p>
    <w:p w14:paraId="073DDD4A" w14:textId="77777777" w:rsidR="00226B27" w:rsidRDefault="001B04B6" w:rsidP="001B04B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1B04B6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int y = 2 * x; </w:t>
      </w:r>
    </w:p>
    <w:p w14:paraId="39DB1D91" w14:textId="77777777" w:rsidR="00226B27" w:rsidRDefault="001B04B6" w:rsidP="001B04B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1B04B6">
        <w:rPr>
          <w:rFonts w:asciiTheme="minorHAnsi" w:eastAsia="Arial" w:hAnsiTheme="minorHAnsi" w:cstheme="minorHAnsi"/>
          <w:color w:val="FF0000"/>
          <w:sz w:val="28"/>
          <w:szCs w:val="28"/>
        </w:rPr>
        <w:t>System.out.println(y);</w:t>
      </w:r>
    </w:p>
    <w:p w14:paraId="2B54FE49" w14:textId="6B5F15FB" w:rsidR="001B04B6" w:rsidRPr="001B04B6" w:rsidRDefault="001B04B6" w:rsidP="001B04B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1B04B6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int z = (y - x) % 5;</w:t>
      </w:r>
    </w:p>
    <w:p w14:paraId="6E6E535D" w14:textId="77777777" w:rsidR="00226B27" w:rsidRDefault="001B04B6" w:rsidP="001B04B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1B04B6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System.out.println(z); </w:t>
      </w:r>
    </w:p>
    <w:p w14:paraId="0467E72F" w14:textId="77777777" w:rsidR="00226B27" w:rsidRDefault="001B04B6" w:rsidP="001B04B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1B04B6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final float pi = 3.1415F; </w:t>
      </w:r>
    </w:p>
    <w:p w14:paraId="6387790E" w14:textId="77777777" w:rsidR="00226B27" w:rsidRDefault="001B04B6" w:rsidP="001B04B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1B04B6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float f = pi / 0.62F; </w:t>
      </w:r>
    </w:p>
    <w:p w14:paraId="76ABF23C" w14:textId="211CA8E1" w:rsidR="001B04B6" w:rsidRPr="001B04B6" w:rsidRDefault="001B04B6" w:rsidP="001B04B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1B04B6">
        <w:rPr>
          <w:rFonts w:asciiTheme="minorHAnsi" w:eastAsia="Arial" w:hAnsiTheme="minorHAnsi" w:cstheme="minorHAnsi"/>
          <w:color w:val="FF0000"/>
          <w:sz w:val="28"/>
          <w:szCs w:val="28"/>
        </w:rPr>
        <w:t>System.out.println(f);</w:t>
      </w:r>
    </w:p>
    <w:p w14:paraId="3D78DF15" w14:textId="77777777" w:rsidR="001B04B6" w:rsidRPr="001B04B6" w:rsidRDefault="001B04B6" w:rsidP="001B04B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1B04B6">
        <w:rPr>
          <w:rFonts w:asciiTheme="minorHAnsi" w:eastAsia="Arial" w:hAnsiTheme="minorHAnsi" w:cstheme="minorHAnsi"/>
          <w:color w:val="FF0000"/>
          <w:sz w:val="28"/>
          <w:szCs w:val="28"/>
        </w:rPr>
        <w:t>}</w:t>
      </w:r>
    </w:p>
    <w:p w14:paraId="6113090F" w14:textId="77777777" w:rsidR="001B04B6" w:rsidRPr="001B04B6" w:rsidRDefault="001B04B6" w:rsidP="001B04B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1B04B6">
        <w:rPr>
          <w:rFonts w:asciiTheme="minorHAnsi" w:eastAsia="Arial" w:hAnsiTheme="minorHAnsi" w:cstheme="minorHAnsi"/>
          <w:color w:val="FF0000"/>
          <w:sz w:val="28"/>
          <w:szCs w:val="28"/>
        </w:rPr>
        <w:t>}</w:t>
      </w:r>
    </w:p>
    <w:p w14:paraId="6A341541" w14:textId="77777777" w:rsidR="001B04B6" w:rsidRDefault="001B04B6" w:rsidP="006D41D0">
      <w:pPr>
        <w:rPr>
          <w:rFonts w:eastAsia="Arial"/>
        </w:rPr>
      </w:pPr>
    </w:p>
    <w:p w14:paraId="78F9F93A" w14:textId="77777777" w:rsidR="001B04B6" w:rsidRDefault="001B04B6" w:rsidP="006D41D0">
      <w:pPr>
        <w:rPr>
          <w:rFonts w:eastAsia="Arial"/>
        </w:rPr>
      </w:pPr>
    </w:p>
    <w:p w14:paraId="7A667C74" w14:textId="58D0138A" w:rsidR="001B04B6" w:rsidRDefault="001B04B6" w:rsidP="006D41D0">
      <w:pPr>
        <w:rPr>
          <w:rFonts w:eastAsia="Arial"/>
        </w:rPr>
      </w:pPr>
      <w:r w:rsidRPr="001B04B6">
        <w:rPr>
          <w:rFonts w:eastAsia="Arial"/>
        </w:rPr>
        <w:drawing>
          <wp:inline distT="0" distB="0" distL="0" distR="0" wp14:anchorId="418A866D" wp14:editId="234C294C">
            <wp:extent cx="6197600" cy="1329690"/>
            <wp:effectExtent l="0" t="0" r="0" b="3810"/>
            <wp:docPr id="88357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70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0914" w14:textId="77777777" w:rsidR="001B04B6" w:rsidRDefault="001B04B6" w:rsidP="006D41D0">
      <w:pPr>
        <w:rPr>
          <w:rFonts w:eastAsia="Arial"/>
        </w:rPr>
      </w:pPr>
    </w:p>
    <w:p w14:paraId="139C4B21" w14:textId="15119B0F" w:rsidR="001B04B6" w:rsidRPr="00226B27" w:rsidRDefault="001B04B6" w:rsidP="006D41D0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>CTRL+X to save</w:t>
      </w:r>
    </w:p>
    <w:p w14:paraId="591C1821" w14:textId="77777777" w:rsidR="001B04B6" w:rsidRDefault="001B04B6" w:rsidP="006D41D0">
      <w:pPr>
        <w:rPr>
          <w:rFonts w:eastAsia="Arial"/>
        </w:rPr>
      </w:pPr>
    </w:p>
    <w:p w14:paraId="30BD3700" w14:textId="77777777" w:rsidR="001B04B6" w:rsidRDefault="001B04B6" w:rsidP="006D41D0">
      <w:pPr>
        <w:rPr>
          <w:rFonts w:eastAsia="Arial"/>
        </w:rPr>
      </w:pPr>
    </w:p>
    <w:p w14:paraId="54A0E024" w14:textId="6E3C4C1B" w:rsidR="001B04B6" w:rsidRDefault="001B04B6" w:rsidP="006D41D0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7F49836E" wp14:editId="506C8522">
            <wp:extent cx="6191885" cy="3326130"/>
            <wp:effectExtent l="0" t="0" r="0" b="7620"/>
            <wp:docPr id="592316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B469" w14:textId="77777777" w:rsidR="001B04B6" w:rsidRDefault="001B04B6" w:rsidP="006D41D0">
      <w:pPr>
        <w:rPr>
          <w:rFonts w:eastAsia="Arial"/>
        </w:rPr>
      </w:pPr>
    </w:p>
    <w:p w14:paraId="783A6780" w14:textId="5FF792B8" w:rsidR="001B04B6" w:rsidRDefault="001B04B6" w:rsidP="006D41D0">
      <w:pPr>
        <w:rPr>
          <w:rFonts w:eastAsia="Arial"/>
        </w:rPr>
      </w:pPr>
      <w:r>
        <w:rPr>
          <w:rFonts w:eastAsia="Arial"/>
        </w:rPr>
        <w:t>Press Y and Enter</w:t>
      </w:r>
    </w:p>
    <w:p w14:paraId="071B2879" w14:textId="77777777" w:rsidR="001B04B6" w:rsidRDefault="001B04B6" w:rsidP="006D41D0">
      <w:pPr>
        <w:rPr>
          <w:rFonts w:eastAsia="Arial"/>
        </w:rPr>
      </w:pPr>
    </w:p>
    <w:p w14:paraId="03C3263D" w14:textId="34FC2BA7" w:rsidR="001B04B6" w:rsidRDefault="001B04B6" w:rsidP="006D41D0">
      <w:pPr>
        <w:rPr>
          <w:rFonts w:eastAsia="Arial"/>
        </w:rPr>
      </w:pPr>
      <w:r w:rsidRPr="001B04B6">
        <w:rPr>
          <w:rFonts w:eastAsia="Arial"/>
        </w:rPr>
        <w:drawing>
          <wp:inline distT="0" distB="0" distL="0" distR="0" wp14:anchorId="49236F9F" wp14:editId="6F7E0B50">
            <wp:extent cx="4343776" cy="365792"/>
            <wp:effectExtent l="0" t="0" r="0" b="0"/>
            <wp:docPr id="119337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739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7A15" w14:textId="14419BF6" w:rsidR="001B04B6" w:rsidRDefault="001B04B6" w:rsidP="006D41D0">
      <w:pPr>
        <w:rPr>
          <w:rFonts w:eastAsia="Arial"/>
        </w:rPr>
      </w:pPr>
    </w:p>
    <w:p w14:paraId="556E9CE5" w14:textId="0043B640" w:rsidR="001B04B6" w:rsidRDefault="001B04B6" w:rsidP="006D41D0">
      <w:pPr>
        <w:rPr>
          <w:rFonts w:eastAsia="Arial"/>
        </w:rPr>
      </w:pPr>
      <w:r>
        <w:rPr>
          <w:rFonts w:eastAsia="Arial"/>
        </w:rPr>
        <w:t xml:space="preserve">cat </w:t>
      </w:r>
      <w:r w:rsidRPr="001B04B6">
        <w:rPr>
          <w:rFonts w:eastAsia="Arial"/>
        </w:rPr>
        <w:t>Arithmetic</w:t>
      </w:r>
      <w:r>
        <w:rPr>
          <w:rFonts w:eastAsia="Arial"/>
        </w:rPr>
        <w:t>.java</w:t>
      </w:r>
    </w:p>
    <w:p w14:paraId="3AE87A39" w14:textId="77777777" w:rsidR="001B04B6" w:rsidRDefault="001B04B6" w:rsidP="006D41D0">
      <w:pPr>
        <w:rPr>
          <w:rFonts w:eastAsia="Arial"/>
        </w:rPr>
      </w:pPr>
    </w:p>
    <w:p w14:paraId="05F19AB3" w14:textId="69360261" w:rsidR="001B04B6" w:rsidRDefault="001B04B6" w:rsidP="006D41D0">
      <w:pPr>
        <w:rPr>
          <w:rFonts w:eastAsia="Arial"/>
        </w:rPr>
      </w:pPr>
      <w:r w:rsidRPr="001B04B6">
        <w:rPr>
          <w:rFonts w:eastAsia="Arial"/>
        </w:rPr>
        <w:drawing>
          <wp:inline distT="0" distB="0" distL="0" distR="0" wp14:anchorId="58063521" wp14:editId="4F3330F0">
            <wp:extent cx="6197600" cy="1214755"/>
            <wp:effectExtent l="0" t="0" r="0" b="4445"/>
            <wp:docPr id="157303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368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5A0E" w14:textId="77777777" w:rsidR="001B04B6" w:rsidRDefault="001B04B6" w:rsidP="006D41D0">
      <w:pPr>
        <w:rPr>
          <w:rFonts w:eastAsia="Arial"/>
        </w:rPr>
      </w:pPr>
    </w:p>
    <w:p w14:paraId="7CFFAA6E" w14:textId="77777777" w:rsidR="001B04B6" w:rsidRDefault="001B04B6" w:rsidP="006D41D0">
      <w:pPr>
        <w:rPr>
          <w:rFonts w:eastAsia="Arial"/>
        </w:rPr>
      </w:pPr>
    </w:p>
    <w:p w14:paraId="48FE63FF" w14:textId="624F0500" w:rsidR="001B04B6" w:rsidRDefault="001B04B6" w:rsidP="006D41D0">
      <w:pPr>
        <w:rPr>
          <w:rFonts w:eastAsia="Arial"/>
        </w:rPr>
      </w:pPr>
      <w:r>
        <w:rPr>
          <w:rFonts w:eastAsia="Arial"/>
        </w:rPr>
        <w:t xml:space="preserve">javac </w:t>
      </w:r>
      <w:r w:rsidRPr="001B04B6">
        <w:rPr>
          <w:rFonts w:eastAsia="Arial"/>
        </w:rPr>
        <w:t>Arithmetic</w:t>
      </w:r>
      <w:r>
        <w:rPr>
          <w:rFonts w:eastAsia="Arial"/>
        </w:rPr>
        <w:t>.java</w:t>
      </w:r>
    </w:p>
    <w:p w14:paraId="1D58D746" w14:textId="705FBC1F" w:rsidR="001B04B6" w:rsidRDefault="001B04B6" w:rsidP="006D41D0">
      <w:pPr>
        <w:rPr>
          <w:rFonts w:eastAsia="Arial"/>
        </w:rPr>
      </w:pPr>
      <w:r>
        <w:rPr>
          <w:rFonts w:eastAsia="Arial"/>
        </w:rPr>
        <w:t>ls</w:t>
      </w:r>
    </w:p>
    <w:p w14:paraId="3858DDE1" w14:textId="77777777" w:rsidR="001B04B6" w:rsidRDefault="001B04B6" w:rsidP="006D41D0">
      <w:pPr>
        <w:rPr>
          <w:rFonts w:eastAsia="Arial"/>
        </w:rPr>
      </w:pPr>
    </w:p>
    <w:p w14:paraId="72C9E6B0" w14:textId="77777777" w:rsidR="001B04B6" w:rsidRDefault="001B04B6" w:rsidP="006D41D0">
      <w:pPr>
        <w:rPr>
          <w:rFonts w:eastAsia="Arial"/>
        </w:rPr>
      </w:pPr>
    </w:p>
    <w:p w14:paraId="1AD9A27B" w14:textId="6E522AB7" w:rsidR="001B04B6" w:rsidRDefault="001B04B6" w:rsidP="006D41D0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292AA7F6" wp14:editId="35B4A607">
            <wp:extent cx="4543425" cy="597535"/>
            <wp:effectExtent l="0" t="0" r="9525" b="0"/>
            <wp:docPr id="8523291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83DB2" w14:textId="77777777" w:rsidR="001B04B6" w:rsidRDefault="001B04B6" w:rsidP="006D41D0">
      <w:pPr>
        <w:rPr>
          <w:rFonts w:eastAsia="Arial"/>
        </w:rPr>
      </w:pPr>
    </w:p>
    <w:p w14:paraId="205CD31F" w14:textId="2170D42C" w:rsidR="001B04B6" w:rsidRDefault="001B04B6" w:rsidP="006D41D0">
      <w:pPr>
        <w:rPr>
          <w:rFonts w:eastAsia="Arial"/>
        </w:rPr>
      </w:pPr>
      <w:r>
        <w:rPr>
          <w:rFonts w:eastAsia="Arial"/>
        </w:rPr>
        <w:t xml:space="preserve">java </w:t>
      </w:r>
      <w:r w:rsidRPr="001B04B6">
        <w:rPr>
          <w:rFonts w:eastAsia="Arial"/>
        </w:rPr>
        <w:t>Arithmetic</w:t>
      </w:r>
    </w:p>
    <w:p w14:paraId="09D002DC" w14:textId="77777777" w:rsidR="001B04B6" w:rsidRDefault="001B04B6" w:rsidP="006D41D0">
      <w:pPr>
        <w:rPr>
          <w:rFonts w:eastAsia="Arial"/>
        </w:rPr>
      </w:pPr>
    </w:p>
    <w:p w14:paraId="06A16E91" w14:textId="0CC030C8" w:rsidR="001B04B6" w:rsidRDefault="001B04B6" w:rsidP="006D41D0">
      <w:pPr>
        <w:rPr>
          <w:rFonts w:eastAsia="Arial"/>
        </w:rPr>
      </w:pPr>
      <w:r w:rsidRPr="001B04B6">
        <w:rPr>
          <w:rFonts w:eastAsia="Arial"/>
        </w:rPr>
        <w:drawing>
          <wp:inline distT="0" distB="0" distL="0" distR="0" wp14:anchorId="441C19A9" wp14:editId="05113A4C">
            <wp:extent cx="4709568" cy="998307"/>
            <wp:effectExtent l="0" t="0" r="0" b="0"/>
            <wp:docPr id="175635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56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BE45" w14:textId="77777777" w:rsidR="001F11C2" w:rsidRDefault="001F11C2" w:rsidP="006D41D0">
      <w:pPr>
        <w:rPr>
          <w:rFonts w:eastAsia="Arial"/>
        </w:rPr>
      </w:pPr>
    </w:p>
    <w:p w14:paraId="771BCB47" w14:textId="77777777" w:rsidR="001F11C2" w:rsidRDefault="001F11C2" w:rsidP="006D41D0">
      <w:pPr>
        <w:rPr>
          <w:rFonts w:eastAsia="Arial"/>
        </w:rPr>
      </w:pPr>
    </w:p>
    <w:p w14:paraId="7070C7A0" w14:textId="77777777" w:rsidR="001F11C2" w:rsidRDefault="001F11C2" w:rsidP="006D41D0">
      <w:pPr>
        <w:rPr>
          <w:rFonts w:eastAsia="Arial"/>
        </w:rPr>
      </w:pPr>
    </w:p>
    <w:p w14:paraId="614DA6FB" w14:textId="77777777" w:rsidR="001F11C2" w:rsidRDefault="001F11C2" w:rsidP="001F11C2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2" w:name="_Toc172221028"/>
      <w:r w:rsidRPr="008E7A82">
        <w:rPr>
          <w:rFonts w:asciiTheme="minorHAnsi" w:eastAsia="Arial" w:hAnsiTheme="minorHAnsi" w:cstheme="minorHAnsi"/>
          <w:color w:val="E36C0A" w:themeColor="accent6" w:themeShade="BF"/>
        </w:rPr>
        <w:t xml:space="preserve">Create 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New Java Class - </w:t>
      </w:r>
      <w:r w:rsidRPr="00996752">
        <w:rPr>
          <w:rFonts w:asciiTheme="minorHAnsi" w:eastAsia="Arial" w:hAnsiTheme="minorHAnsi" w:cstheme="minorHAnsi"/>
          <w:color w:val="E36C0A" w:themeColor="accent6" w:themeShade="BF"/>
        </w:rPr>
        <w:t>Arithmetic.java</w:t>
      </w:r>
      <w:bookmarkEnd w:id="2"/>
    </w:p>
    <w:p w14:paraId="79B9A075" w14:textId="77777777" w:rsidR="001F11C2" w:rsidRDefault="001F11C2" w:rsidP="006D41D0">
      <w:pPr>
        <w:rPr>
          <w:rFonts w:eastAsia="Arial"/>
        </w:rPr>
      </w:pPr>
    </w:p>
    <w:p w14:paraId="60EF0319" w14:textId="11A63F85" w:rsidR="000B0A9C" w:rsidRPr="00226B27" w:rsidRDefault="000B0A9C" w:rsidP="006D41D0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>nano S</w:t>
      </w: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>hortHand</w:t>
      </w: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>.java</w:t>
      </w:r>
    </w:p>
    <w:p w14:paraId="1D97A5D3" w14:textId="77777777" w:rsidR="000B0A9C" w:rsidRDefault="000B0A9C" w:rsidP="006D41D0">
      <w:pPr>
        <w:rPr>
          <w:rFonts w:eastAsia="Arial"/>
        </w:rPr>
      </w:pPr>
    </w:p>
    <w:p w14:paraId="5D0A9A33" w14:textId="4103126E" w:rsidR="000B0A9C" w:rsidRDefault="000B0A9C" w:rsidP="006D41D0">
      <w:pPr>
        <w:rPr>
          <w:rFonts w:eastAsia="Arial"/>
        </w:rPr>
      </w:pPr>
      <w:r w:rsidRPr="000B0A9C">
        <w:rPr>
          <w:rFonts w:eastAsia="Arial"/>
        </w:rPr>
        <w:drawing>
          <wp:inline distT="0" distB="0" distL="0" distR="0" wp14:anchorId="2DE6D9CF" wp14:editId="0C3E977E">
            <wp:extent cx="4397121" cy="198137"/>
            <wp:effectExtent l="0" t="0" r="3810" b="0"/>
            <wp:docPr id="141759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923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C946" w14:textId="77777777" w:rsidR="000B0A9C" w:rsidRDefault="000B0A9C" w:rsidP="006D41D0">
      <w:pPr>
        <w:rPr>
          <w:rFonts w:eastAsia="Arial"/>
        </w:rPr>
      </w:pPr>
    </w:p>
    <w:p w14:paraId="4291D482" w14:textId="77777777" w:rsidR="000B0A9C" w:rsidRPr="000B0A9C" w:rsidRDefault="000B0A9C" w:rsidP="000B0A9C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0B0A9C">
        <w:rPr>
          <w:rFonts w:asciiTheme="minorHAnsi" w:eastAsia="Arial" w:hAnsiTheme="minorHAnsi" w:cstheme="minorHAnsi"/>
          <w:color w:val="FF0000"/>
          <w:sz w:val="28"/>
          <w:szCs w:val="28"/>
        </w:rPr>
        <w:t>class ShortHand {</w:t>
      </w:r>
    </w:p>
    <w:p w14:paraId="1EC5E5BA" w14:textId="77777777" w:rsidR="00226B27" w:rsidRDefault="000B0A9C" w:rsidP="000B0A9C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0B0A9C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public static void main(String[] args) { </w:t>
      </w:r>
    </w:p>
    <w:p w14:paraId="6F924C7A" w14:textId="1642E132" w:rsidR="000B0A9C" w:rsidRPr="000B0A9C" w:rsidRDefault="000B0A9C" w:rsidP="000B0A9C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0B0A9C">
        <w:rPr>
          <w:rFonts w:asciiTheme="minorHAnsi" w:eastAsia="Arial" w:hAnsiTheme="minorHAnsi" w:cstheme="minorHAnsi"/>
          <w:color w:val="FF0000"/>
          <w:sz w:val="28"/>
          <w:szCs w:val="28"/>
        </w:rPr>
        <w:t>int x = 12;</w:t>
      </w:r>
    </w:p>
    <w:p w14:paraId="114CE7CA" w14:textId="77777777" w:rsidR="000B0A9C" w:rsidRPr="00226B27" w:rsidRDefault="000B0A9C" w:rsidP="000B0A9C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0B0A9C">
        <w:rPr>
          <w:rFonts w:asciiTheme="minorHAnsi" w:eastAsia="Arial" w:hAnsiTheme="minorHAnsi" w:cstheme="minorHAnsi"/>
          <w:color w:val="FF0000"/>
          <w:sz w:val="28"/>
          <w:szCs w:val="28"/>
        </w:rPr>
        <w:t>x += 5;</w:t>
      </w:r>
      <w:r w:rsidRPr="000B0A9C">
        <w:rPr>
          <w:rFonts w:asciiTheme="minorHAnsi" w:eastAsia="Arial" w:hAnsiTheme="minorHAnsi" w:cstheme="minorHAnsi"/>
          <w:color w:val="FF0000"/>
          <w:sz w:val="28"/>
          <w:szCs w:val="28"/>
        </w:rPr>
        <w:tab/>
        <w:t xml:space="preserve">// x = x + 5 </w:t>
      </w:r>
    </w:p>
    <w:p w14:paraId="5A8CC893" w14:textId="224A23D2" w:rsidR="000B0A9C" w:rsidRPr="000B0A9C" w:rsidRDefault="000B0A9C" w:rsidP="000B0A9C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0B0A9C">
        <w:rPr>
          <w:rFonts w:asciiTheme="minorHAnsi" w:eastAsia="Arial" w:hAnsiTheme="minorHAnsi" w:cstheme="minorHAnsi"/>
          <w:color w:val="FF0000"/>
          <w:sz w:val="28"/>
          <w:szCs w:val="28"/>
        </w:rPr>
        <w:t>System.out.println(x);</w:t>
      </w:r>
    </w:p>
    <w:p w14:paraId="0F470371" w14:textId="77777777" w:rsidR="000B0A9C" w:rsidRPr="00226B27" w:rsidRDefault="000B0A9C" w:rsidP="000B0A9C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0B0A9C">
        <w:rPr>
          <w:rFonts w:asciiTheme="minorHAnsi" w:eastAsia="Arial" w:hAnsiTheme="minorHAnsi" w:cstheme="minorHAnsi"/>
          <w:color w:val="FF0000"/>
          <w:sz w:val="28"/>
          <w:szCs w:val="28"/>
        </w:rPr>
        <w:t>x *= 2;</w:t>
      </w:r>
      <w:r w:rsidRPr="000B0A9C">
        <w:rPr>
          <w:rFonts w:asciiTheme="minorHAnsi" w:eastAsia="Arial" w:hAnsiTheme="minorHAnsi" w:cstheme="minorHAnsi"/>
          <w:color w:val="FF0000"/>
          <w:sz w:val="28"/>
          <w:szCs w:val="28"/>
        </w:rPr>
        <w:tab/>
        <w:t xml:space="preserve">// x = x * 2 </w:t>
      </w:r>
    </w:p>
    <w:p w14:paraId="65F78ABD" w14:textId="4E64E236" w:rsidR="000B0A9C" w:rsidRPr="000B0A9C" w:rsidRDefault="000B0A9C" w:rsidP="000B0A9C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0B0A9C">
        <w:rPr>
          <w:rFonts w:asciiTheme="minorHAnsi" w:eastAsia="Arial" w:hAnsiTheme="minorHAnsi" w:cstheme="minorHAnsi"/>
          <w:color w:val="FF0000"/>
          <w:sz w:val="28"/>
          <w:szCs w:val="28"/>
        </w:rPr>
        <w:t>System.out.println(x);</w:t>
      </w:r>
    </w:p>
    <w:p w14:paraId="64925E9B" w14:textId="77777777" w:rsidR="000B0A9C" w:rsidRPr="000B0A9C" w:rsidRDefault="000B0A9C" w:rsidP="000B0A9C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0B0A9C">
        <w:rPr>
          <w:rFonts w:asciiTheme="minorHAnsi" w:eastAsia="Arial" w:hAnsiTheme="minorHAnsi" w:cstheme="minorHAnsi"/>
          <w:color w:val="FF0000"/>
          <w:sz w:val="28"/>
          <w:szCs w:val="28"/>
        </w:rPr>
        <w:t>}</w:t>
      </w:r>
    </w:p>
    <w:p w14:paraId="5E445A5E" w14:textId="77777777" w:rsidR="000B0A9C" w:rsidRPr="000B0A9C" w:rsidRDefault="000B0A9C" w:rsidP="000B0A9C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0B0A9C">
        <w:rPr>
          <w:rFonts w:asciiTheme="minorHAnsi" w:eastAsia="Arial" w:hAnsiTheme="minorHAnsi" w:cstheme="minorHAnsi"/>
          <w:color w:val="FF0000"/>
          <w:sz w:val="28"/>
          <w:szCs w:val="28"/>
        </w:rPr>
        <w:t>}</w:t>
      </w:r>
    </w:p>
    <w:p w14:paraId="238AC273" w14:textId="77777777" w:rsidR="000B0A9C" w:rsidRDefault="000B0A9C" w:rsidP="006D41D0">
      <w:pPr>
        <w:rPr>
          <w:rFonts w:eastAsia="Arial"/>
        </w:rPr>
      </w:pPr>
    </w:p>
    <w:p w14:paraId="7DC8E75B" w14:textId="77777777" w:rsidR="000B0A9C" w:rsidRDefault="000B0A9C" w:rsidP="006D41D0">
      <w:pPr>
        <w:rPr>
          <w:rFonts w:eastAsia="Arial"/>
        </w:rPr>
      </w:pPr>
    </w:p>
    <w:p w14:paraId="55BFF7C7" w14:textId="3F19D18F" w:rsidR="000B0A9C" w:rsidRDefault="000B0A9C" w:rsidP="006D41D0">
      <w:pPr>
        <w:rPr>
          <w:rFonts w:eastAsia="Arial"/>
        </w:rPr>
      </w:pPr>
      <w:r w:rsidRPr="000B0A9C">
        <w:rPr>
          <w:rFonts w:eastAsia="Arial"/>
        </w:rPr>
        <w:drawing>
          <wp:inline distT="0" distB="0" distL="0" distR="0" wp14:anchorId="5C893071" wp14:editId="1614428F">
            <wp:extent cx="3863675" cy="1524132"/>
            <wp:effectExtent l="0" t="0" r="3810" b="0"/>
            <wp:docPr id="146046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655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3033" w14:textId="77777777" w:rsidR="000B0A9C" w:rsidRDefault="000B0A9C" w:rsidP="006D41D0">
      <w:pPr>
        <w:rPr>
          <w:rFonts w:eastAsia="Arial"/>
        </w:rPr>
      </w:pPr>
    </w:p>
    <w:p w14:paraId="155777B0" w14:textId="291EF357" w:rsidR="000B0A9C" w:rsidRDefault="000B0A9C" w:rsidP="006D41D0">
      <w:pPr>
        <w:rPr>
          <w:rFonts w:eastAsia="Arial"/>
        </w:rPr>
      </w:pPr>
      <w:r>
        <w:rPr>
          <w:rFonts w:eastAsia="Arial"/>
        </w:rPr>
        <w:t>Save and Exit</w:t>
      </w:r>
    </w:p>
    <w:p w14:paraId="3AC5CAC5" w14:textId="77777777" w:rsidR="000B0A9C" w:rsidRDefault="000B0A9C" w:rsidP="006D41D0">
      <w:pPr>
        <w:rPr>
          <w:rFonts w:eastAsia="Arial"/>
        </w:rPr>
      </w:pPr>
    </w:p>
    <w:p w14:paraId="217F0D31" w14:textId="464B1F80" w:rsidR="000B0A9C" w:rsidRPr="00226B27" w:rsidRDefault="000B0A9C" w:rsidP="006D41D0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javac </w:t>
      </w: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>ShortHand.java</w:t>
      </w:r>
    </w:p>
    <w:p w14:paraId="080A055A" w14:textId="014C1D71" w:rsidR="000B0A9C" w:rsidRPr="00226B27" w:rsidRDefault="000B0A9C" w:rsidP="006D41D0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java </w:t>
      </w: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>ShortHand</w:t>
      </w:r>
    </w:p>
    <w:p w14:paraId="344D8985" w14:textId="77777777" w:rsidR="000B0A9C" w:rsidRDefault="000B0A9C" w:rsidP="006D41D0">
      <w:pPr>
        <w:rPr>
          <w:rFonts w:eastAsia="Arial"/>
        </w:rPr>
      </w:pPr>
    </w:p>
    <w:p w14:paraId="64EE99D4" w14:textId="733CA4A3" w:rsidR="000B0A9C" w:rsidRDefault="000B0A9C" w:rsidP="006D41D0">
      <w:pPr>
        <w:rPr>
          <w:rFonts w:eastAsia="Arial"/>
        </w:rPr>
      </w:pPr>
      <w:r w:rsidRPr="000B0A9C">
        <w:rPr>
          <w:rFonts w:eastAsia="Arial"/>
        </w:rPr>
        <w:drawing>
          <wp:inline distT="0" distB="0" distL="0" distR="0" wp14:anchorId="7884EDEF" wp14:editId="1EA8D93F">
            <wp:extent cx="4496190" cy="815411"/>
            <wp:effectExtent l="0" t="0" r="0" b="3810"/>
            <wp:docPr id="1658280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807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C56B" w14:textId="77777777" w:rsidR="000B0A9C" w:rsidRDefault="000B0A9C" w:rsidP="006D41D0">
      <w:pPr>
        <w:rPr>
          <w:rFonts w:eastAsia="Arial"/>
        </w:rPr>
      </w:pPr>
    </w:p>
    <w:p w14:paraId="56B32685" w14:textId="58E15F8B" w:rsidR="000B0A9C" w:rsidRDefault="000B0A9C" w:rsidP="000B0A9C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3" w:name="_Toc172221029"/>
      <w:r w:rsidRPr="008E7A82">
        <w:rPr>
          <w:rFonts w:asciiTheme="minorHAnsi" w:eastAsia="Arial" w:hAnsiTheme="minorHAnsi" w:cstheme="minorHAnsi"/>
          <w:color w:val="E36C0A" w:themeColor="accent6" w:themeShade="BF"/>
        </w:rPr>
        <w:t xml:space="preserve">Create 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New Java Class </w:t>
      </w:r>
      <w:r w:rsidR="003311C0">
        <w:rPr>
          <w:rFonts w:asciiTheme="minorHAnsi" w:eastAsia="Arial" w:hAnsiTheme="minorHAnsi" w:cstheme="minorHAnsi"/>
          <w:color w:val="E36C0A" w:themeColor="accent6" w:themeShade="BF"/>
        </w:rPr>
        <w:t>–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  <w:r w:rsidR="003311C0" w:rsidRPr="003311C0">
        <w:rPr>
          <w:rFonts w:asciiTheme="minorHAnsi" w:eastAsia="Arial" w:hAnsiTheme="minorHAnsi" w:cstheme="minorHAnsi"/>
          <w:color w:val="E36C0A" w:themeColor="accent6" w:themeShade="BF"/>
        </w:rPr>
        <w:t>Increment</w:t>
      </w:r>
      <w:r w:rsidR="003311C0">
        <w:rPr>
          <w:rFonts w:asciiTheme="minorHAnsi" w:eastAsia="Arial" w:hAnsiTheme="minorHAnsi" w:cstheme="minorHAnsi"/>
          <w:color w:val="E36C0A" w:themeColor="accent6" w:themeShade="BF"/>
        </w:rPr>
        <w:t>.java</w:t>
      </w:r>
      <w:bookmarkEnd w:id="3"/>
    </w:p>
    <w:p w14:paraId="0751131A" w14:textId="77777777" w:rsidR="003311C0" w:rsidRDefault="003311C0" w:rsidP="003311C0">
      <w:pPr>
        <w:rPr>
          <w:rFonts w:eastAsia="Arial"/>
        </w:rPr>
      </w:pPr>
    </w:p>
    <w:p w14:paraId="2E0BCBAF" w14:textId="6C01B134" w:rsidR="003311C0" w:rsidRDefault="003311C0" w:rsidP="003311C0">
      <w:pPr>
        <w:rPr>
          <w:rFonts w:eastAsia="Arial"/>
        </w:rPr>
      </w:pP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nano </w:t>
      </w: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>Increment</w:t>
      </w: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>.java</w:t>
      </w:r>
      <w:r>
        <w:rPr>
          <w:rFonts w:eastAsia="Arial"/>
        </w:rPr>
        <w:br/>
      </w:r>
    </w:p>
    <w:p w14:paraId="212EE029" w14:textId="2AFD3E60" w:rsidR="003311C0" w:rsidRDefault="007A0B61" w:rsidP="003311C0">
      <w:pPr>
        <w:rPr>
          <w:rFonts w:eastAsia="Arial"/>
        </w:rPr>
      </w:pPr>
      <w:r w:rsidRPr="007A0B61">
        <w:rPr>
          <w:rFonts w:eastAsia="Arial"/>
        </w:rPr>
        <w:lastRenderedPageBreak/>
        <w:drawing>
          <wp:inline distT="0" distB="0" distL="0" distR="0" wp14:anchorId="504EA172" wp14:editId="73947192">
            <wp:extent cx="4427604" cy="243861"/>
            <wp:effectExtent l="0" t="0" r="0" b="3810"/>
            <wp:docPr id="106616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601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E739" w14:textId="77777777" w:rsidR="007A0B61" w:rsidRDefault="007A0B61" w:rsidP="003311C0">
      <w:pPr>
        <w:rPr>
          <w:rFonts w:eastAsia="Arial"/>
        </w:rPr>
      </w:pPr>
    </w:p>
    <w:p w14:paraId="1E0CA46B" w14:textId="77777777" w:rsidR="007A0B61" w:rsidRPr="007A0B61" w:rsidRDefault="007A0B61" w:rsidP="007A0B61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7A0B61">
        <w:rPr>
          <w:rFonts w:asciiTheme="minorHAnsi" w:eastAsia="Arial" w:hAnsiTheme="minorHAnsi" w:cstheme="minorHAnsi"/>
          <w:color w:val="FF0000"/>
          <w:sz w:val="28"/>
          <w:szCs w:val="28"/>
        </w:rPr>
        <w:t>class Increment {</w:t>
      </w:r>
    </w:p>
    <w:p w14:paraId="2893DAD8" w14:textId="77777777" w:rsidR="00226B27" w:rsidRDefault="007A0B61" w:rsidP="007A0B61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7A0B61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public static void main(String[] args) { </w:t>
      </w:r>
    </w:p>
    <w:p w14:paraId="660C701D" w14:textId="1F84112E" w:rsidR="007A0B61" w:rsidRPr="007A0B61" w:rsidRDefault="007A0B61" w:rsidP="007A0B61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7A0B61">
        <w:rPr>
          <w:rFonts w:asciiTheme="minorHAnsi" w:eastAsia="Arial" w:hAnsiTheme="minorHAnsi" w:cstheme="minorHAnsi"/>
          <w:color w:val="FF0000"/>
          <w:sz w:val="28"/>
          <w:szCs w:val="28"/>
        </w:rPr>
        <w:t>int x = 12,y = 12;</w:t>
      </w:r>
    </w:p>
    <w:p w14:paraId="0636012C" w14:textId="77777777" w:rsidR="007A0B61" w:rsidRPr="007A0B61" w:rsidRDefault="007A0B61" w:rsidP="007A0B61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7A0B61">
        <w:rPr>
          <w:rFonts w:asciiTheme="minorHAnsi" w:eastAsia="Arial" w:hAnsiTheme="minorHAnsi" w:cstheme="minorHAnsi"/>
          <w:color w:val="FF0000"/>
          <w:sz w:val="28"/>
          <w:szCs w:val="28"/>
        </w:rPr>
        <w:t>System.out.println(x++); // printed and then incremented System.out.println(x);</w:t>
      </w:r>
    </w:p>
    <w:p w14:paraId="60D7B964" w14:textId="77777777" w:rsidR="007A0B61" w:rsidRPr="007A0B61" w:rsidRDefault="007A0B61" w:rsidP="007A0B61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7A0B61">
        <w:rPr>
          <w:rFonts w:asciiTheme="minorHAnsi" w:eastAsia="Arial" w:hAnsiTheme="minorHAnsi" w:cstheme="minorHAnsi"/>
          <w:color w:val="FF0000"/>
          <w:sz w:val="28"/>
          <w:szCs w:val="28"/>
        </w:rPr>
        <w:t>System.out.println(++y); // incremented and then printed System.out.println(y);</w:t>
      </w:r>
    </w:p>
    <w:p w14:paraId="4EF02B50" w14:textId="77777777" w:rsidR="007A0B61" w:rsidRPr="007A0B61" w:rsidRDefault="007A0B61" w:rsidP="007A0B61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7A0B61">
        <w:rPr>
          <w:rFonts w:asciiTheme="minorHAnsi" w:eastAsia="Arial" w:hAnsiTheme="minorHAnsi" w:cstheme="minorHAnsi"/>
          <w:color w:val="FF0000"/>
          <w:sz w:val="28"/>
          <w:szCs w:val="28"/>
        </w:rPr>
        <w:t>}</w:t>
      </w:r>
    </w:p>
    <w:p w14:paraId="6EBA6ACF" w14:textId="77777777" w:rsidR="007A0B61" w:rsidRPr="007A0B61" w:rsidRDefault="007A0B61" w:rsidP="007A0B61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7A0B61">
        <w:rPr>
          <w:rFonts w:asciiTheme="minorHAnsi" w:eastAsia="Arial" w:hAnsiTheme="minorHAnsi" w:cstheme="minorHAnsi"/>
          <w:color w:val="FF0000"/>
          <w:sz w:val="28"/>
          <w:szCs w:val="28"/>
        </w:rPr>
        <w:t>}</w:t>
      </w:r>
    </w:p>
    <w:p w14:paraId="3990FBDB" w14:textId="5DF8C6A1" w:rsidR="007A0B61" w:rsidRDefault="007A0B61" w:rsidP="003311C0">
      <w:pPr>
        <w:rPr>
          <w:rFonts w:eastAsia="Arial"/>
        </w:rPr>
      </w:pPr>
      <w:r w:rsidRPr="007A0B61">
        <w:rPr>
          <w:rFonts w:eastAsia="Arial"/>
        </w:rPr>
        <w:drawing>
          <wp:inline distT="0" distB="0" distL="0" distR="0" wp14:anchorId="2BE901BB" wp14:editId="24F42459">
            <wp:extent cx="5349704" cy="1013548"/>
            <wp:effectExtent l="0" t="0" r="3810" b="0"/>
            <wp:docPr id="2005675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751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99FA" w14:textId="77777777" w:rsidR="007A0B61" w:rsidRDefault="007A0B61" w:rsidP="003311C0">
      <w:pPr>
        <w:rPr>
          <w:rFonts w:eastAsia="Arial"/>
        </w:rPr>
      </w:pPr>
    </w:p>
    <w:p w14:paraId="2B1B5435" w14:textId="185D0EDA" w:rsidR="007A0B61" w:rsidRDefault="007A0B61" w:rsidP="003311C0">
      <w:pPr>
        <w:rPr>
          <w:rFonts w:eastAsia="Arial"/>
        </w:rPr>
      </w:pPr>
      <w:r>
        <w:rPr>
          <w:rFonts w:eastAsia="Arial"/>
        </w:rPr>
        <w:t>Save and Exit</w:t>
      </w:r>
    </w:p>
    <w:p w14:paraId="7D68F73D" w14:textId="6CB2CBF5" w:rsidR="007A0B61" w:rsidRDefault="007A0B61" w:rsidP="003311C0">
      <w:pPr>
        <w:rPr>
          <w:rFonts w:eastAsia="Arial"/>
        </w:rPr>
      </w:pPr>
      <w:r>
        <w:rPr>
          <w:rFonts w:eastAsia="Arial"/>
        </w:rPr>
        <w:t>Execute below command to run</w:t>
      </w:r>
    </w:p>
    <w:p w14:paraId="284FBADE" w14:textId="77777777" w:rsidR="007A0B61" w:rsidRDefault="007A0B61" w:rsidP="003311C0">
      <w:pPr>
        <w:rPr>
          <w:rFonts w:eastAsia="Arial"/>
        </w:rPr>
      </w:pPr>
    </w:p>
    <w:p w14:paraId="1A42B3FA" w14:textId="4B05A06B" w:rsidR="007A0B61" w:rsidRPr="00CF26AE" w:rsidRDefault="007A0B61" w:rsidP="003311C0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Javac </w:t>
      </w: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Increment.java</w:t>
      </w:r>
    </w:p>
    <w:p w14:paraId="2FD62E19" w14:textId="77777777" w:rsidR="007A0B61" w:rsidRPr="00CF26AE" w:rsidRDefault="007A0B61" w:rsidP="003311C0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</w:p>
    <w:p w14:paraId="641BF11E" w14:textId="66116BE0" w:rsidR="007A0B61" w:rsidRPr="00CF26AE" w:rsidRDefault="007A0B61" w:rsidP="003311C0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Java </w:t>
      </w: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Increment</w:t>
      </w:r>
    </w:p>
    <w:p w14:paraId="389EB6AE" w14:textId="77777777" w:rsidR="007A0B61" w:rsidRDefault="007A0B61" w:rsidP="003311C0">
      <w:pPr>
        <w:rPr>
          <w:rFonts w:eastAsia="Arial"/>
        </w:rPr>
      </w:pPr>
    </w:p>
    <w:p w14:paraId="2A618323" w14:textId="338D90CA" w:rsidR="007A0B61" w:rsidRDefault="007A0B61" w:rsidP="003311C0">
      <w:pPr>
        <w:rPr>
          <w:rFonts w:eastAsia="Arial"/>
        </w:rPr>
      </w:pPr>
      <w:r w:rsidRPr="007A0B61">
        <w:rPr>
          <w:rFonts w:eastAsia="Arial"/>
        </w:rPr>
        <w:drawing>
          <wp:inline distT="0" distB="0" distL="0" distR="0" wp14:anchorId="58F85C7D" wp14:editId="4B010FB6">
            <wp:extent cx="4465707" cy="777307"/>
            <wp:effectExtent l="0" t="0" r="0" b="3810"/>
            <wp:docPr id="124278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898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7280" w14:textId="77777777" w:rsidR="007A0B61" w:rsidRDefault="007A0B61" w:rsidP="003311C0">
      <w:pPr>
        <w:rPr>
          <w:rFonts w:eastAsia="Arial"/>
        </w:rPr>
      </w:pPr>
    </w:p>
    <w:p w14:paraId="5A1E9923" w14:textId="77777777" w:rsidR="007A0B61" w:rsidRDefault="007A0B61" w:rsidP="003311C0">
      <w:pPr>
        <w:rPr>
          <w:rFonts w:eastAsia="Arial"/>
        </w:rPr>
      </w:pPr>
    </w:p>
    <w:p w14:paraId="20A1ADDD" w14:textId="77777777" w:rsidR="007A0B61" w:rsidRDefault="007A0B61" w:rsidP="003311C0">
      <w:pPr>
        <w:rPr>
          <w:rFonts w:eastAsia="Arial"/>
        </w:rPr>
      </w:pPr>
    </w:p>
    <w:p w14:paraId="70C7BC52" w14:textId="18108239" w:rsidR="007A0B61" w:rsidRDefault="007A0B61" w:rsidP="007A0B61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4" w:name="_Toc172221030"/>
      <w:r w:rsidRPr="008E7A82">
        <w:rPr>
          <w:rFonts w:asciiTheme="minorHAnsi" w:eastAsia="Arial" w:hAnsiTheme="minorHAnsi" w:cstheme="minorHAnsi"/>
          <w:color w:val="E36C0A" w:themeColor="accent6" w:themeShade="BF"/>
        </w:rPr>
        <w:t xml:space="preserve">Create 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New Java Class – </w:t>
      </w:r>
      <w:r w:rsidR="005A5E66" w:rsidRPr="005A5E66">
        <w:rPr>
          <w:rFonts w:asciiTheme="minorHAnsi" w:eastAsia="Arial" w:hAnsiTheme="minorHAnsi" w:cstheme="minorHAnsi"/>
          <w:color w:val="E36C0A" w:themeColor="accent6" w:themeShade="BF"/>
        </w:rPr>
        <w:t>Boolean</w:t>
      </w:r>
      <w:r>
        <w:rPr>
          <w:rFonts w:asciiTheme="minorHAnsi" w:eastAsia="Arial" w:hAnsiTheme="minorHAnsi" w:cstheme="minorHAnsi"/>
          <w:color w:val="E36C0A" w:themeColor="accent6" w:themeShade="BF"/>
        </w:rPr>
        <w:t>.java</w:t>
      </w:r>
      <w:bookmarkEnd w:id="4"/>
    </w:p>
    <w:p w14:paraId="39908C07" w14:textId="77777777" w:rsidR="007A0B61" w:rsidRDefault="007A0B61" w:rsidP="007A0B61">
      <w:pPr>
        <w:rPr>
          <w:rFonts w:eastAsia="Arial"/>
        </w:rPr>
      </w:pPr>
    </w:p>
    <w:p w14:paraId="7958B44B" w14:textId="438657A8" w:rsidR="007A0B61" w:rsidRDefault="007A0B61" w:rsidP="007A0B61">
      <w:pPr>
        <w:rPr>
          <w:rFonts w:eastAsia="Arial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nano </w:t>
      </w:r>
      <w:r w:rsidR="005A5E66"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Boolean</w:t>
      </w: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.java</w:t>
      </w: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br/>
      </w:r>
    </w:p>
    <w:p w14:paraId="5B099396" w14:textId="4BC148B1" w:rsidR="007A0B61" w:rsidRDefault="005A5E66" w:rsidP="007A0B61">
      <w:pPr>
        <w:rPr>
          <w:rFonts w:eastAsia="Arial"/>
        </w:rPr>
      </w:pPr>
      <w:r w:rsidRPr="005A5E66">
        <w:rPr>
          <w:rFonts w:eastAsia="Arial"/>
        </w:rPr>
        <w:drawing>
          <wp:inline distT="0" distB="0" distL="0" distR="0" wp14:anchorId="510E9301" wp14:editId="372A6C00">
            <wp:extent cx="4282811" cy="129551"/>
            <wp:effectExtent l="0" t="0" r="3810" b="3810"/>
            <wp:docPr id="213893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324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C287" w14:textId="77777777" w:rsidR="007A0B61" w:rsidRDefault="007A0B61" w:rsidP="007A0B61">
      <w:pPr>
        <w:rPr>
          <w:rFonts w:eastAsia="Arial"/>
        </w:rPr>
      </w:pPr>
    </w:p>
    <w:p w14:paraId="6705AB07" w14:textId="77777777" w:rsidR="005A5E66" w:rsidRPr="005A5E66" w:rsidRDefault="005A5E66" w:rsidP="005A5E6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5A5E66">
        <w:rPr>
          <w:rFonts w:asciiTheme="minorHAnsi" w:eastAsia="Arial" w:hAnsiTheme="minorHAnsi" w:cstheme="minorHAnsi"/>
          <w:color w:val="FF0000"/>
          <w:sz w:val="28"/>
          <w:szCs w:val="28"/>
        </w:rPr>
        <w:t>class Boolean {</w:t>
      </w:r>
    </w:p>
    <w:p w14:paraId="5B0867F8" w14:textId="77777777" w:rsidR="00CF26AE" w:rsidRDefault="005A5E66" w:rsidP="005A5E6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5A5E66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public static void main(String[] args) { </w:t>
      </w:r>
    </w:p>
    <w:p w14:paraId="5F7F0EE5" w14:textId="0E332468" w:rsidR="005A5E66" w:rsidRPr="005A5E66" w:rsidRDefault="005A5E66" w:rsidP="005A5E6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5A5E66">
        <w:rPr>
          <w:rFonts w:asciiTheme="minorHAnsi" w:eastAsia="Arial" w:hAnsiTheme="minorHAnsi" w:cstheme="minorHAnsi"/>
          <w:color w:val="FF0000"/>
          <w:sz w:val="28"/>
          <w:szCs w:val="28"/>
        </w:rPr>
        <w:t>int x = 12,y = 33;</w:t>
      </w:r>
    </w:p>
    <w:p w14:paraId="16DF69D9" w14:textId="77777777" w:rsidR="005A5E66" w:rsidRPr="00CF26AE" w:rsidRDefault="005A5E66" w:rsidP="005A5E6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5A5E66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System.out.println(x &lt; y); </w:t>
      </w:r>
    </w:p>
    <w:p w14:paraId="286B61DA" w14:textId="47FED934" w:rsidR="005A5E66" w:rsidRPr="005A5E66" w:rsidRDefault="005A5E66" w:rsidP="005A5E6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5A5E66">
        <w:rPr>
          <w:rFonts w:asciiTheme="minorHAnsi" w:eastAsia="Arial" w:hAnsiTheme="minorHAnsi" w:cstheme="minorHAnsi"/>
          <w:color w:val="FF0000"/>
          <w:sz w:val="28"/>
          <w:szCs w:val="28"/>
        </w:rPr>
        <w:t>System.out.println(x != y - 21);</w:t>
      </w:r>
    </w:p>
    <w:p w14:paraId="6F5F7EE0" w14:textId="77777777" w:rsidR="005A5E66" w:rsidRPr="00CF26AE" w:rsidRDefault="005A5E66" w:rsidP="005A5E6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5A5E66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boolean test = x &gt;= 10; </w:t>
      </w:r>
    </w:p>
    <w:p w14:paraId="3A95A8EF" w14:textId="13EC6807" w:rsidR="005A5E66" w:rsidRPr="005A5E66" w:rsidRDefault="005A5E66" w:rsidP="005A5E6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5A5E66">
        <w:rPr>
          <w:rFonts w:asciiTheme="minorHAnsi" w:eastAsia="Arial" w:hAnsiTheme="minorHAnsi" w:cstheme="minorHAnsi"/>
          <w:color w:val="FF0000"/>
          <w:sz w:val="28"/>
          <w:szCs w:val="28"/>
        </w:rPr>
        <w:t>System.out.println(test);</w:t>
      </w:r>
    </w:p>
    <w:p w14:paraId="1A7EB045" w14:textId="77777777" w:rsidR="005A5E66" w:rsidRPr="005A5E66" w:rsidRDefault="005A5E66" w:rsidP="005A5E6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5A5E66">
        <w:rPr>
          <w:rFonts w:asciiTheme="minorHAnsi" w:eastAsia="Arial" w:hAnsiTheme="minorHAnsi" w:cstheme="minorHAnsi"/>
          <w:color w:val="FF0000"/>
          <w:sz w:val="28"/>
          <w:szCs w:val="28"/>
        </w:rPr>
        <w:t>}</w:t>
      </w:r>
    </w:p>
    <w:p w14:paraId="093CF992" w14:textId="77777777" w:rsidR="005A5E66" w:rsidRPr="005A5E66" w:rsidRDefault="005A5E66" w:rsidP="005A5E6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5A5E66">
        <w:rPr>
          <w:rFonts w:asciiTheme="minorHAnsi" w:eastAsia="Arial" w:hAnsiTheme="minorHAnsi" w:cstheme="minorHAnsi"/>
          <w:color w:val="FF0000"/>
          <w:sz w:val="28"/>
          <w:szCs w:val="28"/>
        </w:rPr>
        <w:t>}</w:t>
      </w:r>
    </w:p>
    <w:p w14:paraId="5EEB7684" w14:textId="28DA6BCA" w:rsidR="007A0B61" w:rsidRDefault="005A5E66" w:rsidP="007A0B61">
      <w:pPr>
        <w:rPr>
          <w:rFonts w:eastAsia="Arial"/>
        </w:rPr>
      </w:pPr>
      <w:r w:rsidRPr="005A5E66">
        <w:rPr>
          <w:rFonts w:eastAsia="Arial"/>
        </w:rPr>
        <w:lastRenderedPageBreak/>
        <w:drawing>
          <wp:inline distT="0" distB="0" distL="0" distR="0" wp14:anchorId="5E65DE4D" wp14:editId="050E197A">
            <wp:extent cx="4816257" cy="2110923"/>
            <wp:effectExtent l="0" t="0" r="3810" b="3810"/>
            <wp:docPr id="106384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411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7C20" w14:textId="77777777" w:rsidR="007A0B61" w:rsidRDefault="007A0B61" w:rsidP="007A0B61">
      <w:pPr>
        <w:rPr>
          <w:rFonts w:eastAsia="Arial"/>
        </w:rPr>
      </w:pPr>
    </w:p>
    <w:p w14:paraId="345C86C2" w14:textId="77777777" w:rsidR="007A0B61" w:rsidRDefault="007A0B61" w:rsidP="007A0B61">
      <w:pPr>
        <w:rPr>
          <w:rFonts w:eastAsia="Arial"/>
        </w:rPr>
      </w:pPr>
      <w:r>
        <w:rPr>
          <w:rFonts w:eastAsia="Arial"/>
        </w:rPr>
        <w:t>Save and Exit</w:t>
      </w:r>
    </w:p>
    <w:p w14:paraId="5CAA7D9E" w14:textId="77777777" w:rsidR="007A0B61" w:rsidRDefault="007A0B61" w:rsidP="007A0B61">
      <w:pPr>
        <w:rPr>
          <w:rFonts w:eastAsia="Arial"/>
        </w:rPr>
      </w:pPr>
      <w:r>
        <w:rPr>
          <w:rFonts w:eastAsia="Arial"/>
        </w:rPr>
        <w:t>Execute below command to run</w:t>
      </w:r>
    </w:p>
    <w:p w14:paraId="13A1F8A2" w14:textId="77777777" w:rsidR="007A0B61" w:rsidRDefault="007A0B61" w:rsidP="007A0B61">
      <w:pPr>
        <w:rPr>
          <w:rFonts w:eastAsia="Arial"/>
        </w:rPr>
      </w:pPr>
    </w:p>
    <w:p w14:paraId="47CC1759" w14:textId="525BB4E3" w:rsidR="007A0B61" w:rsidRPr="00CF26AE" w:rsidRDefault="007A0B61" w:rsidP="007A0B61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Javac </w:t>
      </w:r>
      <w:r w:rsidR="005A5E66"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Boolean</w:t>
      </w: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.java</w:t>
      </w:r>
    </w:p>
    <w:p w14:paraId="7BA88985" w14:textId="77777777" w:rsidR="007A0B61" w:rsidRPr="00CF26AE" w:rsidRDefault="007A0B61" w:rsidP="007A0B61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</w:p>
    <w:p w14:paraId="0BB0AB81" w14:textId="5A78C120" w:rsidR="007A0B61" w:rsidRPr="00CF26AE" w:rsidRDefault="007A0B61" w:rsidP="007A0B61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Java </w:t>
      </w:r>
      <w:r w:rsidR="005A5E66"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Boolean</w:t>
      </w:r>
    </w:p>
    <w:p w14:paraId="13B034D4" w14:textId="77777777" w:rsidR="007A0B61" w:rsidRDefault="007A0B61" w:rsidP="007A0B61">
      <w:pPr>
        <w:rPr>
          <w:rFonts w:eastAsia="Arial"/>
        </w:rPr>
      </w:pPr>
    </w:p>
    <w:p w14:paraId="69E76EFF" w14:textId="03EA4B6F" w:rsidR="007A0B61" w:rsidRPr="003311C0" w:rsidRDefault="005A5E66" w:rsidP="007A0B61">
      <w:pPr>
        <w:rPr>
          <w:rFonts w:eastAsia="Arial"/>
        </w:rPr>
      </w:pPr>
      <w:r w:rsidRPr="005A5E66">
        <w:rPr>
          <w:rFonts w:eastAsia="Arial"/>
        </w:rPr>
        <w:drawing>
          <wp:inline distT="0" distB="0" distL="0" distR="0" wp14:anchorId="4E5C88F6" wp14:editId="4EFF2294">
            <wp:extent cx="4427604" cy="1082134"/>
            <wp:effectExtent l="0" t="0" r="0" b="3810"/>
            <wp:docPr id="190806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677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1F80" w14:textId="77777777" w:rsidR="007A0B61" w:rsidRDefault="007A0B61" w:rsidP="007A0B61">
      <w:pPr>
        <w:rPr>
          <w:rFonts w:eastAsia="Arial"/>
        </w:rPr>
      </w:pPr>
    </w:p>
    <w:p w14:paraId="586D3644" w14:textId="77777777" w:rsidR="007A0B61" w:rsidRPr="003311C0" w:rsidRDefault="007A0B61" w:rsidP="003311C0">
      <w:pPr>
        <w:rPr>
          <w:rFonts w:eastAsia="Arial"/>
        </w:rPr>
      </w:pPr>
    </w:p>
    <w:p w14:paraId="27086AF5" w14:textId="5BA7A32C" w:rsidR="009459D6" w:rsidRDefault="009459D6" w:rsidP="009459D6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5" w:name="_Toc172221031"/>
      <w:r w:rsidRPr="008E7A82">
        <w:rPr>
          <w:rFonts w:asciiTheme="minorHAnsi" w:eastAsia="Arial" w:hAnsiTheme="minorHAnsi" w:cstheme="minorHAnsi"/>
          <w:color w:val="E36C0A" w:themeColor="accent6" w:themeShade="BF"/>
        </w:rPr>
        <w:t xml:space="preserve">Create 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New Java Class – </w:t>
      </w:r>
      <w:r w:rsidR="008A012C">
        <w:rPr>
          <w:rFonts w:asciiTheme="minorHAnsi" w:eastAsia="Arial" w:hAnsiTheme="minorHAnsi" w:cstheme="minorHAnsi"/>
          <w:color w:val="E36C0A" w:themeColor="accent6" w:themeShade="BF"/>
        </w:rPr>
        <w:t>Bits</w:t>
      </w:r>
      <w:r>
        <w:rPr>
          <w:rFonts w:asciiTheme="minorHAnsi" w:eastAsia="Arial" w:hAnsiTheme="minorHAnsi" w:cstheme="minorHAnsi"/>
          <w:color w:val="E36C0A" w:themeColor="accent6" w:themeShade="BF"/>
        </w:rPr>
        <w:t>.java</w:t>
      </w:r>
      <w:bookmarkEnd w:id="5"/>
    </w:p>
    <w:p w14:paraId="63A25517" w14:textId="77777777" w:rsidR="008A012C" w:rsidRDefault="008A012C" w:rsidP="008A012C">
      <w:pPr>
        <w:rPr>
          <w:rFonts w:eastAsia="Arial"/>
        </w:rPr>
      </w:pPr>
    </w:p>
    <w:p w14:paraId="5B2715B2" w14:textId="35EFB305" w:rsidR="008A012C" w:rsidRPr="008A012C" w:rsidRDefault="008A012C" w:rsidP="008A012C">
      <w:pPr>
        <w:rPr>
          <w:rFonts w:asciiTheme="minorHAnsi" w:eastAsia="Arial" w:hAnsiTheme="minorHAnsi" w:cstheme="minorHAnsi"/>
          <w:sz w:val="24"/>
          <w:szCs w:val="24"/>
        </w:rPr>
      </w:pPr>
      <w:r w:rsidRPr="008A012C">
        <w:rPr>
          <w:rFonts w:asciiTheme="minorHAnsi" w:hAnsiTheme="minorHAnsi" w:cstheme="minorHAnsi"/>
          <w:sz w:val="24"/>
          <w:szCs w:val="24"/>
        </w:rPr>
        <w:t>This is a Java program that demonstrates bitwise operations using hexadecimal numbers.</w:t>
      </w:r>
    </w:p>
    <w:p w14:paraId="08FC043C" w14:textId="77777777" w:rsidR="009459D6" w:rsidRDefault="009459D6" w:rsidP="009459D6">
      <w:pPr>
        <w:rPr>
          <w:rFonts w:eastAsia="Arial"/>
        </w:rPr>
      </w:pPr>
    </w:p>
    <w:p w14:paraId="473B335C" w14:textId="3CB7A2C1" w:rsidR="009459D6" w:rsidRDefault="009459D6" w:rsidP="009459D6">
      <w:pPr>
        <w:rPr>
          <w:rFonts w:eastAsia="Arial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nano </w:t>
      </w:r>
      <w:r w:rsidR="008A012C"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Bits</w:t>
      </w: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.java</w:t>
      </w:r>
      <w:r>
        <w:rPr>
          <w:rFonts w:eastAsia="Arial"/>
        </w:rPr>
        <w:br/>
      </w:r>
    </w:p>
    <w:p w14:paraId="452E27CA" w14:textId="77777777" w:rsidR="009459D6" w:rsidRDefault="009459D6" w:rsidP="009459D6">
      <w:pPr>
        <w:rPr>
          <w:rFonts w:eastAsia="Arial"/>
        </w:rPr>
      </w:pPr>
      <w:r w:rsidRPr="005A5E66">
        <w:rPr>
          <w:rFonts w:eastAsia="Arial"/>
        </w:rPr>
        <w:drawing>
          <wp:inline distT="0" distB="0" distL="0" distR="0" wp14:anchorId="59359676" wp14:editId="77DA0DE5">
            <wp:extent cx="4282811" cy="129551"/>
            <wp:effectExtent l="0" t="0" r="3810" b="3810"/>
            <wp:docPr id="193827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324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4248" w14:textId="77777777" w:rsidR="009459D6" w:rsidRDefault="009459D6" w:rsidP="009459D6">
      <w:pPr>
        <w:rPr>
          <w:rFonts w:eastAsia="Arial"/>
        </w:rPr>
      </w:pPr>
    </w:p>
    <w:p w14:paraId="2F51D04D" w14:textId="77777777" w:rsidR="008A012C" w:rsidRPr="008A012C" w:rsidRDefault="008A012C" w:rsidP="008A012C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8A012C">
        <w:rPr>
          <w:rFonts w:asciiTheme="minorHAnsi" w:eastAsia="Arial" w:hAnsiTheme="minorHAnsi" w:cstheme="minorHAnsi"/>
          <w:color w:val="FF0000"/>
          <w:sz w:val="28"/>
          <w:szCs w:val="28"/>
        </w:rPr>
        <w:t>class Bits {</w:t>
      </w:r>
    </w:p>
    <w:p w14:paraId="70B0F263" w14:textId="77777777" w:rsidR="008A012C" w:rsidRPr="00CF26AE" w:rsidRDefault="008A012C" w:rsidP="008A012C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8A012C">
        <w:rPr>
          <w:rFonts w:asciiTheme="minorHAnsi" w:eastAsia="Arial" w:hAnsiTheme="minorHAnsi" w:cstheme="minorHAnsi"/>
          <w:color w:val="FF0000"/>
          <w:sz w:val="28"/>
          <w:szCs w:val="28"/>
        </w:rPr>
        <w:t>public static void main(String[] args) {</w:t>
      </w:r>
    </w:p>
    <w:p w14:paraId="77A7207B" w14:textId="77777777" w:rsidR="008A012C" w:rsidRPr="00CF26AE" w:rsidRDefault="008A012C" w:rsidP="008A012C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</w:p>
    <w:p w14:paraId="7DF43187" w14:textId="77777777" w:rsidR="008A012C" w:rsidRPr="00CF26AE" w:rsidRDefault="008A012C" w:rsidP="008A012C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8A012C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int x = 0x16; </w:t>
      </w: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// 00000000000000000000000000010110</w:t>
      </w:r>
    </w:p>
    <w:p w14:paraId="590F1FC6" w14:textId="77777777" w:rsidR="008A012C" w:rsidRPr="00CF26AE" w:rsidRDefault="008A012C" w:rsidP="008A012C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</w:p>
    <w:p w14:paraId="26B1BD62" w14:textId="77777777" w:rsidR="008A012C" w:rsidRPr="008A012C" w:rsidRDefault="008A012C" w:rsidP="008A012C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8A012C">
        <w:rPr>
          <w:rFonts w:asciiTheme="minorHAnsi" w:eastAsia="Arial" w:hAnsiTheme="minorHAnsi" w:cstheme="minorHAnsi"/>
          <w:color w:val="FF0000"/>
          <w:sz w:val="28"/>
          <w:szCs w:val="28"/>
        </w:rPr>
        <w:t>int y = 0x33;</w:t>
      </w: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</w:t>
      </w:r>
      <w:r w:rsidRPr="008A012C">
        <w:rPr>
          <w:rFonts w:asciiTheme="minorHAnsi" w:eastAsia="Arial" w:hAnsiTheme="minorHAnsi" w:cstheme="minorHAnsi"/>
          <w:color w:val="FF0000"/>
          <w:sz w:val="28"/>
          <w:szCs w:val="28"/>
        </w:rPr>
        <w:t>// 00000000000000000000000000110011</w:t>
      </w:r>
    </w:p>
    <w:p w14:paraId="0AD1ECF9" w14:textId="0BBB0E8E" w:rsidR="008A012C" w:rsidRPr="00CF26AE" w:rsidRDefault="008A012C" w:rsidP="008A012C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</w:p>
    <w:p w14:paraId="1ED07622" w14:textId="77777777" w:rsidR="008A012C" w:rsidRPr="008A012C" w:rsidRDefault="008A012C" w:rsidP="008A012C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8A012C">
        <w:rPr>
          <w:rFonts w:asciiTheme="minorHAnsi" w:eastAsia="Arial" w:hAnsiTheme="minorHAnsi" w:cstheme="minorHAnsi"/>
          <w:color w:val="FF0000"/>
          <w:sz w:val="28"/>
          <w:szCs w:val="28"/>
        </w:rPr>
        <w:t>System.out.println(x &amp; y);// 00000000000000000000000000010010</w:t>
      </w:r>
    </w:p>
    <w:p w14:paraId="3E50B43E" w14:textId="77777777" w:rsidR="008A012C" w:rsidRPr="008A012C" w:rsidRDefault="008A012C" w:rsidP="008A012C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8A012C">
        <w:rPr>
          <w:rFonts w:asciiTheme="minorHAnsi" w:eastAsia="Arial" w:hAnsiTheme="minorHAnsi" w:cstheme="minorHAnsi"/>
          <w:color w:val="FF0000"/>
          <w:sz w:val="28"/>
          <w:szCs w:val="28"/>
        </w:rPr>
        <w:t>System.out.println(x | y);// 00000000000000000000000000110111</w:t>
      </w:r>
    </w:p>
    <w:p w14:paraId="38E3E1D8" w14:textId="77777777" w:rsidR="008A012C" w:rsidRPr="00CF26AE" w:rsidRDefault="008A012C" w:rsidP="008A012C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8A012C">
        <w:rPr>
          <w:rFonts w:asciiTheme="minorHAnsi" w:eastAsia="Arial" w:hAnsiTheme="minorHAnsi" w:cstheme="minorHAnsi"/>
          <w:color w:val="FF0000"/>
          <w:sz w:val="28"/>
          <w:szCs w:val="28"/>
        </w:rPr>
        <w:t>System.out.println(˜x);</w:t>
      </w: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</w:t>
      </w: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// 11111111111111111111111111101001</w:t>
      </w:r>
    </w:p>
    <w:p w14:paraId="210EC6A1" w14:textId="195BFFE0" w:rsidR="008A012C" w:rsidRPr="00CF26AE" w:rsidRDefault="008A012C" w:rsidP="008A012C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</w:p>
    <w:p w14:paraId="59269C9E" w14:textId="3953485E" w:rsidR="008A012C" w:rsidRPr="00CF26AE" w:rsidRDefault="008A012C" w:rsidP="008A012C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}</w:t>
      </w:r>
    </w:p>
    <w:p w14:paraId="2A0F75F0" w14:textId="77777777" w:rsidR="008A012C" w:rsidRPr="00CF26AE" w:rsidRDefault="008A012C" w:rsidP="008A012C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</w:p>
    <w:p w14:paraId="722BEC8D" w14:textId="1A1EE419" w:rsidR="008A012C" w:rsidRPr="008A012C" w:rsidRDefault="008A012C" w:rsidP="008A012C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}</w:t>
      </w:r>
    </w:p>
    <w:p w14:paraId="419B72F8" w14:textId="77777777" w:rsidR="008A012C" w:rsidRDefault="008A012C" w:rsidP="008A012C">
      <w:pPr>
        <w:rPr>
          <w:rFonts w:eastAsia="Arial"/>
        </w:rPr>
      </w:pPr>
    </w:p>
    <w:p w14:paraId="031128BD" w14:textId="77777777" w:rsidR="008A012C" w:rsidRDefault="008A012C" w:rsidP="008A012C">
      <w:pPr>
        <w:rPr>
          <w:rFonts w:eastAsia="Arial"/>
        </w:rPr>
      </w:pPr>
    </w:p>
    <w:p w14:paraId="7C9292BA" w14:textId="77777777" w:rsidR="008A012C" w:rsidRPr="008A012C" w:rsidRDefault="008A012C" w:rsidP="008A012C">
      <w:pPr>
        <w:rPr>
          <w:rFonts w:eastAsia="Arial"/>
        </w:rPr>
      </w:pPr>
    </w:p>
    <w:p w14:paraId="5275C6DA" w14:textId="77777777" w:rsidR="008A012C" w:rsidRPr="008A012C" w:rsidRDefault="008A012C" w:rsidP="008A012C">
      <w:pPr>
        <w:rPr>
          <w:rFonts w:eastAsia="Arial"/>
        </w:rPr>
      </w:pPr>
    </w:p>
    <w:p w14:paraId="6C2309E0" w14:textId="5D9254C9" w:rsidR="009459D6" w:rsidRDefault="008A012C" w:rsidP="009459D6">
      <w:pPr>
        <w:rPr>
          <w:rFonts w:eastAsia="Arial"/>
        </w:rPr>
      </w:pPr>
      <w:r w:rsidRPr="008A012C">
        <w:rPr>
          <w:rFonts w:eastAsia="Arial"/>
        </w:rPr>
        <w:drawing>
          <wp:inline distT="0" distB="0" distL="0" distR="0" wp14:anchorId="51CB93A3" wp14:editId="09EBAE48">
            <wp:extent cx="4976291" cy="1867062"/>
            <wp:effectExtent l="0" t="0" r="0" b="0"/>
            <wp:docPr id="119181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140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B6A9" w14:textId="77777777" w:rsidR="009459D6" w:rsidRDefault="009459D6" w:rsidP="009459D6">
      <w:pPr>
        <w:rPr>
          <w:rFonts w:eastAsia="Arial"/>
        </w:rPr>
      </w:pPr>
    </w:p>
    <w:p w14:paraId="5BF2349B" w14:textId="77777777" w:rsidR="009459D6" w:rsidRDefault="009459D6" w:rsidP="009459D6">
      <w:pPr>
        <w:rPr>
          <w:rFonts w:eastAsia="Arial"/>
        </w:rPr>
      </w:pPr>
      <w:r>
        <w:rPr>
          <w:rFonts w:eastAsia="Arial"/>
        </w:rPr>
        <w:t>Save and Exit</w:t>
      </w:r>
    </w:p>
    <w:p w14:paraId="75D8F586" w14:textId="77777777" w:rsidR="009459D6" w:rsidRDefault="009459D6" w:rsidP="009459D6">
      <w:pPr>
        <w:rPr>
          <w:rFonts w:eastAsia="Arial"/>
        </w:rPr>
      </w:pPr>
      <w:r>
        <w:rPr>
          <w:rFonts w:eastAsia="Arial"/>
        </w:rPr>
        <w:t>Execute below command to run</w:t>
      </w:r>
    </w:p>
    <w:p w14:paraId="1F500001" w14:textId="77777777" w:rsidR="009459D6" w:rsidRDefault="009459D6" w:rsidP="009459D6">
      <w:pPr>
        <w:rPr>
          <w:rFonts w:eastAsia="Arial"/>
        </w:rPr>
      </w:pPr>
    </w:p>
    <w:p w14:paraId="5B1CF69C" w14:textId="551528AF" w:rsidR="009459D6" w:rsidRPr="00CF26AE" w:rsidRDefault="009459D6" w:rsidP="009459D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Javac </w:t>
      </w:r>
      <w:r w:rsidR="008A012C"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Bits</w:t>
      </w: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.java</w:t>
      </w:r>
    </w:p>
    <w:p w14:paraId="012DAD1F" w14:textId="77777777" w:rsidR="009459D6" w:rsidRPr="00CF26AE" w:rsidRDefault="009459D6" w:rsidP="009459D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</w:p>
    <w:p w14:paraId="505727B2" w14:textId="746F0398" w:rsidR="009459D6" w:rsidRPr="00CF26AE" w:rsidRDefault="009459D6" w:rsidP="009459D6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Java </w:t>
      </w:r>
      <w:r w:rsidR="008A012C"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Bits</w:t>
      </w:r>
    </w:p>
    <w:p w14:paraId="3A9AC2AA" w14:textId="77777777" w:rsidR="009459D6" w:rsidRDefault="009459D6" w:rsidP="009459D6">
      <w:pPr>
        <w:rPr>
          <w:rFonts w:eastAsia="Arial"/>
        </w:rPr>
      </w:pPr>
    </w:p>
    <w:p w14:paraId="5E2AC162" w14:textId="1AAD91A7" w:rsidR="009459D6" w:rsidRPr="003311C0" w:rsidRDefault="008A012C" w:rsidP="009459D6">
      <w:pPr>
        <w:rPr>
          <w:rFonts w:eastAsia="Arial"/>
        </w:rPr>
      </w:pPr>
      <w:r w:rsidRPr="008A012C">
        <w:rPr>
          <w:rFonts w:eastAsia="Arial"/>
        </w:rPr>
        <w:drawing>
          <wp:inline distT="0" distB="0" distL="0" distR="0" wp14:anchorId="0FB96918" wp14:editId="570184C0">
            <wp:extent cx="4275190" cy="1341236"/>
            <wp:effectExtent l="0" t="0" r="0" b="0"/>
            <wp:docPr id="140843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376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AD56" w14:textId="77777777" w:rsidR="009459D6" w:rsidRDefault="009459D6" w:rsidP="009459D6">
      <w:pPr>
        <w:rPr>
          <w:rFonts w:eastAsia="Arial"/>
        </w:rPr>
      </w:pPr>
    </w:p>
    <w:p w14:paraId="0A8B82D4" w14:textId="77777777" w:rsidR="009459D6" w:rsidRPr="003311C0" w:rsidRDefault="009459D6" w:rsidP="009459D6">
      <w:pPr>
        <w:rPr>
          <w:rFonts w:eastAsia="Arial"/>
        </w:rPr>
      </w:pPr>
    </w:p>
    <w:p w14:paraId="2526B68A" w14:textId="77777777" w:rsidR="009459D6" w:rsidRDefault="009459D6" w:rsidP="009459D6">
      <w:pPr>
        <w:rPr>
          <w:rFonts w:eastAsia="Arial"/>
        </w:rPr>
      </w:pPr>
    </w:p>
    <w:p w14:paraId="743B3C9D" w14:textId="77777777" w:rsidR="008A012C" w:rsidRDefault="008A012C" w:rsidP="008A012C">
      <w:pPr>
        <w:pStyle w:val="Heading3"/>
      </w:pPr>
      <w:bookmarkStart w:id="6" w:name="_Toc172221032"/>
      <w:r>
        <w:t>Key Concepts</w:t>
      </w:r>
      <w:bookmarkEnd w:id="6"/>
    </w:p>
    <w:p w14:paraId="1F915BC8" w14:textId="77777777" w:rsidR="008A012C" w:rsidRDefault="008A012C" w:rsidP="008A012C">
      <w:pPr>
        <w:pStyle w:val="NormalWeb"/>
        <w:numPr>
          <w:ilvl w:val="0"/>
          <w:numId w:val="73"/>
        </w:numPr>
      </w:pPr>
      <w:r>
        <w:rPr>
          <w:rStyle w:val="Strong"/>
          <w:rFonts w:eastAsiaTheme="minorEastAsia"/>
        </w:rPr>
        <w:t>Hexadecimal Numbers</w:t>
      </w:r>
      <w:r>
        <w:t>:</w:t>
      </w:r>
    </w:p>
    <w:p w14:paraId="267ACE2A" w14:textId="77777777" w:rsidR="008A012C" w:rsidRDefault="008A012C" w:rsidP="008A012C">
      <w:pPr>
        <w:numPr>
          <w:ilvl w:val="1"/>
          <w:numId w:val="73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0x16</w:t>
      </w:r>
      <w:r>
        <w:t xml:space="preserve"> in hexadecimal is </w:t>
      </w:r>
      <w:r>
        <w:rPr>
          <w:rStyle w:val="HTMLCode"/>
          <w:rFonts w:eastAsiaTheme="minorEastAsia"/>
        </w:rPr>
        <w:t>22</w:t>
      </w:r>
      <w:r>
        <w:t xml:space="preserve"> in decimal.</w:t>
      </w:r>
    </w:p>
    <w:p w14:paraId="5043F82D" w14:textId="77777777" w:rsidR="008A012C" w:rsidRDefault="008A012C" w:rsidP="008A012C">
      <w:pPr>
        <w:numPr>
          <w:ilvl w:val="1"/>
          <w:numId w:val="73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0x33</w:t>
      </w:r>
      <w:r>
        <w:t xml:space="preserve"> in hexadecimal is </w:t>
      </w:r>
      <w:r>
        <w:rPr>
          <w:rStyle w:val="HTMLCode"/>
          <w:rFonts w:eastAsiaTheme="minorEastAsia"/>
        </w:rPr>
        <w:t>51</w:t>
      </w:r>
      <w:r>
        <w:t xml:space="preserve"> in decimal.</w:t>
      </w:r>
    </w:p>
    <w:p w14:paraId="5A94A4CC" w14:textId="77777777" w:rsidR="008A012C" w:rsidRDefault="008A012C" w:rsidP="008A012C">
      <w:pPr>
        <w:pStyle w:val="NormalWeb"/>
        <w:numPr>
          <w:ilvl w:val="0"/>
          <w:numId w:val="73"/>
        </w:numPr>
      </w:pPr>
      <w:r>
        <w:rPr>
          <w:rStyle w:val="Strong"/>
          <w:rFonts w:eastAsiaTheme="minorEastAsia"/>
        </w:rPr>
        <w:t>Bitwise Operations</w:t>
      </w:r>
      <w:r>
        <w:t>:</w:t>
      </w:r>
    </w:p>
    <w:p w14:paraId="138306C5" w14:textId="77777777" w:rsidR="008A012C" w:rsidRDefault="008A012C" w:rsidP="008A012C">
      <w:pPr>
        <w:numPr>
          <w:ilvl w:val="1"/>
          <w:numId w:val="73"/>
        </w:numPr>
        <w:spacing w:before="100" w:beforeAutospacing="1" w:after="100" w:afterAutospacing="1"/>
      </w:pPr>
      <w:r>
        <w:rPr>
          <w:rStyle w:val="Strong"/>
          <w:rFonts w:eastAsiaTheme="minorEastAsia"/>
        </w:rPr>
        <w:t>AND (</w:t>
      </w:r>
      <w:r>
        <w:rPr>
          <w:rStyle w:val="HTMLCode"/>
          <w:rFonts w:eastAsiaTheme="minorEastAsia"/>
          <w:b/>
          <w:bCs/>
        </w:rPr>
        <w:t>&amp;</w:t>
      </w:r>
      <w:r>
        <w:rPr>
          <w:rStyle w:val="Strong"/>
          <w:rFonts w:eastAsiaTheme="minorEastAsia"/>
        </w:rPr>
        <w:t>)</w:t>
      </w:r>
      <w:r>
        <w:t xml:space="preserve">: Compares each bit of two numbers. If both bits are </w:t>
      </w:r>
      <w:r>
        <w:rPr>
          <w:rStyle w:val="HTMLCode"/>
          <w:rFonts w:eastAsiaTheme="minorEastAsia"/>
        </w:rPr>
        <w:t>1</w:t>
      </w:r>
      <w:r>
        <w:t xml:space="preserve">, the result is </w:t>
      </w:r>
      <w:r>
        <w:rPr>
          <w:rStyle w:val="HTMLCode"/>
          <w:rFonts w:eastAsiaTheme="minorEastAsia"/>
        </w:rPr>
        <w:t>1</w:t>
      </w:r>
      <w:r>
        <w:t xml:space="preserve">, otherwise, it's </w:t>
      </w:r>
      <w:r>
        <w:rPr>
          <w:rStyle w:val="HTMLCode"/>
          <w:rFonts w:eastAsiaTheme="minorEastAsia"/>
        </w:rPr>
        <w:t>0</w:t>
      </w:r>
      <w:r>
        <w:t>.</w:t>
      </w:r>
    </w:p>
    <w:p w14:paraId="24A7732F" w14:textId="77777777" w:rsidR="008A012C" w:rsidRDefault="008A012C" w:rsidP="008A012C">
      <w:pPr>
        <w:numPr>
          <w:ilvl w:val="1"/>
          <w:numId w:val="73"/>
        </w:numPr>
        <w:spacing w:before="100" w:beforeAutospacing="1" w:after="100" w:afterAutospacing="1"/>
      </w:pPr>
      <w:r>
        <w:rPr>
          <w:rStyle w:val="Strong"/>
          <w:rFonts w:eastAsiaTheme="minorEastAsia"/>
        </w:rPr>
        <w:t>OR (</w:t>
      </w:r>
      <w:r>
        <w:rPr>
          <w:rStyle w:val="HTMLCode"/>
          <w:rFonts w:eastAsiaTheme="minorEastAsia"/>
          <w:b/>
          <w:bCs/>
        </w:rPr>
        <w:t>|</w:t>
      </w:r>
      <w:r>
        <w:rPr>
          <w:rStyle w:val="Strong"/>
          <w:rFonts w:eastAsiaTheme="minorEastAsia"/>
        </w:rPr>
        <w:t>)</w:t>
      </w:r>
      <w:r>
        <w:t xml:space="preserve">: Compares each bit of two numbers. If at least one of the bits is </w:t>
      </w:r>
      <w:r>
        <w:rPr>
          <w:rStyle w:val="HTMLCode"/>
          <w:rFonts w:eastAsiaTheme="minorEastAsia"/>
        </w:rPr>
        <w:t>1</w:t>
      </w:r>
      <w:r>
        <w:t xml:space="preserve">, the result is </w:t>
      </w:r>
      <w:r>
        <w:rPr>
          <w:rStyle w:val="HTMLCode"/>
          <w:rFonts w:eastAsiaTheme="minorEastAsia"/>
        </w:rPr>
        <w:t>1</w:t>
      </w:r>
      <w:r>
        <w:t xml:space="preserve">, otherwise, it's </w:t>
      </w:r>
      <w:r>
        <w:rPr>
          <w:rStyle w:val="HTMLCode"/>
          <w:rFonts w:eastAsiaTheme="minorEastAsia"/>
        </w:rPr>
        <w:t>0</w:t>
      </w:r>
      <w:r>
        <w:t>.</w:t>
      </w:r>
    </w:p>
    <w:p w14:paraId="46FA8DB8" w14:textId="77777777" w:rsidR="008A012C" w:rsidRDefault="008A012C" w:rsidP="008A012C">
      <w:pPr>
        <w:numPr>
          <w:ilvl w:val="1"/>
          <w:numId w:val="73"/>
        </w:numPr>
        <w:spacing w:before="100" w:beforeAutospacing="1" w:after="100" w:afterAutospacing="1"/>
      </w:pPr>
      <w:r>
        <w:rPr>
          <w:rStyle w:val="Strong"/>
          <w:rFonts w:eastAsiaTheme="minorEastAsia"/>
        </w:rPr>
        <w:t>NOT (</w:t>
      </w:r>
      <w:r>
        <w:rPr>
          <w:rStyle w:val="HTMLCode"/>
          <w:rFonts w:eastAsiaTheme="minorEastAsia"/>
          <w:b/>
          <w:bCs/>
        </w:rPr>
        <w:t>~</w:t>
      </w:r>
      <w:r>
        <w:rPr>
          <w:rStyle w:val="Strong"/>
          <w:rFonts w:eastAsiaTheme="minorEastAsia"/>
        </w:rPr>
        <w:t>)</w:t>
      </w:r>
      <w:r>
        <w:t xml:space="preserve">: Inverts all the bits of a number. If a bit is </w:t>
      </w:r>
      <w:r>
        <w:rPr>
          <w:rStyle w:val="HTMLCode"/>
          <w:rFonts w:eastAsiaTheme="minorEastAsia"/>
        </w:rPr>
        <w:t>0</w:t>
      </w:r>
      <w:r>
        <w:t xml:space="preserve">, it becomes </w:t>
      </w:r>
      <w:r>
        <w:rPr>
          <w:rStyle w:val="HTMLCode"/>
          <w:rFonts w:eastAsiaTheme="minorEastAsia"/>
        </w:rPr>
        <w:t>1</w:t>
      </w:r>
      <w:r>
        <w:t>, and vice versa.</w:t>
      </w:r>
    </w:p>
    <w:p w14:paraId="151B95CD" w14:textId="77777777" w:rsidR="008A012C" w:rsidRDefault="008A012C" w:rsidP="008A012C">
      <w:pPr>
        <w:pStyle w:val="Heading3"/>
      </w:pPr>
      <w:bookmarkStart w:id="7" w:name="_Toc172221033"/>
      <w:r>
        <w:t>Step-by-Step Explanation</w:t>
      </w:r>
      <w:bookmarkEnd w:id="7"/>
    </w:p>
    <w:p w14:paraId="5E4E97A9" w14:textId="77777777" w:rsidR="008A012C" w:rsidRDefault="008A012C" w:rsidP="008A012C">
      <w:pPr>
        <w:pStyle w:val="NormalWeb"/>
        <w:numPr>
          <w:ilvl w:val="0"/>
          <w:numId w:val="74"/>
        </w:numPr>
      </w:pPr>
      <w:r>
        <w:rPr>
          <w:rStyle w:val="Strong"/>
          <w:rFonts w:eastAsiaTheme="minorEastAsia"/>
        </w:rPr>
        <w:t>Initialization</w:t>
      </w:r>
      <w:r>
        <w:t>:</w:t>
      </w:r>
    </w:p>
    <w:p w14:paraId="081D2576" w14:textId="77777777" w:rsidR="008A012C" w:rsidRDefault="008A012C" w:rsidP="008A012C">
      <w:pPr>
        <w:numPr>
          <w:ilvl w:val="1"/>
          <w:numId w:val="74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int x = 0x16;</w:t>
      </w:r>
    </w:p>
    <w:p w14:paraId="6132C508" w14:textId="77777777" w:rsidR="008A012C" w:rsidRDefault="008A012C" w:rsidP="008A012C">
      <w:pPr>
        <w:numPr>
          <w:ilvl w:val="2"/>
          <w:numId w:val="74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x</w:t>
      </w:r>
      <w:r>
        <w:t xml:space="preserve"> is assigned the value </w:t>
      </w:r>
      <w:r>
        <w:rPr>
          <w:rStyle w:val="HTMLCode"/>
          <w:rFonts w:eastAsiaTheme="minorEastAsia"/>
        </w:rPr>
        <w:t>22</w:t>
      </w:r>
      <w:r>
        <w:t xml:space="preserve">, which in binary is </w:t>
      </w:r>
      <w:r>
        <w:rPr>
          <w:rStyle w:val="HTMLCode"/>
          <w:rFonts w:eastAsiaTheme="minorEastAsia"/>
        </w:rPr>
        <w:t>00000000000000000000000000010110</w:t>
      </w:r>
      <w:r>
        <w:t>.</w:t>
      </w:r>
    </w:p>
    <w:p w14:paraId="73BDA157" w14:textId="77777777" w:rsidR="008A012C" w:rsidRDefault="008A012C" w:rsidP="008A012C">
      <w:pPr>
        <w:numPr>
          <w:ilvl w:val="1"/>
          <w:numId w:val="74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int y = 0x33;</w:t>
      </w:r>
    </w:p>
    <w:p w14:paraId="4CE373DA" w14:textId="77777777" w:rsidR="008A012C" w:rsidRDefault="008A012C" w:rsidP="008A012C">
      <w:pPr>
        <w:numPr>
          <w:ilvl w:val="2"/>
          <w:numId w:val="74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y</w:t>
      </w:r>
      <w:r>
        <w:t xml:space="preserve"> is assigned the value </w:t>
      </w:r>
      <w:r>
        <w:rPr>
          <w:rStyle w:val="HTMLCode"/>
          <w:rFonts w:eastAsiaTheme="minorEastAsia"/>
        </w:rPr>
        <w:t>51</w:t>
      </w:r>
      <w:r>
        <w:t xml:space="preserve">, which in binary is </w:t>
      </w:r>
      <w:r>
        <w:rPr>
          <w:rStyle w:val="HTMLCode"/>
          <w:rFonts w:eastAsiaTheme="minorEastAsia"/>
        </w:rPr>
        <w:t>00000000000000000000000000110011</w:t>
      </w:r>
      <w:r>
        <w:t>.</w:t>
      </w:r>
    </w:p>
    <w:p w14:paraId="4CE045BD" w14:textId="77777777" w:rsidR="008A012C" w:rsidRDefault="008A012C" w:rsidP="008A012C">
      <w:pPr>
        <w:pStyle w:val="NormalWeb"/>
        <w:numPr>
          <w:ilvl w:val="0"/>
          <w:numId w:val="74"/>
        </w:numPr>
      </w:pPr>
      <w:r>
        <w:rPr>
          <w:rStyle w:val="Strong"/>
          <w:rFonts w:eastAsiaTheme="minorEastAsia"/>
        </w:rPr>
        <w:t>Bitwise AND (</w:t>
      </w:r>
      <w:r>
        <w:rPr>
          <w:rStyle w:val="HTMLCode"/>
          <w:rFonts w:eastAsiaTheme="minorEastAsia"/>
          <w:b/>
          <w:bCs/>
        </w:rPr>
        <w:t>&amp;</w:t>
      </w:r>
      <w:r>
        <w:rPr>
          <w:rStyle w:val="Strong"/>
          <w:rFonts w:eastAsiaTheme="minorEastAsia"/>
        </w:rPr>
        <w:t>)</w:t>
      </w:r>
      <w:r>
        <w:t>:</w:t>
      </w:r>
    </w:p>
    <w:p w14:paraId="52E051CE" w14:textId="77777777" w:rsidR="008A012C" w:rsidRDefault="008A012C" w:rsidP="008A012C">
      <w:pPr>
        <w:numPr>
          <w:ilvl w:val="1"/>
          <w:numId w:val="74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System.out.println(x &amp; y);</w:t>
      </w:r>
    </w:p>
    <w:p w14:paraId="02AF2621" w14:textId="77777777" w:rsidR="008A012C" w:rsidRDefault="008A012C" w:rsidP="008A012C">
      <w:pPr>
        <w:numPr>
          <w:ilvl w:val="1"/>
          <w:numId w:val="74"/>
        </w:numPr>
        <w:spacing w:before="100" w:beforeAutospacing="1" w:after="100" w:afterAutospacing="1"/>
      </w:pPr>
      <w:r>
        <w:t>Perform the AND operation</w:t>
      </w:r>
    </w:p>
    <w:p w14:paraId="7A84E0DB" w14:textId="20DA03DF" w:rsidR="000B0A9C" w:rsidRDefault="008A012C" w:rsidP="006D41D0">
      <w:pPr>
        <w:rPr>
          <w:rFonts w:eastAsia="Arial"/>
        </w:rPr>
      </w:pPr>
      <w:r w:rsidRPr="008A012C">
        <w:rPr>
          <w:rFonts w:eastAsia="Arial"/>
        </w:rPr>
        <w:lastRenderedPageBreak/>
        <w:drawing>
          <wp:inline distT="0" distB="0" distL="0" distR="0" wp14:anchorId="66D3393B" wp14:editId="5047879D">
            <wp:extent cx="2987299" cy="1044030"/>
            <wp:effectExtent l="0" t="0" r="3810" b="3810"/>
            <wp:docPr id="23306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659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992D" w14:textId="77777777" w:rsidR="008A012C" w:rsidRDefault="008A012C" w:rsidP="006D41D0">
      <w:pPr>
        <w:rPr>
          <w:rFonts w:eastAsia="Arial"/>
        </w:rPr>
      </w:pPr>
    </w:p>
    <w:p w14:paraId="05F01BE6" w14:textId="77777777" w:rsidR="008A012C" w:rsidRPr="008A012C" w:rsidRDefault="008A012C" w:rsidP="008A012C">
      <w:pPr>
        <w:numPr>
          <w:ilvl w:val="0"/>
          <w:numId w:val="75"/>
        </w:numPr>
        <w:spacing w:before="100" w:beforeAutospacing="1" w:after="100" w:afterAutospacing="1"/>
        <w:rPr>
          <w:sz w:val="24"/>
          <w:szCs w:val="24"/>
        </w:rPr>
      </w:pPr>
      <w:r w:rsidRPr="008A012C">
        <w:rPr>
          <w:rFonts w:hAnsi="Symbol"/>
          <w:sz w:val="24"/>
          <w:szCs w:val="24"/>
        </w:rPr>
        <w:t></w:t>
      </w:r>
      <w:r w:rsidRPr="008A012C">
        <w:rPr>
          <w:sz w:val="24"/>
          <w:szCs w:val="24"/>
        </w:rPr>
        <w:t xml:space="preserve">  The result is </w:t>
      </w:r>
      <w:r w:rsidRPr="008A012C">
        <w:rPr>
          <w:rFonts w:ascii="Courier New" w:hAnsi="Courier New" w:cs="Courier New"/>
        </w:rPr>
        <w:t>0x12</w:t>
      </w:r>
      <w:r w:rsidRPr="008A012C">
        <w:rPr>
          <w:sz w:val="24"/>
          <w:szCs w:val="24"/>
        </w:rPr>
        <w:t xml:space="preserve"> in hexadecimal or </w:t>
      </w:r>
      <w:r w:rsidRPr="008A012C">
        <w:rPr>
          <w:rFonts w:ascii="Courier New" w:hAnsi="Courier New" w:cs="Courier New"/>
        </w:rPr>
        <w:t>18</w:t>
      </w:r>
      <w:r w:rsidRPr="008A012C">
        <w:rPr>
          <w:sz w:val="24"/>
          <w:szCs w:val="24"/>
        </w:rPr>
        <w:t xml:space="preserve"> in decimal.</w:t>
      </w:r>
    </w:p>
    <w:p w14:paraId="676B0D23" w14:textId="77777777" w:rsidR="008A012C" w:rsidRPr="008A012C" w:rsidRDefault="008A012C" w:rsidP="008A012C">
      <w:pPr>
        <w:spacing w:before="100" w:beforeAutospacing="1" w:after="100" w:afterAutospacing="1"/>
        <w:rPr>
          <w:sz w:val="24"/>
          <w:szCs w:val="24"/>
        </w:rPr>
      </w:pPr>
      <w:r w:rsidRPr="008A012C">
        <w:rPr>
          <w:rFonts w:hAnsi="Symbol"/>
          <w:sz w:val="24"/>
          <w:szCs w:val="24"/>
        </w:rPr>
        <w:t></w:t>
      </w:r>
      <w:r w:rsidRPr="008A012C">
        <w:rPr>
          <w:sz w:val="24"/>
          <w:szCs w:val="24"/>
        </w:rPr>
        <w:t xml:space="preserve">  </w:t>
      </w:r>
      <w:r w:rsidRPr="008A012C">
        <w:rPr>
          <w:b/>
          <w:bCs/>
          <w:sz w:val="24"/>
          <w:szCs w:val="24"/>
        </w:rPr>
        <w:t>Bitwise OR (</w:t>
      </w:r>
      <w:r w:rsidRPr="008A012C">
        <w:rPr>
          <w:rFonts w:ascii="Courier New" w:hAnsi="Courier New" w:cs="Courier New"/>
          <w:b/>
          <w:bCs/>
        </w:rPr>
        <w:t>|</w:t>
      </w:r>
      <w:r w:rsidRPr="008A012C">
        <w:rPr>
          <w:b/>
          <w:bCs/>
          <w:sz w:val="24"/>
          <w:szCs w:val="24"/>
        </w:rPr>
        <w:t>)</w:t>
      </w:r>
      <w:r w:rsidRPr="008A012C">
        <w:rPr>
          <w:sz w:val="24"/>
          <w:szCs w:val="24"/>
        </w:rPr>
        <w:t>:</w:t>
      </w:r>
    </w:p>
    <w:p w14:paraId="10E3D59A" w14:textId="77777777" w:rsidR="008A012C" w:rsidRPr="008A012C" w:rsidRDefault="008A012C" w:rsidP="008A012C">
      <w:pPr>
        <w:numPr>
          <w:ilvl w:val="0"/>
          <w:numId w:val="76"/>
        </w:numPr>
        <w:spacing w:before="100" w:beforeAutospacing="1" w:after="100" w:afterAutospacing="1"/>
        <w:rPr>
          <w:sz w:val="24"/>
          <w:szCs w:val="24"/>
        </w:rPr>
      </w:pPr>
      <w:r w:rsidRPr="008A012C">
        <w:rPr>
          <w:rFonts w:ascii="Courier New" w:hAnsi="Courier New" w:cs="Courier New"/>
        </w:rPr>
        <w:t>System.out.println(x | y);</w:t>
      </w:r>
    </w:p>
    <w:p w14:paraId="0F863F47" w14:textId="77777777" w:rsidR="008A012C" w:rsidRPr="008A012C" w:rsidRDefault="008A012C" w:rsidP="008A012C">
      <w:pPr>
        <w:numPr>
          <w:ilvl w:val="0"/>
          <w:numId w:val="76"/>
        </w:numPr>
        <w:spacing w:before="100" w:beforeAutospacing="1" w:after="100" w:afterAutospacing="1"/>
        <w:rPr>
          <w:sz w:val="24"/>
          <w:szCs w:val="24"/>
        </w:rPr>
      </w:pPr>
      <w:r w:rsidRPr="008A012C">
        <w:rPr>
          <w:sz w:val="24"/>
          <w:szCs w:val="24"/>
        </w:rPr>
        <w:t>Perform the OR operation</w:t>
      </w:r>
    </w:p>
    <w:p w14:paraId="661B571F" w14:textId="252C8B4A" w:rsidR="008A012C" w:rsidRDefault="008A012C" w:rsidP="006D41D0">
      <w:pPr>
        <w:rPr>
          <w:rFonts w:eastAsia="Arial"/>
        </w:rPr>
      </w:pPr>
      <w:r w:rsidRPr="008A012C">
        <w:rPr>
          <w:rFonts w:eastAsia="Arial"/>
        </w:rPr>
        <w:drawing>
          <wp:inline distT="0" distB="0" distL="0" distR="0" wp14:anchorId="38E84A69" wp14:editId="427B5E49">
            <wp:extent cx="3566469" cy="1028789"/>
            <wp:effectExtent l="0" t="0" r="0" b="0"/>
            <wp:docPr id="210636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679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ED3C" w14:textId="77777777" w:rsidR="008A012C" w:rsidRDefault="008A012C" w:rsidP="006D41D0">
      <w:pPr>
        <w:rPr>
          <w:rFonts w:eastAsia="Arial"/>
        </w:rPr>
      </w:pPr>
    </w:p>
    <w:p w14:paraId="506717DE" w14:textId="76157673" w:rsidR="008A012C" w:rsidRDefault="008A012C" w:rsidP="006D41D0">
      <w:r>
        <w:t xml:space="preserve">The result is </w:t>
      </w:r>
      <w:r>
        <w:rPr>
          <w:rStyle w:val="HTMLCode"/>
          <w:rFonts w:eastAsiaTheme="majorEastAsia"/>
        </w:rPr>
        <w:t>0x37</w:t>
      </w:r>
      <w:r>
        <w:t xml:space="preserve"> in hexadecimal or </w:t>
      </w:r>
      <w:r>
        <w:rPr>
          <w:rStyle w:val="HTMLCode"/>
          <w:rFonts w:eastAsiaTheme="majorEastAsia"/>
        </w:rPr>
        <w:t>55</w:t>
      </w:r>
      <w:r>
        <w:t xml:space="preserve"> in decimal.</w:t>
      </w:r>
    </w:p>
    <w:p w14:paraId="7D1E2F40" w14:textId="77777777" w:rsidR="00D94013" w:rsidRDefault="00D94013" w:rsidP="006D41D0"/>
    <w:p w14:paraId="6439C944" w14:textId="77777777" w:rsidR="00D94013" w:rsidRDefault="00D94013" w:rsidP="006D41D0"/>
    <w:p w14:paraId="519CBE31" w14:textId="13AE8494" w:rsidR="00D94013" w:rsidRDefault="00D94013" w:rsidP="00D94013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8" w:name="_Toc172221034"/>
      <w:r w:rsidRPr="008E7A82">
        <w:rPr>
          <w:rFonts w:asciiTheme="minorHAnsi" w:eastAsia="Arial" w:hAnsiTheme="minorHAnsi" w:cstheme="minorHAnsi"/>
          <w:color w:val="E36C0A" w:themeColor="accent6" w:themeShade="BF"/>
        </w:rPr>
        <w:t xml:space="preserve">Create 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New Java Class – </w:t>
      </w:r>
      <w:r>
        <w:rPr>
          <w:rFonts w:asciiTheme="minorHAnsi" w:eastAsia="Arial" w:hAnsiTheme="minorHAnsi" w:cstheme="minorHAnsi"/>
          <w:color w:val="E36C0A" w:themeColor="accent6" w:themeShade="BF"/>
        </w:rPr>
        <w:t>Logical</w:t>
      </w:r>
      <w:r>
        <w:rPr>
          <w:rFonts w:asciiTheme="minorHAnsi" w:eastAsia="Arial" w:hAnsiTheme="minorHAnsi" w:cstheme="minorHAnsi"/>
          <w:color w:val="E36C0A" w:themeColor="accent6" w:themeShade="BF"/>
        </w:rPr>
        <w:t>.java</w:t>
      </w:r>
      <w:bookmarkEnd w:id="8"/>
    </w:p>
    <w:p w14:paraId="05394C53" w14:textId="77777777" w:rsidR="00D94013" w:rsidRPr="00D94013" w:rsidRDefault="00D94013" w:rsidP="00D94013">
      <w:pPr>
        <w:rPr>
          <w:rFonts w:eastAsia="Arial"/>
          <w:b/>
          <w:bCs/>
        </w:rPr>
      </w:pPr>
    </w:p>
    <w:p w14:paraId="3080EA28" w14:textId="0578EDA0" w:rsidR="00D94013" w:rsidRPr="00D94013" w:rsidRDefault="00D94013" w:rsidP="00D94013">
      <w:pPr>
        <w:pStyle w:val="ListParagraph"/>
        <w:numPr>
          <w:ilvl w:val="0"/>
          <w:numId w:val="76"/>
        </w:numPr>
        <w:rPr>
          <w:rFonts w:asciiTheme="minorHAnsi" w:hAnsiTheme="minorHAnsi" w:cstheme="minorHAnsi"/>
          <w:sz w:val="24"/>
          <w:szCs w:val="24"/>
        </w:rPr>
      </w:pPr>
      <w:r w:rsidRPr="00D94013">
        <w:rPr>
          <w:rFonts w:asciiTheme="minorHAnsi" w:hAnsiTheme="minorHAnsi" w:cstheme="minorHAnsi"/>
          <w:b/>
          <w:bCs/>
          <w:sz w:val="24"/>
          <w:szCs w:val="24"/>
        </w:rPr>
        <w:t>Logical operations</w:t>
      </w:r>
      <w:r w:rsidRPr="00D94013">
        <w:rPr>
          <w:rFonts w:asciiTheme="minorHAnsi" w:hAnsiTheme="minorHAnsi" w:cstheme="minorHAnsi"/>
          <w:sz w:val="24"/>
          <w:szCs w:val="24"/>
        </w:rPr>
        <w:t xml:space="preserve"> work with </w:t>
      </w:r>
      <w:r w:rsidRPr="00D94013">
        <w:rPr>
          <w:rFonts w:asciiTheme="minorHAnsi" w:hAnsiTheme="minorHAnsi" w:cstheme="minorHAnsi"/>
          <w:b/>
          <w:bCs/>
          <w:sz w:val="24"/>
          <w:szCs w:val="24"/>
        </w:rPr>
        <w:t>boolean values</w:t>
      </w:r>
      <w:r w:rsidRPr="00D94013">
        <w:rPr>
          <w:rFonts w:asciiTheme="minorHAnsi" w:hAnsiTheme="minorHAnsi" w:cstheme="minorHAnsi"/>
          <w:sz w:val="24"/>
          <w:szCs w:val="24"/>
        </w:rPr>
        <w:t xml:space="preserve"> and are used to control the flow of a program based on conditions.</w:t>
      </w:r>
    </w:p>
    <w:p w14:paraId="491B7A76" w14:textId="2E6D683F" w:rsidR="00D94013" w:rsidRPr="00D94013" w:rsidRDefault="00D94013" w:rsidP="00D94013">
      <w:pPr>
        <w:pStyle w:val="ListParagraph"/>
        <w:numPr>
          <w:ilvl w:val="0"/>
          <w:numId w:val="76"/>
        </w:numPr>
        <w:rPr>
          <w:rFonts w:asciiTheme="minorHAnsi" w:hAnsiTheme="minorHAnsi" w:cstheme="minorHAnsi"/>
          <w:sz w:val="24"/>
          <w:szCs w:val="24"/>
        </w:rPr>
      </w:pPr>
      <w:r w:rsidRPr="00D94013">
        <w:rPr>
          <w:rFonts w:asciiTheme="minorHAnsi" w:hAnsiTheme="minorHAnsi" w:cstheme="minorHAnsi"/>
          <w:b/>
          <w:bCs/>
          <w:sz w:val="24"/>
          <w:szCs w:val="24"/>
        </w:rPr>
        <w:t>Bitwise operations</w:t>
      </w:r>
      <w:r w:rsidRPr="00D94013">
        <w:rPr>
          <w:rFonts w:asciiTheme="minorHAnsi" w:hAnsiTheme="minorHAnsi" w:cstheme="minorHAnsi"/>
          <w:sz w:val="24"/>
          <w:szCs w:val="24"/>
        </w:rPr>
        <w:t xml:space="preserve"> work with </w:t>
      </w:r>
      <w:r w:rsidRPr="00D94013">
        <w:rPr>
          <w:rFonts w:asciiTheme="minorHAnsi" w:hAnsiTheme="minorHAnsi" w:cstheme="minorHAnsi"/>
          <w:b/>
          <w:bCs/>
          <w:sz w:val="24"/>
          <w:szCs w:val="24"/>
        </w:rPr>
        <w:t>bits of integer values</w:t>
      </w:r>
      <w:r w:rsidRPr="00D94013">
        <w:rPr>
          <w:rFonts w:asciiTheme="minorHAnsi" w:hAnsiTheme="minorHAnsi" w:cstheme="minorHAnsi"/>
          <w:sz w:val="24"/>
          <w:szCs w:val="24"/>
        </w:rPr>
        <w:t xml:space="preserve"> and are used for more </w:t>
      </w:r>
      <w:r w:rsidRPr="00D94013">
        <w:rPr>
          <w:rFonts w:asciiTheme="minorHAnsi" w:hAnsiTheme="minorHAnsi" w:cstheme="minorHAnsi"/>
          <w:b/>
          <w:bCs/>
          <w:sz w:val="24"/>
          <w:szCs w:val="24"/>
        </w:rPr>
        <w:t>low-level data</w:t>
      </w:r>
      <w:r w:rsidRPr="00D94013">
        <w:rPr>
          <w:rFonts w:asciiTheme="minorHAnsi" w:hAnsiTheme="minorHAnsi" w:cstheme="minorHAnsi"/>
          <w:sz w:val="24"/>
          <w:szCs w:val="24"/>
        </w:rPr>
        <w:t xml:space="preserve"> manipulation.</w:t>
      </w:r>
    </w:p>
    <w:p w14:paraId="5D811440" w14:textId="77777777" w:rsidR="00D94013" w:rsidRDefault="00D94013" w:rsidP="00D94013">
      <w:pPr>
        <w:rPr>
          <w:sz w:val="24"/>
          <w:szCs w:val="24"/>
        </w:rPr>
      </w:pPr>
    </w:p>
    <w:p w14:paraId="6A227921" w14:textId="77777777" w:rsidR="00D94013" w:rsidRDefault="00D94013" w:rsidP="00D94013">
      <w:pPr>
        <w:rPr>
          <w:rFonts w:eastAsia="Arial"/>
        </w:rPr>
      </w:pPr>
    </w:p>
    <w:p w14:paraId="3E35E9C5" w14:textId="7B218E24" w:rsidR="00D94013" w:rsidRDefault="00D94013" w:rsidP="00D94013">
      <w:pPr>
        <w:rPr>
          <w:rFonts w:eastAsia="Arial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nano </w:t>
      </w: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Logical</w:t>
      </w: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.java</w:t>
      </w:r>
      <w:r>
        <w:rPr>
          <w:rFonts w:eastAsia="Arial"/>
        </w:rPr>
        <w:br/>
      </w:r>
    </w:p>
    <w:p w14:paraId="3556006F" w14:textId="00B708B0" w:rsidR="00D94013" w:rsidRDefault="00226B27" w:rsidP="00D94013">
      <w:pPr>
        <w:rPr>
          <w:rFonts w:eastAsia="Arial"/>
        </w:rPr>
      </w:pPr>
      <w:r w:rsidRPr="00226B27">
        <w:rPr>
          <w:rFonts w:eastAsia="Arial"/>
        </w:rPr>
        <w:drawing>
          <wp:inline distT="0" distB="0" distL="0" distR="0" wp14:anchorId="08D4F247" wp14:editId="6C5F32F5">
            <wp:extent cx="4656223" cy="358171"/>
            <wp:effectExtent l="0" t="0" r="0" b="3810"/>
            <wp:docPr id="142733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357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824F" w14:textId="77777777" w:rsidR="00D94013" w:rsidRDefault="00D94013" w:rsidP="00D94013">
      <w:pPr>
        <w:rPr>
          <w:rFonts w:eastAsia="Arial"/>
        </w:rPr>
      </w:pPr>
    </w:p>
    <w:p w14:paraId="62276FC7" w14:textId="77777777" w:rsidR="00226B27" w:rsidRPr="00226B27" w:rsidRDefault="00226B27" w:rsidP="00226B27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>class Logical {</w:t>
      </w:r>
    </w:p>
    <w:p w14:paraId="04571577" w14:textId="77777777" w:rsidR="00226B27" w:rsidRPr="00CF26AE" w:rsidRDefault="00226B27" w:rsidP="00226B27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>public static void main(String[] args) {</w:t>
      </w:r>
    </w:p>
    <w:p w14:paraId="1DF806C7" w14:textId="74ABF807" w:rsidR="00226B27" w:rsidRPr="00226B27" w:rsidRDefault="00226B27" w:rsidP="00226B27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int x = 12,y = 33;</w:t>
      </w:r>
    </w:p>
    <w:p w14:paraId="4F28BFD5" w14:textId="77777777" w:rsidR="00226B27" w:rsidRPr="00226B27" w:rsidRDefault="00226B27" w:rsidP="00226B27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>double d = 2.45,e = 4.54;</w:t>
      </w:r>
    </w:p>
    <w:p w14:paraId="5D388070" w14:textId="77777777" w:rsidR="00226B27" w:rsidRPr="00CF26AE" w:rsidRDefault="00226B27" w:rsidP="00226B27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System.out.println(x &lt; y &amp;&amp; d &lt; e); </w:t>
      </w:r>
    </w:p>
    <w:p w14:paraId="6954296A" w14:textId="1BDF3672" w:rsidR="00226B27" w:rsidRPr="00226B27" w:rsidRDefault="00226B27" w:rsidP="00226B27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>System.out.println(!(x &lt; y));</w:t>
      </w:r>
    </w:p>
    <w:p w14:paraId="46FAB69B" w14:textId="39D21290" w:rsidR="00226B27" w:rsidRPr="00CF26AE" w:rsidRDefault="00226B27" w:rsidP="00226B27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boolean test = </w:t>
      </w: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‘</w:t>
      </w: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a’ &gt; </w:t>
      </w: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‘</w:t>
      </w: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z’; </w:t>
      </w:r>
    </w:p>
    <w:p w14:paraId="5CC5BBF2" w14:textId="5BA43E66" w:rsidR="00226B27" w:rsidRPr="00226B27" w:rsidRDefault="00226B27" w:rsidP="00226B27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>System.out.println(test || d - 2.1 &gt; 0);</w:t>
      </w:r>
    </w:p>
    <w:p w14:paraId="28C81718" w14:textId="77777777" w:rsidR="00226B27" w:rsidRPr="00226B27" w:rsidRDefault="00226B27" w:rsidP="00226B27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>}</w:t>
      </w:r>
    </w:p>
    <w:p w14:paraId="1F2AC7F1" w14:textId="77777777" w:rsidR="00226B27" w:rsidRPr="00226B27" w:rsidRDefault="00226B27" w:rsidP="00226B27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226B27">
        <w:rPr>
          <w:rFonts w:asciiTheme="minorHAnsi" w:eastAsia="Arial" w:hAnsiTheme="minorHAnsi" w:cstheme="minorHAnsi"/>
          <w:color w:val="FF0000"/>
          <w:sz w:val="28"/>
          <w:szCs w:val="28"/>
        </w:rPr>
        <w:t>}</w:t>
      </w:r>
    </w:p>
    <w:p w14:paraId="1A7005CF" w14:textId="77777777" w:rsidR="00D94013" w:rsidRDefault="00D94013" w:rsidP="00D94013">
      <w:pPr>
        <w:rPr>
          <w:rFonts w:eastAsia="Arial"/>
        </w:rPr>
      </w:pPr>
    </w:p>
    <w:p w14:paraId="3885A044" w14:textId="77777777" w:rsidR="00226B27" w:rsidRDefault="00226B27" w:rsidP="00D94013">
      <w:pPr>
        <w:rPr>
          <w:rFonts w:eastAsia="Arial"/>
        </w:rPr>
      </w:pPr>
    </w:p>
    <w:p w14:paraId="44F5D474" w14:textId="7B9DA722" w:rsidR="00226B27" w:rsidRDefault="00226B27" w:rsidP="00D94013">
      <w:pPr>
        <w:rPr>
          <w:rFonts w:eastAsia="Arial"/>
        </w:rPr>
      </w:pPr>
      <w:r w:rsidRPr="00226B27">
        <w:rPr>
          <w:rFonts w:eastAsia="Arial"/>
        </w:rPr>
        <w:lastRenderedPageBreak/>
        <w:drawing>
          <wp:inline distT="0" distB="0" distL="0" distR="0" wp14:anchorId="6A21BA30" wp14:editId="2AF0A093">
            <wp:extent cx="3970364" cy="1943268"/>
            <wp:effectExtent l="0" t="0" r="0" b="0"/>
            <wp:docPr id="152438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898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EBAA" w14:textId="77777777" w:rsidR="00226B27" w:rsidRDefault="00226B27" w:rsidP="00D94013">
      <w:pPr>
        <w:rPr>
          <w:rFonts w:eastAsia="Arial"/>
        </w:rPr>
      </w:pPr>
    </w:p>
    <w:p w14:paraId="3A6F2AC6" w14:textId="77777777" w:rsidR="00D94013" w:rsidRDefault="00D94013" w:rsidP="006D41D0">
      <w:pPr>
        <w:rPr>
          <w:rFonts w:eastAsia="Arial"/>
        </w:rPr>
      </w:pPr>
    </w:p>
    <w:p w14:paraId="6B14761D" w14:textId="593530C2" w:rsidR="00D94013" w:rsidRDefault="00D94013">
      <w:pPr>
        <w:rPr>
          <w:rFonts w:eastAsia="Arial"/>
        </w:rPr>
      </w:pPr>
    </w:p>
    <w:p w14:paraId="6DCC662C" w14:textId="77777777" w:rsidR="00D94013" w:rsidRDefault="00D94013" w:rsidP="00D94013">
      <w:pPr>
        <w:rPr>
          <w:rFonts w:eastAsia="Arial"/>
        </w:rPr>
      </w:pPr>
      <w:r>
        <w:rPr>
          <w:rFonts w:eastAsia="Arial"/>
        </w:rPr>
        <w:t>Save and Exit</w:t>
      </w:r>
    </w:p>
    <w:p w14:paraId="55788C43" w14:textId="77777777" w:rsidR="00D94013" w:rsidRDefault="00D94013" w:rsidP="00D94013">
      <w:pPr>
        <w:rPr>
          <w:rFonts w:eastAsia="Arial"/>
        </w:rPr>
      </w:pPr>
      <w:r>
        <w:rPr>
          <w:rFonts w:eastAsia="Arial"/>
        </w:rPr>
        <w:t>Execute below command to run</w:t>
      </w:r>
    </w:p>
    <w:p w14:paraId="0CA9BDEF" w14:textId="77777777" w:rsidR="00D94013" w:rsidRDefault="00D94013" w:rsidP="00D94013">
      <w:pPr>
        <w:rPr>
          <w:rFonts w:eastAsia="Arial"/>
        </w:rPr>
      </w:pPr>
    </w:p>
    <w:p w14:paraId="66E83A43" w14:textId="3ADC962B" w:rsidR="00D94013" w:rsidRPr="00CF26AE" w:rsidRDefault="00D94013" w:rsidP="00D94013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Javac </w:t>
      </w: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Logical</w:t>
      </w: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.java</w:t>
      </w:r>
    </w:p>
    <w:p w14:paraId="760FFE45" w14:textId="77777777" w:rsidR="00D94013" w:rsidRPr="00CF26AE" w:rsidRDefault="00D94013" w:rsidP="00D94013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</w:p>
    <w:p w14:paraId="5E9A866A" w14:textId="070B4582" w:rsidR="00D94013" w:rsidRPr="00CF26AE" w:rsidRDefault="00D94013" w:rsidP="00D94013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Java </w:t>
      </w: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Logical</w:t>
      </w:r>
    </w:p>
    <w:p w14:paraId="69237955" w14:textId="77777777" w:rsidR="00D94013" w:rsidRDefault="00D94013" w:rsidP="00D94013">
      <w:pPr>
        <w:rPr>
          <w:rFonts w:eastAsia="Arial"/>
        </w:rPr>
      </w:pPr>
    </w:p>
    <w:p w14:paraId="39397F10" w14:textId="2F3B10BC" w:rsidR="00D94013" w:rsidRDefault="00226B27" w:rsidP="006D41D0">
      <w:pPr>
        <w:rPr>
          <w:rFonts w:eastAsia="Arial"/>
        </w:rPr>
      </w:pPr>
      <w:r w:rsidRPr="00226B27">
        <w:rPr>
          <w:rFonts w:eastAsia="Arial"/>
        </w:rPr>
        <w:drawing>
          <wp:inline distT="0" distB="0" distL="0" distR="0" wp14:anchorId="07FDD6E4" wp14:editId="30298D18">
            <wp:extent cx="4237087" cy="807790"/>
            <wp:effectExtent l="0" t="0" r="0" b="0"/>
            <wp:docPr id="29087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727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A7CF" w14:textId="77777777" w:rsidR="00226B27" w:rsidRDefault="00226B27" w:rsidP="006D41D0">
      <w:pPr>
        <w:rPr>
          <w:rFonts w:eastAsia="Arial"/>
        </w:rPr>
      </w:pPr>
    </w:p>
    <w:p w14:paraId="10088D38" w14:textId="77777777" w:rsidR="00226B27" w:rsidRDefault="00226B27" w:rsidP="006D41D0">
      <w:pPr>
        <w:rPr>
          <w:rFonts w:eastAsia="Arial"/>
        </w:rPr>
      </w:pPr>
    </w:p>
    <w:p w14:paraId="798BA6F1" w14:textId="77777777" w:rsidR="00226B27" w:rsidRDefault="00226B27" w:rsidP="00226B27">
      <w:pPr>
        <w:pStyle w:val="Heading3"/>
      </w:pPr>
      <w:bookmarkStart w:id="9" w:name="_Toc172221035"/>
      <w:r>
        <w:t>Key Concepts</w:t>
      </w:r>
      <w:bookmarkEnd w:id="9"/>
    </w:p>
    <w:p w14:paraId="7D907198" w14:textId="77777777" w:rsidR="00226B27" w:rsidRDefault="00226B27" w:rsidP="00226B27">
      <w:pPr>
        <w:numPr>
          <w:ilvl w:val="0"/>
          <w:numId w:val="78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Logical Operations</w:t>
      </w:r>
      <w:r>
        <w:t>:</w:t>
      </w:r>
    </w:p>
    <w:p w14:paraId="2962D2C6" w14:textId="77777777" w:rsidR="00226B27" w:rsidRDefault="00226B27" w:rsidP="00226B27">
      <w:pPr>
        <w:numPr>
          <w:ilvl w:val="1"/>
          <w:numId w:val="78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AND (</w:t>
      </w:r>
      <w:r>
        <w:rPr>
          <w:rStyle w:val="HTMLCode"/>
          <w:rFonts w:eastAsiaTheme="minorEastAsia"/>
          <w:b/>
          <w:bCs/>
        </w:rPr>
        <w:t>&amp;&amp;</w:t>
      </w:r>
      <w:r>
        <w:rPr>
          <w:rStyle w:val="Strong"/>
          <w:rFonts w:eastAsiaTheme="majorEastAsia"/>
        </w:rPr>
        <w:t>)</w:t>
      </w:r>
      <w:r>
        <w:t xml:space="preserve">: Returns </w:t>
      </w:r>
      <w:r>
        <w:rPr>
          <w:rStyle w:val="HTMLCode"/>
          <w:rFonts w:eastAsiaTheme="minorEastAsia"/>
        </w:rPr>
        <w:t>true</w:t>
      </w:r>
      <w:r>
        <w:t xml:space="preserve"> if both conditions are true, otherwise returns </w:t>
      </w:r>
      <w:r>
        <w:rPr>
          <w:rStyle w:val="HTMLCode"/>
          <w:rFonts w:eastAsiaTheme="minorEastAsia"/>
        </w:rPr>
        <w:t>false</w:t>
      </w:r>
      <w:r>
        <w:t>.</w:t>
      </w:r>
    </w:p>
    <w:p w14:paraId="4F3CC7D3" w14:textId="77777777" w:rsidR="00226B27" w:rsidRDefault="00226B27" w:rsidP="00226B27">
      <w:pPr>
        <w:numPr>
          <w:ilvl w:val="1"/>
          <w:numId w:val="78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OR (</w:t>
      </w:r>
      <w:r>
        <w:rPr>
          <w:rStyle w:val="HTMLCode"/>
          <w:rFonts w:eastAsiaTheme="minorEastAsia"/>
          <w:b/>
          <w:bCs/>
        </w:rPr>
        <w:t>||</w:t>
      </w:r>
      <w:r>
        <w:rPr>
          <w:rStyle w:val="Strong"/>
          <w:rFonts w:eastAsiaTheme="majorEastAsia"/>
        </w:rPr>
        <w:t>)</w:t>
      </w:r>
      <w:r>
        <w:t xml:space="preserve">: Returns </w:t>
      </w:r>
      <w:r>
        <w:rPr>
          <w:rStyle w:val="HTMLCode"/>
          <w:rFonts w:eastAsiaTheme="minorEastAsia"/>
        </w:rPr>
        <w:t>true</w:t>
      </w:r>
      <w:r>
        <w:t xml:space="preserve"> if at least one of the conditions is true, otherwise returns </w:t>
      </w:r>
      <w:r>
        <w:rPr>
          <w:rStyle w:val="HTMLCode"/>
          <w:rFonts w:eastAsiaTheme="minorEastAsia"/>
        </w:rPr>
        <w:t>false</w:t>
      </w:r>
      <w:r>
        <w:t>.</w:t>
      </w:r>
    </w:p>
    <w:p w14:paraId="69CAD7F2" w14:textId="77777777" w:rsidR="00226B27" w:rsidRDefault="00226B27" w:rsidP="00226B27">
      <w:pPr>
        <w:numPr>
          <w:ilvl w:val="1"/>
          <w:numId w:val="78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NOT (</w:t>
      </w:r>
      <w:r>
        <w:rPr>
          <w:rStyle w:val="HTMLCode"/>
          <w:rFonts w:eastAsiaTheme="minorEastAsia"/>
          <w:b/>
          <w:bCs/>
        </w:rPr>
        <w:t>!</w:t>
      </w:r>
      <w:r>
        <w:rPr>
          <w:rStyle w:val="Strong"/>
          <w:rFonts w:eastAsiaTheme="majorEastAsia"/>
        </w:rPr>
        <w:t>)</w:t>
      </w:r>
      <w:r>
        <w:t xml:space="preserve">: Inverts the truth value of a condition. If the condition is </w:t>
      </w:r>
      <w:r>
        <w:rPr>
          <w:rStyle w:val="HTMLCode"/>
          <w:rFonts w:eastAsiaTheme="minorEastAsia"/>
        </w:rPr>
        <w:t>true</w:t>
      </w:r>
      <w:r>
        <w:t xml:space="preserve">, it returns </w:t>
      </w:r>
      <w:r>
        <w:rPr>
          <w:rStyle w:val="HTMLCode"/>
          <w:rFonts w:eastAsiaTheme="minorEastAsia"/>
        </w:rPr>
        <w:t>false</w:t>
      </w:r>
      <w:r>
        <w:t>, and vice versa.</w:t>
      </w:r>
    </w:p>
    <w:p w14:paraId="25CB4724" w14:textId="77777777" w:rsidR="00226B27" w:rsidRDefault="00226B27" w:rsidP="00226B27">
      <w:pPr>
        <w:pStyle w:val="Heading3"/>
      </w:pPr>
      <w:bookmarkStart w:id="10" w:name="_Toc172221036"/>
      <w:r>
        <w:t>Step-by-Step Explanation</w:t>
      </w:r>
      <w:bookmarkEnd w:id="10"/>
    </w:p>
    <w:p w14:paraId="0274FCF5" w14:textId="77777777" w:rsidR="00226B27" w:rsidRDefault="00226B27" w:rsidP="00226B27">
      <w:pPr>
        <w:pStyle w:val="NormalWeb"/>
        <w:numPr>
          <w:ilvl w:val="0"/>
          <w:numId w:val="79"/>
        </w:numPr>
      </w:pPr>
      <w:r>
        <w:rPr>
          <w:rStyle w:val="Strong"/>
          <w:rFonts w:eastAsiaTheme="majorEastAsia"/>
        </w:rPr>
        <w:t>Initialization</w:t>
      </w:r>
      <w:r>
        <w:t>:</w:t>
      </w:r>
    </w:p>
    <w:p w14:paraId="5D19046A" w14:textId="77777777" w:rsidR="00226B27" w:rsidRDefault="00226B27" w:rsidP="00226B27">
      <w:pPr>
        <w:numPr>
          <w:ilvl w:val="1"/>
          <w:numId w:val="79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int x = 12, y = 33;</w:t>
      </w:r>
    </w:p>
    <w:p w14:paraId="23CB464E" w14:textId="77777777" w:rsidR="00226B27" w:rsidRDefault="00226B27" w:rsidP="00226B27">
      <w:pPr>
        <w:numPr>
          <w:ilvl w:val="2"/>
          <w:numId w:val="79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x</w:t>
      </w:r>
      <w:r>
        <w:t xml:space="preserve"> is assigned the value </w:t>
      </w:r>
      <w:r>
        <w:rPr>
          <w:rStyle w:val="HTMLCode"/>
          <w:rFonts w:eastAsiaTheme="minorEastAsia"/>
        </w:rPr>
        <w:t>12</w:t>
      </w:r>
      <w:r>
        <w:t>.</w:t>
      </w:r>
    </w:p>
    <w:p w14:paraId="4854E91D" w14:textId="77777777" w:rsidR="00226B27" w:rsidRDefault="00226B27" w:rsidP="00226B27">
      <w:pPr>
        <w:numPr>
          <w:ilvl w:val="2"/>
          <w:numId w:val="79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y</w:t>
      </w:r>
      <w:r>
        <w:t xml:space="preserve"> is assigned the value </w:t>
      </w:r>
      <w:r>
        <w:rPr>
          <w:rStyle w:val="HTMLCode"/>
          <w:rFonts w:eastAsiaTheme="minorEastAsia"/>
        </w:rPr>
        <w:t>33</w:t>
      </w:r>
      <w:r>
        <w:t>.</w:t>
      </w:r>
    </w:p>
    <w:p w14:paraId="7C7FE203" w14:textId="77777777" w:rsidR="00226B27" w:rsidRDefault="00226B27" w:rsidP="00226B27">
      <w:pPr>
        <w:numPr>
          <w:ilvl w:val="1"/>
          <w:numId w:val="79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double d = 2.45, e = 4.54;</w:t>
      </w:r>
    </w:p>
    <w:p w14:paraId="510E7D2F" w14:textId="77777777" w:rsidR="00226B27" w:rsidRDefault="00226B27" w:rsidP="00226B27">
      <w:pPr>
        <w:numPr>
          <w:ilvl w:val="2"/>
          <w:numId w:val="79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d</w:t>
      </w:r>
      <w:r>
        <w:t xml:space="preserve"> is assigned the value </w:t>
      </w:r>
      <w:r>
        <w:rPr>
          <w:rStyle w:val="HTMLCode"/>
          <w:rFonts w:eastAsiaTheme="minorEastAsia"/>
        </w:rPr>
        <w:t>2.45</w:t>
      </w:r>
      <w:r>
        <w:t>.</w:t>
      </w:r>
    </w:p>
    <w:p w14:paraId="33E543B9" w14:textId="77777777" w:rsidR="00226B27" w:rsidRDefault="00226B27" w:rsidP="00226B27">
      <w:pPr>
        <w:numPr>
          <w:ilvl w:val="2"/>
          <w:numId w:val="79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e</w:t>
      </w:r>
      <w:r>
        <w:t xml:space="preserve"> is assigned the value </w:t>
      </w:r>
      <w:r>
        <w:rPr>
          <w:rStyle w:val="HTMLCode"/>
          <w:rFonts w:eastAsiaTheme="minorEastAsia"/>
        </w:rPr>
        <w:t>4.54</w:t>
      </w:r>
      <w:r>
        <w:t>.</w:t>
      </w:r>
    </w:p>
    <w:p w14:paraId="7D63ED44" w14:textId="77777777" w:rsidR="00226B27" w:rsidRDefault="00226B27" w:rsidP="00226B27">
      <w:pPr>
        <w:pStyle w:val="NormalWeb"/>
        <w:numPr>
          <w:ilvl w:val="0"/>
          <w:numId w:val="79"/>
        </w:numPr>
      </w:pPr>
      <w:r>
        <w:rPr>
          <w:rStyle w:val="Strong"/>
          <w:rFonts w:eastAsiaTheme="majorEastAsia"/>
        </w:rPr>
        <w:t>Logical AND (</w:t>
      </w:r>
      <w:r>
        <w:rPr>
          <w:rStyle w:val="HTMLCode"/>
          <w:rFonts w:eastAsiaTheme="minorEastAsia"/>
          <w:b/>
          <w:bCs/>
        </w:rPr>
        <w:t>&amp;&amp;</w:t>
      </w:r>
      <w:r>
        <w:rPr>
          <w:rStyle w:val="Strong"/>
          <w:rFonts w:eastAsiaTheme="majorEastAsia"/>
        </w:rPr>
        <w:t>)</w:t>
      </w:r>
      <w:r>
        <w:t>:</w:t>
      </w:r>
    </w:p>
    <w:p w14:paraId="7D923A77" w14:textId="77777777" w:rsidR="00226B27" w:rsidRDefault="00226B27" w:rsidP="00226B27">
      <w:pPr>
        <w:numPr>
          <w:ilvl w:val="1"/>
          <w:numId w:val="79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System.out.println(x &lt; y &amp;&amp; d &lt; e);</w:t>
      </w:r>
    </w:p>
    <w:p w14:paraId="6DD9F5AB" w14:textId="77777777" w:rsidR="00226B27" w:rsidRDefault="00226B27" w:rsidP="00226B27">
      <w:pPr>
        <w:numPr>
          <w:ilvl w:val="1"/>
          <w:numId w:val="79"/>
        </w:numPr>
        <w:spacing w:before="100" w:beforeAutospacing="1" w:after="100" w:afterAutospacing="1"/>
      </w:pPr>
      <w:r>
        <w:t>Check if both conditions are true:</w:t>
      </w:r>
    </w:p>
    <w:p w14:paraId="5DB2867F" w14:textId="77777777" w:rsidR="00226B27" w:rsidRDefault="00226B27" w:rsidP="00226B27">
      <w:pPr>
        <w:numPr>
          <w:ilvl w:val="2"/>
          <w:numId w:val="79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x &lt; y</w:t>
      </w:r>
      <w:r>
        <w:t xml:space="preserve"> (12 &lt; 33) is true.</w:t>
      </w:r>
    </w:p>
    <w:p w14:paraId="24DEAD33" w14:textId="77777777" w:rsidR="00226B27" w:rsidRDefault="00226B27" w:rsidP="00226B27">
      <w:pPr>
        <w:numPr>
          <w:ilvl w:val="2"/>
          <w:numId w:val="79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d &lt; e</w:t>
      </w:r>
      <w:r>
        <w:t xml:space="preserve"> (2.45 &lt; 4.54) is true.</w:t>
      </w:r>
    </w:p>
    <w:p w14:paraId="0DA7490F" w14:textId="77777777" w:rsidR="00226B27" w:rsidRDefault="00226B27" w:rsidP="00226B27">
      <w:pPr>
        <w:numPr>
          <w:ilvl w:val="1"/>
          <w:numId w:val="79"/>
        </w:numPr>
        <w:spacing w:before="100" w:beforeAutospacing="1" w:after="100" w:afterAutospacing="1"/>
      </w:pPr>
      <w:r>
        <w:t xml:space="preserve">Since both conditions are true, the result is </w:t>
      </w:r>
      <w:r>
        <w:rPr>
          <w:rStyle w:val="HTMLCode"/>
          <w:rFonts w:eastAsiaTheme="minorEastAsia"/>
        </w:rPr>
        <w:t>true</w:t>
      </w:r>
      <w:r>
        <w:t>.</w:t>
      </w:r>
    </w:p>
    <w:p w14:paraId="65AA7B85" w14:textId="77777777" w:rsidR="00226B27" w:rsidRDefault="00226B27" w:rsidP="00226B27">
      <w:pPr>
        <w:pStyle w:val="NormalWeb"/>
        <w:numPr>
          <w:ilvl w:val="0"/>
          <w:numId w:val="79"/>
        </w:numPr>
      </w:pPr>
      <w:r>
        <w:rPr>
          <w:rStyle w:val="Strong"/>
          <w:rFonts w:eastAsiaTheme="majorEastAsia"/>
        </w:rPr>
        <w:t>Logical NOT (</w:t>
      </w:r>
      <w:r>
        <w:rPr>
          <w:rStyle w:val="HTMLCode"/>
          <w:rFonts w:eastAsiaTheme="minorEastAsia"/>
          <w:b/>
          <w:bCs/>
        </w:rPr>
        <w:t>!</w:t>
      </w:r>
      <w:r>
        <w:rPr>
          <w:rStyle w:val="Strong"/>
          <w:rFonts w:eastAsiaTheme="majorEastAsia"/>
        </w:rPr>
        <w:t>)</w:t>
      </w:r>
      <w:r>
        <w:t>:</w:t>
      </w:r>
    </w:p>
    <w:p w14:paraId="58518A90" w14:textId="77777777" w:rsidR="00226B27" w:rsidRDefault="00226B27" w:rsidP="00226B27">
      <w:pPr>
        <w:numPr>
          <w:ilvl w:val="1"/>
          <w:numId w:val="79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System.out.println(!(x &lt; y));</w:t>
      </w:r>
    </w:p>
    <w:p w14:paraId="4B3D89B5" w14:textId="77777777" w:rsidR="00226B27" w:rsidRDefault="00226B27" w:rsidP="00226B27">
      <w:pPr>
        <w:numPr>
          <w:ilvl w:val="1"/>
          <w:numId w:val="79"/>
        </w:numPr>
        <w:spacing w:before="100" w:beforeAutospacing="1" w:after="100" w:afterAutospacing="1"/>
      </w:pPr>
      <w:r>
        <w:t>Check the condition and invert its result:</w:t>
      </w:r>
    </w:p>
    <w:p w14:paraId="12D8C4F7" w14:textId="77777777" w:rsidR="00226B27" w:rsidRDefault="00226B27" w:rsidP="00226B27">
      <w:pPr>
        <w:numPr>
          <w:ilvl w:val="2"/>
          <w:numId w:val="79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x &lt; y</w:t>
      </w:r>
      <w:r>
        <w:t xml:space="preserve"> (12 &lt; 33) is true.</w:t>
      </w:r>
    </w:p>
    <w:p w14:paraId="2108F3E6" w14:textId="77777777" w:rsidR="00226B27" w:rsidRDefault="00226B27" w:rsidP="00226B27">
      <w:pPr>
        <w:numPr>
          <w:ilvl w:val="2"/>
          <w:numId w:val="79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!(x &lt; y)</w:t>
      </w:r>
      <w:r>
        <w:t xml:space="preserve"> inverts </w:t>
      </w:r>
      <w:r>
        <w:rPr>
          <w:rStyle w:val="HTMLCode"/>
          <w:rFonts w:eastAsiaTheme="minorEastAsia"/>
        </w:rPr>
        <w:t>true</w:t>
      </w:r>
      <w:r>
        <w:t xml:space="preserve"> to </w:t>
      </w:r>
      <w:r>
        <w:rPr>
          <w:rStyle w:val="HTMLCode"/>
          <w:rFonts w:eastAsiaTheme="minorEastAsia"/>
        </w:rPr>
        <w:t>false</w:t>
      </w:r>
      <w:r>
        <w:t>.</w:t>
      </w:r>
    </w:p>
    <w:p w14:paraId="6F8192EC" w14:textId="77777777" w:rsidR="00226B27" w:rsidRDefault="00226B27" w:rsidP="00226B27">
      <w:pPr>
        <w:numPr>
          <w:ilvl w:val="1"/>
          <w:numId w:val="79"/>
        </w:numPr>
        <w:spacing w:before="100" w:beforeAutospacing="1" w:after="100" w:afterAutospacing="1"/>
      </w:pPr>
      <w:r>
        <w:t xml:space="preserve">The result is </w:t>
      </w:r>
      <w:r>
        <w:rPr>
          <w:rStyle w:val="HTMLCode"/>
          <w:rFonts w:eastAsiaTheme="minorEastAsia"/>
        </w:rPr>
        <w:t>false</w:t>
      </w:r>
      <w:r>
        <w:t>.</w:t>
      </w:r>
    </w:p>
    <w:p w14:paraId="58EE55CE" w14:textId="77777777" w:rsidR="00226B27" w:rsidRDefault="00226B27" w:rsidP="00226B27">
      <w:pPr>
        <w:pStyle w:val="NormalWeb"/>
        <w:numPr>
          <w:ilvl w:val="0"/>
          <w:numId w:val="79"/>
        </w:numPr>
      </w:pPr>
      <w:r>
        <w:rPr>
          <w:rStyle w:val="Strong"/>
          <w:rFonts w:eastAsiaTheme="majorEastAsia"/>
        </w:rPr>
        <w:t>Logical OR (</w:t>
      </w:r>
      <w:r>
        <w:rPr>
          <w:rStyle w:val="HTMLCode"/>
          <w:rFonts w:eastAsiaTheme="minorEastAsia"/>
          <w:b/>
          <w:bCs/>
        </w:rPr>
        <w:t>||</w:t>
      </w:r>
      <w:r>
        <w:rPr>
          <w:rStyle w:val="Strong"/>
          <w:rFonts w:eastAsiaTheme="majorEastAsia"/>
        </w:rPr>
        <w:t>)</w:t>
      </w:r>
      <w:r>
        <w:t>:</w:t>
      </w:r>
    </w:p>
    <w:p w14:paraId="4A5E933B" w14:textId="77777777" w:rsidR="00226B27" w:rsidRDefault="00226B27" w:rsidP="00226B27">
      <w:pPr>
        <w:numPr>
          <w:ilvl w:val="1"/>
          <w:numId w:val="79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lastRenderedPageBreak/>
        <w:t>boolean test = 'a' &gt; 'z';</w:t>
      </w:r>
    </w:p>
    <w:p w14:paraId="29431EA5" w14:textId="77777777" w:rsidR="00226B27" w:rsidRDefault="00226B27" w:rsidP="00226B27">
      <w:pPr>
        <w:numPr>
          <w:ilvl w:val="2"/>
          <w:numId w:val="79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'a' &gt; 'z'</w:t>
      </w:r>
      <w:r>
        <w:t xml:space="preserve"> compares the ASCII values of characters.</w:t>
      </w:r>
    </w:p>
    <w:p w14:paraId="0EFB5C1D" w14:textId="77777777" w:rsidR="00226B27" w:rsidRDefault="00226B27" w:rsidP="00226B27">
      <w:pPr>
        <w:numPr>
          <w:ilvl w:val="2"/>
          <w:numId w:val="79"/>
        </w:numPr>
        <w:spacing w:before="100" w:beforeAutospacing="1" w:after="100" w:afterAutospacing="1"/>
      </w:pPr>
      <w:r>
        <w:t>ASCII value of 'a' is 97 and 'z' is 122.</w:t>
      </w:r>
    </w:p>
    <w:p w14:paraId="5C09728A" w14:textId="77777777" w:rsidR="00226B27" w:rsidRDefault="00226B27" w:rsidP="00226B27">
      <w:pPr>
        <w:numPr>
          <w:ilvl w:val="2"/>
          <w:numId w:val="79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97 &gt; 122</w:t>
      </w:r>
      <w:r>
        <w:t xml:space="preserve"> is false, so </w:t>
      </w:r>
      <w:r>
        <w:rPr>
          <w:rStyle w:val="HTMLCode"/>
          <w:rFonts w:eastAsiaTheme="minorEastAsia"/>
        </w:rPr>
        <w:t>test</w:t>
      </w:r>
      <w:r>
        <w:t xml:space="preserve"> is assigned </w:t>
      </w:r>
      <w:r>
        <w:rPr>
          <w:rStyle w:val="HTMLCode"/>
          <w:rFonts w:eastAsiaTheme="minorEastAsia"/>
        </w:rPr>
        <w:t>false</w:t>
      </w:r>
      <w:r>
        <w:t>.</w:t>
      </w:r>
    </w:p>
    <w:p w14:paraId="717C0633" w14:textId="77777777" w:rsidR="00226B27" w:rsidRDefault="00226B27" w:rsidP="00226B27">
      <w:pPr>
        <w:numPr>
          <w:ilvl w:val="1"/>
          <w:numId w:val="79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System.out.println(test || d - 2.1 &gt; 0);</w:t>
      </w:r>
    </w:p>
    <w:p w14:paraId="3E06CC36" w14:textId="77777777" w:rsidR="00226B27" w:rsidRDefault="00226B27" w:rsidP="00226B27">
      <w:pPr>
        <w:numPr>
          <w:ilvl w:val="1"/>
          <w:numId w:val="79"/>
        </w:numPr>
        <w:spacing w:before="100" w:beforeAutospacing="1" w:after="100" w:afterAutospacing="1"/>
      </w:pPr>
      <w:r>
        <w:t>Check if at least one condition is true:</w:t>
      </w:r>
    </w:p>
    <w:p w14:paraId="25D50CDC" w14:textId="77777777" w:rsidR="00226B27" w:rsidRDefault="00226B27" w:rsidP="00226B27">
      <w:pPr>
        <w:numPr>
          <w:ilvl w:val="2"/>
          <w:numId w:val="79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test</w:t>
      </w:r>
      <w:r>
        <w:t xml:space="preserve"> is false.</w:t>
      </w:r>
    </w:p>
    <w:p w14:paraId="795B1435" w14:textId="77777777" w:rsidR="00226B27" w:rsidRDefault="00226B27" w:rsidP="00226B27">
      <w:pPr>
        <w:numPr>
          <w:ilvl w:val="2"/>
          <w:numId w:val="79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d - 2.1 &gt; 0</w:t>
      </w:r>
      <w:r>
        <w:t xml:space="preserve"> (2.45 - 2.1 &gt; 0) is true (0.35 &gt; 0).</w:t>
      </w:r>
    </w:p>
    <w:p w14:paraId="36232F9D" w14:textId="77777777" w:rsidR="00226B27" w:rsidRDefault="00226B27" w:rsidP="00226B27">
      <w:pPr>
        <w:numPr>
          <w:ilvl w:val="1"/>
          <w:numId w:val="79"/>
        </w:numPr>
        <w:spacing w:before="100" w:beforeAutospacing="1" w:after="100" w:afterAutospacing="1"/>
      </w:pPr>
      <w:r>
        <w:t xml:space="preserve">Since one of the conditions is true, the result is </w:t>
      </w:r>
      <w:r>
        <w:rPr>
          <w:rStyle w:val="HTMLCode"/>
          <w:rFonts w:eastAsiaTheme="minorEastAsia"/>
        </w:rPr>
        <w:t>true</w:t>
      </w:r>
      <w:r>
        <w:t>.</w:t>
      </w:r>
    </w:p>
    <w:p w14:paraId="7EE66556" w14:textId="77777777" w:rsidR="00226B27" w:rsidRDefault="00226B27" w:rsidP="00226B27">
      <w:pPr>
        <w:pStyle w:val="Heading3"/>
      </w:pPr>
      <w:bookmarkStart w:id="11" w:name="_Toc172221037"/>
      <w:r>
        <w:t>Comparison with Bitwise Operations</w:t>
      </w:r>
      <w:bookmarkEnd w:id="11"/>
    </w:p>
    <w:p w14:paraId="67CA8322" w14:textId="77777777" w:rsidR="00226B27" w:rsidRDefault="00226B27" w:rsidP="00226B27">
      <w:pPr>
        <w:pStyle w:val="NormalWeb"/>
        <w:numPr>
          <w:ilvl w:val="0"/>
          <w:numId w:val="80"/>
        </w:numPr>
      </w:pPr>
      <w:r>
        <w:rPr>
          <w:rStyle w:val="Strong"/>
          <w:rFonts w:eastAsiaTheme="majorEastAsia"/>
        </w:rPr>
        <w:t>Logical Operations</w:t>
      </w:r>
      <w:r>
        <w:t>:</w:t>
      </w:r>
    </w:p>
    <w:p w14:paraId="5F15A8F5" w14:textId="77777777" w:rsidR="00226B27" w:rsidRDefault="00226B27" w:rsidP="00226B27">
      <w:pPr>
        <w:numPr>
          <w:ilvl w:val="1"/>
          <w:numId w:val="80"/>
        </w:numPr>
        <w:spacing w:before="100" w:beforeAutospacing="1" w:after="100" w:afterAutospacing="1"/>
      </w:pPr>
      <w:r>
        <w:t>Operate on boolean values (</w:t>
      </w:r>
      <w:r>
        <w:rPr>
          <w:rStyle w:val="HTMLCode"/>
          <w:rFonts w:eastAsiaTheme="minorEastAsia"/>
        </w:rPr>
        <w:t>true</w:t>
      </w:r>
      <w:r>
        <w:t xml:space="preserve"> or </w:t>
      </w:r>
      <w:r>
        <w:rPr>
          <w:rStyle w:val="HTMLCode"/>
          <w:rFonts w:eastAsiaTheme="minorEastAsia"/>
        </w:rPr>
        <w:t>false</w:t>
      </w:r>
      <w:r>
        <w:t>).</w:t>
      </w:r>
    </w:p>
    <w:p w14:paraId="5CFFB7A3" w14:textId="77777777" w:rsidR="00226B27" w:rsidRDefault="00226B27" w:rsidP="00226B27">
      <w:pPr>
        <w:numPr>
          <w:ilvl w:val="1"/>
          <w:numId w:val="80"/>
        </w:numPr>
        <w:spacing w:before="100" w:beforeAutospacing="1" w:after="100" w:afterAutospacing="1"/>
      </w:pPr>
      <w:r>
        <w:t>Used for conditional statements and control flow in programs.</w:t>
      </w:r>
    </w:p>
    <w:p w14:paraId="5934D2FD" w14:textId="77777777" w:rsidR="00226B27" w:rsidRDefault="00226B27" w:rsidP="00226B27">
      <w:pPr>
        <w:numPr>
          <w:ilvl w:val="1"/>
          <w:numId w:val="80"/>
        </w:numPr>
        <w:spacing w:before="100" w:beforeAutospacing="1" w:after="100" w:afterAutospacing="1"/>
      </w:pPr>
      <w:r>
        <w:t xml:space="preserve">Example: </w:t>
      </w:r>
      <w:r>
        <w:rPr>
          <w:rStyle w:val="HTMLCode"/>
          <w:rFonts w:eastAsiaTheme="minorEastAsia"/>
        </w:rPr>
        <w:t>x &lt; y &amp;&amp; d &lt; e</w:t>
      </w:r>
      <w:r>
        <w:t xml:space="preserve">, </w:t>
      </w:r>
      <w:r>
        <w:rPr>
          <w:rStyle w:val="HTMLCode"/>
          <w:rFonts w:eastAsiaTheme="minorEastAsia"/>
        </w:rPr>
        <w:t>test || d - 2.1 &gt; 0</w:t>
      </w:r>
      <w:r>
        <w:t>.</w:t>
      </w:r>
    </w:p>
    <w:p w14:paraId="5A8F0787" w14:textId="77777777" w:rsidR="00226B27" w:rsidRDefault="00226B27" w:rsidP="00226B27">
      <w:pPr>
        <w:pStyle w:val="NormalWeb"/>
        <w:numPr>
          <w:ilvl w:val="0"/>
          <w:numId w:val="80"/>
        </w:numPr>
      </w:pPr>
      <w:r>
        <w:rPr>
          <w:rStyle w:val="Strong"/>
          <w:rFonts w:eastAsiaTheme="majorEastAsia"/>
        </w:rPr>
        <w:t>Bitwise Operations</w:t>
      </w:r>
      <w:r>
        <w:t>:</w:t>
      </w:r>
    </w:p>
    <w:p w14:paraId="3C20BB28" w14:textId="77777777" w:rsidR="00226B27" w:rsidRDefault="00226B27" w:rsidP="00226B27">
      <w:pPr>
        <w:numPr>
          <w:ilvl w:val="1"/>
          <w:numId w:val="80"/>
        </w:numPr>
        <w:spacing w:before="100" w:beforeAutospacing="1" w:after="100" w:afterAutospacing="1"/>
      </w:pPr>
      <w:r>
        <w:t>Operate on individual bits of integer values.</w:t>
      </w:r>
    </w:p>
    <w:p w14:paraId="4EB8C3B3" w14:textId="77777777" w:rsidR="00226B27" w:rsidRDefault="00226B27" w:rsidP="00226B27">
      <w:pPr>
        <w:numPr>
          <w:ilvl w:val="1"/>
          <w:numId w:val="80"/>
        </w:numPr>
        <w:spacing w:before="100" w:beforeAutospacing="1" w:after="100" w:afterAutospacing="1"/>
      </w:pPr>
      <w:r>
        <w:t>Used for low-level programming, manipulating data at the bit level.</w:t>
      </w:r>
    </w:p>
    <w:p w14:paraId="21387F86" w14:textId="77777777" w:rsidR="00226B27" w:rsidRDefault="00226B27" w:rsidP="00226B27">
      <w:pPr>
        <w:numPr>
          <w:ilvl w:val="1"/>
          <w:numId w:val="80"/>
        </w:numPr>
        <w:spacing w:before="100" w:beforeAutospacing="1" w:after="100" w:afterAutospacing="1"/>
      </w:pPr>
      <w:r>
        <w:t xml:space="preserve">Example: </w:t>
      </w:r>
      <w:r>
        <w:rPr>
          <w:rStyle w:val="HTMLCode"/>
          <w:rFonts w:eastAsiaTheme="minorEastAsia"/>
        </w:rPr>
        <w:t>x &amp; y</w:t>
      </w:r>
      <w:r>
        <w:t xml:space="preserve">, </w:t>
      </w:r>
      <w:r>
        <w:rPr>
          <w:rStyle w:val="HTMLCode"/>
          <w:rFonts w:eastAsiaTheme="minorEastAsia"/>
        </w:rPr>
        <w:t>x | y</w:t>
      </w:r>
      <w:r>
        <w:t xml:space="preserve">, </w:t>
      </w:r>
      <w:r>
        <w:rPr>
          <w:rStyle w:val="HTMLCode"/>
          <w:rFonts w:eastAsiaTheme="minorEastAsia"/>
        </w:rPr>
        <w:t>~x</w:t>
      </w:r>
      <w:r>
        <w:t>.</w:t>
      </w:r>
    </w:p>
    <w:p w14:paraId="3EF0EB29" w14:textId="7D2C6AF8" w:rsidR="00CF26AE" w:rsidRDefault="00CF26AE" w:rsidP="00CF26AE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12" w:name="_Toc172221038"/>
      <w:r w:rsidRPr="008E7A82">
        <w:rPr>
          <w:rFonts w:asciiTheme="minorHAnsi" w:eastAsia="Arial" w:hAnsiTheme="minorHAnsi" w:cstheme="minorHAnsi"/>
          <w:color w:val="E36C0A" w:themeColor="accent6" w:themeShade="BF"/>
        </w:rPr>
        <w:t xml:space="preserve">Create 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New Java Class – </w:t>
      </w:r>
      <w:r>
        <w:rPr>
          <w:rFonts w:asciiTheme="minorHAnsi" w:eastAsia="Arial" w:hAnsiTheme="minorHAnsi" w:cstheme="minorHAnsi"/>
          <w:color w:val="E36C0A" w:themeColor="accent6" w:themeShade="BF"/>
        </w:rPr>
        <w:t>String</w:t>
      </w:r>
      <w:r>
        <w:rPr>
          <w:rFonts w:asciiTheme="minorHAnsi" w:eastAsia="Arial" w:hAnsiTheme="minorHAnsi" w:cstheme="minorHAnsi"/>
          <w:color w:val="E36C0A" w:themeColor="accent6" w:themeShade="BF"/>
        </w:rPr>
        <w:t>.java</w:t>
      </w:r>
      <w:bookmarkEnd w:id="12"/>
    </w:p>
    <w:p w14:paraId="7C7BABCB" w14:textId="0EFBEA8B" w:rsidR="00CF26AE" w:rsidRDefault="00CF26AE" w:rsidP="00CF26AE">
      <w:pPr>
        <w:rPr>
          <w:rFonts w:eastAsia="Arial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nano </w:t>
      </w:r>
      <w:r>
        <w:rPr>
          <w:rFonts w:asciiTheme="minorHAnsi" w:eastAsia="Arial" w:hAnsiTheme="minorHAnsi" w:cstheme="minorHAnsi"/>
          <w:color w:val="FF0000"/>
          <w:sz w:val="28"/>
          <w:szCs w:val="28"/>
        </w:rPr>
        <w:t>Strings</w:t>
      </w: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.java</w:t>
      </w:r>
      <w:r>
        <w:rPr>
          <w:rFonts w:eastAsia="Arial"/>
        </w:rPr>
        <w:br/>
      </w:r>
    </w:p>
    <w:p w14:paraId="2F7A766B" w14:textId="119EC28E" w:rsidR="00CF26AE" w:rsidRDefault="00CF26AE" w:rsidP="00CF26AE">
      <w:pPr>
        <w:rPr>
          <w:rFonts w:eastAsia="Arial"/>
        </w:rPr>
      </w:pPr>
      <w:r w:rsidRPr="00CF26AE">
        <w:rPr>
          <w:rFonts w:eastAsia="Arial"/>
        </w:rPr>
        <w:drawing>
          <wp:inline distT="0" distB="0" distL="0" distR="0" wp14:anchorId="129A6B66" wp14:editId="4916E92B">
            <wp:extent cx="4435224" cy="190517"/>
            <wp:effectExtent l="0" t="0" r="3810" b="0"/>
            <wp:docPr id="2667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30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C177" w14:textId="77777777" w:rsidR="00CF26AE" w:rsidRDefault="00CF26AE" w:rsidP="00CF26AE">
      <w:pPr>
        <w:rPr>
          <w:rFonts w:eastAsia="Arial"/>
        </w:rPr>
      </w:pPr>
    </w:p>
    <w:p w14:paraId="19738A62" w14:textId="77777777" w:rsidR="00CF26AE" w:rsidRDefault="00CF26AE" w:rsidP="00CF26AE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class Strings {</w:t>
      </w:r>
    </w:p>
    <w:p w14:paraId="431F25C1" w14:textId="77777777" w:rsidR="00CF26AE" w:rsidRPr="00CF26AE" w:rsidRDefault="00CF26AE" w:rsidP="00CF26AE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</w:p>
    <w:p w14:paraId="00908FDF" w14:textId="77777777" w:rsidR="00CF26AE" w:rsidRDefault="00CF26AE" w:rsidP="00CF26AE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public static void main(String[] args) {</w:t>
      </w:r>
    </w:p>
    <w:p w14:paraId="79B45C8F" w14:textId="77777777" w:rsidR="00CF26AE" w:rsidRPr="00CF26AE" w:rsidRDefault="00CF26AE" w:rsidP="00CF26AE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</w:p>
    <w:p w14:paraId="6CB60465" w14:textId="77777777" w:rsidR="00CF26AE" w:rsidRDefault="00CF26AE" w:rsidP="00CF26AE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String s1 = "Hello" + " World!"; </w:t>
      </w:r>
    </w:p>
    <w:p w14:paraId="44EC0F51" w14:textId="174FD549" w:rsidR="00CF26AE" w:rsidRPr="00CF26AE" w:rsidRDefault="00CF26AE" w:rsidP="00CF26AE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System.out.println(s1);</w:t>
      </w:r>
    </w:p>
    <w:p w14:paraId="2F145DD6" w14:textId="77777777" w:rsidR="00CF26AE" w:rsidRPr="00CF26AE" w:rsidRDefault="00CF26AE" w:rsidP="00CF26AE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int i = 35,j = 44;</w:t>
      </w:r>
    </w:p>
    <w:p w14:paraId="048CF161" w14:textId="1DD37D58" w:rsidR="00CF26AE" w:rsidRPr="00CF26AE" w:rsidRDefault="00CF26AE" w:rsidP="00CF26AE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System.out.println("The value of i is " + i +" and the value of j is " + j);</w:t>
      </w:r>
    </w:p>
    <w:p w14:paraId="2E14C452" w14:textId="77777777" w:rsidR="00CF26AE" w:rsidRPr="00CF26AE" w:rsidRDefault="00CF26AE" w:rsidP="00CF26AE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}</w:t>
      </w:r>
    </w:p>
    <w:p w14:paraId="0900A589" w14:textId="6DBC4C76" w:rsidR="00CF26AE" w:rsidRDefault="00CF26AE" w:rsidP="00CF26AE">
      <w:pPr>
        <w:rPr>
          <w:rFonts w:eastAsia="Arial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}</w:t>
      </w:r>
    </w:p>
    <w:p w14:paraId="78DB36BB" w14:textId="77777777" w:rsidR="00CF26AE" w:rsidRDefault="00CF26AE" w:rsidP="00CF26AE">
      <w:pPr>
        <w:rPr>
          <w:rFonts w:eastAsia="Arial"/>
        </w:rPr>
      </w:pPr>
    </w:p>
    <w:p w14:paraId="0CCFAC75" w14:textId="0BD8354E" w:rsidR="00CF26AE" w:rsidRDefault="00F47A2A" w:rsidP="00CF26AE">
      <w:pPr>
        <w:rPr>
          <w:rFonts w:eastAsia="Arial"/>
        </w:rPr>
      </w:pPr>
      <w:r w:rsidRPr="00F47A2A">
        <w:rPr>
          <w:rFonts w:eastAsia="Arial"/>
        </w:rPr>
        <w:drawing>
          <wp:inline distT="0" distB="0" distL="0" distR="0" wp14:anchorId="00819FCC" wp14:editId="07DBF9E7">
            <wp:extent cx="5273497" cy="3025402"/>
            <wp:effectExtent l="0" t="0" r="3810" b="3810"/>
            <wp:docPr id="32855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539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B62F" w14:textId="77777777" w:rsidR="00CF26AE" w:rsidRDefault="00CF26AE" w:rsidP="00CF26AE">
      <w:pPr>
        <w:rPr>
          <w:rFonts w:eastAsia="Arial"/>
        </w:rPr>
      </w:pPr>
    </w:p>
    <w:p w14:paraId="26B4ECF6" w14:textId="77777777" w:rsidR="00CF26AE" w:rsidRDefault="00CF26AE" w:rsidP="00CF26AE">
      <w:pPr>
        <w:rPr>
          <w:rFonts w:eastAsia="Arial"/>
        </w:rPr>
      </w:pPr>
    </w:p>
    <w:p w14:paraId="05F36293" w14:textId="77777777" w:rsidR="00CF26AE" w:rsidRDefault="00CF26AE" w:rsidP="00CF26AE">
      <w:pPr>
        <w:rPr>
          <w:rFonts w:eastAsia="Arial"/>
        </w:rPr>
      </w:pPr>
    </w:p>
    <w:p w14:paraId="651966A2" w14:textId="77777777" w:rsidR="00CF26AE" w:rsidRDefault="00CF26AE" w:rsidP="00CF26AE">
      <w:pPr>
        <w:rPr>
          <w:rFonts w:eastAsia="Arial"/>
        </w:rPr>
      </w:pPr>
      <w:r>
        <w:rPr>
          <w:rFonts w:eastAsia="Arial"/>
        </w:rPr>
        <w:t>Save and Exit</w:t>
      </w:r>
    </w:p>
    <w:p w14:paraId="1A834EC3" w14:textId="77777777" w:rsidR="00CF26AE" w:rsidRDefault="00CF26AE" w:rsidP="00CF26AE">
      <w:pPr>
        <w:rPr>
          <w:rFonts w:eastAsia="Arial"/>
        </w:rPr>
      </w:pPr>
      <w:r>
        <w:rPr>
          <w:rFonts w:eastAsia="Arial"/>
        </w:rPr>
        <w:t>Execute below command to run</w:t>
      </w:r>
    </w:p>
    <w:p w14:paraId="3A71569F" w14:textId="77777777" w:rsidR="00CF26AE" w:rsidRDefault="00CF26AE" w:rsidP="00CF26AE">
      <w:pPr>
        <w:rPr>
          <w:rFonts w:eastAsia="Arial"/>
        </w:rPr>
      </w:pPr>
    </w:p>
    <w:p w14:paraId="2914EC0D" w14:textId="70350035" w:rsidR="00CF26AE" w:rsidRPr="00CF26AE" w:rsidRDefault="00CF26AE" w:rsidP="00CF26AE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Javac </w:t>
      </w:r>
      <w:r>
        <w:rPr>
          <w:rFonts w:asciiTheme="minorHAnsi" w:eastAsia="Arial" w:hAnsiTheme="minorHAnsi" w:cstheme="minorHAnsi"/>
          <w:color w:val="FF0000"/>
          <w:sz w:val="28"/>
          <w:szCs w:val="28"/>
        </w:rPr>
        <w:t>String</w:t>
      </w: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.java</w:t>
      </w:r>
    </w:p>
    <w:p w14:paraId="22B083D8" w14:textId="77777777" w:rsidR="00CF26AE" w:rsidRPr="00CF26AE" w:rsidRDefault="00CF26AE" w:rsidP="00CF26AE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</w:p>
    <w:p w14:paraId="68BEB621" w14:textId="59F0D77B" w:rsidR="00CF26AE" w:rsidRDefault="00CF26AE" w:rsidP="00CF26AE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Java </w:t>
      </w:r>
      <w:r>
        <w:rPr>
          <w:rFonts w:asciiTheme="minorHAnsi" w:eastAsia="Arial" w:hAnsiTheme="minorHAnsi" w:cstheme="minorHAnsi"/>
          <w:color w:val="FF0000"/>
          <w:sz w:val="28"/>
          <w:szCs w:val="28"/>
        </w:rPr>
        <w:t>String</w:t>
      </w:r>
    </w:p>
    <w:p w14:paraId="2172CAB4" w14:textId="13757E72" w:rsidR="00CF26AE" w:rsidRPr="00CF26AE" w:rsidRDefault="00F47A2A" w:rsidP="00CF26AE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drawing>
          <wp:inline distT="0" distB="0" distL="0" distR="0" wp14:anchorId="1D80A7FE" wp14:editId="6BB9872C">
            <wp:extent cx="4610500" cy="670618"/>
            <wp:effectExtent l="0" t="0" r="0" b="0"/>
            <wp:docPr id="129641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132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2D6B" w14:textId="77777777" w:rsidR="00226B27" w:rsidRDefault="00226B27" w:rsidP="00CF26AE">
      <w:pPr>
        <w:pStyle w:val="Heading1"/>
        <w:numPr>
          <w:ilvl w:val="0"/>
          <w:numId w:val="0"/>
        </w:numPr>
        <w:rPr>
          <w:rFonts w:eastAsia="Arial"/>
        </w:rPr>
      </w:pPr>
    </w:p>
    <w:p w14:paraId="5BEF0194" w14:textId="77777777" w:rsidR="00F47A2A" w:rsidRDefault="00F47A2A" w:rsidP="00F47A2A">
      <w:pPr>
        <w:rPr>
          <w:rFonts w:eastAsia="Arial"/>
        </w:rPr>
      </w:pPr>
    </w:p>
    <w:p w14:paraId="0C3F4505" w14:textId="77777777" w:rsidR="00F47A2A" w:rsidRDefault="00F47A2A" w:rsidP="00F47A2A">
      <w:pPr>
        <w:rPr>
          <w:rFonts w:eastAsia="Arial"/>
        </w:rPr>
      </w:pPr>
    </w:p>
    <w:p w14:paraId="3BA28ED1" w14:textId="77777777" w:rsidR="00F47A2A" w:rsidRDefault="00F47A2A" w:rsidP="00F47A2A">
      <w:pPr>
        <w:rPr>
          <w:rFonts w:eastAsia="Arial"/>
        </w:rPr>
      </w:pPr>
    </w:p>
    <w:p w14:paraId="0AFDB8EF" w14:textId="657DF995" w:rsidR="00F47A2A" w:rsidRDefault="00F47A2A" w:rsidP="00F47A2A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13" w:name="_Toc172221039"/>
      <w:r>
        <w:rPr>
          <w:rFonts w:asciiTheme="minorHAnsi" w:eastAsia="Arial" w:hAnsiTheme="minorHAnsi" w:cstheme="minorHAnsi"/>
          <w:color w:val="E36C0A" w:themeColor="accent6" w:themeShade="BF"/>
        </w:rPr>
        <w:t>Java Casting Example</w:t>
      </w:r>
      <w:bookmarkEnd w:id="13"/>
    </w:p>
    <w:p w14:paraId="29B4FB20" w14:textId="77777777" w:rsidR="00F47A2A" w:rsidRDefault="00F47A2A" w:rsidP="00F47A2A">
      <w:pPr>
        <w:rPr>
          <w:rFonts w:eastAsia="Arial"/>
        </w:rPr>
      </w:pPr>
    </w:p>
    <w:p w14:paraId="671024E7" w14:textId="11514E1D" w:rsidR="00F47A2A" w:rsidRDefault="00F47A2A" w:rsidP="00F47A2A">
      <w:pPr>
        <w:rPr>
          <w:rFonts w:eastAsia="Arial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nano </w:t>
      </w:r>
      <w:r>
        <w:rPr>
          <w:rFonts w:asciiTheme="minorHAnsi" w:eastAsia="Arial" w:hAnsiTheme="minorHAnsi" w:cstheme="minorHAnsi"/>
          <w:color w:val="FF0000"/>
          <w:sz w:val="28"/>
          <w:szCs w:val="28"/>
        </w:rPr>
        <w:t>TestCast</w:t>
      </w: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.java</w:t>
      </w:r>
      <w:r>
        <w:rPr>
          <w:rFonts w:eastAsia="Arial"/>
        </w:rPr>
        <w:br/>
      </w:r>
    </w:p>
    <w:p w14:paraId="71649E09" w14:textId="0AC5E954" w:rsidR="00F47A2A" w:rsidRDefault="00184171" w:rsidP="00F47A2A">
      <w:pPr>
        <w:rPr>
          <w:rFonts w:eastAsia="Arial"/>
        </w:rPr>
      </w:pPr>
      <w:r w:rsidRPr="00184171">
        <w:rPr>
          <w:rFonts w:eastAsia="Arial"/>
        </w:rPr>
        <w:drawing>
          <wp:inline distT="0" distB="0" distL="0" distR="0" wp14:anchorId="6594EEC4" wp14:editId="1D98B856">
            <wp:extent cx="4290432" cy="129551"/>
            <wp:effectExtent l="0" t="0" r="0" b="3810"/>
            <wp:docPr id="157702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296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C398" w14:textId="77777777" w:rsidR="00F47A2A" w:rsidRDefault="00F47A2A" w:rsidP="00F47A2A">
      <w:pPr>
        <w:rPr>
          <w:rFonts w:eastAsia="Arial"/>
        </w:rPr>
      </w:pPr>
    </w:p>
    <w:p w14:paraId="4B47F593" w14:textId="2F0524A5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class </w:t>
      </w:r>
      <w:r>
        <w:rPr>
          <w:rFonts w:asciiTheme="minorHAnsi" w:eastAsia="Arial" w:hAnsiTheme="minorHAnsi" w:cstheme="minorHAnsi"/>
          <w:color w:val="FF0000"/>
          <w:sz w:val="28"/>
          <w:szCs w:val="28"/>
        </w:rPr>
        <w:t>TestCast</w:t>
      </w: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{</w:t>
      </w:r>
    </w:p>
    <w:p w14:paraId="22A4D727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   public static void main(String[] args) {</w:t>
      </w:r>
    </w:p>
    <w:p w14:paraId="28DEC956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</w:p>
    <w:p w14:paraId="05DEBDBD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       int a = 'x'; // 'x' is a character</w:t>
      </w:r>
    </w:p>
    <w:p w14:paraId="4D21B8CD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       long b = 34; // 34 is an int</w:t>
      </w:r>
    </w:p>
    <w:p w14:paraId="21BB72B5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       float c = 1002; // 1002 is an int</w:t>
      </w:r>
    </w:p>
    <w:p w14:paraId="2F2C4240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       double d = 3.45F; // 3.45F is a float</w:t>
      </w:r>
    </w:p>
    <w:p w14:paraId="4FF66971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</w:p>
    <w:p w14:paraId="3B37E5E0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       // Print the initial values</w:t>
      </w:r>
    </w:p>
    <w:p w14:paraId="6A7A8356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       System.out.println("Initial values:");</w:t>
      </w:r>
    </w:p>
    <w:p w14:paraId="790D6696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       System.out.println("int a = 'x' -&gt; a = " + a); // 'x' is 120 in ASCII</w:t>
      </w:r>
    </w:p>
    <w:p w14:paraId="12257B5C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       System.out.println("long b = 34 -&gt; b = " + b);</w:t>
      </w:r>
    </w:p>
    <w:p w14:paraId="42FA3D6E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       System.out.println("float c = 1002 -&gt; c = " + c);</w:t>
      </w:r>
    </w:p>
    <w:p w14:paraId="151389F8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       System.out.println("double d = 3.45F -&gt; d = " + d);</w:t>
      </w:r>
    </w:p>
    <w:p w14:paraId="29A09CE0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</w:p>
    <w:p w14:paraId="11AF168B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       // Cast and print the values</w:t>
      </w:r>
    </w:p>
    <w:p w14:paraId="05008BD2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       char castToChar = (char) a;</w:t>
      </w:r>
    </w:p>
    <w:p w14:paraId="0100A90C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       int castToIntFromLong = (int) b;</w:t>
      </w:r>
    </w:p>
    <w:p w14:paraId="1161D5DA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       int castToIntFromFloat = (int) c;</w:t>
      </w:r>
    </w:p>
    <w:p w14:paraId="7155D147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       float castToFloatFromDouble = (float) d;</w:t>
      </w:r>
    </w:p>
    <w:p w14:paraId="044A8845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</w:p>
    <w:p w14:paraId="3A5A777D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       System.out.println("\nValues after casting:");</w:t>
      </w:r>
    </w:p>
    <w:p w14:paraId="3BA6C7A2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       System.out.println("char castToChar = (char) a -&gt; castToChar = " + castToChar);</w:t>
      </w:r>
    </w:p>
    <w:p w14:paraId="084567CC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lastRenderedPageBreak/>
        <w:t xml:space="preserve">        System.out.println("int castToIntFromLong = (int) b -&gt; castToIntFromLong = " + castToIntFromLong);</w:t>
      </w:r>
    </w:p>
    <w:p w14:paraId="69ABBDB2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       System.out.println("int castToIntFromFloat = (int) c -&gt; castToIntFromFloat = " + castToIntFromFloat);</w:t>
      </w:r>
    </w:p>
    <w:p w14:paraId="7C994587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       System.out.println("float castToFloatFromDouble = (float) d -&gt; castToFloatFromDouble = " + castToFloatFromDouble);</w:t>
      </w:r>
    </w:p>
    <w:p w14:paraId="1F0D5384" w14:textId="77777777" w:rsidR="00F47A2A" w:rsidRP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    }</w:t>
      </w:r>
    </w:p>
    <w:p w14:paraId="3827E71A" w14:textId="5D49B203" w:rsid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F47A2A">
        <w:rPr>
          <w:rFonts w:asciiTheme="minorHAnsi" w:eastAsia="Arial" w:hAnsiTheme="minorHAnsi" w:cstheme="minorHAnsi"/>
          <w:color w:val="FF0000"/>
          <w:sz w:val="28"/>
          <w:szCs w:val="28"/>
        </w:rPr>
        <w:t>}</w:t>
      </w:r>
    </w:p>
    <w:p w14:paraId="098A24C3" w14:textId="77777777" w:rsid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</w:p>
    <w:p w14:paraId="073DE26C" w14:textId="400D3F95" w:rsidR="00F47A2A" w:rsidRDefault="00F47A2A" w:rsidP="00F47A2A">
      <w:pPr>
        <w:rPr>
          <w:rFonts w:eastAsia="Arial"/>
        </w:rPr>
      </w:pPr>
      <w:r w:rsidRPr="00F47A2A">
        <w:rPr>
          <w:rFonts w:eastAsia="Arial"/>
        </w:rPr>
        <w:drawing>
          <wp:inline distT="0" distB="0" distL="0" distR="0" wp14:anchorId="574D074D" wp14:editId="6C066A90">
            <wp:extent cx="6197600" cy="3081655"/>
            <wp:effectExtent l="0" t="0" r="0" b="4445"/>
            <wp:docPr id="46116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680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A87C" w14:textId="4D3313AB" w:rsidR="00F47A2A" w:rsidRDefault="00F47A2A" w:rsidP="00F47A2A">
      <w:pPr>
        <w:rPr>
          <w:rFonts w:eastAsia="Arial"/>
        </w:rPr>
      </w:pPr>
    </w:p>
    <w:p w14:paraId="5221874B" w14:textId="77777777" w:rsidR="00F47A2A" w:rsidRDefault="00F47A2A" w:rsidP="00F47A2A">
      <w:pPr>
        <w:rPr>
          <w:rFonts w:eastAsia="Arial"/>
        </w:rPr>
      </w:pPr>
    </w:p>
    <w:p w14:paraId="6B5037F6" w14:textId="77777777" w:rsidR="00F47A2A" w:rsidRDefault="00F47A2A" w:rsidP="00F47A2A">
      <w:pPr>
        <w:rPr>
          <w:rFonts w:eastAsia="Arial"/>
        </w:rPr>
      </w:pPr>
    </w:p>
    <w:p w14:paraId="7F7FD1E6" w14:textId="77777777" w:rsidR="00F47A2A" w:rsidRDefault="00F47A2A" w:rsidP="00F47A2A">
      <w:pPr>
        <w:rPr>
          <w:rFonts w:eastAsia="Arial"/>
        </w:rPr>
      </w:pPr>
    </w:p>
    <w:p w14:paraId="65A4565E" w14:textId="77777777" w:rsidR="00F47A2A" w:rsidRDefault="00F47A2A" w:rsidP="00F47A2A">
      <w:pPr>
        <w:rPr>
          <w:rFonts w:eastAsia="Arial"/>
        </w:rPr>
      </w:pPr>
      <w:r>
        <w:rPr>
          <w:rFonts w:eastAsia="Arial"/>
        </w:rPr>
        <w:t>Save and Exit</w:t>
      </w:r>
    </w:p>
    <w:p w14:paraId="6C92510D" w14:textId="77777777" w:rsidR="00F47A2A" w:rsidRDefault="00F47A2A" w:rsidP="00F47A2A">
      <w:pPr>
        <w:rPr>
          <w:rFonts w:eastAsia="Arial"/>
        </w:rPr>
      </w:pPr>
      <w:r>
        <w:rPr>
          <w:rFonts w:eastAsia="Arial"/>
        </w:rPr>
        <w:t>Execute below command to run</w:t>
      </w:r>
    </w:p>
    <w:p w14:paraId="443C580F" w14:textId="77777777" w:rsidR="00F47A2A" w:rsidRDefault="00F47A2A" w:rsidP="00F47A2A">
      <w:pPr>
        <w:rPr>
          <w:rFonts w:eastAsia="Arial"/>
        </w:rPr>
      </w:pPr>
    </w:p>
    <w:p w14:paraId="5A0B067F" w14:textId="1E06F7EB" w:rsidR="00F47A2A" w:rsidRPr="00CF26AE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Javac </w:t>
      </w:r>
      <w:r>
        <w:rPr>
          <w:rFonts w:asciiTheme="minorHAnsi" w:eastAsia="Arial" w:hAnsiTheme="minorHAnsi" w:cstheme="minorHAnsi"/>
          <w:color w:val="FF0000"/>
          <w:sz w:val="28"/>
          <w:szCs w:val="28"/>
        </w:rPr>
        <w:t>TestCast</w:t>
      </w: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>.java</w:t>
      </w:r>
    </w:p>
    <w:p w14:paraId="7405282D" w14:textId="77777777" w:rsidR="00F47A2A" w:rsidRPr="00CF26AE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</w:p>
    <w:p w14:paraId="04E331B9" w14:textId="19F33E32" w:rsid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CF26AE">
        <w:rPr>
          <w:rFonts w:asciiTheme="minorHAnsi" w:eastAsia="Arial" w:hAnsiTheme="minorHAnsi" w:cstheme="minorHAnsi"/>
          <w:color w:val="FF0000"/>
          <w:sz w:val="28"/>
          <w:szCs w:val="28"/>
        </w:rPr>
        <w:t xml:space="preserve">Java </w:t>
      </w:r>
      <w:r>
        <w:rPr>
          <w:rFonts w:asciiTheme="minorHAnsi" w:eastAsia="Arial" w:hAnsiTheme="minorHAnsi" w:cstheme="minorHAnsi"/>
          <w:color w:val="FF0000"/>
          <w:sz w:val="28"/>
          <w:szCs w:val="28"/>
        </w:rPr>
        <w:t>TestCast</w:t>
      </w:r>
    </w:p>
    <w:p w14:paraId="28F88F70" w14:textId="4B0C29D1" w:rsidR="00F47A2A" w:rsidRDefault="00F47A2A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</w:p>
    <w:p w14:paraId="059FC9EF" w14:textId="5762CF78" w:rsidR="004220ED" w:rsidRDefault="004220ED" w:rsidP="00F47A2A">
      <w:pPr>
        <w:rPr>
          <w:rFonts w:asciiTheme="minorHAnsi" w:eastAsia="Arial" w:hAnsiTheme="minorHAnsi" w:cstheme="minorHAnsi"/>
          <w:color w:val="FF0000"/>
          <w:sz w:val="28"/>
          <w:szCs w:val="28"/>
        </w:rPr>
      </w:pPr>
      <w:r w:rsidRPr="004220ED">
        <w:rPr>
          <w:rFonts w:asciiTheme="minorHAnsi" w:eastAsia="Arial" w:hAnsiTheme="minorHAnsi" w:cstheme="minorHAnsi"/>
          <w:color w:val="FF0000"/>
          <w:sz w:val="28"/>
          <w:szCs w:val="28"/>
        </w:rPr>
        <w:drawing>
          <wp:inline distT="0" distB="0" distL="0" distR="0" wp14:anchorId="04BE14E0" wp14:editId="0B338688">
            <wp:extent cx="4922947" cy="1996613"/>
            <wp:effectExtent l="0" t="0" r="0" b="3810"/>
            <wp:docPr id="9372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45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5627" w14:textId="77777777" w:rsidR="00F47A2A" w:rsidRDefault="00F47A2A" w:rsidP="00F47A2A">
      <w:pPr>
        <w:rPr>
          <w:rFonts w:eastAsia="Arial"/>
        </w:rPr>
      </w:pPr>
    </w:p>
    <w:p w14:paraId="268B1774" w14:textId="77777777" w:rsidR="00F47A2A" w:rsidRDefault="00F47A2A" w:rsidP="00F47A2A">
      <w:pPr>
        <w:rPr>
          <w:rFonts w:eastAsia="Arial"/>
        </w:rPr>
      </w:pPr>
    </w:p>
    <w:p w14:paraId="2E81175F" w14:textId="77777777" w:rsidR="004220ED" w:rsidRDefault="004220ED" w:rsidP="004220ED">
      <w:pPr>
        <w:pStyle w:val="Heading3"/>
      </w:pPr>
      <w:bookmarkStart w:id="14" w:name="_Toc172221040"/>
      <w:r>
        <w:lastRenderedPageBreak/>
        <w:t>Explanation</w:t>
      </w:r>
      <w:bookmarkEnd w:id="14"/>
    </w:p>
    <w:p w14:paraId="296A7014" w14:textId="77777777" w:rsidR="004220ED" w:rsidRDefault="004220ED" w:rsidP="004220ED">
      <w:pPr>
        <w:pStyle w:val="NormalWeb"/>
        <w:numPr>
          <w:ilvl w:val="0"/>
          <w:numId w:val="82"/>
        </w:numPr>
      </w:pPr>
      <w:r>
        <w:rPr>
          <w:rStyle w:val="Strong"/>
          <w:rFonts w:eastAsiaTheme="minorEastAsia"/>
        </w:rPr>
        <w:t>Initial Values</w:t>
      </w:r>
      <w:r>
        <w:t>:</w:t>
      </w:r>
    </w:p>
    <w:p w14:paraId="735A7D90" w14:textId="77777777" w:rsidR="004220ED" w:rsidRDefault="004220ED" w:rsidP="004220ED">
      <w:pPr>
        <w:numPr>
          <w:ilvl w:val="1"/>
          <w:numId w:val="82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int a = 'x';</w:t>
      </w:r>
    </w:p>
    <w:p w14:paraId="718FF665" w14:textId="77777777" w:rsidR="004220ED" w:rsidRDefault="004220ED" w:rsidP="004220ED">
      <w:pPr>
        <w:numPr>
          <w:ilvl w:val="2"/>
          <w:numId w:val="82"/>
        </w:numPr>
        <w:spacing w:before="100" w:beforeAutospacing="1" w:after="100" w:afterAutospacing="1"/>
      </w:pPr>
      <w:r>
        <w:t xml:space="preserve">'x' is a character with an ASCII value of 120. This value is stored in </w:t>
      </w:r>
      <w:r>
        <w:rPr>
          <w:rStyle w:val="HTMLCode"/>
          <w:rFonts w:eastAsiaTheme="minorEastAsia"/>
        </w:rPr>
        <w:t>a</w:t>
      </w:r>
      <w:r>
        <w:t>.</w:t>
      </w:r>
    </w:p>
    <w:p w14:paraId="3AEC6EE9" w14:textId="77777777" w:rsidR="004220ED" w:rsidRDefault="004220ED" w:rsidP="004220ED">
      <w:pPr>
        <w:numPr>
          <w:ilvl w:val="1"/>
          <w:numId w:val="82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long b = 34;</w:t>
      </w:r>
    </w:p>
    <w:p w14:paraId="1B67C1FB" w14:textId="77777777" w:rsidR="004220ED" w:rsidRDefault="004220ED" w:rsidP="004220ED">
      <w:pPr>
        <w:numPr>
          <w:ilvl w:val="2"/>
          <w:numId w:val="82"/>
        </w:numPr>
        <w:spacing w:before="100" w:beforeAutospacing="1" w:after="100" w:afterAutospacing="1"/>
      </w:pPr>
      <w:r>
        <w:t>34 is an integer, and it can be directly assigned to a long variable without explicit casting.</w:t>
      </w:r>
    </w:p>
    <w:p w14:paraId="76896BC8" w14:textId="77777777" w:rsidR="004220ED" w:rsidRDefault="004220ED" w:rsidP="004220ED">
      <w:pPr>
        <w:numPr>
          <w:ilvl w:val="1"/>
          <w:numId w:val="82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float c = 1002;</w:t>
      </w:r>
    </w:p>
    <w:p w14:paraId="10F8E14D" w14:textId="77777777" w:rsidR="004220ED" w:rsidRDefault="004220ED" w:rsidP="004220ED">
      <w:pPr>
        <w:numPr>
          <w:ilvl w:val="2"/>
          <w:numId w:val="82"/>
        </w:numPr>
        <w:spacing w:before="100" w:beforeAutospacing="1" w:after="100" w:afterAutospacing="1"/>
      </w:pPr>
      <w:r>
        <w:t>1002 is an integer, and it can be directly assigned to a float variable. It will be stored as 1002.0.</w:t>
      </w:r>
    </w:p>
    <w:p w14:paraId="36E81460" w14:textId="77777777" w:rsidR="004220ED" w:rsidRDefault="004220ED" w:rsidP="004220ED">
      <w:pPr>
        <w:numPr>
          <w:ilvl w:val="1"/>
          <w:numId w:val="82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double d = 3.45F;</w:t>
      </w:r>
    </w:p>
    <w:p w14:paraId="006272B5" w14:textId="77777777" w:rsidR="004220ED" w:rsidRDefault="004220ED" w:rsidP="004220ED">
      <w:pPr>
        <w:numPr>
          <w:ilvl w:val="2"/>
          <w:numId w:val="82"/>
        </w:numPr>
        <w:spacing w:before="100" w:beforeAutospacing="1" w:after="100" w:afterAutospacing="1"/>
      </w:pPr>
      <w:r>
        <w:t>3.45F is a float, and it can be directly assigned to a double variable. It will be stored as 3.45.</w:t>
      </w:r>
    </w:p>
    <w:p w14:paraId="5BD73656" w14:textId="77777777" w:rsidR="004220ED" w:rsidRDefault="004220ED" w:rsidP="004220ED">
      <w:pPr>
        <w:pStyle w:val="NormalWeb"/>
        <w:numPr>
          <w:ilvl w:val="0"/>
          <w:numId w:val="82"/>
        </w:numPr>
      </w:pPr>
      <w:r>
        <w:rPr>
          <w:rStyle w:val="Strong"/>
          <w:rFonts w:eastAsiaTheme="minorEastAsia"/>
        </w:rPr>
        <w:t>Casting Values</w:t>
      </w:r>
      <w:r>
        <w:t>:</w:t>
      </w:r>
    </w:p>
    <w:p w14:paraId="6A4C5E01" w14:textId="77777777" w:rsidR="004220ED" w:rsidRDefault="004220ED" w:rsidP="004220ED">
      <w:pPr>
        <w:numPr>
          <w:ilvl w:val="1"/>
          <w:numId w:val="82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char castToChar = (char) a;</w:t>
      </w:r>
    </w:p>
    <w:p w14:paraId="0EBF2FA6" w14:textId="77777777" w:rsidR="004220ED" w:rsidRDefault="004220ED" w:rsidP="004220ED">
      <w:pPr>
        <w:numPr>
          <w:ilvl w:val="2"/>
          <w:numId w:val="82"/>
        </w:numPr>
        <w:spacing w:before="100" w:beforeAutospacing="1" w:after="100" w:afterAutospacing="1"/>
      </w:pPr>
      <w:r>
        <w:t xml:space="preserve">This casts the integer value of </w:t>
      </w:r>
      <w:r>
        <w:rPr>
          <w:rStyle w:val="HTMLCode"/>
          <w:rFonts w:eastAsiaTheme="minorEastAsia"/>
        </w:rPr>
        <w:t>a</w:t>
      </w:r>
      <w:r>
        <w:t xml:space="preserve"> back to a character. Since </w:t>
      </w:r>
      <w:r>
        <w:rPr>
          <w:rStyle w:val="HTMLCode"/>
          <w:rFonts w:eastAsiaTheme="minorEastAsia"/>
        </w:rPr>
        <w:t>a</w:t>
      </w:r>
      <w:r>
        <w:t xml:space="preserve"> was initialized with 'x', </w:t>
      </w:r>
      <w:r>
        <w:rPr>
          <w:rStyle w:val="HTMLCode"/>
          <w:rFonts w:eastAsiaTheme="minorEastAsia"/>
        </w:rPr>
        <w:t>castToChar</w:t>
      </w:r>
      <w:r>
        <w:t xml:space="preserve"> will be 'x'.</w:t>
      </w:r>
    </w:p>
    <w:p w14:paraId="57939A44" w14:textId="77777777" w:rsidR="004220ED" w:rsidRDefault="004220ED" w:rsidP="004220ED">
      <w:pPr>
        <w:numPr>
          <w:ilvl w:val="1"/>
          <w:numId w:val="82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int castToIntFromLong = (int) b;</w:t>
      </w:r>
    </w:p>
    <w:p w14:paraId="54920DED" w14:textId="77777777" w:rsidR="004220ED" w:rsidRDefault="004220ED" w:rsidP="004220ED">
      <w:pPr>
        <w:numPr>
          <w:ilvl w:val="2"/>
          <w:numId w:val="82"/>
        </w:numPr>
        <w:spacing w:before="100" w:beforeAutospacing="1" w:after="100" w:afterAutospacing="1"/>
      </w:pPr>
      <w:r>
        <w:t xml:space="preserve">This casts the long value </w:t>
      </w:r>
      <w:r>
        <w:rPr>
          <w:rStyle w:val="HTMLCode"/>
          <w:rFonts w:eastAsiaTheme="minorEastAsia"/>
        </w:rPr>
        <w:t>b</w:t>
      </w:r>
      <w:r>
        <w:t xml:space="preserve"> back to an integer. Since </w:t>
      </w:r>
      <w:r>
        <w:rPr>
          <w:rStyle w:val="HTMLCode"/>
          <w:rFonts w:eastAsiaTheme="minorEastAsia"/>
        </w:rPr>
        <w:t>b</w:t>
      </w:r>
      <w:r>
        <w:t xml:space="preserve"> was initialized with 34, </w:t>
      </w:r>
      <w:r>
        <w:rPr>
          <w:rStyle w:val="HTMLCode"/>
          <w:rFonts w:eastAsiaTheme="minorEastAsia"/>
        </w:rPr>
        <w:t>castToIntFromLong</w:t>
      </w:r>
      <w:r>
        <w:t xml:space="preserve"> will be 34.</w:t>
      </w:r>
    </w:p>
    <w:p w14:paraId="022D142B" w14:textId="77777777" w:rsidR="004220ED" w:rsidRDefault="004220ED" w:rsidP="004220ED">
      <w:pPr>
        <w:numPr>
          <w:ilvl w:val="1"/>
          <w:numId w:val="82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int castToIntFromFloat = (int) c;</w:t>
      </w:r>
    </w:p>
    <w:p w14:paraId="166B6BA6" w14:textId="77777777" w:rsidR="004220ED" w:rsidRDefault="004220ED" w:rsidP="004220ED">
      <w:pPr>
        <w:numPr>
          <w:ilvl w:val="2"/>
          <w:numId w:val="82"/>
        </w:numPr>
        <w:spacing w:before="100" w:beforeAutospacing="1" w:after="100" w:afterAutospacing="1"/>
      </w:pPr>
      <w:r>
        <w:t xml:space="preserve">This casts the float value </w:t>
      </w:r>
      <w:r>
        <w:rPr>
          <w:rStyle w:val="HTMLCode"/>
          <w:rFonts w:eastAsiaTheme="minorEastAsia"/>
        </w:rPr>
        <w:t>c</w:t>
      </w:r>
      <w:r>
        <w:t xml:space="preserve"> back to an integer. Since </w:t>
      </w:r>
      <w:r>
        <w:rPr>
          <w:rStyle w:val="HTMLCode"/>
          <w:rFonts w:eastAsiaTheme="minorEastAsia"/>
        </w:rPr>
        <w:t>c</w:t>
      </w:r>
      <w:r>
        <w:t xml:space="preserve"> was initialized with 1002.0, </w:t>
      </w:r>
      <w:r>
        <w:rPr>
          <w:rStyle w:val="HTMLCode"/>
          <w:rFonts w:eastAsiaTheme="minorEastAsia"/>
        </w:rPr>
        <w:t>castToIntFromFloat</w:t>
      </w:r>
      <w:r>
        <w:t xml:space="preserve"> will be 1002.</w:t>
      </w:r>
    </w:p>
    <w:p w14:paraId="320D715C" w14:textId="77777777" w:rsidR="004220ED" w:rsidRDefault="004220ED" w:rsidP="004220ED">
      <w:pPr>
        <w:numPr>
          <w:ilvl w:val="1"/>
          <w:numId w:val="82"/>
        </w:numPr>
        <w:spacing w:before="100" w:beforeAutospacing="1" w:after="100" w:afterAutospacing="1"/>
      </w:pPr>
      <w:r>
        <w:rPr>
          <w:rStyle w:val="HTMLCode"/>
          <w:rFonts w:eastAsiaTheme="minorEastAsia"/>
        </w:rPr>
        <w:t>float castToFloatFromDouble = (float) d;</w:t>
      </w:r>
    </w:p>
    <w:p w14:paraId="48C2ADCA" w14:textId="77777777" w:rsidR="004220ED" w:rsidRDefault="004220ED" w:rsidP="004220ED">
      <w:pPr>
        <w:numPr>
          <w:ilvl w:val="2"/>
          <w:numId w:val="82"/>
        </w:numPr>
        <w:spacing w:before="100" w:beforeAutospacing="1" w:after="100" w:afterAutospacing="1"/>
      </w:pPr>
      <w:r>
        <w:t xml:space="preserve">This casts the double value </w:t>
      </w:r>
      <w:r>
        <w:rPr>
          <w:rStyle w:val="HTMLCode"/>
          <w:rFonts w:eastAsiaTheme="minorEastAsia"/>
        </w:rPr>
        <w:t>d</w:t>
      </w:r>
      <w:r>
        <w:t xml:space="preserve"> back to a float. Since </w:t>
      </w:r>
      <w:r>
        <w:rPr>
          <w:rStyle w:val="HTMLCode"/>
          <w:rFonts w:eastAsiaTheme="minorEastAsia"/>
        </w:rPr>
        <w:t>d</w:t>
      </w:r>
      <w:r>
        <w:t xml:space="preserve"> was initialized with 3.45, </w:t>
      </w:r>
      <w:r>
        <w:rPr>
          <w:rStyle w:val="HTMLCode"/>
          <w:rFonts w:eastAsiaTheme="minorEastAsia"/>
        </w:rPr>
        <w:t>castToFloatFromDouble</w:t>
      </w:r>
      <w:r>
        <w:t xml:space="preserve"> will be 3.45</w:t>
      </w:r>
    </w:p>
    <w:p w14:paraId="0D4787BF" w14:textId="77777777" w:rsidR="00F47A2A" w:rsidRPr="00F47A2A" w:rsidRDefault="00F47A2A" w:rsidP="00F47A2A">
      <w:pPr>
        <w:rPr>
          <w:rFonts w:eastAsia="Arial"/>
        </w:rPr>
      </w:pPr>
    </w:p>
    <w:sectPr w:rsidR="00F47A2A" w:rsidRPr="00F47A2A" w:rsidSect="007038F3">
      <w:headerReference w:type="default" r:id="rId42"/>
      <w:pgSz w:w="11920" w:h="16840"/>
      <w:pgMar w:top="1280" w:right="860" w:bottom="280" w:left="130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9AC680" w14:textId="77777777" w:rsidR="001D0501" w:rsidRDefault="001D0501">
      <w:r>
        <w:separator/>
      </w:r>
    </w:p>
  </w:endnote>
  <w:endnote w:type="continuationSeparator" w:id="0">
    <w:p w14:paraId="4C2D69F6" w14:textId="77777777" w:rsidR="001D0501" w:rsidRDefault="001D05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E8281F" w14:textId="77777777" w:rsidR="001D0501" w:rsidRDefault="001D0501">
      <w:r>
        <w:separator/>
      </w:r>
    </w:p>
  </w:footnote>
  <w:footnote w:type="continuationSeparator" w:id="0">
    <w:p w14:paraId="182D1AA3" w14:textId="77777777" w:rsidR="001D0501" w:rsidRDefault="001D05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81937" w14:textId="5A4BB9C5" w:rsidR="006C4161" w:rsidRDefault="006C4161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31BE8"/>
    <w:multiLevelType w:val="hybridMultilevel"/>
    <w:tmpl w:val="798EAFE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BF0D6E"/>
    <w:multiLevelType w:val="hybridMultilevel"/>
    <w:tmpl w:val="75E66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0377A"/>
    <w:multiLevelType w:val="hybridMultilevel"/>
    <w:tmpl w:val="F7F04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E041A"/>
    <w:multiLevelType w:val="multilevel"/>
    <w:tmpl w:val="F8F09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056FE"/>
    <w:multiLevelType w:val="multilevel"/>
    <w:tmpl w:val="2DD0E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355AA6"/>
    <w:multiLevelType w:val="hybridMultilevel"/>
    <w:tmpl w:val="AFE67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E4BC6"/>
    <w:multiLevelType w:val="multilevel"/>
    <w:tmpl w:val="5AEC7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6471F6"/>
    <w:multiLevelType w:val="multilevel"/>
    <w:tmpl w:val="8F2C2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6D63E7"/>
    <w:multiLevelType w:val="multilevel"/>
    <w:tmpl w:val="CE065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4F031A"/>
    <w:multiLevelType w:val="multilevel"/>
    <w:tmpl w:val="683E9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912731"/>
    <w:multiLevelType w:val="hybridMultilevel"/>
    <w:tmpl w:val="21785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F74E07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963225"/>
    <w:multiLevelType w:val="multilevel"/>
    <w:tmpl w:val="C2E68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D00A79"/>
    <w:multiLevelType w:val="hybridMultilevel"/>
    <w:tmpl w:val="162C0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43433E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6A5F54"/>
    <w:multiLevelType w:val="hybridMultilevel"/>
    <w:tmpl w:val="91260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D7232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8716AC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CA07C2"/>
    <w:multiLevelType w:val="multilevel"/>
    <w:tmpl w:val="BE78B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A36200"/>
    <w:multiLevelType w:val="multilevel"/>
    <w:tmpl w:val="BB648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4D4F81"/>
    <w:multiLevelType w:val="multilevel"/>
    <w:tmpl w:val="94F29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AB3BD9"/>
    <w:multiLevelType w:val="multilevel"/>
    <w:tmpl w:val="CA2C82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BA431B7"/>
    <w:multiLevelType w:val="multilevel"/>
    <w:tmpl w:val="D35AD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2D14FB"/>
    <w:multiLevelType w:val="multilevel"/>
    <w:tmpl w:val="32A07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BA2BB4"/>
    <w:multiLevelType w:val="multilevel"/>
    <w:tmpl w:val="CB38C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AB6DBF"/>
    <w:multiLevelType w:val="multilevel"/>
    <w:tmpl w:val="211A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BF5483"/>
    <w:multiLevelType w:val="multilevel"/>
    <w:tmpl w:val="6424171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7" w15:restartNumberingAfterBreak="0">
    <w:nsid w:val="435608BF"/>
    <w:multiLevelType w:val="hybridMultilevel"/>
    <w:tmpl w:val="6B9A8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C92342"/>
    <w:multiLevelType w:val="multilevel"/>
    <w:tmpl w:val="86D2C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5685D9F"/>
    <w:multiLevelType w:val="hybridMultilevel"/>
    <w:tmpl w:val="5A0E1F7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A04AF2"/>
    <w:multiLevelType w:val="multilevel"/>
    <w:tmpl w:val="B5D06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D2416BA"/>
    <w:multiLevelType w:val="multilevel"/>
    <w:tmpl w:val="1DC44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B005804"/>
    <w:multiLevelType w:val="multilevel"/>
    <w:tmpl w:val="ACAE3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B4240E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BC55FBB"/>
    <w:multiLevelType w:val="multilevel"/>
    <w:tmpl w:val="84FC1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E7C7E8B"/>
    <w:multiLevelType w:val="multilevel"/>
    <w:tmpl w:val="C1F0C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F88419F"/>
    <w:multiLevelType w:val="hybridMultilevel"/>
    <w:tmpl w:val="672A0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390257"/>
    <w:multiLevelType w:val="hybridMultilevel"/>
    <w:tmpl w:val="99DC3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B8506B"/>
    <w:multiLevelType w:val="hybridMultilevel"/>
    <w:tmpl w:val="C3121B50"/>
    <w:lvl w:ilvl="0" w:tplc="145439CC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CE2D5A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8C52DA0"/>
    <w:multiLevelType w:val="multilevel"/>
    <w:tmpl w:val="420E6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CC223E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DF92A2F"/>
    <w:multiLevelType w:val="hybridMultilevel"/>
    <w:tmpl w:val="A84E21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0912983"/>
    <w:multiLevelType w:val="hybridMultilevel"/>
    <w:tmpl w:val="6876EAF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1017736"/>
    <w:multiLevelType w:val="hybridMultilevel"/>
    <w:tmpl w:val="51104F7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149450D"/>
    <w:multiLevelType w:val="multilevel"/>
    <w:tmpl w:val="9D04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1AB041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3624614"/>
    <w:multiLevelType w:val="multilevel"/>
    <w:tmpl w:val="6A048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44D6D12"/>
    <w:multiLevelType w:val="hybridMultilevel"/>
    <w:tmpl w:val="BB7C1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54A69CB"/>
    <w:multiLevelType w:val="multilevel"/>
    <w:tmpl w:val="CEA2D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7F00368"/>
    <w:multiLevelType w:val="multilevel"/>
    <w:tmpl w:val="2DD0E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86D31C1"/>
    <w:multiLevelType w:val="hybridMultilevel"/>
    <w:tmpl w:val="DAB01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8D675CE"/>
    <w:multiLevelType w:val="multilevel"/>
    <w:tmpl w:val="3CC81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A2D6086"/>
    <w:multiLevelType w:val="hybridMultilevel"/>
    <w:tmpl w:val="83EC8FDC"/>
    <w:lvl w:ilvl="0" w:tplc="145439CC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E6F29DB"/>
    <w:multiLevelType w:val="multilevel"/>
    <w:tmpl w:val="E242A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455226">
    <w:abstractNumId w:val="26"/>
  </w:num>
  <w:num w:numId="2" w16cid:durableId="1435713782">
    <w:abstractNumId w:val="24"/>
  </w:num>
  <w:num w:numId="3" w16cid:durableId="218513052">
    <w:abstractNumId w:val="14"/>
  </w:num>
  <w:num w:numId="4" w16cid:durableId="1861622341">
    <w:abstractNumId w:val="41"/>
  </w:num>
  <w:num w:numId="5" w16cid:durableId="1812988237">
    <w:abstractNumId w:val="16"/>
  </w:num>
  <w:num w:numId="6" w16cid:durableId="1847282385">
    <w:abstractNumId w:val="46"/>
  </w:num>
  <w:num w:numId="7" w16cid:durableId="1265962800">
    <w:abstractNumId w:val="33"/>
  </w:num>
  <w:num w:numId="8" w16cid:durableId="619534975">
    <w:abstractNumId w:val="11"/>
  </w:num>
  <w:num w:numId="9" w16cid:durableId="278491274">
    <w:abstractNumId w:val="39"/>
  </w:num>
  <w:num w:numId="10" w16cid:durableId="2013143098">
    <w:abstractNumId w:val="17"/>
  </w:num>
  <w:num w:numId="11" w16cid:durableId="157308001">
    <w:abstractNumId w:val="21"/>
    <w:lvlOverride w:ilvl="0">
      <w:lvl w:ilvl="0">
        <w:numFmt w:val="decimal"/>
        <w:lvlText w:val="%1."/>
        <w:lvlJc w:val="left"/>
      </w:lvl>
    </w:lvlOverride>
  </w:num>
  <w:num w:numId="12" w16cid:durableId="230041395">
    <w:abstractNumId w:val="52"/>
  </w:num>
  <w:num w:numId="13" w16cid:durableId="1568687423">
    <w:abstractNumId w:val="26"/>
  </w:num>
  <w:num w:numId="14" w16cid:durableId="1006637546">
    <w:abstractNumId w:val="36"/>
  </w:num>
  <w:num w:numId="15" w16cid:durableId="795029960">
    <w:abstractNumId w:val="26"/>
  </w:num>
  <w:num w:numId="16" w16cid:durableId="204532106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13462700">
    <w:abstractNumId w:val="26"/>
  </w:num>
  <w:num w:numId="18" w16cid:durableId="570232993">
    <w:abstractNumId w:val="26"/>
  </w:num>
  <w:num w:numId="19" w16cid:durableId="304480543">
    <w:abstractNumId w:val="26"/>
  </w:num>
  <w:num w:numId="20" w16cid:durableId="815535392">
    <w:abstractNumId w:val="26"/>
  </w:num>
  <w:num w:numId="21" w16cid:durableId="2055612274">
    <w:abstractNumId w:val="26"/>
  </w:num>
  <w:num w:numId="22" w16cid:durableId="1215116738">
    <w:abstractNumId w:val="26"/>
  </w:num>
  <w:num w:numId="23" w16cid:durableId="181941863">
    <w:abstractNumId w:val="26"/>
  </w:num>
  <w:num w:numId="24" w16cid:durableId="1780564034">
    <w:abstractNumId w:val="54"/>
  </w:num>
  <w:num w:numId="25" w16cid:durableId="1924949926">
    <w:abstractNumId w:val="26"/>
  </w:num>
  <w:num w:numId="26" w16cid:durableId="1602182290">
    <w:abstractNumId w:val="26"/>
  </w:num>
  <w:num w:numId="27" w16cid:durableId="144588558">
    <w:abstractNumId w:val="47"/>
  </w:num>
  <w:num w:numId="28" w16cid:durableId="2000384494">
    <w:abstractNumId w:val="26"/>
  </w:num>
  <w:num w:numId="29" w16cid:durableId="1712194752">
    <w:abstractNumId w:val="37"/>
  </w:num>
  <w:num w:numId="30" w16cid:durableId="1892886929">
    <w:abstractNumId w:val="31"/>
  </w:num>
  <w:num w:numId="31" w16cid:durableId="445271263">
    <w:abstractNumId w:val="26"/>
  </w:num>
  <w:num w:numId="32" w16cid:durableId="1477919479">
    <w:abstractNumId w:val="45"/>
  </w:num>
  <w:num w:numId="33" w16cid:durableId="144854413">
    <w:abstractNumId w:val="42"/>
  </w:num>
  <w:num w:numId="34" w16cid:durableId="1679582366">
    <w:abstractNumId w:val="25"/>
  </w:num>
  <w:num w:numId="35" w16cid:durableId="488640319">
    <w:abstractNumId w:val="22"/>
  </w:num>
  <w:num w:numId="36" w16cid:durableId="136269098">
    <w:abstractNumId w:val="0"/>
  </w:num>
  <w:num w:numId="37" w16cid:durableId="1542593189">
    <w:abstractNumId w:val="43"/>
  </w:num>
  <w:num w:numId="38" w16cid:durableId="641037626">
    <w:abstractNumId w:val="44"/>
  </w:num>
  <w:num w:numId="39" w16cid:durableId="1910726264">
    <w:abstractNumId w:val="12"/>
  </w:num>
  <w:num w:numId="40" w16cid:durableId="2011718106">
    <w:abstractNumId w:val="40"/>
  </w:num>
  <w:num w:numId="41" w16cid:durableId="444347154">
    <w:abstractNumId w:val="19"/>
  </w:num>
  <w:num w:numId="42" w16cid:durableId="2071616297">
    <w:abstractNumId w:val="7"/>
  </w:num>
  <w:num w:numId="43" w16cid:durableId="1130592681">
    <w:abstractNumId w:val="30"/>
  </w:num>
  <w:num w:numId="44" w16cid:durableId="966276171">
    <w:abstractNumId w:val="3"/>
  </w:num>
  <w:num w:numId="45" w16cid:durableId="1189106509">
    <w:abstractNumId w:val="35"/>
  </w:num>
  <w:num w:numId="46" w16cid:durableId="1236941472">
    <w:abstractNumId w:val="26"/>
  </w:num>
  <w:num w:numId="47" w16cid:durableId="1346325121">
    <w:abstractNumId w:val="26"/>
  </w:num>
  <w:num w:numId="48" w16cid:durableId="64838304">
    <w:abstractNumId w:val="26"/>
  </w:num>
  <w:num w:numId="49" w16cid:durableId="1817867460">
    <w:abstractNumId w:val="26"/>
  </w:num>
  <w:num w:numId="50" w16cid:durableId="454367485">
    <w:abstractNumId w:val="26"/>
  </w:num>
  <w:num w:numId="51" w16cid:durableId="462038551">
    <w:abstractNumId w:val="26"/>
  </w:num>
  <w:num w:numId="52" w16cid:durableId="510528355">
    <w:abstractNumId w:val="51"/>
  </w:num>
  <w:num w:numId="53" w16cid:durableId="424034771">
    <w:abstractNumId w:val="8"/>
  </w:num>
  <w:num w:numId="54" w16cid:durableId="1139957301">
    <w:abstractNumId w:val="48"/>
  </w:num>
  <w:num w:numId="55" w16cid:durableId="577011046">
    <w:abstractNumId w:val="1"/>
  </w:num>
  <w:num w:numId="56" w16cid:durableId="309095012">
    <w:abstractNumId w:val="29"/>
  </w:num>
  <w:num w:numId="57" w16cid:durableId="920529442">
    <w:abstractNumId w:val="13"/>
  </w:num>
  <w:num w:numId="58" w16cid:durableId="1890262367">
    <w:abstractNumId w:val="2"/>
  </w:num>
  <w:num w:numId="59" w16cid:durableId="2121560243">
    <w:abstractNumId w:val="27"/>
  </w:num>
  <w:num w:numId="60" w16cid:durableId="609626097">
    <w:abstractNumId w:val="38"/>
  </w:num>
  <w:num w:numId="61" w16cid:durableId="259488018">
    <w:abstractNumId w:val="53"/>
  </w:num>
  <w:num w:numId="62" w16cid:durableId="486940825">
    <w:abstractNumId w:val="26"/>
  </w:num>
  <w:num w:numId="63" w16cid:durableId="80179581">
    <w:abstractNumId w:val="10"/>
  </w:num>
  <w:num w:numId="64" w16cid:durableId="300505788">
    <w:abstractNumId w:val="15"/>
  </w:num>
  <w:num w:numId="65" w16cid:durableId="1935162680">
    <w:abstractNumId w:val="49"/>
  </w:num>
  <w:num w:numId="66" w16cid:durableId="209608972">
    <w:abstractNumId w:val="26"/>
  </w:num>
  <w:num w:numId="67" w16cid:durableId="138159964">
    <w:abstractNumId w:val="26"/>
  </w:num>
  <w:num w:numId="68" w16cid:durableId="1204901647">
    <w:abstractNumId w:val="26"/>
  </w:num>
  <w:num w:numId="69" w16cid:durableId="2091350030">
    <w:abstractNumId w:val="9"/>
  </w:num>
  <w:num w:numId="70" w16cid:durableId="389304989">
    <w:abstractNumId w:val="18"/>
  </w:num>
  <w:num w:numId="71" w16cid:durableId="192900273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 w16cid:durableId="711416645">
    <w:abstractNumId w:val="26"/>
  </w:num>
  <w:num w:numId="73" w16cid:durableId="1611358879">
    <w:abstractNumId w:val="32"/>
  </w:num>
  <w:num w:numId="74" w16cid:durableId="392317031">
    <w:abstractNumId w:val="20"/>
  </w:num>
  <w:num w:numId="75" w16cid:durableId="603265675">
    <w:abstractNumId w:val="23"/>
  </w:num>
  <w:num w:numId="76" w16cid:durableId="838423260">
    <w:abstractNumId w:val="4"/>
  </w:num>
  <w:num w:numId="77" w16cid:durableId="1831284862">
    <w:abstractNumId w:val="5"/>
  </w:num>
  <w:num w:numId="78" w16cid:durableId="1786843830">
    <w:abstractNumId w:val="28"/>
  </w:num>
  <w:num w:numId="79" w16cid:durableId="872695882">
    <w:abstractNumId w:val="6"/>
  </w:num>
  <w:num w:numId="80" w16cid:durableId="1643191888">
    <w:abstractNumId w:val="50"/>
  </w:num>
  <w:num w:numId="81" w16cid:durableId="941110675">
    <w:abstractNumId w:val="26"/>
  </w:num>
  <w:num w:numId="82" w16cid:durableId="2021464228">
    <w:abstractNumId w:val="3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77"/>
    <w:rsid w:val="00001D48"/>
    <w:rsid w:val="00003FDA"/>
    <w:rsid w:val="00016907"/>
    <w:rsid w:val="00020DB9"/>
    <w:rsid w:val="0002278C"/>
    <w:rsid w:val="00022B08"/>
    <w:rsid w:val="00031A38"/>
    <w:rsid w:val="00032491"/>
    <w:rsid w:val="00036107"/>
    <w:rsid w:val="00036E62"/>
    <w:rsid w:val="00053551"/>
    <w:rsid w:val="0005464F"/>
    <w:rsid w:val="00057BAE"/>
    <w:rsid w:val="00057C46"/>
    <w:rsid w:val="00060C8F"/>
    <w:rsid w:val="00062857"/>
    <w:rsid w:val="00065991"/>
    <w:rsid w:val="000702F3"/>
    <w:rsid w:val="000775DB"/>
    <w:rsid w:val="00080475"/>
    <w:rsid w:val="0008629B"/>
    <w:rsid w:val="000924D7"/>
    <w:rsid w:val="000A348F"/>
    <w:rsid w:val="000A6C87"/>
    <w:rsid w:val="000B0A9C"/>
    <w:rsid w:val="000B1796"/>
    <w:rsid w:val="000B272A"/>
    <w:rsid w:val="000B2E99"/>
    <w:rsid w:val="000B40A3"/>
    <w:rsid w:val="000B4614"/>
    <w:rsid w:val="000B4CEE"/>
    <w:rsid w:val="000B52E2"/>
    <w:rsid w:val="000C44D2"/>
    <w:rsid w:val="000C52FF"/>
    <w:rsid w:val="000D2DEA"/>
    <w:rsid w:val="000E1A6D"/>
    <w:rsid w:val="000E751D"/>
    <w:rsid w:val="000F627F"/>
    <w:rsid w:val="00101CDF"/>
    <w:rsid w:val="00103B8B"/>
    <w:rsid w:val="00105C0B"/>
    <w:rsid w:val="0010741E"/>
    <w:rsid w:val="0011201E"/>
    <w:rsid w:val="001163AC"/>
    <w:rsid w:val="00123308"/>
    <w:rsid w:val="00125602"/>
    <w:rsid w:val="00127141"/>
    <w:rsid w:val="00130531"/>
    <w:rsid w:val="001428C7"/>
    <w:rsid w:val="001441AD"/>
    <w:rsid w:val="0015046A"/>
    <w:rsid w:val="0015391D"/>
    <w:rsid w:val="001576DF"/>
    <w:rsid w:val="001612F3"/>
    <w:rsid w:val="0016134A"/>
    <w:rsid w:val="001637E0"/>
    <w:rsid w:val="00163932"/>
    <w:rsid w:val="0016600F"/>
    <w:rsid w:val="0017468D"/>
    <w:rsid w:val="001766F2"/>
    <w:rsid w:val="00184171"/>
    <w:rsid w:val="00184524"/>
    <w:rsid w:val="00187536"/>
    <w:rsid w:val="0019183F"/>
    <w:rsid w:val="00193E21"/>
    <w:rsid w:val="001958C5"/>
    <w:rsid w:val="001962D7"/>
    <w:rsid w:val="00196E70"/>
    <w:rsid w:val="001A7C53"/>
    <w:rsid w:val="001B04B6"/>
    <w:rsid w:val="001B6ED9"/>
    <w:rsid w:val="001B7099"/>
    <w:rsid w:val="001C2703"/>
    <w:rsid w:val="001C439A"/>
    <w:rsid w:val="001D0501"/>
    <w:rsid w:val="001D2B36"/>
    <w:rsid w:val="001D3380"/>
    <w:rsid w:val="001D430C"/>
    <w:rsid w:val="001D5706"/>
    <w:rsid w:val="001D668B"/>
    <w:rsid w:val="001E0504"/>
    <w:rsid w:val="001E1F77"/>
    <w:rsid w:val="001F11C2"/>
    <w:rsid w:val="001F3505"/>
    <w:rsid w:val="001F3EE1"/>
    <w:rsid w:val="001F6DC9"/>
    <w:rsid w:val="002070AF"/>
    <w:rsid w:val="00210446"/>
    <w:rsid w:val="002218D7"/>
    <w:rsid w:val="0022580E"/>
    <w:rsid w:val="00226B27"/>
    <w:rsid w:val="002320F4"/>
    <w:rsid w:val="00237475"/>
    <w:rsid w:val="002441F3"/>
    <w:rsid w:val="00244FB9"/>
    <w:rsid w:val="0024694C"/>
    <w:rsid w:val="00253A8F"/>
    <w:rsid w:val="00263D76"/>
    <w:rsid w:val="0027191B"/>
    <w:rsid w:val="00273CF0"/>
    <w:rsid w:val="0027634D"/>
    <w:rsid w:val="00286999"/>
    <w:rsid w:val="0029299D"/>
    <w:rsid w:val="00293B27"/>
    <w:rsid w:val="00294C62"/>
    <w:rsid w:val="002A5CE1"/>
    <w:rsid w:val="002B47F7"/>
    <w:rsid w:val="002B4A82"/>
    <w:rsid w:val="002B614A"/>
    <w:rsid w:val="002C1958"/>
    <w:rsid w:val="002C6058"/>
    <w:rsid w:val="002D0AD1"/>
    <w:rsid w:val="002E4E9F"/>
    <w:rsid w:val="002E79A7"/>
    <w:rsid w:val="002F75D5"/>
    <w:rsid w:val="0030692E"/>
    <w:rsid w:val="003113A1"/>
    <w:rsid w:val="00313E63"/>
    <w:rsid w:val="00314A0A"/>
    <w:rsid w:val="003164D5"/>
    <w:rsid w:val="003213C6"/>
    <w:rsid w:val="003311C0"/>
    <w:rsid w:val="003365F4"/>
    <w:rsid w:val="0034501F"/>
    <w:rsid w:val="00346169"/>
    <w:rsid w:val="003474CD"/>
    <w:rsid w:val="003528F7"/>
    <w:rsid w:val="0036346F"/>
    <w:rsid w:val="00364499"/>
    <w:rsid w:val="00365D15"/>
    <w:rsid w:val="00370FDD"/>
    <w:rsid w:val="00372FC1"/>
    <w:rsid w:val="0037304E"/>
    <w:rsid w:val="00374AF7"/>
    <w:rsid w:val="00377F88"/>
    <w:rsid w:val="003816E2"/>
    <w:rsid w:val="0038236D"/>
    <w:rsid w:val="00387793"/>
    <w:rsid w:val="0039273E"/>
    <w:rsid w:val="00396360"/>
    <w:rsid w:val="003A558F"/>
    <w:rsid w:val="003A7C7B"/>
    <w:rsid w:val="003B70D3"/>
    <w:rsid w:val="003C4129"/>
    <w:rsid w:val="003C5964"/>
    <w:rsid w:val="003C5F7B"/>
    <w:rsid w:val="003D389C"/>
    <w:rsid w:val="003D5033"/>
    <w:rsid w:val="003D718B"/>
    <w:rsid w:val="003E0FC5"/>
    <w:rsid w:val="003E2320"/>
    <w:rsid w:val="003F2E62"/>
    <w:rsid w:val="003F3F22"/>
    <w:rsid w:val="004056CD"/>
    <w:rsid w:val="00405CBC"/>
    <w:rsid w:val="00406E52"/>
    <w:rsid w:val="00407BF3"/>
    <w:rsid w:val="00410C05"/>
    <w:rsid w:val="004126B4"/>
    <w:rsid w:val="00422096"/>
    <w:rsid w:val="004220ED"/>
    <w:rsid w:val="004248A5"/>
    <w:rsid w:val="00427709"/>
    <w:rsid w:val="004313F6"/>
    <w:rsid w:val="00440CA2"/>
    <w:rsid w:val="00440D8D"/>
    <w:rsid w:val="00450A88"/>
    <w:rsid w:val="00451277"/>
    <w:rsid w:val="004523C2"/>
    <w:rsid w:val="0045799B"/>
    <w:rsid w:val="00460671"/>
    <w:rsid w:val="004611B2"/>
    <w:rsid w:val="0046437A"/>
    <w:rsid w:val="0046774A"/>
    <w:rsid w:val="0047743F"/>
    <w:rsid w:val="00481DD0"/>
    <w:rsid w:val="004852BB"/>
    <w:rsid w:val="004A11B9"/>
    <w:rsid w:val="004A4231"/>
    <w:rsid w:val="004A7772"/>
    <w:rsid w:val="004B52EF"/>
    <w:rsid w:val="004B5A10"/>
    <w:rsid w:val="004C40E8"/>
    <w:rsid w:val="004C6414"/>
    <w:rsid w:val="004D0342"/>
    <w:rsid w:val="004D32D8"/>
    <w:rsid w:val="004E25E1"/>
    <w:rsid w:val="004E5AE9"/>
    <w:rsid w:val="004E6E59"/>
    <w:rsid w:val="004F1559"/>
    <w:rsid w:val="004F1FF8"/>
    <w:rsid w:val="004F565C"/>
    <w:rsid w:val="004F638A"/>
    <w:rsid w:val="004F7BEF"/>
    <w:rsid w:val="00502E79"/>
    <w:rsid w:val="00504741"/>
    <w:rsid w:val="00504D2B"/>
    <w:rsid w:val="005076F1"/>
    <w:rsid w:val="00510A1C"/>
    <w:rsid w:val="00516B70"/>
    <w:rsid w:val="00524E1D"/>
    <w:rsid w:val="005275D0"/>
    <w:rsid w:val="00530B21"/>
    <w:rsid w:val="005363D0"/>
    <w:rsid w:val="00537CE3"/>
    <w:rsid w:val="00553B65"/>
    <w:rsid w:val="005574C8"/>
    <w:rsid w:val="00565582"/>
    <w:rsid w:val="00573C4D"/>
    <w:rsid w:val="00580465"/>
    <w:rsid w:val="00580A78"/>
    <w:rsid w:val="00584C9B"/>
    <w:rsid w:val="00592D52"/>
    <w:rsid w:val="005A07C0"/>
    <w:rsid w:val="005A45A8"/>
    <w:rsid w:val="005A5E66"/>
    <w:rsid w:val="005A6B11"/>
    <w:rsid w:val="005A7115"/>
    <w:rsid w:val="005A7148"/>
    <w:rsid w:val="005A7AA6"/>
    <w:rsid w:val="005B0E2A"/>
    <w:rsid w:val="005B5949"/>
    <w:rsid w:val="005C3F9E"/>
    <w:rsid w:val="005C4BF8"/>
    <w:rsid w:val="005C528C"/>
    <w:rsid w:val="005D0EF8"/>
    <w:rsid w:val="005D5E57"/>
    <w:rsid w:val="005E0B11"/>
    <w:rsid w:val="005E16DE"/>
    <w:rsid w:val="005E2C52"/>
    <w:rsid w:val="005F0A80"/>
    <w:rsid w:val="005F29FE"/>
    <w:rsid w:val="005F4055"/>
    <w:rsid w:val="005F4322"/>
    <w:rsid w:val="006004B9"/>
    <w:rsid w:val="00603AC2"/>
    <w:rsid w:val="006050BA"/>
    <w:rsid w:val="006056FC"/>
    <w:rsid w:val="006109F5"/>
    <w:rsid w:val="00613FC5"/>
    <w:rsid w:val="0061433C"/>
    <w:rsid w:val="0061778F"/>
    <w:rsid w:val="00624DBC"/>
    <w:rsid w:val="006362C2"/>
    <w:rsid w:val="00636B94"/>
    <w:rsid w:val="0064035D"/>
    <w:rsid w:val="00641C19"/>
    <w:rsid w:val="00643C21"/>
    <w:rsid w:val="00644100"/>
    <w:rsid w:val="00646996"/>
    <w:rsid w:val="00652582"/>
    <w:rsid w:val="00654439"/>
    <w:rsid w:val="00654E18"/>
    <w:rsid w:val="00661951"/>
    <w:rsid w:val="00662140"/>
    <w:rsid w:val="00663D85"/>
    <w:rsid w:val="00664CEF"/>
    <w:rsid w:val="00665759"/>
    <w:rsid w:val="00665A67"/>
    <w:rsid w:val="00674AA6"/>
    <w:rsid w:val="006769FE"/>
    <w:rsid w:val="00677F9A"/>
    <w:rsid w:val="00680DB8"/>
    <w:rsid w:val="006820A6"/>
    <w:rsid w:val="00682706"/>
    <w:rsid w:val="00682D4E"/>
    <w:rsid w:val="00683D9C"/>
    <w:rsid w:val="00684F99"/>
    <w:rsid w:val="00685F1A"/>
    <w:rsid w:val="006954F9"/>
    <w:rsid w:val="006968D7"/>
    <w:rsid w:val="006A13C1"/>
    <w:rsid w:val="006A51D5"/>
    <w:rsid w:val="006A5363"/>
    <w:rsid w:val="006B3A49"/>
    <w:rsid w:val="006B4CA4"/>
    <w:rsid w:val="006C1BAF"/>
    <w:rsid w:val="006C2A28"/>
    <w:rsid w:val="006C4161"/>
    <w:rsid w:val="006D3EAA"/>
    <w:rsid w:val="006D41D0"/>
    <w:rsid w:val="006D4395"/>
    <w:rsid w:val="006D5A9F"/>
    <w:rsid w:val="006E19EB"/>
    <w:rsid w:val="006E1D80"/>
    <w:rsid w:val="006E52AD"/>
    <w:rsid w:val="006E581A"/>
    <w:rsid w:val="006E795F"/>
    <w:rsid w:val="006F1118"/>
    <w:rsid w:val="006F1517"/>
    <w:rsid w:val="006F38B1"/>
    <w:rsid w:val="006F6FE2"/>
    <w:rsid w:val="007038F3"/>
    <w:rsid w:val="00704ED0"/>
    <w:rsid w:val="0071118B"/>
    <w:rsid w:val="007146B0"/>
    <w:rsid w:val="00717C22"/>
    <w:rsid w:val="007215CD"/>
    <w:rsid w:val="0072511C"/>
    <w:rsid w:val="00725660"/>
    <w:rsid w:val="00730926"/>
    <w:rsid w:val="0073267C"/>
    <w:rsid w:val="00734FBF"/>
    <w:rsid w:val="00735385"/>
    <w:rsid w:val="00736AA9"/>
    <w:rsid w:val="00742BA8"/>
    <w:rsid w:val="00743177"/>
    <w:rsid w:val="00745A38"/>
    <w:rsid w:val="00746DC8"/>
    <w:rsid w:val="0074794D"/>
    <w:rsid w:val="00750CCD"/>
    <w:rsid w:val="00752214"/>
    <w:rsid w:val="0075408E"/>
    <w:rsid w:val="00755178"/>
    <w:rsid w:val="00755B69"/>
    <w:rsid w:val="007646C0"/>
    <w:rsid w:val="00774E0E"/>
    <w:rsid w:val="007752EC"/>
    <w:rsid w:val="00776781"/>
    <w:rsid w:val="007767F3"/>
    <w:rsid w:val="00777688"/>
    <w:rsid w:val="0078007B"/>
    <w:rsid w:val="00784D31"/>
    <w:rsid w:val="00785043"/>
    <w:rsid w:val="00792261"/>
    <w:rsid w:val="00794F67"/>
    <w:rsid w:val="00796AB2"/>
    <w:rsid w:val="007A0B61"/>
    <w:rsid w:val="007A1808"/>
    <w:rsid w:val="007A1A92"/>
    <w:rsid w:val="007A1E61"/>
    <w:rsid w:val="007A342C"/>
    <w:rsid w:val="007C1C5E"/>
    <w:rsid w:val="007C23D1"/>
    <w:rsid w:val="007C2F31"/>
    <w:rsid w:val="007D4AD5"/>
    <w:rsid w:val="007D5A28"/>
    <w:rsid w:val="007D6183"/>
    <w:rsid w:val="007E5391"/>
    <w:rsid w:val="007E7926"/>
    <w:rsid w:val="007F0350"/>
    <w:rsid w:val="007F0793"/>
    <w:rsid w:val="008016DC"/>
    <w:rsid w:val="0081184D"/>
    <w:rsid w:val="00815294"/>
    <w:rsid w:val="00821267"/>
    <w:rsid w:val="00831C05"/>
    <w:rsid w:val="00834D29"/>
    <w:rsid w:val="00837FE5"/>
    <w:rsid w:val="008401CE"/>
    <w:rsid w:val="00840A53"/>
    <w:rsid w:val="008418F4"/>
    <w:rsid w:val="008516B8"/>
    <w:rsid w:val="00851F81"/>
    <w:rsid w:val="00861418"/>
    <w:rsid w:val="00866A9E"/>
    <w:rsid w:val="008679BE"/>
    <w:rsid w:val="00870284"/>
    <w:rsid w:val="00871AFD"/>
    <w:rsid w:val="00873BC2"/>
    <w:rsid w:val="00874FB4"/>
    <w:rsid w:val="00876AE6"/>
    <w:rsid w:val="00882B4D"/>
    <w:rsid w:val="00890C4E"/>
    <w:rsid w:val="00892E09"/>
    <w:rsid w:val="00897159"/>
    <w:rsid w:val="00897DFA"/>
    <w:rsid w:val="00897DFE"/>
    <w:rsid w:val="008A012C"/>
    <w:rsid w:val="008A4882"/>
    <w:rsid w:val="008A5DB6"/>
    <w:rsid w:val="008A7DE5"/>
    <w:rsid w:val="008B3CED"/>
    <w:rsid w:val="008B47F7"/>
    <w:rsid w:val="008B6BCE"/>
    <w:rsid w:val="008C1827"/>
    <w:rsid w:val="008C604C"/>
    <w:rsid w:val="008D2890"/>
    <w:rsid w:val="008D3AA3"/>
    <w:rsid w:val="008D4460"/>
    <w:rsid w:val="008E0DF6"/>
    <w:rsid w:val="008E512A"/>
    <w:rsid w:val="008E7801"/>
    <w:rsid w:val="008E7A82"/>
    <w:rsid w:val="008F3DCC"/>
    <w:rsid w:val="008F402F"/>
    <w:rsid w:val="008F64CD"/>
    <w:rsid w:val="00901282"/>
    <w:rsid w:val="00901F03"/>
    <w:rsid w:val="00915A67"/>
    <w:rsid w:val="00930F8A"/>
    <w:rsid w:val="0093486C"/>
    <w:rsid w:val="00934D97"/>
    <w:rsid w:val="009363AC"/>
    <w:rsid w:val="00937609"/>
    <w:rsid w:val="009378F1"/>
    <w:rsid w:val="00942770"/>
    <w:rsid w:val="009459D6"/>
    <w:rsid w:val="00947043"/>
    <w:rsid w:val="00950A4A"/>
    <w:rsid w:val="009531E7"/>
    <w:rsid w:val="009539C0"/>
    <w:rsid w:val="00954B1D"/>
    <w:rsid w:val="00960466"/>
    <w:rsid w:val="00963BA3"/>
    <w:rsid w:val="00963BE8"/>
    <w:rsid w:val="00965E1D"/>
    <w:rsid w:val="0096608C"/>
    <w:rsid w:val="0096671C"/>
    <w:rsid w:val="0097347D"/>
    <w:rsid w:val="009742C7"/>
    <w:rsid w:val="009772A2"/>
    <w:rsid w:val="00982C19"/>
    <w:rsid w:val="00984EAB"/>
    <w:rsid w:val="00987FB8"/>
    <w:rsid w:val="00996752"/>
    <w:rsid w:val="00997231"/>
    <w:rsid w:val="009A6C07"/>
    <w:rsid w:val="009A7A5E"/>
    <w:rsid w:val="009B1957"/>
    <w:rsid w:val="009B35AB"/>
    <w:rsid w:val="009B4D85"/>
    <w:rsid w:val="009B7F38"/>
    <w:rsid w:val="009C215B"/>
    <w:rsid w:val="009C538B"/>
    <w:rsid w:val="009C748C"/>
    <w:rsid w:val="009D3475"/>
    <w:rsid w:val="009D38BC"/>
    <w:rsid w:val="009D3F91"/>
    <w:rsid w:val="009D695B"/>
    <w:rsid w:val="009E038D"/>
    <w:rsid w:val="009E1C6B"/>
    <w:rsid w:val="00A03180"/>
    <w:rsid w:val="00A06E30"/>
    <w:rsid w:val="00A10709"/>
    <w:rsid w:val="00A11A5E"/>
    <w:rsid w:val="00A2050A"/>
    <w:rsid w:val="00A21952"/>
    <w:rsid w:val="00A272A8"/>
    <w:rsid w:val="00A30E3C"/>
    <w:rsid w:val="00A361B3"/>
    <w:rsid w:val="00A4143F"/>
    <w:rsid w:val="00A6333D"/>
    <w:rsid w:val="00A65DF4"/>
    <w:rsid w:val="00A66630"/>
    <w:rsid w:val="00A8603C"/>
    <w:rsid w:val="00A863CF"/>
    <w:rsid w:val="00A86FE0"/>
    <w:rsid w:val="00A93BF2"/>
    <w:rsid w:val="00A93D24"/>
    <w:rsid w:val="00AA4B71"/>
    <w:rsid w:val="00AA519D"/>
    <w:rsid w:val="00AB1778"/>
    <w:rsid w:val="00AB5BAB"/>
    <w:rsid w:val="00AB5E76"/>
    <w:rsid w:val="00AC2E9E"/>
    <w:rsid w:val="00AC3036"/>
    <w:rsid w:val="00AD0823"/>
    <w:rsid w:val="00AD24D3"/>
    <w:rsid w:val="00AD730C"/>
    <w:rsid w:val="00AE0EB9"/>
    <w:rsid w:val="00AE128D"/>
    <w:rsid w:val="00AE29C3"/>
    <w:rsid w:val="00AE58EA"/>
    <w:rsid w:val="00B04B97"/>
    <w:rsid w:val="00B15070"/>
    <w:rsid w:val="00B15B40"/>
    <w:rsid w:val="00B164E2"/>
    <w:rsid w:val="00B231A8"/>
    <w:rsid w:val="00B24C9D"/>
    <w:rsid w:val="00B3107E"/>
    <w:rsid w:val="00B36478"/>
    <w:rsid w:val="00B45AEE"/>
    <w:rsid w:val="00B51450"/>
    <w:rsid w:val="00B55E7F"/>
    <w:rsid w:val="00B57D05"/>
    <w:rsid w:val="00B619F9"/>
    <w:rsid w:val="00B6396B"/>
    <w:rsid w:val="00B70344"/>
    <w:rsid w:val="00B722DE"/>
    <w:rsid w:val="00B75B63"/>
    <w:rsid w:val="00B819F7"/>
    <w:rsid w:val="00B862EB"/>
    <w:rsid w:val="00B867A7"/>
    <w:rsid w:val="00B87741"/>
    <w:rsid w:val="00B94294"/>
    <w:rsid w:val="00BA5B45"/>
    <w:rsid w:val="00BB27D4"/>
    <w:rsid w:val="00BC2954"/>
    <w:rsid w:val="00BC3F60"/>
    <w:rsid w:val="00BD0901"/>
    <w:rsid w:val="00BE0084"/>
    <w:rsid w:val="00BE09A4"/>
    <w:rsid w:val="00BE6C16"/>
    <w:rsid w:val="00BF1D05"/>
    <w:rsid w:val="00BF20F1"/>
    <w:rsid w:val="00BF3227"/>
    <w:rsid w:val="00BF44D7"/>
    <w:rsid w:val="00C041BE"/>
    <w:rsid w:val="00C0460A"/>
    <w:rsid w:val="00C1744D"/>
    <w:rsid w:val="00C17AAB"/>
    <w:rsid w:val="00C21C1F"/>
    <w:rsid w:val="00C24F93"/>
    <w:rsid w:val="00C33CF4"/>
    <w:rsid w:val="00C341DF"/>
    <w:rsid w:val="00C36462"/>
    <w:rsid w:val="00C41908"/>
    <w:rsid w:val="00C42C5B"/>
    <w:rsid w:val="00C54024"/>
    <w:rsid w:val="00C54F9D"/>
    <w:rsid w:val="00C5736B"/>
    <w:rsid w:val="00C609DC"/>
    <w:rsid w:val="00C64656"/>
    <w:rsid w:val="00C71D99"/>
    <w:rsid w:val="00C7337D"/>
    <w:rsid w:val="00C80A61"/>
    <w:rsid w:val="00C811FE"/>
    <w:rsid w:val="00C87B78"/>
    <w:rsid w:val="00C909E4"/>
    <w:rsid w:val="00C913C8"/>
    <w:rsid w:val="00C9349A"/>
    <w:rsid w:val="00C97300"/>
    <w:rsid w:val="00C97FCA"/>
    <w:rsid w:val="00CA1877"/>
    <w:rsid w:val="00CA412F"/>
    <w:rsid w:val="00CA4B05"/>
    <w:rsid w:val="00CB14C6"/>
    <w:rsid w:val="00CB3ED7"/>
    <w:rsid w:val="00CB4B58"/>
    <w:rsid w:val="00CB768D"/>
    <w:rsid w:val="00CC0BE0"/>
    <w:rsid w:val="00CC5570"/>
    <w:rsid w:val="00CC7B22"/>
    <w:rsid w:val="00CD43B5"/>
    <w:rsid w:val="00CD4944"/>
    <w:rsid w:val="00CD5B90"/>
    <w:rsid w:val="00CE10BE"/>
    <w:rsid w:val="00CE1C10"/>
    <w:rsid w:val="00CE3FC0"/>
    <w:rsid w:val="00CE428D"/>
    <w:rsid w:val="00CF26AE"/>
    <w:rsid w:val="00CF5518"/>
    <w:rsid w:val="00CF7411"/>
    <w:rsid w:val="00D10167"/>
    <w:rsid w:val="00D112C1"/>
    <w:rsid w:val="00D24BEA"/>
    <w:rsid w:val="00D25809"/>
    <w:rsid w:val="00D25DD1"/>
    <w:rsid w:val="00D352A9"/>
    <w:rsid w:val="00D35752"/>
    <w:rsid w:val="00D45F2C"/>
    <w:rsid w:val="00D51386"/>
    <w:rsid w:val="00D613F2"/>
    <w:rsid w:val="00D62D0E"/>
    <w:rsid w:val="00D646F5"/>
    <w:rsid w:val="00D650FE"/>
    <w:rsid w:val="00D65494"/>
    <w:rsid w:val="00D70901"/>
    <w:rsid w:val="00D81526"/>
    <w:rsid w:val="00D851BA"/>
    <w:rsid w:val="00D85389"/>
    <w:rsid w:val="00D8685B"/>
    <w:rsid w:val="00D92912"/>
    <w:rsid w:val="00D94013"/>
    <w:rsid w:val="00D97A57"/>
    <w:rsid w:val="00D97BE3"/>
    <w:rsid w:val="00D97E6F"/>
    <w:rsid w:val="00DA1032"/>
    <w:rsid w:val="00DA3670"/>
    <w:rsid w:val="00DA3A6A"/>
    <w:rsid w:val="00DA3F12"/>
    <w:rsid w:val="00DA4AAE"/>
    <w:rsid w:val="00DA7A2A"/>
    <w:rsid w:val="00DB1104"/>
    <w:rsid w:val="00DB5CCF"/>
    <w:rsid w:val="00DD0011"/>
    <w:rsid w:val="00DD3F20"/>
    <w:rsid w:val="00DD4405"/>
    <w:rsid w:val="00DD5A45"/>
    <w:rsid w:val="00DD5BA1"/>
    <w:rsid w:val="00DD7899"/>
    <w:rsid w:val="00DE0434"/>
    <w:rsid w:val="00DF1F6B"/>
    <w:rsid w:val="00E07875"/>
    <w:rsid w:val="00E1648D"/>
    <w:rsid w:val="00E16BA5"/>
    <w:rsid w:val="00E17D20"/>
    <w:rsid w:val="00E20131"/>
    <w:rsid w:val="00E27D81"/>
    <w:rsid w:val="00E350A2"/>
    <w:rsid w:val="00E37393"/>
    <w:rsid w:val="00E404BB"/>
    <w:rsid w:val="00E42B9F"/>
    <w:rsid w:val="00E44461"/>
    <w:rsid w:val="00E503C1"/>
    <w:rsid w:val="00E53631"/>
    <w:rsid w:val="00E57A86"/>
    <w:rsid w:val="00E62813"/>
    <w:rsid w:val="00E66B24"/>
    <w:rsid w:val="00E70F11"/>
    <w:rsid w:val="00E73680"/>
    <w:rsid w:val="00E81260"/>
    <w:rsid w:val="00E83678"/>
    <w:rsid w:val="00E83EA6"/>
    <w:rsid w:val="00E84108"/>
    <w:rsid w:val="00E84156"/>
    <w:rsid w:val="00E8456F"/>
    <w:rsid w:val="00E8626C"/>
    <w:rsid w:val="00E86C54"/>
    <w:rsid w:val="00E94EEF"/>
    <w:rsid w:val="00E97C7D"/>
    <w:rsid w:val="00E97E32"/>
    <w:rsid w:val="00EA0ED0"/>
    <w:rsid w:val="00EA7EFD"/>
    <w:rsid w:val="00EC2700"/>
    <w:rsid w:val="00ED0B9A"/>
    <w:rsid w:val="00ED218A"/>
    <w:rsid w:val="00ED2F80"/>
    <w:rsid w:val="00ED3935"/>
    <w:rsid w:val="00ED5659"/>
    <w:rsid w:val="00ED759F"/>
    <w:rsid w:val="00EE16F1"/>
    <w:rsid w:val="00EE3AAA"/>
    <w:rsid w:val="00EF2C4D"/>
    <w:rsid w:val="00EF49D7"/>
    <w:rsid w:val="00EF727A"/>
    <w:rsid w:val="00F0439A"/>
    <w:rsid w:val="00F17DA1"/>
    <w:rsid w:val="00F244CB"/>
    <w:rsid w:val="00F26999"/>
    <w:rsid w:val="00F34D78"/>
    <w:rsid w:val="00F363E7"/>
    <w:rsid w:val="00F36CF8"/>
    <w:rsid w:val="00F41843"/>
    <w:rsid w:val="00F46798"/>
    <w:rsid w:val="00F47A2A"/>
    <w:rsid w:val="00F47C62"/>
    <w:rsid w:val="00F50031"/>
    <w:rsid w:val="00F51741"/>
    <w:rsid w:val="00F5245E"/>
    <w:rsid w:val="00F54832"/>
    <w:rsid w:val="00F626A8"/>
    <w:rsid w:val="00F65A99"/>
    <w:rsid w:val="00F65AFB"/>
    <w:rsid w:val="00F665CB"/>
    <w:rsid w:val="00F7024F"/>
    <w:rsid w:val="00F70780"/>
    <w:rsid w:val="00F7230E"/>
    <w:rsid w:val="00F72D3F"/>
    <w:rsid w:val="00F76923"/>
    <w:rsid w:val="00F77EEA"/>
    <w:rsid w:val="00F8004B"/>
    <w:rsid w:val="00F8168E"/>
    <w:rsid w:val="00F85E13"/>
    <w:rsid w:val="00F878B5"/>
    <w:rsid w:val="00F9263D"/>
    <w:rsid w:val="00FA2A8F"/>
    <w:rsid w:val="00FA35A5"/>
    <w:rsid w:val="00FA7795"/>
    <w:rsid w:val="00FB09AF"/>
    <w:rsid w:val="00FB2BC4"/>
    <w:rsid w:val="00FB40F6"/>
    <w:rsid w:val="00FB6755"/>
    <w:rsid w:val="00FC051E"/>
    <w:rsid w:val="00FC4724"/>
    <w:rsid w:val="00FC52A9"/>
    <w:rsid w:val="00FD3F18"/>
    <w:rsid w:val="00FE1DE5"/>
    <w:rsid w:val="00FE1E38"/>
    <w:rsid w:val="00FE452D"/>
    <w:rsid w:val="00FE504C"/>
    <w:rsid w:val="00FE7BFA"/>
    <w:rsid w:val="00FF3B35"/>
    <w:rsid w:val="00FF6102"/>
    <w:rsid w:val="00FF6907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9503A"/>
  <w15:docId w15:val="{90502CFA-AC41-40C1-88EE-B745D52FB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1AD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Strong">
    <w:name w:val="Strong"/>
    <w:basedOn w:val="DefaultParagraphFont"/>
    <w:uiPriority w:val="22"/>
    <w:qFormat/>
    <w:rsid w:val="00683D9C"/>
    <w:rPr>
      <w:b/>
      <w:bCs/>
    </w:rPr>
  </w:style>
  <w:style w:type="character" w:styleId="Emphasis">
    <w:name w:val="Emphasis"/>
    <w:basedOn w:val="DefaultParagraphFont"/>
    <w:uiPriority w:val="20"/>
    <w:qFormat/>
    <w:rsid w:val="00683D9C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D9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024F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F7024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7024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7024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2DE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06E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5752"/>
    <w:rPr>
      <w:rFonts w:ascii="Courier New" w:hAnsi="Courier New" w:cs="Courier New"/>
      <w:lang w:val="en-IN" w:eastAsia="en-IN"/>
    </w:rPr>
  </w:style>
  <w:style w:type="character" w:customStyle="1" w:styleId="pl-k">
    <w:name w:val="pl-k"/>
    <w:basedOn w:val="DefaultParagraphFont"/>
    <w:rsid w:val="00D35752"/>
  </w:style>
  <w:style w:type="character" w:customStyle="1" w:styleId="pl-s">
    <w:name w:val="pl-s"/>
    <w:basedOn w:val="DefaultParagraphFont"/>
    <w:rsid w:val="00D35752"/>
  </w:style>
  <w:style w:type="character" w:customStyle="1" w:styleId="pl-pds">
    <w:name w:val="pl-pds"/>
    <w:basedOn w:val="DefaultParagraphFont"/>
    <w:rsid w:val="00D35752"/>
  </w:style>
  <w:style w:type="character" w:customStyle="1" w:styleId="pl-c1">
    <w:name w:val="pl-c1"/>
    <w:basedOn w:val="DefaultParagraphFont"/>
    <w:rsid w:val="00D35752"/>
  </w:style>
  <w:style w:type="character" w:styleId="HTMLCode">
    <w:name w:val="HTML Code"/>
    <w:basedOn w:val="DefaultParagraphFont"/>
    <w:uiPriority w:val="99"/>
    <w:semiHidden/>
    <w:unhideWhenUsed/>
    <w:rsid w:val="004A4231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07BF3"/>
    <w:rPr>
      <w:rFonts w:ascii="Courier New" w:eastAsia="Times New Roman" w:hAnsi="Courier New" w:cs="Courier New"/>
      <w:sz w:val="20"/>
      <w:szCs w:val="20"/>
    </w:rPr>
  </w:style>
  <w:style w:type="character" w:customStyle="1" w:styleId="m">
    <w:name w:val="m"/>
    <w:basedOn w:val="DefaultParagraphFont"/>
    <w:rsid w:val="00A66630"/>
  </w:style>
  <w:style w:type="character" w:styleId="UnresolvedMention">
    <w:name w:val="Unresolved Mention"/>
    <w:basedOn w:val="DefaultParagraphFont"/>
    <w:uiPriority w:val="99"/>
    <w:semiHidden/>
    <w:unhideWhenUsed/>
    <w:rsid w:val="00D51386"/>
    <w:rPr>
      <w:color w:val="605E5C"/>
      <w:shd w:val="clear" w:color="auto" w:fill="E1DFDD"/>
    </w:rPr>
  </w:style>
  <w:style w:type="character" w:customStyle="1" w:styleId="fw-bold">
    <w:name w:val="fw-bold"/>
    <w:basedOn w:val="DefaultParagraphFont"/>
    <w:rsid w:val="00E44461"/>
  </w:style>
  <w:style w:type="paragraph" w:customStyle="1" w:styleId="pw-post-body-paragraph">
    <w:name w:val="pw-post-body-paragraph"/>
    <w:basedOn w:val="Normal"/>
    <w:rsid w:val="001428C7"/>
    <w:pPr>
      <w:spacing w:before="100" w:beforeAutospacing="1" w:after="100" w:afterAutospacing="1"/>
    </w:pPr>
    <w:rPr>
      <w:sz w:val="24"/>
      <w:szCs w:val="24"/>
    </w:rPr>
  </w:style>
  <w:style w:type="character" w:customStyle="1" w:styleId="token">
    <w:name w:val="token"/>
    <w:basedOn w:val="DefaultParagraphFont"/>
    <w:rsid w:val="00CA1877"/>
  </w:style>
  <w:style w:type="paragraph" w:customStyle="1" w:styleId="alert-title">
    <w:name w:val="alert-title"/>
    <w:basedOn w:val="Normal"/>
    <w:rsid w:val="00FA2A8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DefaultParagraphFont"/>
    <w:rsid w:val="00504741"/>
  </w:style>
  <w:style w:type="character" w:customStyle="1" w:styleId="pun">
    <w:name w:val="pun"/>
    <w:basedOn w:val="DefaultParagraphFont"/>
    <w:rsid w:val="00504741"/>
  </w:style>
  <w:style w:type="character" w:customStyle="1" w:styleId="com">
    <w:name w:val="com"/>
    <w:basedOn w:val="DefaultParagraphFont"/>
    <w:rsid w:val="00504741"/>
  </w:style>
  <w:style w:type="character" w:customStyle="1" w:styleId="typ">
    <w:name w:val="typ"/>
    <w:basedOn w:val="DefaultParagraphFont"/>
    <w:rsid w:val="00AB5E76"/>
  </w:style>
  <w:style w:type="character" w:customStyle="1" w:styleId="kwd">
    <w:name w:val="kwd"/>
    <w:basedOn w:val="DefaultParagraphFont"/>
    <w:rsid w:val="00AB5E76"/>
  </w:style>
  <w:style w:type="character" w:customStyle="1" w:styleId="str">
    <w:name w:val="str"/>
    <w:basedOn w:val="DefaultParagraphFont"/>
    <w:rsid w:val="00AB5E76"/>
  </w:style>
  <w:style w:type="character" w:customStyle="1" w:styleId="Title1">
    <w:name w:val="Title1"/>
    <w:basedOn w:val="DefaultParagraphFont"/>
    <w:rsid w:val="00AB5E76"/>
  </w:style>
  <w:style w:type="character" w:customStyle="1" w:styleId="lit">
    <w:name w:val="lit"/>
    <w:basedOn w:val="DefaultParagraphFont"/>
    <w:rsid w:val="00AB5E76"/>
  </w:style>
  <w:style w:type="paragraph" w:customStyle="1" w:styleId="ember-view">
    <w:name w:val="ember-view"/>
    <w:basedOn w:val="Normal"/>
    <w:rsid w:val="00372FC1"/>
    <w:pPr>
      <w:spacing w:before="100" w:beforeAutospacing="1" w:after="100" w:afterAutospacing="1"/>
    </w:pPr>
    <w:rPr>
      <w:sz w:val="24"/>
      <w:szCs w:val="24"/>
    </w:rPr>
  </w:style>
  <w:style w:type="character" w:customStyle="1" w:styleId="white-space-pre">
    <w:name w:val="white-space-pre"/>
    <w:basedOn w:val="DefaultParagraphFont"/>
    <w:rsid w:val="00372FC1"/>
  </w:style>
  <w:style w:type="character" w:customStyle="1" w:styleId="c1">
    <w:name w:val="c1"/>
    <w:basedOn w:val="DefaultParagraphFont"/>
    <w:rsid w:val="00F878B5"/>
  </w:style>
  <w:style w:type="character" w:customStyle="1" w:styleId="k">
    <w:name w:val="k"/>
    <w:basedOn w:val="DefaultParagraphFont"/>
    <w:rsid w:val="00F878B5"/>
  </w:style>
  <w:style w:type="character" w:customStyle="1" w:styleId="nx">
    <w:name w:val="nx"/>
    <w:basedOn w:val="DefaultParagraphFont"/>
    <w:rsid w:val="00F878B5"/>
  </w:style>
  <w:style w:type="character" w:customStyle="1" w:styleId="dl">
    <w:name w:val="dl"/>
    <w:basedOn w:val="DefaultParagraphFont"/>
    <w:rsid w:val="00F878B5"/>
  </w:style>
  <w:style w:type="character" w:customStyle="1" w:styleId="s1">
    <w:name w:val="s1"/>
    <w:basedOn w:val="DefaultParagraphFont"/>
    <w:rsid w:val="00F878B5"/>
  </w:style>
  <w:style w:type="character" w:customStyle="1" w:styleId="p">
    <w:name w:val="p"/>
    <w:basedOn w:val="DefaultParagraphFont"/>
    <w:rsid w:val="00F878B5"/>
  </w:style>
  <w:style w:type="character" w:customStyle="1" w:styleId="kd">
    <w:name w:val="kd"/>
    <w:basedOn w:val="DefaultParagraphFont"/>
    <w:rsid w:val="00F878B5"/>
  </w:style>
  <w:style w:type="character" w:customStyle="1" w:styleId="o">
    <w:name w:val="o"/>
    <w:basedOn w:val="DefaultParagraphFont"/>
    <w:rsid w:val="00F878B5"/>
  </w:style>
  <w:style w:type="character" w:customStyle="1" w:styleId="nt">
    <w:name w:val="nt"/>
    <w:basedOn w:val="DefaultParagraphFont"/>
    <w:rsid w:val="00F878B5"/>
  </w:style>
  <w:style w:type="character" w:customStyle="1" w:styleId="s2">
    <w:name w:val="s2"/>
    <w:basedOn w:val="DefaultParagraphFont"/>
    <w:rsid w:val="00F878B5"/>
  </w:style>
  <w:style w:type="character" w:customStyle="1" w:styleId="si">
    <w:name w:val="si"/>
    <w:basedOn w:val="DefaultParagraphFont"/>
    <w:rsid w:val="00F878B5"/>
  </w:style>
  <w:style w:type="character" w:customStyle="1" w:styleId="mi">
    <w:name w:val="mi"/>
    <w:basedOn w:val="DefaultParagraphFont"/>
    <w:rsid w:val="00F878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5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9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6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3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4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5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4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1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9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7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66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66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3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9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2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2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3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0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4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4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1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4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6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7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5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9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4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90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5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5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8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9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97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9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1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383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9684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614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459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0550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3838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680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73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248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2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6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34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0273733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80828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49674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249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098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360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7005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19905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491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99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443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397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9270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4124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263439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44872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27700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3634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345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7435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54192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9167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360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3872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7073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7367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6215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4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59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1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9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500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5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5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56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6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27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6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8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8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97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1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6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1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5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7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85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5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5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77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1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99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13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850079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363896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2399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642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7738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031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985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2901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429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9411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7486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10225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9885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6657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09696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8987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20615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8382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88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68350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36971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49246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528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2990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703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449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150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2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3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59FA-56F5-41B3-93E2-4CC73A893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14</Pages>
  <Words>1470</Words>
  <Characters>8385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Bipeen Sinha</cp:lastModifiedBy>
  <cp:revision>22</cp:revision>
  <cp:lastPrinted>2022-05-13T06:01:00Z</cp:lastPrinted>
  <dcterms:created xsi:type="dcterms:W3CDTF">2024-07-18T04:34:00Z</dcterms:created>
  <dcterms:modified xsi:type="dcterms:W3CDTF">2024-07-18T13:20:00Z</dcterms:modified>
</cp:coreProperties>
</file>